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581C0C2A" w14:textId="77777777" w:rsidR="000A31A8" w:rsidRDefault="000A31A8" w:rsidP="00EF33D0">
      <w:pPr>
        <w:tabs>
          <w:tab w:val="left" w:pos="0"/>
        </w:tabs>
        <w:jc w:val="center"/>
        <w:rPr>
          <w:rFonts w:ascii="Arial" w:hAnsi="Arial" w:cs="Arial"/>
          <w:lang w:val="es-VE"/>
        </w:rPr>
      </w:pPr>
      <w:bookmarkStart w:id="0" w:name="_GoBack"/>
      <w:bookmarkEnd w:id="0"/>
    </w:p>
    <w:p w14:paraId="4CA26EE7" w14:textId="77777777" w:rsidR="00E82CDC" w:rsidRPr="00E541BE" w:rsidRDefault="00E82CDC" w:rsidP="00EF33D0">
      <w:pPr>
        <w:tabs>
          <w:tab w:val="left" w:pos="0"/>
        </w:tabs>
        <w:jc w:val="center"/>
        <w:rPr>
          <w:rFonts w:ascii="Arial" w:hAnsi="Arial" w:cs="Arial"/>
          <w:lang w:val="es-VE"/>
        </w:rPr>
      </w:pPr>
      <w:r w:rsidRPr="00E541BE">
        <w:rPr>
          <w:rFonts w:ascii="Arial" w:hAnsi="Arial" w:cs="Arial"/>
          <w:lang w:val="es-VE"/>
        </w:rPr>
        <w:t>REPÚBLICA BOLIVARIANA DE VENEZUELA</w:t>
      </w:r>
    </w:p>
    <w:p w14:paraId="0E857ADF" w14:textId="77777777" w:rsidR="00E82CDC" w:rsidRPr="00E541BE" w:rsidRDefault="00E82CDC" w:rsidP="00EF33D0">
      <w:pPr>
        <w:tabs>
          <w:tab w:val="left" w:pos="0"/>
        </w:tabs>
        <w:jc w:val="center"/>
        <w:rPr>
          <w:rFonts w:ascii="Arial" w:hAnsi="Arial" w:cs="Arial"/>
          <w:lang w:val="es-VE"/>
        </w:rPr>
      </w:pPr>
      <w:r w:rsidRPr="00E541BE">
        <w:rPr>
          <w:rFonts w:ascii="Arial" w:hAnsi="Arial" w:cs="Arial"/>
          <w:lang w:val="es-VE"/>
        </w:rPr>
        <w:t>MINISTERIO DEL PODER POPULAR PARA LA DEFENSA</w:t>
      </w:r>
    </w:p>
    <w:p w14:paraId="31C78684" w14:textId="77777777" w:rsidR="00E82CDC" w:rsidRPr="00E541BE" w:rsidRDefault="00E82CDC" w:rsidP="00EF33D0">
      <w:pPr>
        <w:tabs>
          <w:tab w:val="left" w:pos="0"/>
        </w:tabs>
        <w:jc w:val="center"/>
        <w:rPr>
          <w:rFonts w:ascii="Arial" w:hAnsi="Arial" w:cs="Arial"/>
          <w:lang w:val="es-VE"/>
        </w:rPr>
      </w:pPr>
      <w:r w:rsidRPr="00E541BE">
        <w:rPr>
          <w:rFonts w:ascii="Arial" w:hAnsi="Arial" w:cs="Arial"/>
          <w:lang w:val="es-VE"/>
        </w:rPr>
        <w:t>FUERZA ARMADA NACIONAL BOLIVARIANA</w:t>
      </w:r>
    </w:p>
    <w:p w14:paraId="4E80570F" w14:textId="77777777" w:rsidR="00E82CDC" w:rsidRPr="00E541BE" w:rsidRDefault="00E82CDC" w:rsidP="00EF33D0">
      <w:pPr>
        <w:tabs>
          <w:tab w:val="left" w:pos="0"/>
        </w:tabs>
        <w:jc w:val="center"/>
        <w:rPr>
          <w:rFonts w:ascii="Arial" w:hAnsi="Arial" w:cs="Arial"/>
          <w:lang w:val="es-VE"/>
        </w:rPr>
      </w:pPr>
      <w:r w:rsidRPr="00E541BE">
        <w:rPr>
          <w:rFonts w:ascii="Arial" w:hAnsi="Arial" w:cs="Arial"/>
          <w:lang w:val="es-VE"/>
        </w:rPr>
        <w:t>GUARDIA NACIONAL BOLIVARIANA</w:t>
      </w:r>
    </w:p>
    <w:p w14:paraId="2C98C3E0" w14:textId="77777777" w:rsidR="00E82CDC" w:rsidRPr="00E541BE" w:rsidRDefault="00EA4F5C" w:rsidP="00EF33D0">
      <w:pPr>
        <w:tabs>
          <w:tab w:val="left" w:pos="0"/>
        </w:tabs>
        <w:jc w:val="center"/>
        <w:rPr>
          <w:rFonts w:ascii="Arial" w:hAnsi="Arial" w:cs="Arial"/>
          <w:lang w:val="es-VE"/>
        </w:rPr>
      </w:pPr>
      <w:r w:rsidRPr="00E541BE">
        <w:rPr>
          <w:rFonts w:ascii="Arial" w:hAnsi="Arial" w:cs="Arial"/>
          <w:noProof/>
          <w:lang w:val="en-US" w:eastAsia="en-US"/>
        </w:rPr>
        <w:drawing>
          <wp:inline distT="0" distB="0" distL="0" distR="0" wp14:anchorId="18037FC6" wp14:editId="594985B3">
            <wp:extent cx="1477926" cy="1674111"/>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1481046" cy="1677645"/>
                    </a:xfrm>
                    <a:prstGeom prst="rect">
                      <a:avLst/>
                    </a:prstGeom>
                    <a:solidFill>
                      <a:srgbClr val="FFFFFF"/>
                    </a:solidFill>
                    <a:ln w="9525">
                      <a:noFill/>
                      <a:miter lim="800000"/>
                      <a:headEnd/>
                      <a:tailEnd/>
                    </a:ln>
                  </pic:spPr>
                </pic:pic>
              </a:graphicData>
            </a:graphic>
          </wp:inline>
        </w:drawing>
      </w:r>
    </w:p>
    <w:p w14:paraId="7B9F31A7" w14:textId="77777777" w:rsidR="00E82CDC" w:rsidRDefault="00EA4F5C" w:rsidP="00EF33D0">
      <w:pPr>
        <w:tabs>
          <w:tab w:val="left" w:pos="0"/>
        </w:tabs>
        <w:jc w:val="center"/>
        <w:rPr>
          <w:rFonts w:ascii="Arial" w:hAnsi="Arial" w:cs="Arial"/>
          <w:b/>
          <w:sz w:val="36"/>
          <w:lang w:val="es-VE"/>
        </w:rPr>
      </w:pPr>
      <w:r w:rsidRPr="000F006B">
        <w:rPr>
          <w:rFonts w:ascii="Arial" w:hAnsi="Arial" w:cs="Arial"/>
          <w:b/>
          <w:sz w:val="36"/>
          <w:lang w:val="es-VE"/>
        </w:rPr>
        <w:t>ORDEN INTERNO</w:t>
      </w:r>
      <w:r w:rsidR="00E82CDC" w:rsidRPr="000F006B">
        <w:rPr>
          <w:rFonts w:ascii="Arial" w:hAnsi="Arial" w:cs="Arial"/>
          <w:b/>
          <w:sz w:val="36"/>
          <w:lang w:val="es-VE"/>
        </w:rPr>
        <w:t xml:space="preserve"> </w:t>
      </w:r>
    </w:p>
    <w:p w14:paraId="2540C63C" w14:textId="77777777" w:rsidR="000F006B" w:rsidRPr="000F006B" w:rsidRDefault="000F006B" w:rsidP="00EF33D0">
      <w:pPr>
        <w:tabs>
          <w:tab w:val="left" w:pos="0"/>
        </w:tabs>
        <w:ind w:left="709"/>
        <w:jc w:val="center"/>
        <w:rPr>
          <w:rFonts w:ascii="Arial" w:hAnsi="Arial" w:cs="Arial"/>
          <w:b/>
          <w:sz w:val="36"/>
          <w:lang w:val="es-VE"/>
        </w:rPr>
      </w:pPr>
    </w:p>
    <w:p w14:paraId="4101BB4C" w14:textId="77777777" w:rsidR="008E592E" w:rsidRDefault="008E592E" w:rsidP="008E592E">
      <w:pPr>
        <w:jc w:val="center"/>
        <w:rPr>
          <w:rFonts w:ascii="Arial" w:hAnsi="Arial" w:cs="Arial"/>
          <w:b/>
          <w:sz w:val="28"/>
          <w:szCs w:val="28"/>
        </w:rPr>
      </w:pPr>
      <w:r w:rsidRPr="001C54A1">
        <w:rPr>
          <w:rFonts w:ascii="Arial" w:hAnsi="Arial" w:cs="Arial"/>
          <w:b/>
          <w:sz w:val="28"/>
          <w:szCs w:val="28"/>
        </w:rPr>
        <w:t>MANUAL DE NORMAS Y PROCEDIMIENTOS OPERATIVOS DEL SERVICIO</w:t>
      </w:r>
    </w:p>
    <w:p w14:paraId="60C9FBF1" w14:textId="47A5ABA4" w:rsidR="000F006B" w:rsidRDefault="008E592E" w:rsidP="0062441A">
      <w:pPr>
        <w:jc w:val="center"/>
        <w:rPr>
          <w:rFonts w:ascii="Arial" w:hAnsi="Arial" w:cs="Arial"/>
          <w:b/>
          <w:color w:val="000000"/>
          <w:sz w:val="26"/>
          <w:szCs w:val="26"/>
        </w:rPr>
      </w:pPr>
      <w:r w:rsidRPr="001C54A1">
        <w:rPr>
          <w:rFonts w:ascii="Arial" w:hAnsi="Arial" w:cs="Arial"/>
          <w:b/>
          <w:sz w:val="28"/>
          <w:szCs w:val="28"/>
        </w:rPr>
        <w:t xml:space="preserve">DE </w:t>
      </w:r>
      <w:r>
        <w:rPr>
          <w:rFonts w:ascii="Arial" w:hAnsi="Arial" w:cs="Arial"/>
          <w:b/>
          <w:sz w:val="28"/>
          <w:szCs w:val="28"/>
        </w:rPr>
        <w:t xml:space="preserve">POLICÍA ADMINISTRATIVA ESPECIAL Y DE INVESTIGACIÓN PENAL EN APOYO A LA ADMINISTRACIÓN PÚBLICA EN MATERIA DE </w:t>
      </w:r>
    </w:p>
    <w:p w14:paraId="3FD333E1" w14:textId="77777777" w:rsidR="00E82CDC" w:rsidRPr="000F006B" w:rsidRDefault="00E82CDC" w:rsidP="00EF33D0">
      <w:pPr>
        <w:pStyle w:val="Sinespaciado"/>
        <w:tabs>
          <w:tab w:val="left" w:pos="0"/>
        </w:tabs>
        <w:jc w:val="center"/>
        <w:rPr>
          <w:rFonts w:ascii="Arial Black" w:hAnsi="Arial Black" w:cs="Arial"/>
          <w:b/>
          <w:sz w:val="36"/>
          <w:lang w:val="es-VE"/>
        </w:rPr>
      </w:pPr>
      <w:r w:rsidRPr="000F006B">
        <w:rPr>
          <w:rFonts w:ascii="Arial Black" w:hAnsi="Arial Black" w:cs="Arial"/>
          <w:b/>
          <w:sz w:val="36"/>
          <w:lang w:val="es-VE"/>
        </w:rPr>
        <w:t>RESGUARDO NACIONAL MINERO</w:t>
      </w:r>
    </w:p>
    <w:p w14:paraId="247A04B9" w14:textId="77777777" w:rsidR="0035093D" w:rsidRDefault="0035093D" w:rsidP="0035093D">
      <w:pPr>
        <w:jc w:val="center"/>
        <w:rPr>
          <w:rFonts w:ascii="Arial" w:hAnsi="Arial" w:cs="Arial"/>
          <w:color w:val="000000"/>
          <w:sz w:val="18"/>
          <w:szCs w:val="18"/>
        </w:rPr>
      </w:pPr>
    </w:p>
    <w:p w14:paraId="040AE76B" w14:textId="77777777" w:rsidR="00547B8D" w:rsidRDefault="00547B8D" w:rsidP="0062441A">
      <w:pPr>
        <w:jc w:val="center"/>
        <w:rPr>
          <w:rFonts w:ascii="Arial" w:hAnsi="Arial" w:cs="Arial"/>
          <w:b/>
          <w:sz w:val="20"/>
          <w:szCs w:val="20"/>
        </w:rPr>
      </w:pPr>
    </w:p>
    <w:p w14:paraId="342461FF" w14:textId="318630CD" w:rsidR="0062441A" w:rsidRPr="001625E2" w:rsidRDefault="0062441A" w:rsidP="0062441A">
      <w:pPr>
        <w:jc w:val="center"/>
        <w:rPr>
          <w:rFonts w:ascii="Arial" w:hAnsi="Arial" w:cs="Arial"/>
          <w:b/>
          <w:sz w:val="20"/>
          <w:szCs w:val="20"/>
        </w:rPr>
      </w:pPr>
      <w:r w:rsidRPr="001625E2">
        <w:rPr>
          <w:rFonts w:ascii="Arial" w:hAnsi="Arial" w:cs="Arial"/>
          <w:b/>
          <w:sz w:val="20"/>
          <w:szCs w:val="20"/>
        </w:rPr>
        <w:t>REPÚBLICA BOLIVARIANA DE VENEZUELA</w:t>
      </w:r>
    </w:p>
    <w:p w14:paraId="72D04F59" w14:textId="77777777" w:rsidR="0062441A" w:rsidRPr="001625E2" w:rsidRDefault="0062441A" w:rsidP="0062441A">
      <w:pPr>
        <w:jc w:val="center"/>
        <w:rPr>
          <w:rFonts w:ascii="Arial" w:hAnsi="Arial" w:cs="Arial"/>
          <w:b/>
          <w:sz w:val="20"/>
          <w:szCs w:val="20"/>
        </w:rPr>
      </w:pPr>
      <w:r w:rsidRPr="001625E2">
        <w:rPr>
          <w:rFonts w:ascii="Arial" w:hAnsi="Arial" w:cs="Arial"/>
          <w:b/>
          <w:sz w:val="20"/>
          <w:szCs w:val="20"/>
        </w:rPr>
        <w:t>MINISTERIO DEL PODER POPULAR PARA LA DEFENSA</w:t>
      </w:r>
    </w:p>
    <w:p w14:paraId="3C80EFC2" w14:textId="77777777" w:rsidR="0062441A" w:rsidRPr="001625E2" w:rsidRDefault="0062441A" w:rsidP="0062441A">
      <w:pPr>
        <w:jc w:val="center"/>
        <w:rPr>
          <w:rFonts w:ascii="Arial" w:hAnsi="Arial" w:cs="Arial"/>
          <w:b/>
          <w:sz w:val="20"/>
          <w:szCs w:val="20"/>
        </w:rPr>
      </w:pPr>
      <w:r w:rsidRPr="001625E2">
        <w:rPr>
          <w:rFonts w:ascii="Arial" w:hAnsi="Arial" w:cs="Arial"/>
          <w:b/>
          <w:sz w:val="20"/>
          <w:szCs w:val="20"/>
        </w:rPr>
        <w:t>FUERZA ARMADA NACIONAL BOLIVARIANA</w:t>
      </w:r>
    </w:p>
    <w:p w14:paraId="397ACB01" w14:textId="77777777" w:rsidR="0062441A" w:rsidRPr="001625E2" w:rsidRDefault="0062441A" w:rsidP="0062441A">
      <w:pPr>
        <w:jc w:val="center"/>
        <w:rPr>
          <w:rFonts w:ascii="Arial" w:hAnsi="Arial" w:cs="Arial"/>
          <w:b/>
          <w:sz w:val="20"/>
          <w:szCs w:val="20"/>
        </w:rPr>
      </w:pPr>
      <w:r w:rsidRPr="001625E2">
        <w:rPr>
          <w:rFonts w:ascii="Arial" w:hAnsi="Arial" w:cs="Arial"/>
          <w:b/>
          <w:sz w:val="20"/>
          <w:szCs w:val="20"/>
        </w:rPr>
        <w:t>GUARDIA NACIONAL BOLIVARIANA</w:t>
      </w:r>
    </w:p>
    <w:p w14:paraId="36CAC3EC" w14:textId="77777777" w:rsidR="0062441A" w:rsidRPr="001625E2" w:rsidRDefault="0062441A" w:rsidP="0062441A">
      <w:pPr>
        <w:jc w:val="center"/>
        <w:rPr>
          <w:rFonts w:ascii="Arial" w:hAnsi="Arial" w:cs="Arial"/>
          <w:sz w:val="20"/>
          <w:szCs w:val="20"/>
        </w:rPr>
      </w:pPr>
      <w:r w:rsidRPr="001625E2">
        <w:rPr>
          <w:rFonts w:ascii="Arial" w:hAnsi="Arial" w:cs="Arial"/>
          <w:b/>
          <w:sz w:val="20"/>
          <w:szCs w:val="20"/>
        </w:rPr>
        <w:t>COMANDANCIA GENERAL</w:t>
      </w:r>
    </w:p>
    <w:p w14:paraId="1BCB176B" w14:textId="76FDA15B" w:rsidR="0062441A" w:rsidRPr="001625E2" w:rsidRDefault="000F57E0" w:rsidP="0062441A">
      <w:pPr>
        <w:jc w:val="right"/>
        <w:rPr>
          <w:rFonts w:ascii="Arial" w:hAnsi="Arial" w:cs="Arial"/>
          <w:sz w:val="20"/>
          <w:szCs w:val="20"/>
        </w:rPr>
      </w:pPr>
      <w:r w:rsidRPr="001625E2">
        <w:rPr>
          <w:rFonts w:ascii="Arial" w:hAnsi="Arial" w:cs="Arial"/>
          <w:sz w:val="20"/>
          <w:szCs w:val="20"/>
        </w:rPr>
        <w:t xml:space="preserve">Caracas,  </w:t>
      </w:r>
      <w:r w:rsidR="0062441A" w:rsidRPr="001625E2">
        <w:rPr>
          <w:rFonts w:ascii="Arial" w:hAnsi="Arial" w:cs="Arial"/>
          <w:sz w:val="20"/>
          <w:szCs w:val="20"/>
        </w:rPr>
        <w:t>de                      de   2022.</w:t>
      </w:r>
    </w:p>
    <w:p w14:paraId="594E1FD0" w14:textId="77777777" w:rsidR="0062441A" w:rsidRPr="001625E2" w:rsidRDefault="0062441A" w:rsidP="0062441A">
      <w:pPr>
        <w:ind w:left="7080" w:right="425" w:firstLine="708"/>
        <w:jc w:val="center"/>
        <w:rPr>
          <w:rFonts w:ascii="Arial" w:hAnsi="Arial" w:cs="Arial"/>
          <w:spacing w:val="40"/>
          <w:sz w:val="20"/>
          <w:szCs w:val="20"/>
        </w:rPr>
      </w:pPr>
      <w:r w:rsidRPr="001625E2">
        <w:rPr>
          <w:rFonts w:ascii="Arial" w:hAnsi="Arial" w:cs="Arial"/>
          <w:sz w:val="20"/>
          <w:szCs w:val="20"/>
        </w:rPr>
        <w:t xml:space="preserve">  211° 161° y 22°</w:t>
      </w:r>
    </w:p>
    <w:p w14:paraId="25275464" w14:textId="77777777" w:rsidR="0062441A" w:rsidRPr="001625E2" w:rsidRDefault="0062441A" w:rsidP="0062441A">
      <w:pPr>
        <w:rPr>
          <w:rFonts w:ascii="Arial" w:hAnsi="Arial" w:cs="Arial"/>
          <w:sz w:val="20"/>
          <w:szCs w:val="20"/>
        </w:rPr>
      </w:pPr>
      <w:r w:rsidRPr="001625E2">
        <w:rPr>
          <w:rFonts w:ascii="Arial" w:hAnsi="Arial" w:cs="Arial"/>
          <w:b/>
          <w:sz w:val="20"/>
          <w:szCs w:val="20"/>
        </w:rPr>
        <w:t xml:space="preserve">N° GNB-CG: </w:t>
      </w:r>
      <w:r w:rsidRPr="001625E2">
        <w:rPr>
          <w:rFonts w:ascii="Arial" w:hAnsi="Arial" w:cs="Arial"/>
          <w:sz w:val="20"/>
          <w:szCs w:val="20"/>
        </w:rPr>
        <w:t>______________</w:t>
      </w:r>
    </w:p>
    <w:p w14:paraId="70DD5465" w14:textId="77777777" w:rsidR="0062441A" w:rsidRPr="001625E2" w:rsidRDefault="0062441A" w:rsidP="0062441A">
      <w:pPr>
        <w:jc w:val="center"/>
        <w:rPr>
          <w:rFonts w:ascii="Arial" w:hAnsi="Arial" w:cs="Arial"/>
          <w:sz w:val="20"/>
          <w:szCs w:val="20"/>
        </w:rPr>
      </w:pPr>
    </w:p>
    <w:p w14:paraId="75FB9F40" w14:textId="77777777" w:rsidR="0062441A" w:rsidRPr="001625E2" w:rsidRDefault="0062441A" w:rsidP="0062441A">
      <w:pPr>
        <w:tabs>
          <w:tab w:val="left" w:pos="-284"/>
          <w:tab w:val="left" w:pos="11057"/>
        </w:tabs>
        <w:spacing w:after="240"/>
        <w:jc w:val="center"/>
        <w:rPr>
          <w:rFonts w:ascii="Arial" w:hAnsi="Arial" w:cs="Arial"/>
          <w:b/>
          <w:sz w:val="20"/>
          <w:szCs w:val="20"/>
        </w:rPr>
      </w:pPr>
      <w:r w:rsidRPr="001625E2">
        <w:rPr>
          <w:rFonts w:ascii="Arial" w:hAnsi="Arial" w:cs="Arial"/>
          <w:b/>
          <w:sz w:val="20"/>
          <w:szCs w:val="20"/>
        </w:rPr>
        <w:t>ORDEN ADMINISTRATIVA DEL COMANDANTE GENERAL DE LA GUARDIA NACIONAL BOLIVARIANA</w:t>
      </w:r>
    </w:p>
    <w:p w14:paraId="271ABB27" w14:textId="39B68C58" w:rsidR="0062441A" w:rsidRDefault="0062441A" w:rsidP="0062441A">
      <w:pPr>
        <w:jc w:val="both"/>
        <w:rPr>
          <w:rFonts w:ascii="Arial" w:hAnsi="Arial" w:cs="Arial"/>
          <w:b/>
          <w:color w:val="000000"/>
          <w:sz w:val="22"/>
        </w:rPr>
      </w:pPr>
      <w:r w:rsidRPr="001625E2">
        <w:rPr>
          <w:rFonts w:ascii="Arial" w:hAnsi="Arial" w:cs="Arial"/>
          <w:sz w:val="20"/>
          <w:szCs w:val="20"/>
          <w:lang w:val="es-AR"/>
        </w:rPr>
        <w:t xml:space="preserve">Por disposición de esta Comandancia General, en uso de las atribuciones que le confiere la Ley, mediante la Resolución Ministerial Nº 041365 del 07 de Julio de 2021, publicada en Gaceta Oficial de la República Bolivariana de Venezuela Nº 42.174 de fecha 22 de Julio de 2021, </w:t>
      </w:r>
      <w:r w:rsidRPr="001625E2">
        <w:rPr>
          <w:rFonts w:ascii="Arial" w:hAnsi="Arial" w:cs="Arial"/>
          <w:sz w:val="20"/>
          <w:szCs w:val="20"/>
        </w:rPr>
        <w:t xml:space="preserve">de conformidad con lo establecido en el artículo 73 Numeral 6 de la </w:t>
      </w:r>
      <w:r w:rsidRPr="001625E2">
        <w:rPr>
          <w:rFonts w:ascii="Arial" w:hAnsi="Arial" w:cs="Arial"/>
          <w:sz w:val="20"/>
          <w:szCs w:val="20"/>
          <w:shd w:val="clear" w:color="auto" w:fill="FFFFFF"/>
        </w:rPr>
        <w:t>Ley Constitucional de la Fuerza Armada Nacional Bolivariana, publicado en la Gaceta Oficial de la República Bolivariana de Venezuela N° 6.508 Extraordinario de fecha 30 de enero de 2020</w:t>
      </w:r>
      <w:r w:rsidRPr="001625E2">
        <w:rPr>
          <w:rFonts w:ascii="Arial" w:hAnsi="Arial" w:cs="Arial"/>
          <w:sz w:val="20"/>
          <w:szCs w:val="20"/>
        </w:rPr>
        <w:t xml:space="preserve">, se pone en vigencia el </w:t>
      </w:r>
      <w:r w:rsidRPr="008E592E">
        <w:rPr>
          <w:rFonts w:ascii="Arial" w:hAnsi="Arial" w:cs="Arial"/>
          <w:b/>
          <w:color w:val="000000"/>
          <w:sz w:val="22"/>
        </w:rPr>
        <w:t>MANUAL DE NORMAS Y PROCEDIMIENTOS OPERATIVOS DEL SERVICIO DE POLICÍA ADMINISTRATIVA ESPECIAL Y DE INVESTIGACIÓN PENAL EN APOYO A LA ADMINISTRACIÓN PÚBLICA EN MATERIA DE RESGUARDO MINERO.</w:t>
      </w:r>
    </w:p>
    <w:p w14:paraId="2B32D6AD" w14:textId="77777777" w:rsidR="0062441A" w:rsidRPr="001625E2" w:rsidRDefault="0062441A" w:rsidP="0062441A">
      <w:pPr>
        <w:jc w:val="both"/>
        <w:rPr>
          <w:rFonts w:ascii="Arial" w:hAnsi="Arial" w:cs="Arial"/>
          <w:sz w:val="20"/>
          <w:szCs w:val="20"/>
        </w:rPr>
      </w:pPr>
    </w:p>
    <w:p w14:paraId="1EBBEF22" w14:textId="751B27AE" w:rsidR="0062441A" w:rsidRDefault="0062441A" w:rsidP="0062441A">
      <w:pPr>
        <w:ind w:left="1416" w:firstLine="708"/>
        <w:rPr>
          <w:rFonts w:ascii="Arial" w:hAnsi="Arial" w:cs="Arial"/>
          <w:sz w:val="20"/>
          <w:szCs w:val="20"/>
          <w:lang w:val="pt-PT"/>
        </w:rPr>
      </w:pPr>
      <w:r w:rsidRPr="001625E2">
        <w:rPr>
          <w:rFonts w:ascii="Arial" w:hAnsi="Arial" w:cs="Arial"/>
          <w:sz w:val="20"/>
          <w:szCs w:val="20"/>
          <w:lang w:val="pt-PT"/>
        </w:rPr>
        <w:t>Cúmplase:</w:t>
      </w:r>
    </w:p>
    <w:p w14:paraId="2DCE4529" w14:textId="77777777" w:rsidR="0062441A" w:rsidRDefault="0062441A" w:rsidP="0062441A">
      <w:pPr>
        <w:ind w:left="1416" w:firstLine="708"/>
        <w:rPr>
          <w:rFonts w:ascii="Arial" w:hAnsi="Arial" w:cs="Arial"/>
          <w:sz w:val="20"/>
          <w:szCs w:val="20"/>
          <w:lang w:val="pt-PT"/>
        </w:rPr>
      </w:pPr>
    </w:p>
    <w:p w14:paraId="78B1EA21" w14:textId="6C923751" w:rsidR="0062441A" w:rsidRDefault="0062441A" w:rsidP="0062441A">
      <w:pPr>
        <w:rPr>
          <w:rFonts w:ascii="Arial" w:hAnsi="Arial" w:cs="Arial"/>
          <w:sz w:val="20"/>
          <w:szCs w:val="20"/>
          <w:lang w:val="pt-BR"/>
        </w:rPr>
      </w:pPr>
    </w:p>
    <w:p w14:paraId="40611B08" w14:textId="77777777" w:rsidR="00547B8D" w:rsidRPr="001625E2" w:rsidRDefault="00547B8D" w:rsidP="0062441A">
      <w:pPr>
        <w:rPr>
          <w:rFonts w:ascii="Arial" w:hAnsi="Arial" w:cs="Arial"/>
          <w:sz w:val="20"/>
          <w:szCs w:val="20"/>
          <w:lang w:val="pt-BR"/>
        </w:rPr>
      </w:pPr>
    </w:p>
    <w:p w14:paraId="2AD1A619" w14:textId="77777777" w:rsidR="0062441A" w:rsidRPr="001625E2" w:rsidRDefault="0062441A" w:rsidP="0062441A">
      <w:pPr>
        <w:jc w:val="center"/>
        <w:rPr>
          <w:rFonts w:ascii="Arial" w:hAnsi="Arial" w:cs="Arial"/>
          <w:b/>
          <w:sz w:val="20"/>
          <w:szCs w:val="20"/>
        </w:rPr>
      </w:pPr>
      <w:r w:rsidRPr="001625E2">
        <w:rPr>
          <w:rFonts w:ascii="Arial" w:hAnsi="Arial" w:cs="Arial"/>
          <w:b/>
          <w:sz w:val="20"/>
          <w:szCs w:val="20"/>
        </w:rPr>
        <w:t>JUVENAL JOSÉ FERNÁNDEZ LÓPEZ</w:t>
      </w:r>
    </w:p>
    <w:p w14:paraId="47DDD025" w14:textId="77777777" w:rsidR="0062441A" w:rsidRPr="001625E2" w:rsidRDefault="0062441A" w:rsidP="0062441A">
      <w:pPr>
        <w:jc w:val="center"/>
        <w:rPr>
          <w:rFonts w:ascii="Arial" w:hAnsi="Arial" w:cs="Arial"/>
          <w:sz w:val="20"/>
          <w:szCs w:val="20"/>
          <w:lang w:val="pt-BR"/>
        </w:rPr>
      </w:pPr>
      <w:r w:rsidRPr="001625E2">
        <w:rPr>
          <w:rFonts w:ascii="Arial" w:hAnsi="Arial" w:cs="Arial"/>
          <w:sz w:val="20"/>
          <w:szCs w:val="20"/>
          <w:lang w:val="pt-BR"/>
        </w:rPr>
        <w:t>Mayor General</w:t>
      </w:r>
    </w:p>
    <w:p w14:paraId="2386E4B9" w14:textId="77777777" w:rsidR="0062441A" w:rsidRPr="001625E2" w:rsidRDefault="0062441A" w:rsidP="0062441A">
      <w:pPr>
        <w:jc w:val="center"/>
        <w:rPr>
          <w:rFonts w:ascii="Arial" w:hAnsi="Arial" w:cs="Arial"/>
          <w:b/>
          <w:sz w:val="20"/>
          <w:szCs w:val="20"/>
        </w:rPr>
      </w:pPr>
      <w:r w:rsidRPr="001625E2">
        <w:rPr>
          <w:rFonts w:ascii="Arial" w:hAnsi="Arial" w:cs="Arial"/>
          <w:sz w:val="20"/>
          <w:szCs w:val="20"/>
        </w:rPr>
        <w:t>Comandante General de la Guardia Nacional Bolivariana</w:t>
      </w:r>
    </w:p>
    <w:p w14:paraId="3BC35DEE" w14:textId="5C162656" w:rsidR="0035093D" w:rsidRPr="008E592E" w:rsidRDefault="0035093D" w:rsidP="0035093D">
      <w:pPr>
        <w:jc w:val="both"/>
        <w:rPr>
          <w:rFonts w:ascii="Arial" w:hAnsi="Arial" w:cs="Arial"/>
          <w:color w:val="000000"/>
          <w:sz w:val="2"/>
        </w:rPr>
      </w:pPr>
      <w:r w:rsidRPr="008E592E">
        <w:rPr>
          <w:rFonts w:ascii="Arial" w:hAnsi="Arial" w:cs="Arial"/>
          <w:b/>
          <w:sz w:val="22"/>
        </w:rPr>
        <w:t xml:space="preserve"> </w:t>
      </w:r>
    </w:p>
    <w:p w14:paraId="7D2187D2" w14:textId="77777777" w:rsidR="00547B8D" w:rsidRDefault="00547B8D" w:rsidP="00EF33D0">
      <w:pPr>
        <w:pStyle w:val="Prrafodelista"/>
        <w:tabs>
          <w:tab w:val="left" w:pos="0"/>
        </w:tabs>
        <w:spacing w:after="0" w:line="240" w:lineRule="auto"/>
        <w:ind w:left="709"/>
        <w:jc w:val="center"/>
        <w:rPr>
          <w:rFonts w:ascii="Arial" w:hAnsi="Arial" w:cs="Arial"/>
          <w:b/>
          <w:sz w:val="24"/>
          <w:szCs w:val="24"/>
        </w:rPr>
      </w:pPr>
    </w:p>
    <w:p w14:paraId="04361B9B" w14:textId="407E1EAF" w:rsidR="009F5658" w:rsidRPr="000F006B" w:rsidRDefault="00435CF3" w:rsidP="00EF33D0">
      <w:pPr>
        <w:pStyle w:val="Prrafodelista"/>
        <w:tabs>
          <w:tab w:val="left" w:pos="0"/>
        </w:tabs>
        <w:spacing w:after="0" w:line="240" w:lineRule="auto"/>
        <w:ind w:left="709"/>
        <w:jc w:val="center"/>
        <w:rPr>
          <w:rFonts w:ascii="Arial" w:hAnsi="Arial" w:cs="Arial"/>
          <w:b/>
          <w:sz w:val="24"/>
          <w:szCs w:val="24"/>
        </w:rPr>
      </w:pPr>
      <w:r>
        <w:rPr>
          <w:rFonts w:ascii="Arial" w:hAnsi="Arial" w:cs="Arial"/>
          <w:b/>
          <w:sz w:val="24"/>
          <w:szCs w:val="24"/>
        </w:rPr>
        <w:lastRenderedPageBreak/>
        <w:t>RESEÑA HISTÓRICA</w:t>
      </w:r>
    </w:p>
    <w:p w14:paraId="2ACDBAD6" w14:textId="77777777" w:rsidR="009F5658" w:rsidRPr="009F5658" w:rsidRDefault="009F5658" w:rsidP="00EF33D0">
      <w:pPr>
        <w:pStyle w:val="Prrafodelista"/>
        <w:tabs>
          <w:tab w:val="left" w:pos="0"/>
        </w:tabs>
        <w:spacing w:after="0" w:line="240" w:lineRule="auto"/>
        <w:ind w:left="709"/>
        <w:jc w:val="center"/>
        <w:rPr>
          <w:rFonts w:ascii="Arial" w:hAnsi="Arial" w:cs="Arial"/>
        </w:rPr>
      </w:pPr>
    </w:p>
    <w:p w14:paraId="3185800E" w14:textId="77777777" w:rsidR="009F5658" w:rsidRPr="009F5658" w:rsidRDefault="009F5658" w:rsidP="0039013C">
      <w:pPr>
        <w:pStyle w:val="Prrafodelista"/>
        <w:tabs>
          <w:tab w:val="left" w:pos="0"/>
        </w:tabs>
        <w:spacing w:after="0" w:line="240" w:lineRule="auto"/>
        <w:ind w:left="0"/>
        <w:jc w:val="both"/>
        <w:rPr>
          <w:rFonts w:ascii="Arial" w:hAnsi="Arial" w:cs="Arial"/>
        </w:rPr>
      </w:pPr>
      <w:r w:rsidRPr="009F5658">
        <w:rPr>
          <w:rFonts w:ascii="Arial" w:hAnsi="Arial" w:cs="Arial"/>
        </w:rPr>
        <w:t xml:space="preserve">La actuación de los funcionarios de la Guardia Nacional Bolivariana responde al ejercicio de </w:t>
      </w:r>
      <w:r w:rsidR="00217EA1">
        <w:rPr>
          <w:rFonts w:ascii="Arial" w:hAnsi="Arial" w:cs="Arial"/>
        </w:rPr>
        <w:t>las</w:t>
      </w:r>
      <w:r w:rsidRPr="009F5658">
        <w:rPr>
          <w:rFonts w:ascii="Arial" w:hAnsi="Arial" w:cs="Arial"/>
        </w:rPr>
        <w:t xml:space="preserve"> funciones contenidas y bien definida en normativas legales, que se vierten sobre la naturaleza y en el origen de nuestras competencias reconocidas con apelativos  por la Administración </w:t>
      </w:r>
      <w:r w:rsidR="008E592E" w:rsidRPr="009F5658">
        <w:rPr>
          <w:rFonts w:ascii="Arial" w:hAnsi="Arial" w:cs="Arial"/>
        </w:rPr>
        <w:t>Pública</w:t>
      </w:r>
      <w:r w:rsidRPr="009F5658">
        <w:rPr>
          <w:rFonts w:ascii="Arial" w:hAnsi="Arial" w:cs="Arial"/>
        </w:rPr>
        <w:t xml:space="preserve"> a través del tiempo; por ser un Componente no solo Militar sino también</w:t>
      </w:r>
      <w:r w:rsidR="00217EA1">
        <w:rPr>
          <w:rFonts w:ascii="Arial" w:hAnsi="Arial" w:cs="Arial"/>
        </w:rPr>
        <w:t xml:space="preserve"> por antonomasia dentro de los Ó</w:t>
      </w:r>
      <w:r w:rsidR="00217EA1" w:rsidRPr="009F5658">
        <w:rPr>
          <w:rFonts w:ascii="Arial" w:hAnsi="Arial" w:cs="Arial"/>
        </w:rPr>
        <w:t xml:space="preserve">rganos Policiales Administrativos Especiales </w:t>
      </w:r>
      <w:r w:rsidRPr="009F5658">
        <w:rPr>
          <w:rFonts w:ascii="Arial" w:hAnsi="Arial" w:cs="Arial"/>
        </w:rPr>
        <w:t xml:space="preserve">y de </w:t>
      </w:r>
      <w:r w:rsidR="00217EA1" w:rsidRPr="009F5658">
        <w:rPr>
          <w:rFonts w:ascii="Arial" w:hAnsi="Arial" w:cs="Arial"/>
        </w:rPr>
        <w:t xml:space="preserve">Investigación Penal </w:t>
      </w:r>
      <w:r w:rsidRPr="009F5658">
        <w:rPr>
          <w:rFonts w:ascii="Arial" w:hAnsi="Arial" w:cs="Arial"/>
        </w:rPr>
        <w:t>dentro del amplio espectro de la legitimidad dentro del Poder Público, en garantía de los valores de la certeza, igualdad, seguridad y libertad; consagrados en los tres planos: en la  Norma Fundamental, en la Legal y en la Sub Legal.</w:t>
      </w:r>
    </w:p>
    <w:p w14:paraId="698E6A88" w14:textId="77777777" w:rsidR="009F5658" w:rsidRPr="009F5658" w:rsidRDefault="009F5658" w:rsidP="00EF33D0">
      <w:pPr>
        <w:pStyle w:val="Prrafodelista"/>
        <w:tabs>
          <w:tab w:val="left" w:pos="0"/>
        </w:tabs>
        <w:spacing w:after="0" w:line="240" w:lineRule="auto"/>
        <w:ind w:left="709"/>
        <w:jc w:val="both"/>
        <w:rPr>
          <w:rFonts w:ascii="Arial" w:hAnsi="Arial" w:cs="Arial"/>
        </w:rPr>
      </w:pPr>
    </w:p>
    <w:p w14:paraId="1799CE42" w14:textId="7D418C1C" w:rsidR="009F5658" w:rsidRPr="00D46558" w:rsidRDefault="009F5658" w:rsidP="00435CF3">
      <w:pPr>
        <w:pStyle w:val="Prrafodelista"/>
        <w:tabs>
          <w:tab w:val="left" w:pos="0"/>
        </w:tabs>
        <w:spacing w:after="0" w:line="240" w:lineRule="auto"/>
        <w:ind w:left="0"/>
        <w:jc w:val="both"/>
        <w:rPr>
          <w:rFonts w:ascii="Arial" w:hAnsi="Arial" w:cs="Arial"/>
          <w:color w:val="FF0000"/>
        </w:rPr>
      </w:pPr>
      <w:r w:rsidRPr="009F5658">
        <w:rPr>
          <w:rFonts w:ascii="Arial" w:hAnsi="Arial" w:cs="Arial"/>
        </w:rPr>
        <w:t xml:space="preserve"> En este parecer </w:t>
      </w:r>
      <w:r w:rsidR="00AB2EA3" w:rsidRPr="00AB2EA3">
        <w:rPr>
          <w:rFonts w:ascii="Arial" w:hAnsi="Arial" w:cs="Arial"/>
          <w:color w:val="FF0000"/>
        </w:rPr>
        <w:t>las</w:t>
      </w:r>
      <w:r w:rsidRPr="009F5658">
        <w:rPr>
          <w:rFonts w:ascii="Arial" w:hAnsi="Arial" w:cs="Arial"/>
        </w:rPr>
        <w:t xml:space="preserve"> funciones aparecen referidas legalmente y por </w:t>
      </w:r>
      <w:r w:rsidRPr="00AB2EA3">
        <w:rPr>
          <w:rFonts w:ascii="Arial" w:hAnsi="Arial" w:cs="Arial"/>
          <w:color w:val="FF0000"/>
        </w:rPr>
        <w:t>natura</w:t>
      </w:r>
      <w:r w:rsidR="00AB2EA3" w:rsidRPr="00AB2EA3">
        <w:rPr>
          <w:rFonts w:ascii="Arial" w:hAnsi="Arial" w:cs="Arial"/>
          <w:color w:val="FF0000"/>
        </w:rPr>
        <w:t>leza</w:t>
      </w:r>
      <w:r w:rsidRPr="009F5658">
        <w:rPr>
          <w:rFonts w:ascii="Arial" w:hAnsi="Arial" w:cs="Arial"/>
        </w:rPr>
        <w:t xml:space="preserve"> a los postulados que corresponde</w:t>
      </w:r>
      <w:r w:rsidR="003B640C" w:rsidRPr="003B640C">
        <w:rPr>
          <w:rFonts w:ascii="Arial" w:hAnsi="Arial" w:cs="Arial"/>
          <w:color w:val="FF0000"/>
        </w:rPr>
        <w:t>n</w:t>
      </w:r>
      <w:r w:rsidRPr="009F5658">
        <w:rPr>
          <w:rFonts w:ascii="Arial" w:hAnsi="Arial" w:cs="Arial"/>
        </w:rPr>
        <w:t xml:space="preserve"> a la creación del Componente, mediante Decreto </w:t>
      </w:r>
      <w:r w:rsidR="00217EA1">
        <w:rPr>
          <w:rFonts w:ascii="Arial" w:hAnsi="Arial" w:cs="Arial"/>
        </w:rPr>
        <w:t xml:space="preserve">Presidencial </w:t>
      </w:r>
      <w:r w:rsidR="00217EA1" w:rsidRPr="0054068A">
        <w:rPr>
          <w:rStyle w:val="Estilodeprrafonormal"/>
        </w:rPr>
        <w:t>Nº 19</w:t>
      </w:r>
      <w:r w:rsidR="00217EA1">
        <w:rPr>
          <w:rStyle w:val="Estilodeprrafonormal"/>
        </w:rPr>
        <w:t>.</w:t>
      </w:r>
      <w:r w:rsidR="00217EA1" w:rsidRPr="0054068A">
        <w:rPr>
          <w:rStyle w:val="Estilodeprrafonormal"/>
        </w:rPr>
        <w:t xml:space="preserve">330 del </w:t>
      </w:r>
      <w:r w:rsidR="00217EA1">
        <w:rPr>
          <w:rStyle w:val="Estilodeprrafonormal"/>
        </w:rPr>
        <w:t>0</w:t>
      </w:r>
      <w:r w:rsidR="00217EA1" w:rsidRPr="0054068A">
        <w:rPr>
          <w:rStyle w:val="Estilodeprrafonormal"/>
        </w:rPr>
        <w:t>4 agosto de 1937</w:t>
      </w:r>
      <w:r w:rsidR="00217EA1">
        <w:rPr>
          <w:rStyle w:val="Estilodeprrafonormal"/>
        </w:rPr>
        <w:t xml:space="preserve">, </w:t>
      </w:r>
      <w:r w:rsidRPr="009F5658">
        <w:rPr>
          <w:rFonts w:ascii="Arial" w:hAnsi="Arial" w:cs="Arial"/>
        </w:rPr>
        <w:t>el cual se crea como el “Servicio Nacional de Seguridad a cargo</w:t>
      </w:r>
      <w:r w:rsidRPr="009F5658">
        <w:rPr>
          <w:rFonts w:ascii="Arial" w:hAnsi="Arial" w:cs="Arial"/>
          <w:b/>
        </w:rPr>
        <w:t xml:space="preserve"> de la Guardia Nacional </w:t>
      </w:r>
      <w:r w:rsidRPr="009F5658">
        <w:rPr>
          <w:rFonts w:ascii="Arial" w:hAnsi="Arial" w:cs="Arial"/>
        </w:rPr>
        <w:t>y de las Oficinas de Investigación e Identificación de Extranjeros”.</w:t>
      </w:r>
      <w:r w:rsidRPr="009F5658">
        <w:rPr>
          <w:rFonts w:ascii="Arial" w:hAnsi="Arial" w:cs="Arial"/>
          <w:b/>
        </w:rPr>
        <w:t xml:space="preserve"> </w:t>
      </w:r>
      <w:r w:rsidRPr="009F5658">
        <w:rPr>
          <w:rFonts w:ascii="Arial" w:hAnsi="Arial" w:cs="Arial"/>
        </w:rPr>
        <w:t xml:space="preserve">Posteriormente, con el Decreto Ley 349 del 22JUN1946, define a las Fuerzas Armadas Nacionales, </w:t>
      </w:r>
      <w:r w:rsidR="00AB2EA3" w:rsidRPr="00AB2EA3">
        <w:rPr>
          <w:rFonts w:ascii="Arial" w:hAnsi="Arial" w:cs="Arial"/>
          <w:color w:val="FF0000"/>
        </w:rPr>
        <w:t>denominándol</w:t>
      </w:r>
      <w:r w:rsidR="00485EDC">
        <w:rPr>
          <w:rFonts w:ascii="Arial" w:hAnsi="Arial" w:cs="Arial"/>
          <w:color w:val="FF0000"/>
        </w:rPr>
        <w:t>as</w:t>
      </w:r>
      <w:r w:rsidR="00AB2EA3" w:rsidRPr="009F5658">
        <w:rPr>
          <w:rFonts w:ascii="Arial" w:hAnsi="Arial" w:cs="Arial"/>
        </w:rPr>
        <w:t xml:space="preserve"> “</w:t>
      </w:r>
      <w:r w:rsidRPr="009F5658">
        <w:rPr>
          <w:rFonts w:ascii="Arial" w:hAnsi="Arial" w:cs="Arial"/>
        </w:rPr>
        <w:t xml:space="preserve">Fuerzas Armadas de Cooperación”, como órgano de </w:t>
      </w:r>
      <w:r w:rsidR="00AB2EA3" w:rsidRPr="009F5658">
        <w:rPr>
          <w:rFonts w:ascii="Arial" w:hAnsi="Arial" w:cs="Arial"/>
        </w:rPr>
        <w:t>apoyo al</w:t>
      </w:r>
      <w:r w:rsidRPr="009F5658">
        <w:rPr>
          <w:rFonts w:ascii="Arial" w:hAnsi="Arial" w:cs="Arial"/>
        </w:rPr>
        <w:t xml:space="preserve"> ámbito militar y de complemento a las fuerzas policiales.</w:t>
      </w:r>
      <w:r w:rsidRPr="009F5658">
        <w:rPr>
          <w:rFonts w:ascii="Arial" w:hAnsi="Arial" w:cs="Arial"/>
          <w:b/>
        </w:rPr>
        <w:t xml:space="preserve"> </w:t>
      </w:r>
      <w:r w:rsidRPr="009F5658">
        <w:rPr>
          <w:rFonts w:ascii="Arial" w:hAnsi="Arial" w:cs="Arial"/>
        </w:rPr>
        <w:t xml:space="preserve">A lo largo de los años se mantuvo como una de </w:t>
      </w:r>
      <w:r w:rsidRPr="00D722D4">
        <w:rPr>
          <w:rFonts w:ascii="Arial" w:hAnsi="Arial" w:cs="Arial"/>
          <w:color w:val="000000" w:themeColor="text1"/>
        </w:rPr>
        <w:t>l</w:t>
      </w:r>
      <w:r w:rsidR="00D722D4" w:rsidRPr="00D722D4">
        <w:rPr>
          <w:rFonts w:ascii="Arial" w:hAnsi="Arial" w:cs="Arial"/>
          <w:color w:val="000000" w:themeColor="text1"/>
        </w:rPr>
        <w:t>a</w:t>
      </w:r>
      <w:r w:rsidRPr="00D722D4">
        <w:rPr>
          <w:rFonts w:ascii="Arial" w:hAnsi="Arial" w:cs="Arial"/>
          <w:color w:val="000000" w:themeColor="text1"/>
        </w:rPr>
        <w:t xml:space="preserve">s cuatro </w:t>
      </w:r>
      <w:r w:rsidR="00D722D4">
        <w:rPr>
          <w:rFonts w:ascii="Arial" w:hAnsi="Arial" w:cs="Arial"/>
          <w:color w:val="000000" w:themeColor="text1"/>
        </w:rPr>
        <w:t>Fuerzas</w:t>
      </w:r>
      <w:r w:rsidRPr="009F5658">
        <w:rPr>
          <w:rFonts w:ascii="Arial" w:hAnsi="Arial" w:cs="Arial"/>
        </w:rPr>
        <w:t xml:space="preserve"> de las Fuerzas Armadas Nacionales</w:t>
      </w:r>
      <w:r w:rsidR="00D722D4">
        <w:rPr>
          <w:rFonts w:ascii="Arial" w:hAnsi="Arial" w:cs="Arial"/>
        </w:rPr>
        <w:t xml:space="preserve"> </w:t>
      </w:r>
      <w:r w:rsidR="00D722D4" w:rsidRPr="00D722D4">
        <w:rPr>
          <w:rFonts w:ascii="Arial" w:hAnsi="Arial" w:cs="Arial"/>
          <w:color w:val="FF0000"/>
        </w:rPr>
        <w:t>(FAN)</w:t>
      </w:r>
      <w:r w:rsidRPr="009F5658">
        <w:rPr>
          <w:rFonts w:ascii="Arial" w:hAnsi="Arial" w:cs="Arial"/>
        </w:rPr>
        <w:t xml:space="preserve">, con su condición de Órgano de Seguridad y Defensa del Estado. </w:t>
      </w:r>
      <w:r w:rsidRPr="009F5658">
        <w:rPr>
          <w:rFonts w:ascii="Arial" w:hAnsi="Arial" w:cs="Arial"/>
          <w:b/>
        </w:rPr>
        <w:t>Luego en el año de 1999 adquiere</w:t>
      </w:r>
      <w:r w:rsidRPr="009F5658">
        <w:rPr>
          <w:rFonts w:ascii="Arial" w:hAnsi="Arial" w:cs="Arial"/>
        </w:rPr>
        <w:t xml:space="preserve"> </w:t>
      </w:r>
      <w:r w:rsidR="003B640C" w:rsidRPr="009F5658">
        <w:rPr>
          <w:rFonts w:ascii="Arial" w:hAnsi="Arial" w:cs="Arial"/>
          <w:b/>
        </w:rPr>
        <w:t>carácter Constitucional</w:t>
      </w:r>
      <w:r w:rsidRPr="009F5658">
        <w:rPr>
          <w:rFonts w:ascii="Arial" w:hAnsi="Arial" w:cs="Arial"/>
          <w:b/>
        </w:rPr>
        <w:t xml:space="preserve"> (</w:t>
      </w:r>
      <w:r w:rsidR="007B2676">
        <w:rPr>
          <w:rFonts w:ascii="Arial" w:hAnsi="Arial" w:cs="Arial"/>
          <w:b/>
        </w:rPr>
        <w:t>Arts.</w:t>
      </w:r>
      <w:r w:rsidRPr="009F5658">
        <w:rPr>
          <w:rFonts w:ascii="Arial" w:hAnsi="Arial" w:cs="Arial"/>
          <w:b/>
        </w:rPr>
        <w:t xml:space="preserve"> 328) </w:t>
      </w:r>
      <w:r w:rsidRPr="00D722D4">
        <w:rPr>
          <w:rFonts w:ascii="Arial" w:hAnsi="Arial" w:cs="Arial"/>
          <w:bCs/>
          <w:color w:val="000000" w:themeColor="text1"/>
        </w:rPr>
        <w:t>denominándo</w:t>
      </w:r>
      <w:r w:rsidR="00485EDC" w:rsidRPr="00D722D4">
        <w:rPr>
          <w:rFonts w:ascii="Arial" w:hAnsi="Arial" w:cs="Arial"/>
          <w:bCs/>
          <w:color w:val="000000" w:themeColor="text1"/>
        </w:rPr>
        <w:t>se</w:t>
      </w:r>
      <w:r w:rsidRPr="009F5658">
        <w:rPr>
          <w:rFonts w:ascii="Arial" w:hAnsi="Arial" w:cs="Arial"/>
          <w:b/>
        </w:rPr>
        <w:t xml:space="preserve"> </w:t>
      </w:r>
      <w:r w:rsidRPr="009F5658">
        <w:rPr>
          <w:rFonts w:ascii="Arial" w:hAnsi="Arial" w:cs="Arial"/>
          <w:b/>
          <w:bCs/>
        </w:rPr>
        <w:t xml:space="preserve">Guardia Nacional Bolivariana.  </w:t>
      </w:r>
      <w:r w:rsidR="00C50E13" w:rsidRPr="00C50E13">
        <w:rPr>
          <w:rFonts w:ascii="Arial" w:hAnsi="Arial" w:cs="Arial"/>
          <w:color w:val="FF0000"/>
        </w:rPr>
        <w:t>Luego</w:t>
      </w:r>
      <w:r w:rsidR="00C50E13" w:rsidRPr="00C50E13">
        <w:rPr>
          <w:rFonts w:ascii="Arial" w:hAnsi="Arial" w:cs="Arial"/>
        </w:rPr>
        <w:t xml:space="preserve"> por</w:t>
      </w:r>
      <w:r w:rsidRPr="009F5658">
        <w:rPr>
          <w:rFonts w:ascii="Arial" w:hAnsi="Arial" w:cs="Arial"/>
        </w:rPr>
        <w:t xml:space="preserve"> Decreto con Rango, Valor y Fuerza de Ley Orgánica de la FANB (Decreto Nro. 8096, de fecha 09MAR11), pas</w:t>
      </w:r>
      <w:r w:rsidR="00A14A2C">
        <w:rPr>
          <w:rFonts w:ascii="Arial" w:hAnsi="Arial" w:cs="Arial"/>
        </w:rPr>
        <w:t>ó</w:t>
      </w:r>
      <w:r w:rsidRPr="009F5658">
        <w:rPr>
          <w:rFonts w:ascii="Arial" w:hAnsi="Arial" w:cs="Arial"/>
        </w:rPr>
        <w:t xml:space="preserve"> a conformar uno de los cinco Componentes de la FANB, para actuar en conjunto</w:t>
      </w:r>
      <w:r w:rsidR="00D722D4" w:rsidRPr="009F5658">
        <w:rPr>
          <w:rFonts w:ascii="Arial" w:hAnsi="Arial" w:cs="Arial"/>
        </w:rPr>
        <w:t xml:space="preserve"> en</w:t>
      </w:r>
      <w:r w:rsidRPr="009F5658">
        <w:rPr>
          <w:rFonts w:ascii="Arial" w:hAnsi="Arial" w:cs="Arial"/>
        </w:rPr>
        <w:t xml:space="preserve"> la cooperación de la Defensa Integral de la Nación garantiz</w:t>
      </w:r>
      <w:r w:rsidRPr="00C50E13">
        <w:rPr>
          <w:rFonts w:ascii="Arial" w:hAnsi="Arial" w:cs="Arial"/>
          <w:color w:val="FF0000"/>
        </w:rPr>
        <w:t>a</w:t>
      </w:r>
      <w:r w:rsidR="00C50E13" w:rsidRPr="00C50E13">
        <w:rPr>
          <w:rFonts w:ascii="Arial" w:hAnsi="Arial" w:cs="Arial"/>
          <w:color w:val="FF0000"/>
        </w:rPr>
        <w:t>ndo</w:t>
      </w:r>
      <w:r w:rsidRPr="00C50E13">
        <w:rPr>
          <w:rFonts w:ascii="Arial" w:hAnsi="Arial" w:cs="Arial"/>
          <w:color w:val="FF0000"/>
        </w:rPr>
        <w:t xml:space="preserve"> </w:t>
      </w:r>
      <w:r w:rsidR="00C50E13" w:rsidRPr="00C50E13">
        <w:rPr>
          <w:rFonts w:ascii="Arial" w:hAnsi="Arial" w:cs="Arial"/>
          <w:color w:val="FF0000"/>
        </w:rPr>
        <w:t>la</w:t>
      </w:r>
      <w:r w:rsidRPr="009F5658">
        <w:rPr>
          <w:rFonts w:ascii="Arial" w:hAnsi="Arial" w:cs="Arial"/>
        </w:rPr>
        <w:t xml:space="preserve"> independencia y soberanía, con labores especiales en la cooperación</w:t>
      </w:r>
      <w:r w:rsidR="00C50E13">
        <w:rPr>
          <w:rFonts w:ascii="Arial" w:hAnsi="Arial" w:cs="Arial"/>
        </w:rPr>
        <w:t xml:space="preserve">, </w:t>
      </w:r>
      <w:r w:rsidR="00C50E13">
        <w:rPr>
          <w:rFonts w:ascii="Arial" w:hAnsi="Arial" w:cs="Arial"/>
          <w:color w:val="FF0000"/>
        </w:rPr>
        <w:t>c</w:t>
      </w:r>
      <w:r w:rsidR="00C50E13" w:rsidRPr="00C50E13">
        <w:rPr>
          <w:rFonts w:ascii="Arial" w:hAnsi="Arial" w:cs="Arial"/>
          <w:color w:val="FF0000"/>
        </w:rPr>
        <w:t>onducción</w:t>
      </w:r>
      <w:r w:rsidR="00C50E13">
        <w:rPr>
          <w:rFonts w:ascii="Arial" w:hAnsi="Arial" w:cs="Arial"/>
        </w:rPr>
        <w:t xml:space="preserve"> y</w:t>
      </w:r>
      <w:r w:rsidRPr="009F5658">
        <w:rPr>
          <w:rFonts w:ascii="Arial" w:hAnsi="Arial" w:cs="Arial"/>
        </w:rPr>
        <w:t xml:space="preserve"> el mantenimiento del Orden Interno,</w:t>
      </w:r>
      <w:r w:rsidR="00C50E13">
        <w:rPr>
          <w:rFonts w:ascii="Arial" w:hAnsi="Arial" w:cs="Arial"/>
        </w:rPr>
        <w:t xml:space="preserve"> </w:t>
      </w:r>
      <w:r w:rsidRPr="009F5658">
        <w:rPr>
          <w:rFonts w:ascii="Arial" w:hAnsi="Arial" w:cs="Arial"/>
        </w:rPr>
        <w:t xml:space="preserve">con la participación activa en el desarrollo nacional. Posteriormente esta normativa </w:t>
      </w:r>
      <w:r w:rsidR="004756CD">
        <w:rPr>
          <w:rFonts w:ascii="Arial" w:hAnsi="Arial" w:cs="Arial"/>
        </w:rPr>
        <w:t>es reformada y</w:t>
      </w:r>
      <w:r w:rsidRPr="009F5658">
        <w:rPr>
          <w:rFonts w:ascii="Arial" w:hAnsi="Arial" w:cs="Arial"/>
        </w:rPr>
        <w:t xml:space="preserve"> </w:t>
      </w:r>
      <w:r w:rsidRPr="009F5658">
        <w:rPr>
          <w:rFonts w:ascii="Arial" w:hAnsi="Arial" w:cs="Arial"/>
          <w:b/>
        </w:rPr>
        <w:t xml:space="preserve">ratifican </w:t>
      </w:r>
      <w:r w:rsidR="00C02DC8" w:rsidRPr="00C02DC8">
        <w:rPr>
          <w:rFonts w:ascii="Arial" w:hAnsi="Arial" w:cs="Arial"/>
          <w:b/>
          <w:color w:val="FF0000"/>
        </w:rPr>
        <w:t>las</w:t>
      </w:r>
      <w:r w:rsidRPr="009F5658">
        <w:rPr>
          <w:rFonts w:ascii="Arial" w:hAnsi="Arial" w:cs="Arial"/>
          <w:b/>
        </w:rPr>
        <w:t xml:space="preserve"> funciones y responsabilidades contenidas en el artículo </w:t>
      </w:r>
      <w:r w:rsidR="007B2676">
        <w:rPr>
          <w:rFonts w:ascii="Arial" w:hAnsi="Arial" w:cs="Arial"/>
          <w:b/>
        </w:rPr>
        <w:t>Arts.</w:t>
      </w:r>
      <w:r w:rsidRPr="009F5658">
        <w:rPr>
          <w:rFonts w:ascii="Arial" w:hAnsi="Arial" w:cs="Arial"/>
          <w:b/>
        </w:rPr>
        <w:t xml:space="preserve"> 65 del Decreto Nº 1.439, de fecha 17 de Noviembre de 2014, publicado en Gaceta Oficial de la República </w:t>
      </w:r>
      <w:r w:rsidRPr="009F5658">
        <w:rPr>
          <w:rFonts w:ascii="Arial" w:hAnsi="Arial" w:cs="Arial"/>
          <w:b/>
        </w:rPr>
        <w:lastRenderedPageBreak/>
        <w:t>Bolivariana de Venezuela Extraordinaria Nº 6.156, de fecha 17 de Noviembre de 2014</w:t>
      </w:r>
      <w:r w:rsidRPr="009F5658">
        <w:rPr>
          <w:rFonts w:ascii="Arial" w:hAnsi="Arial" w:cs="Arial"/>
        </w:rPr>
        <w:t xml:space="preserve">. </w:t>
      </w:r>
      <w:r w:rsidR="004756CD" w:rsidRPr="00D46558">
        <w:rPr>
          <w:rFonts w:ascii="Arial" w:hAnsi="Arial" w:cs="Arial"/>
          <w:color w:val="FF0000"/>
        </w:rPr>
        <w:t xml:space="preserve">En el año 2020 con la promulgación de la Ley Constitucional de la Fuerza Armada Nacional Bolivariana </w:t>
      </w:r>
      <w:r w:rsidR="004756CD" w:rsidRPr="00D46558">
        <w:rPr>
          <w:rFonts w:ascii="Arial" w:hAnsi="Arial" w:cs="Arial"/>
          <w:b/>
          <w:bCs/>
          <w:color w:val="FF0000"/>
        </w:rPr>
        <w:t xml:space="preserve">publicada </w:t>
      </w:r>
      <w:r w:rsidR="00C02DC8" w:rsidRPr="00D46558">
        <w:rPr>
          <w:rFonts w:ascii="Arial" w:hAnsi="Arial" w:cs="Arial"/>
          <w:b/>
          <w:bCs/>
          <w:color w:val="FF0000"/>
        </w:rPr>
        <w:t xml:space="preserve">en Gaceta Oficial de la República Bolivariana de Venezuela </w:t>
      </w:r>
      <w:r w:rsidR="00001148" w:rsidRPr="00D46558">
        <w:rPr>
          <w:rFonts w:ascii="Arial" w:hAnsi="Arial" w:cs="Arial"/>
          <w:b/>
          <w:bCs/>
          <w:color w:val="FF0000"/>
        </w:rPr>
        <w:t>Extraordinario</w:t>
      </w:r>
      <w:r w:rsidR="00001148" w:rsidRPr="00D46558">
        <w:rPr>
          <w:rFonts w:ascii="Arial" w:hAnsi="Arial" w:cs="Arial"/>
          <w:color w:val="FF0000"/>
        </w:rPr>
        <w:t xml:space="preserve"> </w:t>
      </w:r>
      <w:r w:rsidR="00C02DC8" w:rsidRPr="00D46558">
        <w:rPr>
          <w:rFonts w:ascii="Arial" w:hAnsi="Arial" w:cs="Arial"/>
          <w:color w:val="FF0000"/>
        </w:rPr>
        <w:t>Nro. 6508 de fecha 30</w:t>
      </w:r>
      <w:r w:rsidR="00DD353F" w:rsidRPr="00D46558">
        <w:rPr>
          <w:rFonts w:ascii="Arial" w:hAnsi="Arial" w:cs="Arial"/>
          <w:color w:val="FF0000"/>
        </w:rPr>
        <w:t xml:space="preserve"> de Enero de </w:t>
      </w:r>
      <w:r w:rsidR="00C02DC8" w:rsidRPr="00D46558">
        <w:rPr>
          <w:rFonts w:ascii="Arial" w:hAnsi="Arial" w:cs="Arial"/>
          <w:color w:val="FF0000"/>
        </w:rPr>
        <w:t>2020</w:t>
      </w:r>
      <w:r w:rsidR="00D46558">
        <w:rPr>
          <w:rFonts w:ascii="Arial" w:hAnsi="Arial" w:cs="Arial"/>
          <w:color w:val="FF0000"/>
        </w:rPr>
        <w:t xml:space="preserve">, amplían las funciones y responsabilidades </w:t>
      </w:r>
      <w:r w:rsidR="001A71A6">
        <w:rPr>
          <w:rFonts w:ascii="Arial" w:hAnsi="Arial" w:cs="Arial"/>
          <w:color w:val="FF0000"/>
        </w:rPr>
        <w:t>de la Gua</w:t>
      </w:r>
      <w:r w:rsidR="00070DA1">
        <w:rPr>
          <w:rFonts w:ascii="Arial" w:hAnsi="Arial" w:cs="Arial"/>
          <w:color w:val="FF0000"/>
        </w:rPr>
        <w:t>r</w:t>
      </w:r>
      <w:r w:rsidR="001A71A6">
        <w:rPr>
          <w:rFonts w:ascii="Arial" w:hAnsi="Arial" w:cs="Arial"/>
          <w:color w:val="FF0000"/>
        </w:rPr>
        <w:t>dia Nacional Bolivariana</w:t>
      </w:r>
      <w:r w:rsidR="00001148" w:rsidRPr="00D46558">
        <w:rPr>
          <w:rFonts w:ascii="Arial" w:hAnsi="Arial" w:cs="Arial"/>
          <w:color w:val="FF0000"/>
        </w:rPr>
        <w:t xml:space="preserve"> </w:t>
      </w:r>
      <w:r w:rsidR="00D46558">
        <w:rPr>
          <w:rFonts w:ascii="Arial" w:hAnsi="Arial" w:cs="Arial"/>
          <w:color w:val="FF0000"/>
        </w:rPr>
        <w:t xml:space="preserve">contenidas en el </w:t>
      </w:r>
      <w:r w:rsidR="00594AF3">
        <w:rPr>
          <w:rFonts w:ascii="Arial" w:hAnsi="Arial" w:cs="Arial"/>
          <w:color w:val="FF0000"/>
        </w:rPr>
        <w:t>Artículo</w:t>
      </w:r>
      <w:r w:rsidR="00D46558">
        <w:rPr>
          <w:rFonts w:ascii="Arial" w:hAnsi="Arial" w:cs="Arial"/>
          <w:color w:val="FF0000"/>
        </w:rPr>
        <w:t xml:space="preserve"> </w:t>
      </w:r>
      <w:r w:rsidR="001A71A6">
        <w:rPr>
          <w:rFonts w:ascii="Arial" w:hAnsi="Arial" w:cs="Arial"/>
          <w:color w:val="FF0000"/>
        </w:rPr>
        <w:t>73.</w:t>
      </w:r>
      <w:r w:rsidR="00D46558">
        <w:rPr>
          <w:rFonts w:ascii="Arial" w:hAnsi="Arial" w:cs="Arial"/>
          <w:color w:val="FF0000"/>
        </w:rPr>
        <w:t xml:space="preserve"> </w:t>
      </w:r>
    </w:p>
    <w:p w14:paraId="028A6E35" w14:textId="77777777" w:rsidR="009F5658" w:rsidRPr="009F5658" w:rsidRDefault="009F5658" w:rsidP="00435CF3">
      <w:pPr>
        <w:pStyle w:val="Prrafodelista"/>
        <w:tabs>
          <w:tab w:val="left" w:pos="0"/>
        </w:tabs>
        <w:spacing w:after="0" w:line="240" w:lineRule="auto"/>
        <w:ind w:left="0"/>
        <w:jc w:val="both"/>
        <w:rPr>
          <w:rFonts w:ascii="Arial" w:hAnsi="Arial" w:cs="Arial"/>
        </w:rPr>
      </w:pPr>
    </w:p>
    <w:p w14:paraId="13B28B86" w14:textId="3AC942A7" w:rsidR="009F5658" w:rsidRPr="00A74DA2" w:rsidRDefault="009F5658" w:rsidP="00435CF3">
      <w:pPr>
        <w:pStyle w:val="Prrafodelista"/>
        <w:tabs>
          <w:tab w:val="left" w:pos="0"/>
        </w:tabs>
        <w:spacing w:after="0" w:line="240" w:lineRule="auto"/>
        <w:ind w:left="0"/>
        <w:jc w:val="both"/>
        <w:rPr>
          <w:rFonts w:ascii="Arial" w:hAnsi="Arial" w:cs="Arial"/>
        </w:rPr>
      </w:pPr>
      <w:r w:rsidRPr="009F5658">
        <w:rPr>
          <w:rFonts w:ascii="Arial" w:hAnsi="Arial" w:cs="Arial"/>
        </w:rPr>
        <w:t>En cuanto al Servicio de Policía Administrativa Especial y de Investigación Penal en Resguardo Nacional Minero de</w:t>
      </w:r>
      <w:r w:rsidRPr="009F5658">
        <w:rPr>
          <w:rFonts w:ascii="Arial" w:hAnsi="Arial" w:cs="Arial"/>
          <w:spacing w:val="-3"/>
        </w:rPr>
        <w:t xml:space="preserve"> l</w:t>
      </w:r>
      <w:r w:rsidRPr="009F5658">
        <w:rPr>
          <w:rFonts w:ascii="Arial" w:hAnsi="Arial" w:cs="Arial"/>
        </w:rPr>
        <w:t>a</w:t>
      </w:r>
      <w:r w:rsidRPr="009F5658">
        <w:rPr>
          <w:rFonts w:ascii="Arial" w:hAnsi="Arial" w:cs="Arial"/>
          <w:spacing w:val="-9"/>
        </w:rPr>
        <w:t xml:space="preserve"> </w:t>
      </w:r>
      <w:r w:rsidRPr="009F5658">
        <w:rPr>
          <w:rFonts w:ascii="Arial" w:hAnsi="Arial" w:cs="Arial"/>
          <w:spacing w:val="-3"/>
        </w:rPr>
        <w:t>Guardi</w:t>
      </w:r>
      <w:r w:rsidRPr="009F5658">
        <w:rPr>
          <w:rFonts w:ascii="Arial" w:hAnsi="Arial" w:cs="Arial"/>
        </w:rPr>
        <w:t>a</w:t>
      </w:r>
      <w:r w:rsidRPr="009F5658">
        <w:rPr>
          <w:rFonts w:ascii="Arial" w:hAnsi="Arial" w:cs="Arial"/>
          <w:spacing w:val="-3"/>
        </w:rPr>
        <w:t xml:space="preserve"> Nacion</w:t>
      </w:r>
      <w:r w:rsidRPr="009F5658">
        <w:rPr>
          <w:rFonts w:ascii="Arial" w:hAnsi="Arial" w:cs="Arial"/>
        </w:rPr>
        <w:t xml:space="preserve">al Bolivariana, esta se fundamenta con la promulgación del Decreto con Rango y Fuerza de Ley de Minas, mediante Decreto Nº 295 de fecha 5 de septiembre de 1999 (publicada en Gaceta Oficial Extraordinaria Nº 5.382, de fecha martes 28 de septiembre de 1999), al colocar textualmente en el contenido de su </w:t>
      </w:r>
      <w:r w:rsidRPr="009F5658">
        <w:rPr>
          <w:rFonts w:ascii="Arial" w:hAnsi="Arial" w:cs="Arial"/>
          <w:b/>
        </w:rPr>
        <w:t>“Título VI de la Fiscalización y Vigilancia de las Actividades Mineras,  Artículo 89.-</w:t>
      </w:r>
      <w:r w:rsidRPr="009F5658">
        <w:rPr>
          <w:rFonts w:ascii="Arial" w:hAnsi="Arial" w:cs="Arial"/>
        </w:rPr>
        <w:t xml:space="preserve"> </w:t>
      </w:r>
      <w:r w:rsidRPr="009F5658">
        <w:rPr>
          <w:rFonts w:ascii="Arial" w:hAnsi="Arial" w:cs="Arial"/>
          <w:u w:val="single"/>
        </w:rPr>
        <w:t>Se crea el Resguardo Nacional Minero, con el carácter de órgano auxiliar del Ministerio de Energía y Minas; será ejercido por el Ministerio de la Defensa, por órgano de las Fuerzas Armadas de Cooperación (Guardia Nacional), (</w:t>
      </w:r>
      <w:r w:rsidRPr="009F5658">
        <w:rPr>
          <w:rFonts w:ascii="Arial" w:hAnsi="Arial" w:cs="Arial"/>
        </w:rPr>
        <w:t>…)”; posteriormente el Comando de la Guardia Nacional, mediante Resolución Nº DG-13584, de fecha 08 de octubre de 2001, crea y activa la Dirección de Resguardo Nacional Minero de la Guardia Nacional, adscrita al Comando de Operaciones de la Guardia Nacional; con el fin de planificar, programar, dirigir, evaluar y controlar todas las acciones que directa o indirectamente inciden sobre el desarrollo de las actividades mineras, en cumplimiento de las disposiciones legales atribuidas al Componente, para asumir el Supremo Compromiso de lograr con voluntad la mayor eficacia y calidad revolucionaria, la construcción del Socialismo Bolivariano, la refundación de la Nación Venezolana, basado en los principios humanistas sustentados en las condiciones morales y éticas que persigue el progreso de la Patria de Bolívar y del colectivo</w:t>
      </w:r>
      <w:r w:rsidRPr="00E541BE">
        <w:rPr>
          <w:rFonts w:ascii="Arial" w:hAnsi="Arial" w:cs="Arial"/>
          <w:sz w:val="24"/>
          <w:szCs w:val="24"/>
        </w:rPr>
        <w:t>.</w:t>
      </w:r>
      <w:r w:rsidR="004D506F">
        <w:rPr>
          <w:rFonts w:ascii="Arial" w:hAnsi="Arial" w:cs="Arial"/>
          <w:sz w:val="24"/>
          <w:szCs w:val="24"/>
        </w:rPr>
        <w:t xml:space="preserve"> </w:t>
      </w:r>
      <w:r w:rsidR="004D506F" w:rsidRPr="00431D15">
        <w:rPr>
          <w:rFonts w:ascii="Arial" w:hAnsi="Arial" w:cs="Arial"/>
          <w:color w:val="FF0000"/>
          <w:sz w:val="24"/>
          <w:szCs w:val="24"/>
        </w:rPr>
        <w:t xml:space="preserve">Seguidamente mediante </w:t>
      </w:r>
      <w:r w:rsidR="0061616A" w:rsidRPr="00431D15">
        <w:rPr>
          <w:rFonts w:ascii="Arial" w:hAnsi="Arial" w:cs="Arial"/>
          <w:color w:val="FF0000"/>
          <w:sz w:val="24"/>
          <w:szCs w:val="24"/>
        </w:rPr>
        <w:t xml:space="preserve">Resolución </w:t>
      </w:r>
      <w:r w:rsidR="004D506F" w:rsidRPr="00431D15">
        <w:rPr>
          <w:rFonts w:ascii="Arial" w:hAnsi="Arial" w:cs="Arial"/>
          <w:color w:val="FF0000"/>
          <w:sz w:val="24"/>
          <w:szCs w:val="24"/>
        </w:rPr>
        <w:t xml:space="preserve">N° 013146 de fecha 16 de Febrero de 2016 publicada por el Ministerio del </w:t>
      </w:r>
      <w:r w:rsidR="0061616A" w:rsidRPr="00431D15">
        <w:rPr>
          <w:rFonts w:ascii="Arial" w:hAnsi="Arial" w:cs="Arial"/>
          <w:color w:val="FF0000"/>
          <w:sz w:val="24"/>
          <w:szCs w:val="24"/>
        </w:rPr>
        <w:t xml:space="preserve">Poder Popular </w:t>
      </w:r>
      <w:r w:rsidR="004D506F" w:rsidRPr="00431D15">
        <w:rPr>
          <w:rFonts w:ascii="Arial" w:hAnsi="Arial" w:cs="Arial"/>
          <w:color w:val="FF0000"/>
          <w:sz w:val="24"/>
          <w:szCs w:val="24"/>
        </w:rPr>
        <w:t xml:space="preserve">para la </w:t>
      </w:r>
      <w:r w:rsidR="0061616A" w:rsidRPr="00431D15">
        <w:rPr>
          <w:rFonts w:ascii="Arial" w:hAnsi="Arial" w:cs="Arial"/>
          <w:color w:val="FF0000"/>
          <w:sz w:val="24"/>
          <w:szCs w:val="24"/>
        </w:rPr>
        <w:t>Defensa</w:t>
      </w:r>
      <w:r w:rsidR="0061616A">
        <w:rPr>
          <w:rFonts w:ascii="Arial" w:hAnsi="Arial" w:cs="Arial"/>
          <w:color w:val="FF0000"/>
          <w:sz w:val="24"/>
          <w:szCs w:val="24"/>
        </w:rPr>
        <w:t>,</w:t>
      </w:r>
      <w:r w:rsidR="0061616A" w:rsidRPr="00431D15">
        <w:rPr>
          <w:rFonts w:ascii="Arial" w:hAnsi="Arial" w:cs="Arial"/>
          <w:color w:val="FF0000"/>
          <w:sz w:val="24"/>
          <w:szCs w:val="24"/>
        </w:rPr>
        <w:t xml:space="preserve"> </w:t>
      </w:r>
      <w:r w:rsidR="004D506F" w:rsidRPr="00431D15">
        <w:rPr>
          <w:rFonts w:ascii="Arial" w:hAnsi="Arial" w:cs="Arial"/>
          <w:color w:val="FF0000"/>
          <w:sz w:val="24"/>
          <w:szCs w:val="24"/>
        </w:rPr>
        <w:t xml:space="preserve">aprueban nueva </w:t>
      </w:r>
      <w:r w:rsidR="0061616A" w:rsidRPr="00431D15">
        <w:rPr>
          <w:rFonts w:ascii="Arial" w:hAnsi="Arial" w:cs="Arial"/>
          <w:color w:val="FF0000"/>
          <w:sz w:val="24"/>
          <w:szCs w:val="24"/>
        </w:rPr>
        <w:t>e</w:t>
      </w:r>
      <w:r w:rsidR="0061616A">
        <w:rPr>
          <w:rFonts w:ascii="Arial" w:hAnsi="Arial" w:cs="Arial"/>
          <w:color w:val="FF0000"/>
          <w:sz w:val="24"/>
          <w:szCs w:val="24"/>
        </w:rPr>
        <w:t>s</w:t>
      </w:r>
      <w:r w:rsidR="0061616A" w:rsidRPr="00431D15">
        <w:rPr>
          <w:rFonts w:ascii="Arial" w:hAnsi="Arial" w:cs="Arial"/>
          <w:color w:val="FF0000"/>
          <w:sz w:val="24"/>
          <w:szCs w:val="24"/>
        </w:rPr>
        <w:t>tructura</w:t>
      </w:r>
      <w:r w:rsidR="004D506F" w:rsidRPr="00431D15">
        <w:rPr>
          <w:rFonts w:ascii="Arial" w:hAnsi="Arial" w:cs="Arial"/>
          <w:color w:val="FF0000"/>
          <w:sz w:val="24"/>
          <w:szCs w:val="24"/>
        </w:rPr>
        <w:t xml:space="preserve"> organizativa de la </w:t>
      </w:r>
      <w:r w:rsidR="0061616A" w:rsidRPr="00431D15">
        <w:rPr>
          <w:rFonts w:ascii="Arial" w:hAnsi="Arial" w:cs="Arial"/>
          <w:color w:val="FF0000"/>
          <w:sz w:val="24"/>
          <w:szCs w:val="24"/>
        </w:rPr>
        <w:t xml:space="preserve">Fuerza Armada Nacional Bolivariana </w:t>
      </w:r>
      <w:r w:rsidR="004D506F" w:rsidRPr="00431D15">
        <w:rPr>
          <w:rFonts w:ascii="Arial" w:hAnsi="Arial" w:cs="Arial"/>
          <w:color w:val="FF0000"/>
          <w:sz w:val="24"/>
          <w:szCs w:val="24"/>
        </w:rPr>
        <w:t xml:space="preserve">cambiando así </w:t>
      </w:r>
      <w:r w:rsidR="000F57E0" w:rsidRPr="00431D15">
        <w:rPr>
          <w:rFonts w:ascii="Arial" w:hAnsi="Arial" w:cs="Arial"/>
          <w:color w:val="FF0000"/>
          <w:sz w:val="24"/>
          <w:szCs w:val="24"/>
        </w:rPr>
        <w:t xml:space="preserve">de Dirección de Resguardo nacional minero a la </w:t>
      </w:r>
      <w:r w:rsidR="000F57E0" w:rsidRPr="00431D15">
        <w:rPr>
          <w:rFonts w:ascii="Arial" w:hAnsi="Arial" w:cs="Arial"/>
          <w:color w:val="FF0000"/>
          <w:kern w:val="1"/>
          <w:sz w:val="24"/>
          <w:szCs w:val="24"/>
        </w:rPr>
        <w:t>Jefatura del Servicio de Policía Administrativa Especial y de Investigación Penal para el Resguardo Nacional Minero</w:t>
      </w:r>
      <w:r w:rsidR="000F57E0" w:rsidRPr="00431D15">
        <w:rPr>
          <w:rFonts w:ascii="Arial" w:hAnsi="Arial" w:cs="Arial"/>
          <w:color w:val="FF0000"/>
          <w:sz w:val="24"/>
          <w:szCs w:val="24"/>
        </w:rPr>
        <w:t xml:space="preserve"> </w:t>
      </w:r>
    </w:p>
    <w:p w14:paraId="36418F34" w14:textId="77777777" w:rsidR="00A248A2" w:rsidRDefault="00A248A2" w:rsidP="00EF33D0">
      <w:pPr>
        <w:tabs>
          <w:tab w:val="left" w:pos="0"/>
        </w:tabs>
        <w:ind w:left="709"/>
        <w:jc w:val="center"/>
        <w:rPr>
          <w:rFonts w:ascii="Arial" w:hAnsi="Arial" w:cs="Arial"/>
          <w:b/>
          <w:sz w:val="22"/>
          <w:szCs w:val="22"/>
          <w:lang w:val="es-VE"/>
        </w:rPr>
      </w:pPr>
    </w:p>
    <w:p w14:paraId="74DDA871" w14:textId="1A544E5B" w:rsidR="00E82CDC" w:rsidRPr="00E541BE" w:rsidRDefault="00E82CDC" w:rsidP="00EF33D0">
      <w:pPr>
        <w:tabs>
          <w:tab w:val="left" w:pos="0"/>
        </w:tabs>
        <w:ind w:left="709"/>
        <w:jc w:val="center"/>
        <w:rPr>
          <w:rFonts w:ascii="Arial" w:hAnsi="Arial" w:cs="Arial"/>
          <w:b/>
          <w:sz w:val="22"/>
          <w:szCs w:val="22"/>
          <w:lang w:val="es-VE"/>
        </w:rPr>
      </w:pPr>
      <w:r w:rsidRPr="00E541BE">
        <w:rPr>
          <w:rFonts w:ascii="Arial" w:hAnsi="Arial" w:cs="Arial"/>
          <w:b/>
          <w:sz w:val="22"/>
          <w:szCs w:val="22"/>
          <w:lang w:val="es-VE"/>
        </w:rPr>
        <w:lastRenderedPageBreak/>
        <w:t>ÍNDICE GENERAL</w:t>
      </w:r>
    </w:p>
    <w:p w14:paraId="7693DB4D" w14:textId="00C42E5C" w:rsidR="00E82CDC" w:rsidRPr="00E541BE" w:rsidRDefault="007513E1" w:rsidP="00EF33D0">
      <w:pPr>
        <w:tabs>
          <w:tab w:val="left" w:pos="0"/>
        </w:tabs>
        <w:ind w:left="709"/>
        <w:rPr>
          <w:rFonts w:ascii="Arial" w:hAnsi="Arial" w:cs="Arial"/>
          <w:sz w:val="22"/>
          <w:szCs w:val="22"/>
          <w:lang w:val="es-VE"/>
        </w:rPr>
      </w:pPr>
      <w:r>
        <w:rPr>
          <w:rFonts w:ascii="Arial" w:hAnsi="Arial" w:cs="Arial"/>
          <w:noProof/>
          <w:sz w:val="22"/>
          <w:szCs w:val="22"/>
          <w:lang w:val="en-US" w:eastAsia="en-US"/>
        </w:rPr>
        <mc:AlternateContent>
          <mc:Choice Requires="wps">
            <w:drawing>
              <wp:anchor distT="0" distB="0" distL="0" distR="89535" simplePos="0" relativeHeight="251676672" behindDoc="0" locked="0" layoutInCell="1" allowOverlap="1" wp14:anchorId="749B1BC3" wp14:editId="53AF2250">
                <wp:simplePos x="0" y="0"/>
                <wp:positionH relativeFrom="column">
                  <wp:posOffset>-176530</wp:posOffset>
                </wp:positionH>
                <wp:positionV relativeFrom="paragraph">
                  <wp:posOffset>207645</wp:posOffset>
                </wp:positionV>
                <wp:extent cx="7179310" cy="3481070"/>
                <wp:effectExtent l="8255" t="6350" r="3810" b="8255"/>
                <wp:wrapSquare wrapText="largest"/>
                <wp:docPr id="61" name="Text 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9310" cy="34810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jc w:val="center"/>
                              <w:tblLayout w:type="fixed"/>
                              <w:tblLook w:val="0000" w:firstRow="0" w:lastRow="0" w:firstColumn="0" w:lastColumn="0" w:noHBand="0" w:noVBand="0"/>
                            </w:tblPr>
                            <w:tblGrid>
                              <w:gridCol w:w="9799"/>
                              <w:gridCol w:w="975"/>
                            </w:tblGrid>
                            <w:tr w:rsidR="00547B8D" w14:paraId="42995DB4" w14:textId="77777777" w:rsidTr="00944EB7">
                              <w:trPr>
                                <w:jc w:val="center"/>
                              </w:trPr>
                              <w:tc>
                                <w:tcPr>
                                  <w:tcW w:w="9799" w:type="dxa"/>
                                  <w:shd w:val="clear" w:color="auto" w:fill="auto"/>
                                </w:tcPr>
                                <w:p w14:paraId="1F58CACB" w14:textId="77777777" w:rsidR="00547B8D" w:rsidRDefault="00547B8D">
                                  <w:pPr>
                                    <w:snapToGrid w:val="0"/>
                                    <w:rPr>
                                      <w:rFonts w:ascii="Arial" w:hAnsi="Arial" w:cs="Arial"/>
                                    </w:rPr>
                                  </w:pPr>
                                </w:p>
                              </w:tc>
                              <w:tc>
                                <w:tcPr>
                                  <w:tcW w:w="975" w:type="dxa"/>
                                  <w:shd w:val="clear" w:color="auto" w:fill="auto"/>
                                </w:tcPr>
                                <w:p w14:paraId="2C689142" w14:textId="77777777" w:rsidR="00547B8D" w:rsidRDefault="00547B8D">
                                  <w:pPr>
                                    <w:snapToGrid w:val="0"/>
                                    <w:jc w:val="center"/>
                                    <w:rPr>
                                      <w:rFonts w:ascii="Arial" w:hAnsi="Arial" w:cs="Arial"/>
                                      <w:b/>
                                    </w:rPr>
                                  </w:pPr>
                                  <w:r>
                                    <w:rPr>
                                      <w:rFonts w:ascii="Arial" w:hAnsi="Arial" w:cs="Arial"/>
                                      <w:b/>
                                    </w:rPr>
                                    <w:t>PÁG.</w:t>
                                  </w:r>
                                </w:p>
                              </w:tc>
                            </w:tr>
                            <w:tr w:rsidR="00547B8D" w14:paraId="13B7C633" w14:textId="77777777" w:rsidTr="00944EB7">
                              <w:trPr>
                                <w:jc w:val="center"/>
                              </w:trPr>
                              <w:tc>
                                <w:tcPr>
                                  <w:tcW w:w="9799" w:type="dxa"/>
                                  <w:shd w:val="clear" w:color="auto" w:fill="auto"/>
                                </w:tcPr>
                                <w:p w14:paraId="10AC9C3C" w14:textId="77777777" w:rsidR="00547B8D" w:rsidRDefault="00547B8D">
                                  <w:pPr>
                                    <w:snapToGrid w:val="0"/>
                                    <w:rPr>
                                      <w:rFonts w:ascii="Arial" w:hAnsi="Arial" w:cs="Arial"/>
                                    </w:rPr>
                                  </w:pPr>
                                  <w:r>
                                    <w:rPr>
                                      <w:rFonts w:ascii="Arial" w:hAnsi="Arial" w:cs="Arial"/>
                                    </w:rPr>
                                    <w:t>INTRODUCCIÓN………………………………………………………………………………</w:t>
                                  </w:r>
                                </w:p>
                              </w:tc>
                              <w:tc>
                                <w:tcPr>
                                  <w:tcW w:w="975" w:type="dxa"/>
                                  <w:shd w:val="clear" w:color="auto" w:fill="auto"/>
                                </w:tcPr>
                                <w:p w14:paraId="48F2551B" w14:textId="77777777" w:rsidR="00547B8D" w:rsidRDefault="00547B8D">
                                  <w:pPr>
                                    <w:snapToGrid w:val="0"/>
                                    <w:jc w:val="center"/>
                                    <w:rPr>
                                      <w:rFonts w:ascii="Arial" w:hAnsi="Arial" w:cs="Arial"/>
                                    </w:rPr>
                                  </w:pPr>
                                  <w:r>
                                    <w:rPr>
                                      <w:rFonts w:ascii="Arial" w:hAnsi="Arial" w:cs="Arial"/>
                                    </w:rPr>
                                    <w:t>6</w:t>
                                  </w:r>
                                </w:p>
                              </w:tc>
                            </w:tr>
                            <w:tr w:rsidR="00547B8D" w14:paraId="3AFDEBA0" w14:textId="77777777" w:rsidTr="00944EB7">
                              <w:trPr>
                                <w:jc w:val="center"/>
                              </w:trPr>
                              <w:tc>
                                <w:tcPr>
                                  <w:tcW w:w="9799" w:type="dxa"/>
                                  <w:shd w:val="clear" w:color="auto" w:fill="auto"/>
                                </w:tcPr>
                                <w:p w14:paraId="0C3B60C2" w14:textId="77777777" w:rsidR="00547B8D" w:rsidRDefault="00547B8D">
                                  <w:pPr>
                                    <w:snapToGrid w:val="0"/>
                                    <w:rPr>
                                      <w:rFonts w:ascii="Arial" w:hAnsi="Arial" w:cs="Arial"/>
                                    </w:rPr>
                                  </w:pPr>
                                  <w:r>
                                    <w:rPr>
                                      <w:rFonts w:ascii="Arial" w:hAnsi="Arial" w:cs="Arial"/>
                                    </w:rPr>
                                    <w:t>OBJETIVOS DEL MANUAL…………………………………………………………………..</w:t>
                                  </w:r>
                                </w:p>
                              </w:tc>
                              <w:tc>
                                <w:tcPr>
                                  <w:tcW w:w="975" w:type="dxa"/>
                                  <w:shd w:val="clear" w:color="auto" w:fill="auto"/>
                                </w:tcPr>
                                <w:p w14:paraId="5CFB97DD" w14:textId="44408D56" w:rsidR="00547B8D" w:rsidRDefault="00DC5786">
                                  <w:pPr>
                                    <w:snapToGrid w:val="0"/>
                                    <w:jc w:val="center"/>
                                    <w:rPr>
                                      <w:rFonts w:ascii="Arial" w:hAnsi="Arial" w:cs="Arial"/>
                                    </w:rPr>
                                  </w:pPr>
                                  <w:r>
                                    <w:rPr>
                                      <w:rFonts w:ascii="Arial" w:hAnsi="Arial" w:cs="Arial"/>
                                    </w:rPr>
                                    <w:t>9</w:t>
                                  </w:r>
                                </w:p>
                              </w:tc>
                            </w:tr>
                            <w:tr w:rsidR="00547B8D" w14:paraId="03EDCD89" w14:textId="77777777" w:rsidTr="00944EB7">
                              <w:trPr>
                                <w:jc w:val="center"/>
                              </w:trPr>
                              <w:tc>
                                <w:tcPr>
                                  <w:tcW w:w="9799" w:type="dxa"/>
                                  <w:shd w:val="clear" w:color="auto" w:fill="auto"/>
                                </w:tcPr>
                                <w:p w14:paraId="3A453A02" w14:textId="77777777" w:rsidR="00547B8D" w:rsidRDefault="00547B8D">
                                  <w:pPr>
                                    <w:snapToGrid w:val="0"/>
                                    <w:rPr>
                                      <w:rFonts w:ascii="Arial" w:hAnsi="Arial" w:cs="Arial"/>
                                    </w:rPr>
                                  </w:pPr>
                                  <w:r>
                                    <w:rPr>
                                      <w:rFonts w:ascii="Arial" w:hAnsi="Arial" w:cs="Arial"/>
                                    </w:rPr>
                                    <w:t>ALCANCE, VIGENCIA, DEROGACIÓN…………………………………………………….</w:t>
                                  </w:r>
                                </w:p>
                              </w:tc>
                              <w:tc>
                                <w:tcPr>
                                  <w:tcW w:w="975" w:type="dxa"/>
                                  <w:shd w:val="clear" w:color="auto" w:fill="auto"/>
                                </w:tcPr>
                                <w:p w14:paraId="0CCF3340" w14:textId="51A6131D" w:rsidR="00547B8D" w:rsidRDefault="00DC5786" w:rsidP="00A43DD9">
                                  <w:pPr>
                                    <w:snapToGrid w:val="0"/>
                                    <w:jc w:val="center"/>
                                    <w:rPr>
                                      <w:rFonts w:ascii="Arial" w:hAnsi="Arial" w:cs="Arial"/>
                                    </w:rPr>
                                  </w:pPr>
                                  <w:r>
                                    <w:rPr>
                                      <w:rFonts w:ascii="Arial" w:hAnsi="Arial" w:cs="Arial"/>
                                    </w:rPr>
                                    <w:t>10</w:t>
                                  </w:r>
                                </w:p>
                              </w:tc>
                            </w:tr>
                            <w:tr w:rsidR="00547B8D" w14:paraId="114818E2" w14:textId="77777777" w:rsidTr="00944EB7">
                              <w:trPr>
                                <w:jc w:val="center"/>
                              </w:trPr>
                              <w:tc>
                                <w:tcPr>
                                  <w:tcW w:w="9799" w:type="dxa"/>
                                  <w:shd w:val="clear" w:color="auto" w:fill="auto"/>
                                </w:tcPr>
                                <w:p w14:paraId="54F2A57C" w14:textId="77777777" w:rsidR="00547B8D" w:rsidRDefault="00547B8D">
                                  <w:pPr>
                                    <w:snapToGrid w:val="0"/>
                                    <w:rPr>
                                      <w:rFonts w:ascii="Arial" w:hAnsi="Arial" w:cs="Arial"/>
                                    </w:rPr>
                                  </w:pPr>
                                  <w:r>
                                    <w:rPr>
                                      <w:rFonts w:ascii="Arial" w:hAnsi="Arial" w:cs="Arial"/>
                                    </w:rPr>
                                    <w:t xml:space="preserve">NORMAS GENERALES PARA EL USO DEL MANUAL………………………………….                                                                                             </w:t>
                                  </w:r>
                                </w:p>
                              </w:tc>
                              <w:tc>
                                <w:tcPr>
                                  <w:tcW w:w="975" w:type="dxa"/>
                                  <w:shd w:val="clear" w:color="auto" w:fill="auto"/>
                                </w:tcPr>
                                <w:p w14:paraId="7BC36008" w14:textId="51400880" w:rsidR="00547B8D" w:rsidRDefault="001D4CDD" w:rsidP="0015404D">
                                  <w:pPr>
                                    <w:snapToGrid w:val="0"/>
                                    <w:jc w:val="center"/>
                                    <w:rPr>
                                      <w:rFonts w:ascii="Arial" w:hAnsi="Arial" w:cs="Arial"/>
                                    </w:rPr>
                                  </w:pPr>
                                  <w:r>
                                    <w:rPr>
                                      <w:rFonts w:ascii="Arial" w:hAnsi="Arial" w:cs="Arial"/>
                                    </w:rPr>
                                    <w:t>11</w:t>
                                  </w:r>
                                </w:p>
                              </w:tc>
                            </w:tr>
                            <w:tr w:rsidR="00547B8D" w14:paraId="098B9AC4" w14:textId="77777777" w:rsidTr="00944EB7">
                              <w:trPr>
                                <w:jc w:val="center"/>
                              </w:trPr>
                              <w:tc>
                                <w:tcPr>
                                  <w:tcW w:w="9799" w:type="dxa"/>
                                  <w:shd w:val="clear" w:color="auto" w:fill="auto"/>
                                </w:tcPr>
                                <w:p w14:paraId="15EF40E3" w14:textId="77777777" w:rsidR="00547B8D" w:rsidRDefault="00547B8D">
                                  <w:pPr>
                                    <w:snapToGrid w:val="0"/>
                                    <w:rPr>
                                      <w:rFonts w:ascii="Arial" w:hAnsi="Arial" w:cs="Arial"/>
                                    </w:rPr>
                                  </w:pPr>
                                  <w:r>
                                    <w:rPr>
                                      <w:rFonts w:ascii="Arial" w:hAnsi="Arial" w:cs="Arial"/>
                                    </w:rPr>
                                    <w:t>INSTRUCCIONES PARA EL USO DEL PRESENTE MANUAL………………………….</w:t>
                                  </w:r>
                                </w:p>
                              </w:tc>
                              <w:tc>
                                <w:tcPr>
                                  <w:tcW w:w="975" w:type="dxa"/>
                                  <w:shd w:val="clear" w:color="auto" w:fill="auto"/>
                                </w:tcPr>
                                <w:p w14:paraId="16991371" w14:textId="4DC72088" w:rsidR="00547B8D" w:rsidRDefault="00547B8D">
                                  <w:pPr>
                                    <w:snapToGrid w:val="0"/>
                                    <w:jc w:val="center"/>
                                    <w:rPr>
                                      <w:rFonts w:ascii="Arial" w:hAnsi="Arial" w:cs="Arial"/>
                                    </w:rPr>
                                  </w:pPr>
                                  <w:r>
                                    <w:rPr>
                                      <w:rFonts w:ascii="Arial" w:hAnsi="Arial" w:cs="Arial"/>
                                    </w:rPr>
                                    <w:t>1</w:t>
                                  </w:r>
                                  <w:r w:rsidR="001D4CDD">
                                    <w:rPr>
                                      <w:rFonts w:ascii="Arial" w:hAnsi="Arial" w:cs="Arial"/>
                                    </w:rPr>
                                    <w:t>2</w:t>
                                  </w:r>
                                </w:p>
                              </w:tc>
                            </w:tr>
                            <w:tr w:rsidR="00547B8D" w14:paraId="2E2D71E0" w14:textId="77777777" w:rsidTr="00944EB7">
                              <w:trPr>
                                <w:jc w:val="center"/>
                              </w:trPr>
                              <w:tc>
                                <w:tcPr>
                                  <w:tcW w:w="9799" w:type="dxa"/>
                                  <w:shd w:val="clear" w:color="auto" w:fill="auto"/>
                                </w:tcPr>
                                <w:p w14:paraId="4BBCF3F8" w14:textId="77777777" w:rsidR="00547B8D" w:rsidRDefault="00547B8D">
                                  <w:pPr>
                                    <w:snapToGrid w:val="0"/>
                                    <w:rPr>
                                      <w:rFonts w:ascii="Arial" w:hAnsi="Arial" w:cs="Arial"/>
                                    </w:rPr>
                                  </w:pPr>
                                  <w:r>
                                    <w:rPr>
                                      <w:rFonts w:ascii="Arial" w:hAnsi="Arial" w:cs="Arial"/>
                                    </w:rPr>
                                    <w:t>BASAMENTO LEGAL…………………………………………………………………………</w:t>
                                  </w:r>
                                </w:p>
                              </w:tc>
                              <w:tc>
                                <w:tcPr>
                                  <w:tcW w:w="975" w:type="dxa"/>
                                  <w:shd w:val="clear" w:color="auto" w:fill="auto"/>
                                </w:tcPr>
                                <w:p w14:paraId="2AE855B9" w14:textId="6966321F" w:rsidR="00547B8D" w:rsidRDefault="00547B8D">
                                  <w:pPr>
                                    <w:snapToGrid w:val="0"/>
                                    <w:jc w:val="center"/>
                                    <w:rPr>
                                      <w:rFonts w:ascii="Arial" w:hAnsi="Arial" w:cs="Arial"/>
                                    </w:rPr>
                                  </w:pPr>
                                  <w:r>
                                    <w:rPr>
                                      <w:rFonts w:ascii="Arial" w:hAnsi="Arial" w:cs="Arial"/>
                                    </w:rPr>
                                    <w:t>1</w:t>
                                  </w:r>
                                  <w:r w:rsidR="001D4CDD">
                                    <w:rPr>
                                      <w:rFonts w:ascii="Arial" w:hAnsi="Arial" w:cs="Arial"/>
                                    </w:rPr>
                                    <w:t>3</w:t>
                                  </w:r>
                                </w:p>
                              </w:tc>
                            </w:tr>
                            <w:tr w:rsidR="00547B8D" w14:paraId="15F8C9F5" w14:textId="77777777" w:rsidTr="00944EB7">
                              <w:trPr>
                                <w:jc w:val="center"/>
                              </w:trPr>
                              <w:tc>
                                <w:tcPr>
                                  <w:tcW w:w="9799" w:type="dxa"/>
                                  <w:shd w:val="clear" w:color="auto" w:fill="auto"/>
                                </w:tcPr>
                                <w:p w14:paraId="207665C9" w14:textId="77777777" w:rsidR="00547B8D" w:rsidRDefault="00547B8D">
                                  <w:pPr>
                                    <w:snapToGrid w:val="0"/>
                                    <w:rPr>
                                      <w:rFonts w:ascii="Arial" w:hAnsi="Arial" w:cs="Arial"/>
                                    </w:rPr>
                                  </w:pPr>
                                  <w:r>
                                    <w:rPr>
                                      <w:rFonts w:ascii="Arial" w:hAnsi="Arial" w:cs="Arial"/>
                                    </w:rPr>
                                    <w:t>MATERIAL Y EQUIPO TÉCNICO……………………………………………………………</w:t>
                                  </w:r>
                                </w:p>
                              </w:tc>
                              <w:tc>
                                <w:tcPr>
                                  <w:tcW w:w="975" w:type="dxa"/>
                                  <w:shd w:val="clear" w:color="auto" w:fill="auto"/>
                                </w:tcPr>
                                <w:p w14:paraId="792B8777" w14:textId="63084C69" w:rsidR="00547B8D" w:rsidRDefault="001D4CDD">
                                  <w:pPr>
                                    <w:snapToGrid w:val="0"/>
                                    <w:jc w:val="center"/>
                                    <w:rPr>
                                      <w:rFonts w:ascii="Arial" w:hAnsi="Arial" w:cs="Arial"/>
                                    </w:rPr>
                                  </w:pPr>
                                  <w:r>
                                    <w:rPr>
                                      <w:rFonts w:ascii="Arial" w:hAnsi="Arial" w:cs="Arial"/>
                                    </w:rPr>
                                    <w:t>17</w:t>
                                  </w:r>
                                </w:p>
                              </w:tc>
                            </w:tr>
                            <w:tr w:rsidR="00547B8D" w14:paraId="1F001FD3" w14:textId="77777777" w:rsidTr="00944EB7">
                              <w:trPr>
                                <w:jc w:val="center"/>
                              </w:trPr>
                              <w:tc>
                                <w:tcPr>
                                  <w:tcW w:w="9799" w:type="dxa"/>
                                  <w:shd w:val="clear" w:color="auto" w:fill="auto"/>
                                </w:tcPr>
                                <w:p w14:paraId="04687ADF" w14:textId="77777777" w:rsidR="00547B8D" w:rsidRDefault="00547B8D">
                                  <w:pPr>
                                    <w:snapToGrid w:val="0"/>
                                    <w:jc w:val="both"/>
                                    <w:rPr>
                                      <w:rFonts w:ascii="Arial" w:hAnsi="Arial" w:cs="Arial"/>
                                    </w:rPr>
                                  </w:pPr>
                                  <w:r>
                                    <w:rPr>
                                      <w:rFonts w:ascii="Arial" w:hAnsi="Arial" w:cs="Arial"/>
                                    </w:rPr>
                                    <w:t>PROCEDIMIENTOS GENERALES DEL SERVICIO DE RESGUARDO NACIONAL MINERO………………………………………………………………………………………..</w:t>
                                  </w:r>
                                </w:p>
                              </w:tc>
                              <w:tc>
                                <w:tcPr>
                                  <w:tcW w:w="975" w:type="dxa"/>
                                  <w:shd w:val="clear" w:color="auto" w:fill="auto"/>
                                </w:tcPr>
                                <w:p w14:paraId="373E7FB3" w14:textId="77777777" w:rsidR="00547B8D" w:rsidRDefault="00547B8D">
                                  <w:pPr>
                                    <w:snapToGrid w:val="0"/>
                                    <w:jc w:val="center"/>
                                    <w:rPr>
                                      <w:rFonts w:ascii="Arial" w:hAnsi="Arial" w:cs="Arial"/>
                                    </w:rPr>
                                  </w:pPr>
                                </w:p>
                                <w:p w14:paraId="73B5C2D3" w14:textId="689A58C7" w:rsidR="00547B8D" w:rsidRDefault="001D4CDD">
                                  <w:pPr>
                                    <w:jc w:val="center"/>
                                    <w:rPr>
                                      <w:rFonts w:ascii="Arial" w:hAnsi="Arial" w:cs="Arial"/>
                                    </w:rPr>
                                  </w:pPr>
                                  <w:r>
                                    <w:rPr>
                                      <w:rFonts w:ascii="Arial" w:hAnsi="Arial" w:cs="Arial"/>
                                    </w:rPr>
                                    <w:t>18</w:t>
                                  </w:r>
                                </w:p>
                              </w:tc>
                            </w:tr>
                            <w:tr w:rsidR="00547B8D" w14:paraId="72B6F3CE" w14:textId="77777777" w:rsidTr="00944EB7">
                              <w:trPr>
                                <w:jc w:val="center"/>
                              </w:trPr>
                              <w:tc>
                                <w:tcPr>
                                  <w:tcW w:w="9799" w:type="dxa"/>
                                  <w:shd w:val="clear" w:color="auto" w:fill="auto"/>
                                </w:tcPr>
                                <w:p w14:paraId="62D1AF34" w14:textId="77777777" w:rsidR="00547B8D" w:rsidRDefault="00547B8D">
                                  <w:pPr>
                                    <w:snapToGrid w:val="0"/>
                                    <w:jc w:val="both"/>
                                    <w:rPr>
                                      <w:rFonts w:ascii="Arial" w:hAnsi="Arial" w:cs="Arial"/>
                                    </w:rPr>
                                  </w:pPr>
                                  <w:r>
                                    <w:rPr>
                                      <w:rFonts w:ascii="Arial" w:hAnsi="Arial" w:cs="Arial"/>
                                    </w:rPr>
                                    <w:t>AYUDAS GRÁFICAS PARA APOYAR LOS PROCEDIMIENTOS DE RESGUARDO NACIONAL MINERO………………………………………………………………………….</w:t>
                                  </w:r>
                                </w:p>
                              </w:tc>
                              <w:tc>
                                <w:tcPr>
                                  <w:tcW w:w="975" w:type="dxa"/>
                                  <w:shd w:val="clear" w:color="auto" w:fill="auto"/>
                                </w:tcPr>
                                <w:p w14:paraId="213B37A8" w14:textId="77777777" w:rsidR="00547B8D" w:rsidRDefault="00547B8D">
                                  <w:pPr>
                                    <w:snapToGrid w:val="0"/>
                                    <w:jc w:val="center"/>
                                    <w:rPr>
                                      <w:rFonts w:ascii="Arial" w:hAnsi="Arial" w:cs="Arial"/>
                                    </w:rPr>
                                  </w:pPr>
                                </w:p>
                                <w:p w14:paraId="77D2F2BB" w14:textId="396B428F" w:rsidR="00547B8D" w:rsidRDefault="00E20AA0">
                                  <w:pPr>
                                    <w:jc w:val="center"/>
                                    <w:rPr>
                                      <w:rFonts w:ascii="Arial" w:hAnsi="Arial" w:cs="Arial"/>
                                    </w:rPr>
                                  </w:pPr>
                                  <w:r>
                                    <w:rPr>
                                      <w:rFonts w:ascii="Arial" w:hAnsi="Arial" w:cs="Arial"/>
                                    </w:rPr>
                                    <w:t>60</w:t>
                                  </w:r>
                                </w:p>
                              </w:tc>
                            </w:tr>
                            <w:tr w:rsidR="00547B8D" w14:paraId="31D27E2B" w14:textId="77777777" w:rsidTr="00944EB7">
                              <w:trPr>
                                <w:jc w:val="center"/>
                              </w:trPr>
                              <w:tc>
                                <w:tcPr>
                                  <w:tcW w:w="9799" w:type="dxa"/>
                                  <w:shd w:val="clear" w:color="auto" w:fill="auto"/>
                                </w:tcPr>
                                <w:p w14:paraId="6FB41A0C" w14:textId="77777777" w:rsidR="00547B8D" w:rsidRDefault="00547B8D">
                                  <w:pPr>
                                    <w:snapToGrid w:val="0"/>
                                    <w:rPr>
                                      <w:rFonts w:ascii="Arial" w:hAnsi="Arial" w:cs="Arial"/>
                                    </w:rPr>
                                  </w:pPr>
                                  <w:r>
                                    <w:rPr>
                                      <w:rFonts w:ascii="Arial" w:hAnsi="Arial" w:cs="Arial"/>
                                    </w:rPr>
                                    <w:t>GLOSARIO DE TÉRMINOS…………………….……………………………………………</w:t>
                                  </w:r>
                                </w:p>
                              </w:tc>
                              <w:tc>
                                <w:tcPr>
                                  <w:tcW w:w="975" w:type="dxa"/>
                                  <w:shd w:val="clear" w:color="auto" w:fill="auto"/>
                                </w:tcPr>
                                <w:p w14:paraId="6B583412" w14:textId="4B298744" w:rsidR="00547B8D" w:rsidRDefault="001D4CDD">
                                  <w:pPr>
                                    <w:snapToGrid w:val="0"/>
                                    <w:jc w:val="center"/>
                                    <w:rPr>
                                      <w:rFonts w:ascii="Arial" w:hAnsi="Arial" w:cs="Arial"/>
                                    </w:rPr>
                                  </w:pPr>
                                  <w:r>
                                    <w:rPr>
                                      <w:rFonts w:ascii="Arial" w:hAnsi="Arial" w:cs="Arial"/>
                                    </w:rPr>
                                    <w:t>6</w:t>
                                  </w:r>
                                  <w:r w:rsidR="00E20AA0">
                                    <w:rPr>
                                      <w:rFonts w:ascii="Arial" w:hAnsi="Arial" w:cs="Arial"/>
                                    </w:rPr>
                                    <w:t>1</w:t>
                                  </w:r>
                                </w:p>
                              </w:tc>
                            </w:tr>
                            <w:tr w:rsidR="00547B8D" w14:paraId="302844D8" w14:textId="77777777" w:rsidTr="00944EB7">
                              <w:trPr>
                                <w:jc w:val="center"/>
                              </w:trPr>
                              <w:tc>
                                <w:tcPr>
                                  <w:tcW w:w="9799" w:type="dxa"/>
                                  <w:shd w:val="clear" w:color="auto" w:fill="auto"/>
                                </w:tcPr>
                                <w:p w14:paraId="733EF330" w14:textId="324469F5" w:rsidR="00547B8D" w:rsidRDefault="00547B8D">
                                  <w:pPr>
                                    <w:snapToGrid w:val="0"/>
                                    <w:rPr>
                                      <w:rFonts w:ascii="Arial" w:hAnsi="Arial" w:cs="Arial"/>
                                    </w:rPr>
                                  </w:pPr>
                                  <w:r>
                                    <w:rPr>
                                      <w:rFonts w:ascii="Arial" w:hAnsi="Arial" w:cs="Arial"/>
                                    </w:rPr>
                                    <w:t>ABREVIATURAS………………………………………………………………………………</w:t>
                                  </w:r>
                                </w:p>
                              </w:tc>
                              <w:tc>
                                <w:tcPr>
                                  <w:tcW w:w="975" w:type="dxa"/>
                                  <w:shd w:val="clear" w:color="auto" w:fill="auto"/>
                                </w:tcPr>
                                <w:p w14:paraId="510461C9" w14:textId="09D688B0" w:rsidR="00547B8D" w:rsidRDefault="00547B8D">
                                  <w:pPr>
                                    <w:snapToGrid w:val="0"/>
                                    <w:jc w:val="center"/>
                                    <w:rPr>
                                      <w:rFonts w:ascii="Arial" w:hAnsi="Arial" w:cs="Arial"/>
                                    </w:rPr>
                                  </w:pPr>
                                  <w:r>
                                    <w:rPr>
                                      <w:rFonts w:ascii="Arial" w:hAnsi="Arial" w:cs="Arial"/>
                                    </w:rPr>
                                    <w:t>6</w:t>
                                  </w:r>
                                  <w:r w:rsidR="00401809">
                                    <w:rPr>
                                      <w:rFonts w:ascii="Arial" w:hAnsi="Arial" w:cs="Arial"/>
                                    </w:rPr>
                                    <w:t>8</w:t>
                                  </w:r>
                                </w:p>
                              </w:tc>
                            </w:tr>
                            <w:tr w:rsidR="00547B8D" w14:paraId="78FCD172" w14:textId="77777777" w:rsidTr="00944EB7">
                              <w:trPr>
                                <w:jc w:val="center"/>
                              </w:trPr>
                              <w:tc>
                                <w:tcPr>
                                  <w:tcW w:w="9799" w:type="dxa"/>
                                  <w:shd w:val="clear" w:color="auto" w:fill="auto"/>
                                </w:tcPr>
                                <w:p w14:paraId="13E5F0BB" w14:textId="77777777" w:rsidR="00547B8D" w:rsidRDefault="00547B8D">
                                  <w:pPr>
                                    <w:snapToGrid w:val="0"/>
                                    <w:rPr>
                                      <w:rFonts w:ascii="Arial" w:hAnsi="Arial" w:cs="Arial"/>
                                    </w:rPr>
                                  </w:pPr>
                                  <w:r>
                                    <w:rPr>
                                      <w:rFonts w:ascii="Arial" w:hAnsi="Arial" w:cs="Arial"/>
                                    </w:rPr>
                                    <w:t>DIRECTORIO DE ORGANISMOS…………………………………………………………..</w:t>
                                  </w:r>
                                </w:p>
                              </w:tc>
                              <w:tc>
                                <w:tcPr>
                                  <w:tcW w:w="975" w:type="dxa"/>
                                  <w:shd w:val="clear" w:color="auto" w:fill="auto"/>
                                </w:tcPr>
                                <w:p w14:paraId="7750FCBD" w14:textId="0FDEEC53" w:rsidR="00547B8D" w:rsidRDefault="001D4CDD">
                                  <w:pPr>
                                    <w:snapToGrid w:val="0"/>
                                    <w:jc w:val="center"/>
                                    <w:rPr>
                                      <w:rFonts w:ascii="Arial" w:hAnsi="Arial" w:cs="Arial"/>
                                    </w:rPr>
                                  </w:pPr>
                                  <w:r>
                                    <w:rPr>
                                      <w:rFonts w:ascii="Arial" w:hAnsi="Arial" w:cs="Arial"/>
                                    </w:rPr>
                                    <w:t>7</w:t>
                                  </w:r>
                                  <w:r w:rsidR="00E20AA0">
                                    <w:rPr>
                                      <w:rFonts w:ascii="Arial" w:hAnsi="Arial" w:cs="Arial"/>
                                    </w:rPr>
                                    <w:t>1</w:t>
                                  </w:r>
                                </w:p>
                              </w:tc>
                            </w:tr>
                            <w:tr w:rsidR="00547B8D" w14:paraId="7F08097D" w14:textId="77777777" w:rsidTr="00944EB7">
                              <w:trPr>
                                <w:jc w:val="center"/>
                              </w:trPr>
                              <w:tc>
                                <w:tcPr>
                                  <w:tcW w:w="9799" w:type="dxa"/>
                                  <w:shd w:val="clear" w:color="auto" w:fill="auto"/>
                                </w:tcPr>
                                <w:p w14:paraId="15FC0D1C" w14:textId="77777777" w:rsidR="00547B8D" w:rsidRDefault="00547B8D">
                                  <w:pPr>
                                    <w:snapToGrid w:val="0"/>
                                    <w:rPr>
                                      <w:rFonts w:ascii="Arial" w:hAnsi="Arial" w:cs="Arial"/>
                                    </w:rPr>
                                  </w:pPr>
                                  <w:r>
                                    <w:rPr>
                                      <w:rFonts w:ascii="Arial" w:hAnsi="Arial" w:cs="Arial"/>
                                    </w:rPr>
                                    <w:t>DISPOSICIONES FINALES…………………………………………………………………..</w:t>
                                  </w:r>
                                </w:p>
                              </w:tc>
                              <w:tc>
                                <w:tcPr>
                                  <w:tcW w:w="975" w:type="dxa"/>
                                  <w:shd w:val="clear" w:color="auto" w:fill="auto"/>
                                </w:tcPr>
                                <w:p w14:paraId="018FA70B" w14:textId="3C4D7ECF" w:rsidR="00547B8D" w:rsidRDefault="001D4CDD">
                                  <w:pPr>
                                    <w:snapToGrid w:val="0"/>
                                    <w:jc w:val="center"/>
                                    <w:rPr>
                                      <w:rFonts w:ascii="Arial" w:hAnsi="Arial" w:cs="Arial"/>
                                    </w:rPr>
                                  </w:pPr>
                                  <w:r>
                                    <w:rPr>
                                      <w:rFonts w:ascii="Arial" w:hAnsi="Arial" w:cs="Arial"/>
                                    </w:rPr>
                                    <w:t>7</w:t>
                                  </w:r>
                                  <w:r w:rsidR="00E20AA0">
                                    <w:rPr>
                                      <w:rFonts w:ascii="Arial" w:hAnsi="Arial" w:cs="Arial"/>
                                    </w:rPr>
                                    <w:t>3</w:t>
                                  </w:r>
                                </w:p>
                              </w:tc>
                            </w:tr>
                            <w:tr w:rsidR="00547B8D" w14:paraId="3409FF21" w14:textId="77777777" w:rsidTr="00944EB7">
                              <w:trPr>
                                <w:jc w:val="center"/>
                              </w:trPr>
                              <w:tc>
                                <w:tcPr>
                                  <w:tcW w:w="9799" w:type="dxa"/>
                                  <w:shd w:val="clear" w:color="auto" w:fill="auto"/>
                                </w:tcPr>
                                <w:p w14:paraId="7260FEF6" w14:textId="77777777" w:rsidR="00547B8D" w:rsidRDefault="00547B8D">
                                  <w:pPr>
                                    <w:snapToGrid w:val="0"/>
                                    <w:jc w:val="both"/>
                                    <w:rPr>
                                      <w:rFonts w:ascii="Arial" w:hAnsi="Arial" w:cs="Arial"/>
                                    </w:rPr>
                                  </w:pPr>
                                  <w:r>
                                    <w:rPr>
                                      <w:rFonts w:ascii="Arial" w:hAnsi="Arial" w:cs="Arial"/>
                                    </w:rPr>
                                    <w:t>COORDINACIÓN GENERAL DE REVISIÓN, ACTUALIZACIÓN, DISEÑO Y TRANSCRIPCIÓN……………………………………………………………………………..</w:t>
                                  </w:r>
                                </w:p>
                              </w:tc>
                              <w:tc>
                                <w:tcPr>
                                  <w:tcW w:w="975" w:type="dxa"/>
                                  <w:shd w:val="clear" w:color="auto" w:fill="auto"/>
                                </w:tcPr>
                                <w:p w14:paraId="0E22272B" w14:textId="77777777" w:rsidR="00547B8D" w:rsidRDefault="00547B8D">
                                  <w:pPr>
                                    <w:snapToGrid w:val="0"/>
                                    <w:jc w:val="center"/>
                                    <w:rPr>
                                      <w:rFonts w:ascii="Arial" w:hAnsi="Arial" w:cs="Arial"/>
                                    </w:rPr>
                                  </w:pPr>
                                </w:p>
                                <w:p w14:paraId="4F456394" w14:textId="3FDB4512" w:rsidR="00547B8D" w:rsidRDefault="001D4CDD">
                                  <w:pPr>
                                    <w:jc w:val="center"/>
                                    <w:rPr>
                                      <w:rFonts w:ascii="Arial" w:hAnsi="Arial" w:cs="Arial"/>
                                    </w:rPr>
                                  </w:pPr>
                                  <w:r>
                                    <w:rPr>
                                      <w:rFonts w:ascii="Arial" w:hAnsi="Arial" w:cs="Arial"/>
                                    </w:rPr>
                                    <w:t>7</w:t>
                                  </w:r>
                                  <w:r w:rsidR="00E20AA0">
                                    <w:rPr>
                                      <w:rFonts w:ascii="Arial" w:hAnsi="Arial" w:cs="Arial"/>
                                    </w:rPr>
                                    <w:t>4</w:t>
                                  </w:r>
                                </w:p>
                              </w:tc>
                            </w:tr>
                          </w:tbl>
                          <w:p w14:paraId="7E8D7112" w14:textId="77777777" w:rsidR="00547B8D" w:rsidRDefault="00547B8D" w:rsidP="00E82CDC">
                            <w: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9B1BC3" id="_x0000_t202" coordsize="21600,21600" o:spt="202" path="m,l,21600r21600,l21600,xe">
                <v:stroke joinstyle="miter"/>
                <v:path gradientshapeok="t" o:connecttype="rect"/>
              </v:shapetype>
              <v:shape id="Text Box 138" o:spid="_x0000_s1026" type="#_x0000_t202" style="position:absolute;left:0;text-align:left;margin-left:-13.9pt;margin-top:16.35pt;width:565.3pt;height:274.1pt;z-index:251676672;visibility:visible;mso-wrap-style:square;mso-width-percent:0;mso-height-percent:0;mso-wrap-distance-left:0;mso-wrap-distance-top:0;mso-wrap-distance-right:7.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" stroked="f">
                <v:fill opacity="0"/>
                <v:textbox inset="0,0,0,0">
                  <w:txbxContent>
                    <w:tbl>
                      <w:tblPr>
                        <w:tblW w:w="0" w:type="auto"/>
                        <w:jc w:val="center"/>
                        <w:tblLayout w:type="fixed"/>
                        <w:tblLook w:val="0000" w:firstRow="0" w:lastRow="0" w:firstColumn="0" w:lastColumn="0" w:noHBand="0" w:noVBand="0"/>
                      </w:tblPr>
                      <w:tblGrid>
                        <w:gridCol w:w="9799"/>
                        <w:gridCol w:w="975"/>
                      </w:tblGrid>
                      <w:tr w:rsidR="00547B8D" w14:paraId="42995DB4" w14:textId="77777777" w:rsidTr="00944EB7">
                        <w:trPr>
                          <w:jc w:val="center"/>
                        </w:trPr>
                        <w:tc>
                          <w:tcPr>
                            <w:tcW w:w="9799" w:type="dxa"/>
                            <w:shd w:val="clear" w:color="auto" w:fill="auto"/>
                          </w:tcPr>
                          <w:p w14:paraId="1F58CACB" w14:textId="77777777" w:rsidR="00547B8D" w:rsidRDefault="00547B8D">
                            <w:pPr>
                              <w:snapToGrid w:val="0"/>
                              <w:rPr>
                                <w:rFonts w:ascii="Arial" w:hAnsi="Arial" w:cs="Arial"/>
                              </w:rPr>
                            </w:pPr>
                          </w:p>
                        </w:tc>
                        <w:tc>
                          <w:tcPr>
                            <w:tcW w:w="975" w:type="dxa"/>
                            <w:shd w:val="clear" w:color="auto" w:fill="auto"/>
                          </w:tcPr>
                          <w:p w14:paraId="2C689142" w14:textId="77777777" w:rsidR="00547B8D" w:rsidRDefault="00547B8D">
                            <w:pPr>
                              <w:snapToGrid w:val="0"/>
                              <w:jc w:val="center"/>
                              <w:rPr>
                                <w:rFonts w:ascii="Arial" w:hAnsi="Arial" w:cs="Arial"/>
                                <w:b/>
                              </w:rPr>
                            </w:pPr>
                            <w:r>
                              <w:rPr>
                                <w:rFonts w:ascii="Arial" w:hAnsi="Arial" w:cs="Arial"/>
                                <w:b/>
                              </w:rPr>
                              <w:t>PÁG.</w:t>
                            </w:r>
                          </w:p>
                        </w:tc>
                      </w:tr>
                      <w:tr w:rsidR="00547B8D" w14:paraId="13B7C633" w14:textId="77777777" w:rsidTr="00944EB7">
                        <w:trPr>
                          <w:jc w:val="center"/>
                        </w:trPr>
                        <w:tc>
                          <w:tcPr>
                            <w:tcW w:w="9799" w:type="dxa"/>
                            <w:shd w:val="clear" w:color="auto" w:fill="auto"/>
                          </w:tcPr>
                          <w:p w14:paraId="10AC9C3C" w14:textId="77777777" w:rsidR="00547B8D" w:rsidRDefault="00547B8D">
                            <w:pPr>
                              <w:snapToGrid w:val="0"/>
                              <w:rPr>
                                <w:rFonts w:ascii="Arial" w:hAnsi="Arial" w:cs="Arial"/>
                              </w:rPr>
                            </w:pPr>
                            <w:r>
                              <w:rPr>
                                <w:rFonts w:ascii="Arial" w:hAnsi="Arial" w:cs="Arial"/>
                              </w:rPr>
                              <w:t>INTRODUCCIÓN………………………………………………………………………………</w:t>
                            </w:r>
                          </w:p>
                        </w:tc>
                        <w:tc>
                          <w:tcPr>
                            <w:tcW w:w="975" w:type="dxa"/>
                            <w:shd w:val="clear" w:color="auto" w:fill="auto"/>
                          </w:tcPr>
                          <w:p w14:paraId="48F2551B" w14:textId="77777777" w:rsidR="00547B8D" w:rsidRDefault="00547B8D">
                            <w:pPr>
                              <w:snapToGrid w:val="0"/>
                              <w:jc w:val="center"/>
                              <w:rPr>
                                <w:rFonts w:ascii="Arial" w:hAnsi="Arial" w:cs="Arial"/>
                              </w:rPr>
                            </w:pPr>
                            <w:r>
                              <w:rPr>
                                <w:rFonts w:ascii="Arial" w:hAnsi="Arial" w:cs="Arial"/>
                              </w:rPr>
                              <w:t>6</w:t>
                            </w:r>
                          </w:p>
                        </w:tc>
                      </w:tr>
                      <w:tr w:rsidR="00547B8D" w14:paraId="3AFDEBA0" w14:textId="77777777" w:rsidTr="00944EB7">
                        <w:trPr>
                          <w:jc w:val="center"/>
                        </w:trPr>
                        <w:tc>
                          <w:tcPr>
                            <w:tcW w:w="9799" w:type="dxa"/>
                            <w:shd w:val="clear" w:color="auto" w:fill="auto"/>
                          </w:tcPr>
                          <w:p w14:paraId="0C3B60C2" w14:textId="77777777" w:rsidR="00547B8D" w:rsidRDefault="00547B8D">
                            <w:pPr>
                              <w:snapToGrid w:val="0"/>
                              <w:rPr>
                                <w:rFonts w:ascii="Arial" w:hAnsi="Arial" w:cs="Arial"/>
                              </w:rPr>
                            </w:pPr>
                            <w:r>
                              <w:rPr>
                                <w:rFonts w:ascii="Arial" w:hAnsi="Arial" w:cs="Arial"/>
                              </w:rPr>
                              <w:t>OBJETIVOS DEL MANUAL…………………………………………………………………..</w:t>
                            </w:r>
                          </w:p>
                        </w:tc>
                        <w:tc>
                          <w:tcPr>
                            <w:tcW w:w="975" w:type="dxa"/>
                            <w:shd w:val="clear" w:color="auto" w:fill="auto"/>
                          </w:tcPr>
                          <w:p w14:paraId="5CFB97DD" w14:textId="44408D56" w:rsidR="00547B8D" w:rsidRDefault="00DC5786">
                            <w:pPr>
                              <w:snapToGrid w:val="0"/>
                              <w:jc w:val="center"/>
                              <w:rPr>
                                <w:rFonts w:ascii="Arial" w:hAnsi="Arial" w:cs="Arial"/>
                              </w:rPr>
                            </w:pPr>
                            <w:r>
                              <w:rPr>
                                <w:rFonts w:ascii="Arial" w:hAnsi="Arial" w:cs="Arial"/>
                              </w:rPr>
                              <w:t>9</w:t>
                            </w:r>
                          </w:p>
                        </w:tc>
                      </w:tr>
                      <w:tr w:rsidR="00547B8D" w14:paraId="03EDCD89" w14:textId="77777777" w:rsidTr="00944EB7">
                        <w:trPr>
                          <w:jc w:val="center"/>
                        </w:trPr>
                        <w:tc>
                          <w:tcPr>
                            <w:tcW w:w="9799" w:type="dxa"/>
                            <w:shd w:val="clear" w:color="auto" w:fill="auto"/>
                          </w:tcPr>
                          <w:p w14:paraId="3A453A02" w14:textId="77777777" w:rsidR="00547B8D" w:rsidRDefault="00547B8D">
                            <w:pPr>
                              <w:snapToGrid w:val="0"/>
                              <w:rPr>
                                <w:rFonts w:ascii="Arial" w:hAnsi="Arial" w:cs="Arial"/>
                              </w:rPr>
                            </w:pPr>
                            <w:r>
                              <w:rPr>
                                <w:rFonts w:ascii="Arial" w:hAnsi="Arial" w:cs="Arial"/>
                              </w:rPr>
                              <w:t>ALCANCE, VIGENCIA, DEROGACIÓN…………………………………………………….</w:t>
                            </w:r>
                          </w:p>
                        </w:tc>
                        <w:tc>
                          <w:tcPr>
                            <w:tcW w:w="975" w:type="dxa"/>
                            <w:shd w:val="clear" w:color="auto" w:fill="auto"/>
                          </w:tcPr>
                          <w:p w14:paraId="0CCF3340" w14:textId="51A6131D" w:rsidR="00547B8D" w:rsidRDefault="00DC5786" w:rsidP="00A43DD9">
                            <w:pPr>
                              <w:snapToGrid w:val="0"/>
                              <w:jc w:val="center"/>
                              <w:rPr>
                                <w:rFonts w:ascii="Arial" w:hAnsi="Arial" w:cs="Arial"/>
                              </w:rPr>
                            </w:pPr>
                            <w:r>
                              <w:rPr>
                                <w:rFonts w:ascii="Arial" w:hAnsi="Arial" w:cs="Arial"/>
                              </w:rPr>
                              <w:t>10</w:t>
                            </w:r>
                          </w:p>
                        </w:tc>
                      </w:tr>
                      <w:tr w:rsidR="00547B8D" w14:paraId="114818E2" w14:textId="77777777" w:rsidTr="00944EB7">
                        <w:trPr>
                          <w:jc w:val="center"/>
                        </w:trPr>
                        <w:tc>
                          <w:tcPr>
                            <w:tcW w:w="9799" w:type="dxa"/>
                            <w:shd w:val="clear" w:color="auto" w:fill="auto"/>
                          </w:tcPr>
                          <w:p w14:paraId="54F2A57C" w14:textId="77777777" w:rsidR="00547B8D" w:rsidRDefault="00547B8D">
                            <w:pPr>
                              <w:snapToGrid w:val="0"/>
                              <w:rPr>
                                <w:rFonts w:ascii="Arial" w:hAnsi="Arial" w:cs="Arial"/>
                              </w:rPr>
                            </w:pPr>
                            <w:r>
                              <w:rPr>
                                <w:rFonts w:ascii="Arial" w:hAnsi="Arial" w:cs="Arial"/>
                              </w:rPr>
                              <w:t xml:space="preserve">NORMAS GENERALES PARA EL USO DEL MANUAL………………………………….                                                                                             </w:t>
                            </w:r>
                          </w:p>
                        </w:tc>
                        <w:tc>
                          <w:tcPr>
                            <w:tcW w:w="975" w:type="dxa"/>
                            <w:shd w:val="clear" w:color="auto" w:fill="auto"/>
                          </w:tcPr>
                          <w:p w14:paraId="7BC36008" w14:textId="51400880" w:rsidR="00547B8D" w:rsidRDefault="001D4CDD" w:rsidP="0015404D">
                            <w:pPr>
                              <w:snapToGrid w:val="0"/>
                              <w:jc w:val="center"/>
                              <w:rPr>
                                <w:rFonts w:ascii="Arial" w:hAnsi="Arial" w:cs="Arial"/>
                              </w:rPr>
                            </w:pPr>
                            <w:r>
                              <w:rPr>
                                <w:rFonts w:ascii="Arial" w:hAnsi="Arial" w:cs="Arial"/>
                              </w:rPr>
                              <w:t>11</w:t>
                            </w:r>
                          </w:p>
                        </w:tc>
                      </w:tr>
                      <w:tr w:rsidR="00547B8D" w14:paraId="098B9AC4" w14:textId="77777777" w:rsidTr="00944EB7">
                        <w:trPr>
                          <w:jc w:val="center"/>
                        </w:trPr>
                        <w:tc>
                          <w:tcPr>
                            <w:tcW w:w="9799" w:type="dxa"/>
                            <w:shd w:val="clear" w:color="auto" w:fill="auto"/>
                          </w:tcPr>
                          <w:p w14:paraId="15EF40E3" w14:textId="77777777" w:rsidR="00547B8D" w:rsidRDefault="00547B8D">
                            <w:pPr>
                              <w:snapToGrid w:val="0"/>
                              <w:rPr>
                                <w:rFonts w:ascii="Arial" w:hAnsi="Arial" w:cs="Arial"/>
                              </w:rPr>
                            </w:pPr>
                            <w:r>
                              <w:rPr>
                                <w:rFonts w:ascii="Arial" w:hAnsi="Arial" w:cs="Arial"/>
                              </w:rPr>
                              <w:t>INSTRUCCIONES PARA EL USO DEL PRESENTE MANUAL………………………….</w:t>
                            </w:r>
                          </w:p>
                        </w:tc>
                        <w:tc>
                          <w:tcPr>
                            <w:tcW w:w="975" w:type="dxa"/>
                            <w:shd w:val="clear" w:color="auto" w:fill="auto"/>
                          </w:tcPr>
                          <w:p w14:paraId="16991371" w14:textId="4DC72088" w:rsidR="00547B8D" w:rsidRDefault="00547B8D">
                            <w:pPr>
                              <w:snapToGrid w:val="0"/>
                              <w:jc w:val="center"/>
                              <w:rPr>
                                <w:rFonts w:ascii="Arial" w:hAnsi="Arial" w:cs="Arial"/>
                              </w:rPr>
                            </w:pPr>
                            <w:r>
                              <w:rPr>
                                <w:rFonts w:ascii="Arial" w:hAnsi="Arial" w:cs="Arial"/>
                              </w:rPr>
                              <w:t>1</w:t>
                            </w:r>
                            <w:r w:rsidR="001D4CDD">
                              <w:rPr>
                                <w:rFonts w:ascii="Arial" w:hAnsi="Arial" w:cs="Arial"/>
                              </w:rPr>
                              <w:t>2</w:t>
                            </w:r>
                          </w:p>
                        </w:tc>
                      </w:tr>
                      <w:tr w:rsidR="00547B8D" w14:paraId="2E2D71E0" w14:textId="77777777" w:rsidTr="00944EB7">
                        <w:trPr>
                          <w:jc w:val="center"/>
                        </w:trPr>
                        <w:tc>
                          <w:tcPr>
                            <w:tcW w:w="9799" w:type="dxa"/>
                            <w:shd w:val="clear" w:color="auto" w:fill="auto"/>
                          </w:tcPr>
                          <w:p w14:paraId="4BBCF3F8" w14:textId="77777777" w:rsidR="00547B8D" w:rsidRDefault="00547B8D">
                            <w:pPr>
                              <w:snapToGrid w:val="0"/>
                              <w:rPr>
                                <w:rFonts w:ascii="Arial" w:hAnsi="Arial" w:cs="Arial"/>
                              </w:rPr>
                            </w:pPr>
                            <w:r>
                              <w:rPr>
                                <w:rFonts w:ascii="Arial" w:hAnsi="Arial" w:cs="Arial"/>
                              </w:rPr>
                              <w:t>BASAMENTO LEGAL…………………………………………………………………………</w:t>
                            </w:r>
                          </w:p>
                        </w:tc>
                        <w:tc>
                          <w:tcPr>
                            <w:tcW w:w="975" w:type="dxa"/>
                            <w:shd w:val="clear" w:color="auto" w:fill="auto"/>
                          </w:tcPr>
                          <w:p w14:paraId="2AE855B9" w14:textId="6966321F" w:rsidR="00547B8D" w:rsidRDefault="00547B8D">
                            <w:pPr>
                              <w:snapToGrid w:val="0"/>
                              <w:jc w:val="center"/>
                              <w:rPr>
                                <w:rFonts w:ascii="Arial" w:hAnsi="Arial" w:cs="Arial"/>
                              </w:rPr>
                            </w:pPr>
                            <w:r>
                              <w:rPr>
                                <w:rFonts w:ascii="Arial" w:hAnsi="Arial" w:cs="Arial"/>
                              </w:rPr>
                              <w:t>1</w:t>
                            </w:r>
                            <w:r w:rsidR="001D4CDD">
                              <w:rPr>
                                <w:rFonts w:ascii="Arial" w:hAnsi="Arial" w:cs="Arial"/>
                              </w:rPr>
                              <w:t>3</w:t>
                            </w:r>
                          </w:p>
                        </w:tc>
                      </w:tr>
                      <w:tr w:rsidR="00547B8D" w14:paraId="15F8C9F5" w14:textId="77777777" w:rsidTr="00944EB7">
                        <w:trPr>
                          <w:jc w:val="center"/>
                        </w:trPr>
                        <w:tc>
                          <w:tcPr>
                            <w:tcW w:w="9799" w:type="dxa"/>
                            <w:shd w:val="clear" w:color="auto" w:fill="auto"/>
                          </w:tcPr>
                          <w:p w14:paraId="207665C9" w14:textId="77777777" w:rsidR="00547B8D" w:rsidRDefault="00547B8D">
                            <w:pPr>
                              <w:snapToGrid w:val="0"/>
                              <w:rPr>
                                <w:rFonts w:ascii="Arial" w:hAnsi="Arial" w:cs="Arial"/>
                              </w:rPr>
                            </w:pPr>
                            <w:r>
                              <w:rPr>
                                <w:rFonts w:ascii="Arial" w:hAnsi="Arial" w:cs="Arial"/>
                              </w:rPr>
                              <w:t>MATERIAL Y EQUIPO TÉCNICO……………………………………………………………</w:t>
                            </w:r>
                          </w:p>
                        </w:tc>
                        <w:tc>
                          <w:tcPr>
                            <w:tcW w:w="975" w:type="dxa"/>
                            <w:shd w:val="clear" w:color="auto" w:fill="auto"/>
                          </w:tcPr>
                          <w:p w14:paraId="792B8777" w14:textId="63084C69" w:rsidR="00547B8D" w:rsidRDefault="001D4CDD">
                            <w:pPr>
                              <w:snapToGrid w:val="0"/>
                              <w:jc w:val="center"/>
                              <w:rPr>
                                <w:rFonts w:ascii="Arial" w:hAnsi="Arial" w:cs="Arial"/>
                              </w:rPr>
                            </w:pPr>
                            <w:r>
                              <w:rPr>
                                <w:rFonts w:ascii="Arial" w:hAnsi="Arial" w:cs="Arial"/>
                              </w:rPr>
                              <w:t>17</w:t>
                            </w:r>
                          </w:p>
                        </w:tc>
                      </w:tr>
                      <w:tr w:rsidR="00547B8D" w14:paraId="1F001FD3" w14:textId="77777777" w:rsidTr="00944EB7">
                        <w:trPr>
                          <w:jc w:val="center"/>
                        </w:trPr>
                        <w:tc>
                          <w:tcPr>
                            <w:tcW w:w="9799" w:type="dxa"/>
                            <w:shd w:val="clear" w:color="auto" w:fill="auto"/>
                          </w:tcPr>
                          <w:p w14:paraId="04687ADF" w14:textId="77777777" w:rsidR="00547B8D" w:rsidRDefault="00547B8D">
                            <w:pPr>
                              <w:snapToGrid w:val="0"/>
                              <w:jc w:val="both"/>
                              <w:rPr>
                                <w:rFonts w:ascii="Arial" w:hAnsi="Arial" w:cs="Arial"/>
                              </w:rPr>
                            </w:pPr>
                            <w:r>
                              <w:rPr>
                                <w:rFonts w:ascii="Arial" w:hAnsi="Arial" w:cs="Arial"/>
                              </w:rPr>
                              <w:t>PROCEDIMIENTOS GENERALES DEL SERVICIO DE RESGUARDO NACIONAL MINERO………………………………………………………………………………………..</w:t>
                            </w:r>
                          </w:p>
                        </w:tc>
                        <w:tc>
                          <w:tcPr>
                            <w:tcW w:w="975" w:type="dxa"/>
                            <w:shd w:val="clear" w:color="auto" w:fill="auto"/>
                          </w:tcPr>
                          <w:p w14:paraId="373E7FB3" w14:textId="77777777" w:rsidR="00547B8D" w:rsidRDefault="00547B8D">
                            <w:pPr>
                              <w:snapToGrid w:val="0"/>
                              <w:jc w:val="center"/>
                              <w:rPr>
                                <w:rFonts w:ascii="Arial" w:hAnsi="Arial" w:cs="Arial"/>
                              </w:rPr>
                            </w:pPr>
                          </w:p>
                          <w:p w14:paraId="73B5C2D3" w14:textId="689A58C7" w:rsidR="00547B8D" w:rsidRDefault="001D4CDD">
                            <w:pPr>
                              <w:jc w:val="center"/>
                              <w:rPr>
                                <w:rFonts w:ascii="Arial" w:hAnsi="Arial" w:cs="Arial"/>
                              </w:rPr>
                            </w:pPr>
                            <w:r>
                              <w:rPr>
                                <w:rFonts w:ascii="Arial" w:hAnsi="Arial" w:cs="Arial"/>
                              </w:rPr>
                              <w:t>18</w:t>
                            </w:r>
                          </w:p>
                        </w:tc>
                      </w:tr>
                      <w:tr w:rsidR="00547B8D" w14:paraId="72B6F3CE" w14:textId="77777777" w:rsidTr="00944EB7">
                        <w:trPr>
                          <w:jc w:val="center"/>
                        </w:trPr>
                        <w:tc>
                          <w:tcPr>
                            <w:tcW w:w="9799" w:type="dxa"/>
                            <w:shd w:val="clear" w:color="auto" w:fill="auto"/>
                          </w:tcPr>
                          <w:p w14:paraId="62D1AF34" w14:textId="77777777" w:rsidR="00547B8D" w:rsidRDefault="00547B8D">
                            <w:pPr>
                              <w:snapToGrid w:val="0"/>
                              <w:jc w:val="both"/>
                              <w:rPr>
                                <w:rFonts w:ascii="Arial" w:hAnsi="Arial" w:cs="Arial"/>
                              </w:rPr>
                            </w:pPr>
                            <w:r>
                              <w:rPr>
                                <w:rFonts w:ascii="Arial" w:hAnsi="Arial" w:cs="Arial"/>
                              </w:rPr>
                              <w:t>AYUDAS GRÁFICAS PARA APOYAR LOS PROCEDIMIENTOS DE RESGUARDO NACIONAL MINERO………………………………………………………………………….</w:t>
                            </w:r>
                          </w:p>
                        </w:tc>
                        <w:tc>
                          <w:tcPr>
                            <w:tcW w:w="975" w:type="dxa"/>
                            <w:shd w:val="clear" w:color="auto" w:fill="auto"/>
                          </w:tcPr>
                          <w:p w14:paraId="213B37A8" w14:textId="77777777" w:rsidR="00547B8D" w:rsidRDefault="00547B8D">
                            <w:pPr>
                              <w:snapToGrid w:val="0"/>
                              <w:jc w:val="center"/>
                              <w:rPr>
                                <w:rFonts w:ascii="Arial" w:hAnsi="Arial" w:cs="Arial"/>
                              </w:rPr>
                            </w:pPr>
                          </w:p>
                          <w:p w14:paraId="77D2F2BB" w14:textId="396B428F" w:rsidR="00547B8D" w:rsidRDefault="00E20AA0">
                            <w:pPr>
                              <w:jc w:val="center"/>
                              <w:rPr>
                                <w:rFonts w:ascii="Arial" w:hAnsi="Arial" w:cs="Arial"/>
                              </w:rPr>
                            </w:pPr>
                            <w:r>
                              <w:rPr>
                                <w:rFonts w:ascii="Arial" w:hAnsi="Arial" w:cs="Arial"/>
                              </w:rPr>
                              <w:t>60</w:t>
                            </w:r>
                          </w:p>
                        </w:tc>
                      </w:tr>
                      <w:tr w:rsidR="00547B8D" w14:paraId="31D27E2B" w14:textId="77777777" w:rsidTr="00944EB7">
                        <w:trPr>
                          <w:jc w:val="center"/>
                        </w:trPr>
                        <w:tc>
                          <w:tcPr>
                            <w:tcW w:w="9799" w:type="dxa"/>
                            <w:shd w:val="clear" w:color="auto" w:fill="auto"/>
                          </w:tcPr>
                          <w:p w14:paraId="6FB41A0C" w14:textId="77777777" w:rsidR="00547B8D" w:rsidRDefault="00547B8D">
                            <w:pPr>
                              <w:snapToGrid w:val="0"/>
                              <w:rPr>
                                <w:rFonts w:ascii="Arial" w:hAnsi="Arial" w:cs="Arial"/>
                              </w:rPr>
                            </w:pPr>
                            <w:r>
                              <w:rPr>
                                <w:rFonts w:ascii="Arial" w:hAnsi="Arial" w:cs="Arial"/>
                              </w:rPr>
                              <w:t>GLOSARIO DE TÉRMINOS…………………….……………………………………………</w:t>
                            </w:r>
                          </w:p>
                        </w:tc>
                        <w:tc>
                          <w:tcPr>
                            <w:tcW w:w="975" w:type="dxa"/>
                            <w:shd w:val="clear" w:color="auto" w:fill="auto"/>
                          </w:tcPr>
                          <w:p w14:paraId="6B583412" w14:textId="4B298744" w:rsidR="00547B8D" w:rsidRDefault="001D4CDD">
                            <w:pPr>
                              <w:snapToGrid w:val="0"/>
                              <w:jc w:val="center"/>
                              <w:rPr>
                                <w:rFonts w:ascii="Arial" w:hAnsi="Arial" w:cs="Arial"/>
                              </w:rPr>
                            </w:pPr>
                            <w:r>
                              <w:rPr>
                                <w:rFonts w:ascii="Arial" w:hAnsi="Arial" w:cs="Arial"/>
                              </w:rPr>
                              <w:t>6</w:t>
                            </w:r>
                            <w:r w:rsidR="00E20AA0">
                              <w:rPr>
                                <w:rFonts w:ascii="Arial" w:hAnsi="Arial" w:cs="Arial"/>
                              </w:rPr>
                              <w:t>1</w:t>
                            </w:r>
                          </w:p>
                        </w:tc>
                      </w:tr>
                      <w:tr w:rsidR="00547B8D" w14:paraId="302844D8" w14:textId="77777777" w:rsidTr="00944EB7">
                        <w:trPr>
                          <w:jc w:val="center"/>
                        </w:trPr>
                        <w:tc>
                          <w:tcPr>
                            <w:tcW w:w="9799" w:type="dxa"/>
                            <w:shd w:val="clear" w:color="auto" w:fill="auto"/>
                          </w:tcPr>
                          <w:p w14:paraId="733EF330" w14:textId="324469F5" w:rsidR="00547B8D" w:rsidRDefault="00547B8D">
                            <w:pPr>
                              <w:snapToGrid w:val="0"/>
                              <w:rPr>
                                <w:rFonts w:ascii="Arial" w:hAnsi="Arial" w:cs="Arial"/>
                              </w:rPr>
                            </w:pPr>
                            <w:r>
                              <w:rPr>
                                <w:rFonts w:ascii="Arial" w:hAnsi="Arial" w:cs="Arial"/>
                              </w:rPr>
                              <w:t>ABREVIATURAS………………………………………………………………………………</w:t>
                            </w:r>
                          </w:p>
                        </w:tc>
                        <w:tc>
                          <w:tcPr>
                            <w:tcW w:w="975" w:type="dxa"/>
                            <w:shd w:val="clear" w:color="auto" w:fill="auto"/>
                          </w:tcPr>
                          <w:p w14:paraId="510461C9" w14:textId="09D688B0" w:rsidR="00547B8D" w:rsidRDefault="00547B8D">
                            <w:pPr>
                              <w:snapToGrid w:val="0"/>
                              <w:jc w:val="center"/>
                              <w:rPr>
                                <w:rFonts w:ascii="Arial" w:hAnsi="Arial" w:cs="Arial"/>
                              </w:rPr>
                            </w:pPr>
                            <w:r>
                              <w:rPr>
                                <w:rFonts w:ascii="Arial" w:hAnsi="Arial" w:cs="Arial"/>
                              </w:rPr>
                              <w:t>6</w:t>
                            </w:r>
                            <w:r w:rsidR="00401809">
                              <w:rPr>
                                <w:rFonts w:ascii="Arial" w:hAnsi="Arial" w:cs="Arial"/>
                              </w:rPr>
                              <w:t>8</w:t>
                            </w:r>
                          </w:p>
                        </w:tc>
                      </w:tr>
                      <w:tr w:rsidR="00547B8D" w14:paraId="78FCD172" w14:textId="77777777" w:rsidTr="00944EB7">
                        <w:trPr>
                          <w:jc w:val="center"/>
                        </w:trPr>
                        <w:tc>
                          <w:tcPr>
                            <w:tcW w:w="9799" w:type="dxa"/>
                            <w:shd w:val="clear" w:color="auto" w:fill="auto"/>
                          </w:tcPr>
                          <w:p w14:paraId="13E5F0BB" w14:textId="77777777" w:rsidR="00547B8D" w:rsidRDefault="00547B8D">
                            <w:pPr>
                              <w:snapToGrid w:val="0"/>
                              <w:rPr>
                                <w:rFonts w:ascii="Arial" w:hAnsi="Arial" w:cs="Arial"/>
                              </w:rPr>
                            </w:pPr>
                            <w:r>
                              <w:rPr>
                                <w:rFonts w:ascii="Arial" w:hAnsi="Arial" w:cs="Arial"/>
                              </w:rPr>
                              <w:t>DIRECTORIO DE ORGANISMOS…………………………………………………………..</w:t>
                            </w:r>
                          </w:p>
                        </w:tc>
                        <w:tc>
                          <w:tcPr>
                            <w:tcW w:w="975" w:type="dxa"/>
                            <w:shd w:val="clear" w:color="auto" w:fill="auto"/>
                          </w:tcPr>
                          <w:p w14:paraId="7750FCBD" w14:textId="0FDEEC53" w:rsidR="00547B8D" w:rsidRDefault="001D4CDD">
                            <w:pPr>
                              <w:snapToGrid w:val="0"/>
                              <w:jc w:val="center"/>
                              <w:rPr>
                                <w:rFonts w:ascii="Arial" w:hAnsi="Arial" w:cs="Arial"/>
                              </w:rPr>
                            </w:pPr>
                            <w:r>
                              <w:rPr>
                                <w:rFonts w:ascii="Arial" w:hAnsi="Arial" w:cs="Arial"/>
                              </w:rPr>
                              <w:t>7</w:t>
                            </w:r>
                            <w:r w:rsidR="00E20AA0">
                              <w:rPr>
                                <w:rFonts w:ascii="Arial" w:hAnsi="Arial" w:cs="Arial"/>
                              </w:rPr>
                              <w:t>1</w:t>
                            </w:r>
                          </w:p>
                        </w:tc>
                      </w:tr>
                      <w:tr w:rsidR="00547B8D" w14:paraId="7F08097D" w14:textId="77777777" w:rsidTr="00944EB7">
                        <w:trPr>
                          <w:jc w:val="center"/>
                        </w:trPr>
                        <w:tc>
                          <w:tcPr>
                            <w:tcW w:w="9799" w:type="dxa"/>
                            <w:shd w:val="clear" w:color="auto" w:fill="auto"/>
                          </w:tcPr>
                          <w:p w14:paraId="15FC0D1C" w14:textId="77777777" w:rsidR="00547B8D" w:rsidRDefault="00547B8D">
                            <w:pPr>
                              <w:snapToGrid w:val="0"/>
                              <w:rPr>
                                <w:rFonts w:ascii="Arial" w:hAnsi="Arial" w:cs="Arial"/>
                              </w:rPr>
                            </w:pPr>
                            <w:r>
                              <w:rPr>
                                <w:rFonts w:ascii="Arial" w:hAnsi="Arial" w:cs="Arial"/>
                              </w:rPr>
                              <w:t>DISPOSICIONES FINALES…………………………………………………………………..</w:t>
                            </w:r>
                          </w:p>
                        </w:tc>
                        <w:tc>
                          <w:tcPr>
                            <w:tcW w:w="975" w:type="dxa"/>
                            <w:shd w:val="clear" w:color="auto" w:fill="auto"/>
                          </w:tcPr>
                          <w:p w14:paraId="018FA70B" w14:textId="3C4D7ECF" w:rsidR="00547B8D" w:rsidRDefault="001D4CDD">
                            <w:pPr>
                              <w:snapToGrid w:val="0"/>
                              <w:jc w:val="center"/>
                              <w:rPr>
                                <w:rFonts w:ascii="Arial" w:hAnsi="Arial" w:cs="Arial"/>
                              </w:rPr>
                            </w:pPr>
                            <w:r>
                              <w:rPr>
                                <w:rFonts w:ascii="Arial" w:hAnsi="Arial" w:cs="Arial"/>
                              </w:rPr>
                              <w:t>7</w:t>
                            </w:r>
                            <w:r w:rsidR="00E20AA0">
                              <w:rPr>
                                <w:rFonts w:ascii="Arial" w:hAnsi="Arial" w:cs="Arial"/>
                              </w:rPr>
                              <w:t>3</w:t>
                            </w:r>
                          </w:p>
                        </w:tc>
                      </w:tr>
                      <w:tr w:rsidR="00547B8D" w14:paraId="3409FF21" w14:textId="77777777" w:rsidTr="00944EB7">
                        <w:trPr>
                          <w:jc w:val="center"/>
                        </w:trPr>
                        <w:tc>
                          <w:tcPr>
                            <w:tcW w:w="9799" w:type="dxa"/>
                            <w:shd w:val="clear" w:color="auto" w:fill="auto"/>
                          </w:tcPr>
                          <w:p w14:paraId="7260FEF6" w14:textId="77777777" w:rsidR="00547B8D" w:rsidRDefault="00547B8D">
                            <w:pPr>
                              <w:snapToGrid w:val="0"/>
                              <w:jc w:val="both"/>
                              <w:rPr>
                                <w:rFonts w:ascii="Arial" w:hAnsi="Arial" w:cs="Arial"/>
                              </w:rPr>
                            </w:pPr>
                            <w:r>
                              <w:rPr>
                                <w:rFonts w:ascii="Arial" w:hAnsi="Arial" w:cs="Arial"/>
                              </w:rPr>
                              <w:t>COORDINACIÓN GENERAL DE REVISIÓN, ACTUALIZACIÓN, DISEÑO Y TRANSCRIPCIÓN……………………………………………………………………………..</w:t>
                            </w:r>
                          </w:p>
                        </w:tc>
                        <w:tc>
                          <w:tcPr>
                            <w:tcW w:w="975" w:type="dxa"/>
                            <w:shd w:val="clear" w:color="auto" w:fill="auto"/>
                          </w:tcPr>
                          <w:p w14:paraId="0E22272B" w14:textId="77777777" w:rsidR="00547B8D" w:rsidRDefault="00547B8D">
                            <w:pPr>
                              <w:snapToGrid w:val="0"/>
                              <w:jc w:val="center"/>
                              <w:rPr>
                                <w:rFonts w:ascii="Arial" w:hAnsi="Arial" w:cs="Arial"/>
                              </w:rPr>
                            </w:pPr>
                          </w:p>
                          <w:p w14:paraId="4F456394" w14:textId="3FDB4512" w:rsidR="00547B8D" w:rsidRDefault="001D4CDD">
                            <w:pPr>
                              <w:jc w:val="center"/>
                              <w:rPr>
                                <w:rFonts w:ascii="Arial" w:hAnsi="Arial" w:cs="Arial"/>
                              </w:rPr>
                            </w:pPr>
                            <w:r>
                              <w:rPr>
                                <w:rFonts w:ascii="Arial" w:hAnsi="Arial" w:cs="Arial"/>
                              </w:rPr>
                              <w:t>7</w:t>
                            </w:r>
                            <w:r w:rsidR="00E20AA0">
                              <w:rPr>
                                <w:rFonts w:ascii="Arial" w:hAnsi="Arial" w:cs="Arial"/>
                              </w:rPr>
                              <w:t>4</w:t>
                            </w:r>
                          </w:p>
                        </w:tc>
                      </w:tr>
                    </w:tbl>
                    <w:p w14:paraId="7E8D7112" w14:textId="77777777" w:rsidR="00547B8D" w:rsidRDefault="00547B8D" w:rsidP="00E82CDC">
                      <w:r>
                        <w:t xml:space="preserve"> </w:t>
                      </w:r>
                    </w:p>
                  </w:txbxContent>
                </v:textbox>
                <w10:wrap type="square" side="largest"/>
              </v:shape>
            </w:pict>
          </mc:Fallback>
        </mc:AlternateContent>
      </w:r>
    </w:p>
    <w:p w14:paraId="21511AAD" w14:textId="77777777" w:rsidR="00E82CDC" w:rsidRPr="00E541BE" w:rsidRDefault="00E82CDC" w:rsidP="00523E57">
      <w:pPr>
        <w:pStyle w:val="Encabezado1"/>
        <w:tabs>
          <w:tab w:val="left" w:pos="0"/>
        </w:tabs>
        <w:rPr>
          <w:szCs w:val="24"/>
          <w:lang w:val="es-VE"/>
        </w:rPr>
      </w:pPr>
      <w:r w:rsidRPr="00E541BE">
        <w:rPr>
          <w:szCs w:val="24"/>
          <w:lang w:val="es-VE"/>
        </w:rPr>
        <w:lastRenderedPageBreak/>
        <w:t>INTRODUCCIÓN</w:t>
      </w:r>
    </w:p>
    <w:p w14:paraId="3F792282" w14:textId="77777777" w:rsidR="00E82CDC" w:rsidRPr="00523E57" w:rsidRDefault="00E82CDC" w:rsidP="00EF33D0">
      <w:pPr>
        <w:tabs>
          <w:tab w:val="left" w:pos="0"/>
        </w:tabs>
        <w:ind w:left="709"/>
        <w:rPr>
          <w:rFonts w:ascii="Arial" w:hAnsi="Arial" w:cs="Arial"/>
          <w:sz w:val="12"/>
          <w:lang w:val="es-VE"/>
        </w:rPr>
      </w:pPr>
    </w:p>
    <w:p w14:paraId="252DAFE4" w14:textId="77078D64" w:rsidR="009F5658" w:rsidRDefault="009F5658" w:rsidP="00EF33D0">
      <w:pPr>
        <w:pStyle w:val="Prrafodelista"/>
        <w:tabs>
          <w:tab w:val="left" w:pos="0"/>
        </w:tabs>
        <w:spacing w:after="0" w:line="240" w:lineRule="auto"/>
        <w:ind w:left="0"/>
        <w:jc w:val="both"/>
        <w:rPr>
          <w:rFonts w:ascii="Arial" w:hAnsi="Arial" w:cs="Arial"/>
          <w:color w:val="000000"/>
          <w:kern w:val="1"/>
          <w:sz w:val="24"/>
          <w:szCs w:val="24"/>
        </w:rPr>
      </w:pPr>
      <w:r>
        <w:rPr>
          <w:rFonts w:ascii="Arial" w:hAnsi="Arial" w:cs="Arial"/>
          <w:color w:val="000000"/>
          <w:kern w:val="1"/>
          <w:sz w:val="24"/>
          <w:szCs w:val="24"/>
        </w:rPr>
        <w:t xml:space="preserve">Corresponderá a la Fuerza Armada Nacional Bolivariana a través de la Guardia Nacional Bolivariana ejercer las funciones como </w:t>
      </w:r>
      <w:r w:rsidR="003A2967">
        <w:rPr>
          <w:rFonts w:ascii="Arial" w:hAnsi="Arial" w:cs="Arial"/>
          <w:color w:val="000000"/>
          <w:kern w:val="1"/>
          <w:sz w:val="24"/>
          <w:szCs w:val="24"/>
        </w:rPr>
        <w:t xml:space="preserve">Órganos </w:t>
      </w:r>
      <w:r>
        <w:rPr>
          <w:rFonts w:ascii="Arial" w:hAnsi="Arial" w:cs="Arial"/>
          <w:color w:val="000000"/>
          <w:kern w:val="1"/>
          <w:sz w:val="24"/>
          <w:szCs w:val="24"/>
        </w:rPr>
        <w:t xml:space="preserve">de </w:t>
      </w:r>
      <w:r w:rsidR="003A2967">
        <w:rPr>
          <w:rFonts w:ascii="Arial" w:hAnsi="Arial" w:cs="Arial"/>
          <w:color w:val="000000"/>
          <w:kern w:val="1"/>
          <w:sz w:val="24"/>
          <w:szCs w:val="24"/>
        </w:rPr>
        <w:t xml:space="preserve">Policía Administrativa Especial </w:t>
      </w:r>
      <w:r>
        <w:rPr>
          <w:rFonts w:ascii="Arial" w:hAnsi="Arial" w:cs="Arial"/>
          <w:color w:val="000000"/>
          <w:kern w:val="1"/>
          <w:sz w:val="24"/>
          <w:szCs w:val="24"/>
        </w:rPr>
        <w:t xml:space="preserve">y de </w:t>
      </w:r>
      <w:r w:rsidR="003A2967">
        <w:rPr>
          <w:rFonts w:ascii="Arial" w:hAnsi="Arial" w:cs="Arial"/>
          <w:color w:val="000000"/>
          <w:kern w:val="1"/>
          <w:sz w:val="24"/>
          <w:szCs w:val="24"/>
        </w:rPr>
        <w:t xml:space="preserve">Investigación Penal </w:t>
      </w:r>
      <w:r>
        <w:rPr>
          <w:rFonts w:ascii="Arial" w:hAnsi="Arial" w:cs="Arial"/>
          <w:color w:val="000000"/>
          <w:kern w:val="1"/>
          <w:sz w:val="24"/>
          <w:szCs w:val="24"/>
        </w:rPr>
        <w:t xml:space="preserve">en materia de Resguardo Nacional Minero, así como las demás atribuciones que de ley le sean otorgadas, para tramitar en el marco de sus competencias y de conformidad con la normativa sobre la materia, lo conducente para la fiscalización, inspección, vigilancia y control  de las actividades mineras, así como de las actividades que directa o indirectamente puedan incidir sobre el desarrollo de estas, en garantía del orden público, los derechos fundamentales, el debido proceso y del correspondiente procedimiento; </w:t>
      </w:r>
      <w:r>
        <w:rPr>
          <w:rFonts w:ascii="Arial" w:eastAsia="Lucida Sans Unicode" w:hAnsi="Arial" w:cs="Lucida Sans Unicode"/>
          <w:color w:val="000000"/>
          <w:sz w:val="24"/>
          <w:szCs w:val="24"/>
        </w:rPr>
        <w:t xml:space="preserve">en la defensa de un ambiente sano, seguro y ecológicamente equilibrado, </w:t>
      </w:r>
      <w:r>
        <w:rPr>
          <w:rFonts w:ascii="Arial" w:hAnsi="Arial" w:cs="Arial"/>
          <w:color w:val="000000"/>
          <w:kern w:val="1"/>
          <w:sz w:val="24"/>
          <w:szCs w:val="24"/>
        </w:rPr>
        <w:t xml:space="preserve">considerando la presunción de la inocencia, el derecho a la libertad, tanto en tiempos de paz y cuando los demás componentes </w:t>
      </w:r>
      <w:r w:rsidR="00EF3D16">
        <w:rPr>
          <w:rFonts w:ascii="Arial" w:hAnsi="Arial" w:cs="Arial"/>
          <w:color w:val="000000"/>
          <w:kern w:val="1"/>
          <w:sz w:val="24"/>
          <w:szCs w:val="24"/>
        </w:rPr>
        <w:t>est</w:t>
      </w:r>
      <w:r w:rsidR="00EF3D16" w:rsidRPr="00EF3D16">
        <w:rPr>
          <w:rFonts w:ascii="Arial" w:hAnsi="Arial" w:cs="Arial"/>
          <w:color w:val="FF0000"/>
          <w:kern w:val="1"/>
          <w:sz w:val="24"/>
          <w:szCs w:val="24"/>
        </w:rPr>
        <w:t>é</w:t>
      </w:r>
      <w:r w:rsidR="00EF3D16">
        <w:rPr>
          <w:rFonts w:ascii="Arial" w:hAnsi="Arial" w:cs="Arial"/>
          <w:color w:val="000000"/>
          <w:kern w:val="1"/>
          <w:sz w:val="24"/>
          <w:szCs w:val="24"/>
        </w:rPr>
        <w:t>n</w:t>
      </w:r>
      <w:r>
        <w:rPr>
          <w:rFonts w:ascii="Arial" w:hAnsi="Arial" w:cs="Arial"/>
          <w:color w:val="000000"/>
          <w:kern w:val="1"/>
          <w:sz w:val="24"/>
          <w:szCs w:val="24"/>
        </w:rPr>
        <w:t xml:space="preserve"> atendiendo las operaciones de conflicto armado, para lo cual la G.N.B.,  someterá y ejercerá acciones específicas en el ejercicio de sus funciones de resguardo minero, a las normas de derecho público que le sean aplicables y a las responsabilidades administrativas, de salvaguarda del patrimonio público, penales y civiles que les corresponda.</w:t>
      </w:r>
    </w:p>
    <w:p w14:paraId="64C18F6C" w14:textId="77777777" w:rsidR="009F5658" w:rsidRPr="00523E57" w:rsidRDefault="009F5658" w:rsidP="00EF33D0">
      <w:pPr>
        <w:pStyle w:val="Prrafodelista"/>
        <w:tabs>
          <w:tab w:val="left" w:pos="0"/>
        </w:tabs>
        <w:spacing w:after="0" w:line="240" w:lineRule="auto"/>
        <w:ind w:left="0"/>
        <w:jc w:val="both"/>
        <w:rPr>
          <w:rFonts w:ascii="Arial" w:hAnsi="Arial" w:cs="Arial"/>
          <w:color w:val="000000"/>
          <w:kern w:val="1"/>
          <w:sz w:val="16"/>
          <w:szCs w:val="24"/>
        </w:rPr>
      </w:pPr>
    </w:p>
    <w:p w14:paraId="70A81B04" w14:textId="2E42ED4C" w:rsidR="009F5658" w:rsidRPr="008B66EF" w:rsidRDefault="009F5658" w:rsidP="00EF33D0">
      <w:pPr>
        <w:pStyle w:val="Prrafodelista"/>
        <w:tabs>
          <w:tab w:val="left" w:pos="0"/>
        </w:tabs>
        <w:spacing w:after="0" w:line="240" w:lineRule="auto"/>
        <w:ind w:left="0"/>
        <w:jc w:val="both"/>
        <w:rPr>
          <w:rStyle w:val="nfasis"/>
          <w:rFonts w:ascii="Arial" w:hAnsi="Arial" w:cs="Arial"/>
          <w:i w:val="0"/>
          <w:iCs w:val="0"/>
          <w:sz w:val="24"/>
          <w:szCs w:val="24"/>
        </w:rPr>
      </w:pPr>
      <w:r>
        <w:rPr>
          <w:rFonts w:ascii="Arial" w:hAnsi="Arial" w:cs="Arial"/>
          <w:color w:val="000000"/>
          <w:kern w:val="1"/>
          <w:sz w:val="24"/>
          <w:szCs w:val="24"/>
        </w:rPr>
        <w:t xml:space="preserve">Asimismo, el Resguardo Nacional Minero ejercerá articulación con los demás funcionarios de la Guardería Ambiental, con las autoridades representativas regionales del </w:t>
      </w:r>
      <w:r w:rsidRPr="00EF3D16">
        <w:rPr>
          <w:rFonts w:ascii="Arial" w:hAnsi="Arial" w:cs="Arial"/>
          <w:b/>
          <w:bCs/>
          <w:color w:val="000000"/>
          <w:kern w:val="1"/>
          <w:sz w:val="24"/>
          <w:szCs w:val="24"/>
        </w:rPr>
        <w:t xml:space="preserve">Ministerio del Poder Popular </w:t>
      </w:r>
      <w:r w:rsidR="00EF3D16" w:rsidRPr="009D4291">
        <w:rPr>
          <w:rFonts w:ascii="Arial" w:hAnsi="Arial" w:cs="Arial"/>
          <w:b/>
          <w:bCs/>
          <w:color w:val="FF0000"/>
          <w:kern w:val="1"/>
          <w:sz w:val="24"/>
          <w:szCs w:val="24"/>
        </w:rPr>
        <w:t>de Desarrollo Minero Ecológico</w:t>
      </w:r>
      <w:r w:rsidR="0039013C">
        <w:rPr>
          <w:rFonts w:ascii="Arial" w:hAnsi="Arial" w:cs="Arial"/>
          <w:color w:val="000000"/>
          <w:kern w:val="1"/>
          <w:sz w:val="24"/>
          <w:szCs w:val="24"/>
        </w:rPr>
        <w:t xml:space="preserve"> </w:t>
      </w:r>
      <w:r>
        <w:rPr>
          <w:rFonts w:ascii="Arial" w:hAnsi="Arial" w:cs="Arial"/>
          <w:color w:val="000000"/>
          <w:kern w:val="1"/>
          <w:sz w:val="24"/>
          <w:szCs w:val="24"/>
        </w:rPr>
        <w:t xml:space="preserve">que son las </w:t>
      </w:r>
      <w:r w:rsidR="0039013C">
        <w:rPr>
          <w:rFonts w:ascii="Arial" w:hAnsi="Arial" w:cs="Arial"/>
          <w:color w:val="000000"/>
          <w:kern w:val="1"/>
          <w:sz w:val="24"/>
          <w:szCs w:val="24"/>
        </w:rPr>
        <w:t>Inspectorías</w:t>
      </w:r>
      <w:r>
        <w:rPr>
          <w:rFonts w:ascii="Arial" w:hAnsi="Arial" w:cs="Arial"/>
          <w:color w:val="000000"/>
          <w:kern w:val="1"/>
          <w:sz w:val="24"/>
          <w:szCs w:val="24"/>
        </w:rPr>
        <w:t xml:space="preserve"> Técnicas Regionales y las Inspectorías Fiscales Técnicas, con las del Ministerio del Poder Popular </w:t>
      </w:r>
      <w:r w:rsidR="009D4291" w:rsidRPr="009D4291">
        <w:rPr>
          <w:rFonts w:ascii="Arial" w:hAnsi="Arial" w:cs="Arial"/>
          <w:color w:val="FF0000"/>
          <w:kern w:val="1"/>
          <w:sz w:val="24"/>
          <w:szCs w:val="24"/>
        </w:rPr>
        <w:t xml:space="preserve">para </w:t>
      </w:r>
      <w:r w:rsidRPr="009D4291">
        <w:rPr>
          <w:rFonts w:ascii="Arial" w:hAnsi="Arial" w:cs="Arial"/>
          <w:color w:val="FF0000"/>
          <w:kern w:val="1"/>
          <w:sz w:val="24"/>
          <w:szCs w:val="24"/>
        </w:rPr>
        <w:t>el</w:t>
      </w:r>
      <w:r>
        <w:rPr>
          <w:rFonts w:ascii="Arial" w:hAnsi="Arial" w:cs="Arial"/>
          <w:color w:val="000000"/>
          <w:kern w:val="1"/>
          <w:sz w:val="24"/>
          <w:szCs w:val="24"/>
        </w:rPr>
        <w:t xml:space="preserve"> Ecosocialismo</w:t>
      </w:r>
      <w:r w:rsidR="003A2967">
        <w:rPr>
          <w:rFonts w:ascii="Arial" w:hAnsi="Arial" w:cs="Arial"/>
          <w:color w:val="000000"/>
          <w:kern w:val="1"/>
          <w:sz w:val="24"/>
          <w:szCs w:val="24"/>
        </w:rPr>
        <w:t xml:space="preserve">, </w:t>
      </w:r>
      <w:r>
        <w:rPr>
          <w:rFonts w:ascii="Arial" w:hAnsi="Arial" w:cs="Arial"/>
          <w:color w:val="000000"/>
          <w:kern w:val="1"/>
          <w:sz w:val="24"/>
          <w:szCs w:val="24"/>
        </w:rPr>
        <w:t>(a través de</w:t>
      </w:r>
      <w:r w:rsidR="009D4291">
        <w:rPr>
          <w:rFonts w:ascii="Arial" w:hAnsi="Arial" w:cs="Arial"/>
          <w:color w:val="000000"/>
          <w:kern w:val="1"/>
          <w:sz w:val="24"/>
          <w:szCs w:val="24"/>
        </w:rPr>
        <w:t xml:space="preserve"> </w:t>
      </w:r>
      <w:r w:rsidR="009D4291" w:rsidRPr="009D4291">
        <w:rPr>
          <w:rFonts w:ascii="Arial" w:hAnsi="Arial" w:cs="Arial"/>
          <w:color w:val="FF0000"/>
          <w:kern w:val="1"/>
          <w:sz w:val="24"/>
          <w:szCs w:val="24"/>
        </w:rPr>
        <w:t>las</w:t>
      </w:r>
      <w:r>
        <w:rPr>
          <w:rFonts w:ascii="Arial" w:hAnsi="Arial" w:cs="Arial"/>
          <w:color w:val="000000"/>
          <w:kern w:val="1"/>
          <w:sz w:val="24"/>
          <w:szCs w:val="24"/>
        </w:rPr>
        <w:t xml:space="preserve"> Direcci</w:t>
      </w:r>
      <w:r w:rsidR="009D4291">
        <w:rPr>
          <w:rFonts w:ascii="Arial" w:hAnsi="Arial" w:cs="Arial"/>
          <w:color w:val="000000"/>
          <w:kern w:val="1"/>
          <w:sz w:val="24"/>
          <w:szCs w:val="24"/>
        </w:rPr>
        <w:t>on</w:t>
      </w:r>
      <w:r w:rsidR="009D4291" w:rsidRPr="009D4291">
        <w:rPr>
          <w:rFonts w:ascii="Arial" w:hAnsi="Arial" w:cs="Arial"/>
          <w:color w:val="FF0000"/>
          <w:kern w:val="1"/>
          <w:sz w:val="24"/>
          <w:szCs w:val="24"/>
        </w:rPr>
        <w:t>es</w:t>
      </w:r>
      <w:r>
        <w:rPr>
          <w:rFonts w:ascii="Arial" w:hAnsi="Arial" w:cs="Arial"/>
          <w:color w:val="000000"/>
          <w:kern w:val="1"/>
          <w:sz w:val="24"/>
          <w:szCs w:val="24"/>
        </w:rPr>
        <w:t xml:space="preserve"> Estadal</w:t>
      </w:r>
      <w:r w:rsidR="009D4291" w:rsidRPr="009D4291">
        <w:rPr>
          <w:rFonts w:ascii="Arial" w:hAnsi="Arial" w:cs="Arial"/>
          <w:color w:val="FF0000"/>
          <w:kern w:val="1"/>
          <w:sz w:val="24"/>
          <w:szCs w:val="24"/>
        </w:rPr>
        <w:t>es</w:t>
      </w:r>
      <w:r>
        <w:rPr>
          <w:rFonts w:ascii="Arial" w:hAnsi="Arial" w:cs="Arial"/>
          <w:color w:val="000000"/>
          <w:kern w:val="1"/>
          <w:sz w:val="24"/>
          <w:szCs w:val="24"/>
        </w:rPr>
        <w:t xml:space="preserve"> </w:t>
      </w:r>
      <w:r w:rsidR="009D4291" w:rsidRPr="009D4291">
        <w:rPr>
          <w:rFonts w:ascii="Arial" w:hAnsi="Arial" w:cs="Arial"/>
          <w:color w:val="FF0000"/>
          <w:kern w:val="1"/>
          <w:sz w:val="24"/>
          <w:szCs w:val="24"/>
        </w:rPr>
        <w:t xml:space="preserve">para </w:t>
      </w:r>
      <w:r w:rsidRPr="009D4291">
        <w:rPr>
          <w:rFonts w:ascii="Arial" w:hAnsi="Arial" w:cs="Arial"/>
          <w:color w:val="FF0000"/>
          <w:kern w:val="1"/>
          <w:sz w:val="24"/>
          <w:szCs w:val="24"/>
        </w:rPr>
        <w:t>el</w:t>
      </w:r>
      <w:r>
        <w:rPr>
          <w:rFonts w:ascii="Arial" w:hAnsi="Arial" w:cs="Arial"/>
          <w:color w:val="000000"/>
          <w:kern w:val="1"/>
          <w:sz w:val="24"/>
          <w:szCs w:val="24"/>
        </w:rPr>
        <w:t xml:space="preserve"> Ecosocialismo), con el Ministerio de Poder Popular para la Agricultura y Tierras (a través de sus Oficinas Regionales de Tierras), </w:t>
      </w:r>
      <w:r w:rsidR="006A2360" w:rsidRPr="002E3B77">
        <w:rPr>
          <w:rFonts w:ascii="Arial" w:hAnsi="Arial" w:cs="Arial"/>
          <w:color w:val="FF0000"/>
          <w:kern w:val="1"/>
          <w:sz w:val="24"/>
          <w:szCs w:val="24"/>
        </w:rPr>
        <w:t xml:space="preserve">con el </w:t>
      </w:r>
      <w:r w:rsidR="002E3B77" w:rsidRPr="002E3B77">
        <w:rPr>
          <w:rFonts w:ascii="Arial" w:hAnsi="Arial" w:cs="Arial"/>
          <w:color w:val="FF0000"/>
          <w:kern w:val="1"/>
          <w:sz w:val="24"/>
          <w:szCs w:val="24"/>
        </w:rPr>
        <w:t xml:space="preserve">Ministerio </w:t>
      </w:r>
      <w:r w:rsidR="006A2360" w:rsidRPr="002E3B77">
        <w:rPr>
          <w:rFonts w:ascii="Arial" w:hAnsi="Arial" w:cs="Arial"/>
          <w:color w:val="FF0000"/>
          <w:kern w:val="1"/>
          <w:sz w:val="24"/>
          <w:szCs w:val="24"/>
        </w:rPr>
        <w:t xml:space="preserve">del </w:t>
      </w:r>
      <w:r w:rsidR="002E3B77" w:rsidRPr="002E3B77">
        <w:rPr>
          <w:rFonts w:ascii="Arial" w:hAnsi="Arial" w:cs="Arial"/>
          <w:color w:val="FF0000"/>
          <w:kern w:val="1"/>
          <w:sz w:val="24"/>
          <w:szCs w:val="24"/>
        </w:rPr>
        <w:t xml:space="preserve">Poder Popular </w:t>
      </w:r>
      <w:r w:rsidR="006A2360" w:rsidRPr="002E3B77">
        <w:rPr>
          <w:rFonts w:ascii="Arial" w:hAnsi="Arial" w:cs="Arial"/>
          <w:color w:val="FF0000"/>
          <w:kern w:val="1"/>
          <w:sz w:val="24"/>
          <w:szCs w:val="24"/>
        </w:rPr>
        <w:t>para la Ate</w:t>
      </w:r>
      <w:r w:rsidR="002E3B77" w:rsidRPr="002E3B77">
        <w:rPr>
          <w:rFonts w:ascii="Arial" w:hAnsi="Arial" w:cs="Arial"/>
          <w:color w:val="FF0000"/>
          <w:kern w:val="1"/>
          <w:sz w:val="24"/>
          <w:szCs w:val="24"/>
        </w:rPr>
        <w:t>n</w:t>
      </w:r>
      <w:r w:rsidR="006A2360" w:rsidRPr="002E3B77">
        <w:rPr>
          <w:rFonts w:ascii="Arial" w:hAnsi="Arial" w:cs="Arial"/>
          <w:color w:val="FF0000"/>
          <w:kern w:val="1"/>
          <w:sz w:val="24"/>
          <w:szCs w:val="24"/>
        </w:rPr>
        <w:t>ci</w:t>
      </w:r>
      <w:r w:rsidR="002E3B77" w:rsidRPr="002E3B77">
        <w:rPr>
          <w:rFonts w:ascii="Arial" w:hAnsi="Arial" w:cs="Arial"/>
          <w:color w:val="FF0000"/>
          <w:kern w:val="1"/>
          <w:sz w:val="24"/>
          <w:szCs w:val="24"/>
        </w:rPr>
        <w:t>ó</w:t>
      </w:r>
      <w:r w:rsidR="006A2360" w:rsidRPr="002E3B77">
        <w:rPr>
          <w:rFonts w:ascii="Arial" w:hAnsi="Arial" w:cs="Arial"/>
          <w:color w:val="FF0000"/>
          <w:kern w:val="1"/>
          <w:sz w:val="24"/>
          <w:szCs w:val="24"/>
        </w:rPr>
        <w:t>n de las Aguas</w:t>
      </w:r>
      <w:r w:rsidR="002E3B77">
        <w:rPr>
          <w:rFonts w:ascii="Arial" w:hAnsi="Arial" w:cs="Arial"/>
          <w:color w:val="000000"/>
          <w:kern w:val="1"/>
          <w:sz w:val="24"/>
          <w:szCs w:val="24"/>
        </w:rPr>
        <w:t xml:space="preserve">, </w:t>
      </w:r>
      <w:r>
        <w:rPr>
          <w:rFonts w:ascii="Arial" w:hAnsi="Arial" w:cs="Arial"/>
          <w:color w:val="000000"/>
          <w:kern w:val="1"/>
          <w:sz w:val="24"/>
          <w:szCs w:val="24"/>
        </w:rPr>
        <w:t xml:space="preserve">con las Gobernaciones y Alcaldías;  correspondientes a la jurisdicción de cada </w:t>
      </w:r>
      <w:r w:rsidR="006A0932">
        <w:rPr>
          <w:rFonts w:ascii="Arial" w:hAnsi="Arial" w:cs="Arial"/>
          <w:color w:val="000000"/>
          <w:kern w:val="1"/>
          <w:sz w:val="24"/>
          <w:szCs w:val="24"/>
        </w:rPr>
        <w:t xml:space="preserve">Comando </w:t>
      </w:r>
      <w:r>
        <w:rPr>
          <w:rFonts w:ascii="Arial" w:hAnsi="Arial" w:cs="Arial"/>
          <w:color w:val="000000"/>
          <w:kern w:val="1"/>
          <w:sz w:val="24"/>
          <w:szCs w:val="24"/>
        </w:rPr>
        <w:t xml:space="preserve">de </w:t>
      </w:r>
      <w:r w:rsidR="006A0932">
        <w:rPr>
          <w:rFonts w:ascii="Arial" w:hAnsi="Arial" w:cs="Arial"/>
          <w:color w:val="000000"/>
          <w:kern w:val="1"/>
          <w:sz w:val="24"/>
          <w:szCs w:val="24"/>
        </w:rPr>
        <w:t xml:space="preserve">Zona </w:t>
      </w:r>
      <w:r>
        <w:rPr>
          <w:rFonts w:ascii="Arial" w:hAnsi="Arial" w:cs="Arial"/>
          <w:color w:val="000000"/>
          <w:kern w:val="1"/>
          <w:sz w:val="24"/>
          <w:szCs w:val="24"/>
        </w:rPr>
        <w:t xml:space="preserve">de la GNB,   en conformidad con  las demás leyes, reglamentos y decretos especiales vigentes que rijan  la materia, sin olvidar los valores y el carácter </w:t>
      </w:r>
      <w:r>
        <w:rPr>
          <w:rFonts w:ascii="Arial" w:hAnsi="Arial" w:cs="Arial"/>
          <w:color w:val="000000"/>
          <w:kern w:val="1"/>
          <w:sz w:val="24"/>
          <w:szCs w:val="24"/>
        </w:rPr>
        <w:lastRenderedPageBreak/>
        <w:t xml:space="preserve">humanista que el Comandante Supremo Hugo Chávez sembró en el componente para defender al pueblo </w:t>
      </w:r>
      <w:r w:rsidR="006A0932">
        <w:rPr>
          <w:rFonts w:ascii="Arial" w:hAnsi="Arial" w:cs="Arial"/>
          <w:color w:val="000000"/>
          <w:kern w:val="1"/>
          <w:sz w:val="24"/>
          <w:szCs w:val="24"/>
        </w:rPr>
        <w:t>venezolano;</w:t>
      </w:r>
      <w:r>
        <w:rPr>
          <w:rFonts w:ascii="Arial" w:hAnsi="Arial" w:cs="Arial"/>
          <w:color w:val="000000"/>
          <w:kern w:val="1"/>
          <w:sz w:val="24"/>
          <w:szCs w:val="24"/>
        </w:rPr>
        <w:t xml:space="preserve">  </w:t>
      </w:r>
      <w:r w:rsidR="006A0932">
        <w:rPr>
          <w:rFonts w:ascii="Arial" w:hAnsi="Arial" w:cs="Arial"/>
          <w:color w:val="000000"/>
          <w:kern w:val="1"/>
          <w:sz w:val="24"/>
          <w:szCs w:val="24"/>
        </w:rPr>
        <w:t xml:space="preserve">así </w:t>
      </w:r>
      <w:r>
        <w:rPr>
          <w:rFonts w:ascii="Arial" w:hAnsi="Arial" w:cs="Arial"/>
          <w:color w:val="000000"/>
          <w:kern w:val="1"/>
          <w:sz w:val="24"/>
          <w:szCs w:val="24"/>
        </w:rPr>
        <w:t xml:space="preserve">como el compromiso que </w:t>
      </w:r>
      <w:r w:rsidR="006A0932" w:rsidRPr="006A0932">
        <w:rPr>
          <w:rFonts w:ascii="Arial" w:hAnsi="Arial" w:cs="Arial"/>
          <w:color w:val="FF0000"/>
          <w:kern w:val="1"/>
          <w:sz w:val="24"/>
          <w:szCs w:val="24"/>
        </w:rPr>
        <w:t>tiene</w:t>
      </w:r>
      <w:r>
        <w:rPr>
          <w:rFonts w:ascii="Arial" w:hAnsi="Arial" w:cs="Arial"/>
          <w:color w:val="000000"/>
          <w:kern w:val="1"/>
          <w:sz w:val="24"/>
          <w:szCs w:val="24"/>
        </w:rPr>
        <w:t xml:space="preserve"> con </w:t>
      </w:r>
      <w:r w:rsidR="006A0932" w:rsidRPr="006A0932">
        <w:rPr>
          <w:rFonts w:ascii="Arial" w:hAnsi="Arial" w:cs="Arial"/>
          <w:color w:val="FF0000"/>
          <w:kern w:val="1"/>
          <w:sz w:val="24"/>
          <w:szCs w:val="24"/>
        </w:rPr>
        <w:t>la</w:t>
      </w:r>
      <w:r>
        <w:rPr>
          <w:rFonts w:ascii="Arial" w:hAnsi="Arial" w:cs="Arial"/>
          <w:color w:val="000000"/>
          <w:kern w:val="1"/>
          <w:sz w:val="24"/>
          <w:szCs w:val="24"/>
        </w:rPr>
        <w:t xml:space="preserve">  labor funcional como órganos de apoyo a la administración pública, </w:t>
      </w:r>
      <w:r w:rsidR="006A0932" w:rsidRPr="006A0932">
        <w:rPr>
          <w:rFonts w:ascii="Arial" w:hAnsi="Arial" w:cs="Arial"/>
          <w:color w:val="FF0000"/>
          <w:kern w:val="1"/>
          <w:sz w:val="24"/>
          <w:szCs w:val="24"/>
        </w:rPr>
        <w:t>en</w:t>
      </w:r>
      <w:r w:rsidR="006A0932">
        <w:rPr>
          <w:rFonts w:ascii="Arial" w:hAnsi="Arial" w:cs="Arial"/>
          <w:color w:val="000000"/>
          <w:kern w:val="1"/>
          <w:sz w:val="24"/>
          <w:szCs w:val="24"/>
        </w:rPr>
        <w:t xml:space="preserve"> </w:t>
      </w:r>
      <w:r>
        <w:rPr>
          <w:rFonts w:ascii="Arial" w:hAnsi="Arial" w:cs="Arial"/>
          <w:color w:val="000000"/>
          <w:kern w:val="1"/>
          <w:sz w:val="24"/>
          <w:szCs w:val="24"/>
        </w:rPr>
        <w:t xml:space="preserve">razón de la nueva visión de las políticas </w:t>
      </w:r>
      <w:r w:rsidRPr="0079705F">
        <w:rPr>
          <w:rStyle w:val="Textoennegrita"/>
          <w:rFonts w:ascii="Arial" w:hAnsi="Arial" w:cs="Arial"/>
          <w:b w:val="0"/>
          <w:kern w:val="1"/>
          <w:sz w:val="24"/>
          <w:szCs w:val="24"/>
        </w:rPr>
        <w:t xml:space="preserve">mineras  que lleva </w:t>
      </w:r>
      <w:r w:rsidR="0079705F">
        <w:rPr>
          <w:rStyle w:val="Textoennegrita"/>
          <w:rFonts w:ascii="Arial" w:hAnsi="Arial" w:cs="Arial"/>
          <w:b w:val="0"/>
          <w:kern w:val="1"/>
          <w:sz w:val="24"/>
          <w:szCs w:val="24"/>
        </w:rPr>
        <w:t xml:space="preserve">el </w:t>
      </w:r>
      <w:r w:rsidR="0079705F" w:rsidRPr="0079705F">
        <w:rPr>
          <w:rStyle w:val="Textoennegrita"/>
          <w:rFonts w:ascii="Arial" w:hAnsi="Arial" w:cs="Arial"/>
          <w:b w:val="0"/>
          <w:kern w:val="1"/>
          <w:sz w:val="24"/>
          <w:szCs w:val="24"/>
        </w:rPr>
        <w:t xml:space="preserve">Estado </w:t>
      </w:r>
      <w:r w:rsidRPr="0079705F">
        <w:rPr>
          <w:rStyle w:val="Textoennegrita"/>
          <w:rFonts w:ascii="Arial" w:hAnsi="Arial" w:cs="Arial"/>
          <w:b w:val="0"/>
          <w:kern w:val="1"/>
          <w:sz w:val="24"/>
          <w:szCs w:val="24"/>
        </w:rPr>
        <w:t xml:space="preserve">venezolano; </w:t>
      </w:r>
      <w:r>
        <w:rPr>
          <w:rFonts w:ascii="Arial" w:hAnsi="Arial" w:cs="Arial"/>
          <w:color w:val="000000"/>
          <w:kern w:val="1"/>
          <w:sz w:val="24"/>
          <w:szCs w:val="24"/>
        </w:rPr>
        <w:t xml:space="preserve">con </w:t>
      </w:r>
      <w:r w:rsidR="006A0932" w:rsidRPr="006A0932">
        <w:rPr>
          <w:rFonts w:ascii="Arial" w:hAnsi="Arial" w:cs="Arial"/>
          <w:color w:val="FF0000"/>
          <w:kern w:val="1"/>
          <w:sz w:val="24"/>
          <w:szCs w:val="24"/>
        </w:rPr>
        <w:t>la</w:t>
      </w:r>
      <w:r>
        <w:rPr>
          <w:rFonts w:ascii="Arial" w:hAnsi="Arial" w:cs="Arial"/>
          <w:color w:val="000000"/>
          <w:kern w:val="1"/>
          <w:sz w:val="24"/>
          <w:szCs w:val="24"/>
        </w:rPr>
        <w:t xml:space="preserve"> participación </w:t>
      </w:r>
      <w:r w:rsidR="006A0932" w:rsidRPr="006A0932">
        <w:rPr>
          <w:rFonts w:ascii="Arial" w:hAnsi="Arial" w:cs="Arial"/>
          <w:color w:val="FF0000"/>
          <w:kern w:val="1"/>
          <w:sz w:val="24"/>
          <w:szCs w:val="24"/>
        </w:rPr>
        <w:t>en</w:t>
      </w:r>
      <w:r>
        <w:rPr>
          <w:rFonts w:ascii="Arial" w:hAnsi="Arial" w:cs="Arial"/>
          <w:color w:val="000000"/>
          <w:kern w:val="1"/>
          <w:sz w:val="24"/>
          <w:szCs w:val="24"/>
        </w:rPr>
        <w:t xml:space="preserve"> los planes de trabajo que controla y supervisa </w:t>
      </w:r>
      <w:r w:rsidRPr="00A248A2">
        <w:rPr>
          <w:rFonts w:ascii="Arial" w:hAnsi="Arial" w:cs="Arial"/>
          <w:color w:val="000000"/>
          <w:kern w:val="1"/>
          <w:sz w:val="24"/>
          <w:szCs w:val="24"/>
        </w:rPr>
        <w:t>la</w:t>
      </w:r>
      <w:r w:rsidR="00A248A2" w:rsidRPr="00281CAE">
        <w:rPr>
          <w:rFonts w:ascii="Arial" w:hAnsi="Arial" w:cs="Arial"/>
          <w:color w:val="FF0000"/>
          <w:kern w:val="1"/>
          <w:sz w:val="24"/>
          <w:szCs w:val="24"/>
        </w:rPr>
        <w:t xml:space="preserve"> </w:t>
      </w:r>
      <w:r w:rsidR="00F13D13" w:rsidRPr="00281CAE">
        <w:rPr>
          <w:rFonts w:ascii="Arial" w:hAnsi="Arial" w:cs="Arial"/>
          <w:color w:val="FF0000"/>
          <w:kern w:val="1"/>
          <w:sz w:val="24"/>
          <w:szCs w:val="24"/>
        </w:rPr>
        <w:t xml:space="preserve">Jefatura del Servicio de Policía Administrativa Especial y de </w:t>
      </w:r>
      <w:r w:rsidR="00A248A2" w:rsidRPr="00281CAE">
        <w:rPr>
          <w:rFonts w:ascii="Arial" w:hAnsi="Arial" w:cs="Arial"/>
          <w:color w:val="FF0000"/>
          <w:kern w:val="1"/>
          <w:sz w:val="24"/>
          <w:szCs w:val="24"/>
        </w:rPr>
        <w:t>Investigación</w:t>
      </w:r>
      <w:r w:rsidR="00F13D13" w:rsidRPr="00281CAE">
        <w:rPr>
          <w:rFonts w:ascii="Arial" w:hAnsi="Arial" w:cs="Arial"/>
          <w:color w:val="FF0000"/>
          <w:kern w:val="1"/>
          <w:sz w:val="24"/>
          <w:szCs w:val="24"/>
        </w:rPr>
        <w:t xml:space="preserve"> Penal para el Resguardo Nacional Minero</w:t>
      </w:r>
      <w:r w:rsidRPr="00281CAE">
        <w:rPr>
          <w:rFonts w:ascii="Arial" w:hAnsi="Arial" w:cs="Arial"/>
          <w:color w:val="FF0000"/>
          <w:kern w:val="1"/>
          <w:sz w:val="24"/>
          <w:szCs w:val="24"/>
        </w:rPr>
        <w:t>,</w:t>
      </w:r>
      <w:r>
        <w:rPr>
          <w:rFonts w:ascii="Arial" w:hAnsi="Arial" w:cs="Arial"/>
          <w:color w:val="000000"/>
          <w:kern w:val="1"/>
          <w:sz w:val="24"/>
          <w:szCs w:val="24"/>
        </w:rPr>
        <w:t xml:space="preserve"> junto a las demás Direcciones, como una sola Guardia Nacional Bolivariana;  para lograr que ese motor de desarrollo  económico permita realzar la economía nacional  y sea reconocida </w:t>
      </w:r>
      <w:r w:rsidR="008B66EF" w:rsidRPr="008B66EF">
        <w:rPr>
          <w:rFonts w:ascii="Arial" w:hAnsi="Arial" w:cs="Arial"/>
          <w:color w:val="FF0000"/>
          <w:kern w:val="1"/>
          <w:sz w:val="24"/>
          <w:szCs w:val="24"/>
        </w:rPr>
        <w:t>la</w:t>
      </w:r>
      <w:r>
        <w:rPr>
          <w:rFonts w:ascii="Arial" w:hAnsi="Arial" w:cs="Arial"/>
          <w:color w:val="000000"/>
          <w:kern w:val="1"/>
          <w:sz w:val="24"/>
          <w:szCs w:val="24"/>
        </w:rPr>
        <w:t xml:space="preserve"> patria Venez</w:t>
      </w:r>
      <w:r w:rsidR="008B66EF">
        <w:rPr>
          <w:rFonts w:ascii="Arial" w:hAnsi="Arial" w:cs="Arial"/>
          <w:color w:val="000000"/>
          <w:kern w:val="1"/>
          <w:sz w:val="24"/>
          <w:szCs w:val="24"/>
        </w:rPr>
        <w:t>olana</w:t>
      </w:r>
      <w:r>
        <w:rPr>
          <w:rFonts w:ascii="Arial" w:hAnsi="Arial" w:cs="Arial"/>
          <w:color w:val="000000"/>
          <w:kern w:val="1"/>
          <w:sz w:val="24"/>
          <w:szCs w:val="24"/>
        </w:rPr>
        <w:t xml:space="preserve">, como la de mayores y exuberantes riquezas auríferas, diamantíferos, carboníferas y ofrecer </w:t>
      </w:r>
      <w:r w:rsidRPr="008B66EF">
        <w:rPr>
          <w:rFonts w:ascii="Arial" w:hAnsi="Arial" w:cs="Arial"/>
          <w:color w:val="FF0000"/>
          <w:kern w:val="1"/>
          <w:sz w:val="24"/>
          <w:szCs w:val="24"/>
        </w:rPr>
        <w:t>l</w:t>
      </w:r>
      <w:r w:rsidR="008B66EF" w:rsidRPr="008B66EF">
        <w:rPr>
          <w:rFonts w:ascii="Arial" w:hAnsi="Arial" w:cs="Arial"/>
          <w:color w:val="FF0000"/>
          <w:kern w:val="1"/>
          <w:sz w:val="24"/>
          <w:szCs w:val="24"/>
        </w:rPr>
        <w:t>a</w:t>
      </w:r>
      <w:r w:rsidRPr="008B66EF">
        <w:rPr>
          <w:rFonts w:ascii="Arial" w:hAnsi="Arial" w:cs="Arial"/>
          <w:color w:val="FF0000"/>
          <w:kern w:val="1"/>
          <w:sz w:val="24"/>
          <w:szCs w:val="24"/>
        </w:rPr>
        <w:t>s</w:t>
      </w:r>
      <w:r>
        <w:rPr>
          <w:rFonts w:ascii="Arial" w:hAnsi="Arial" w:cs="Arial"/>
          <w:color w:val="000000"/>
          <w:kern w:val="1"/>
          <w:sz w:val="24"/>
          <w:szCs w:val="24"/>
        </w:rPr>
        <w:t xml:space="preserve"> </w:t>
      </w:r>
      <w:r w:rsidR="008B66EF" w:rsidRPr="008B66EF">
        <w:rPr>
          <w:rFonts w:ascii="Arial" w:hAnsi="Arial" w:cs="Arial"/>
          <w:color w:val="FF0000"/>
          <w:kern w:val="1"/>
          <w:sz w:val="24"/>
          <w:szCs w:val="24"/>
        </w:rPr>
        <w:t>muestras</w:t>
      </w:r>
      <w:r>
        <w:rPr>
          <w:rFonts w:ascii="Arial" w:hAnsi="Arial" w:cs="Arial"/>
          <w:color w:val="000000"/>
          <w:kern w:val="1"/>
          <w:sz w:val="24"/>
          <w:szCs w:val="24"/>
        </w:rPr>
        <w:t xml:space="preserve"> de mayor baluarte en mineralogía</w:t>
      </w:r>
      <w:r w:rsidR="008B66EF">
        <w:rPr>
          <w:rFonts w:ascii="Arial" w:hAnsi="Arial" w:cs="Arial"/>
          <w:color w:val="000000"/>
          <w:kern w:val="1"/>
          <w:sz w:val="24"/>
          <w:szCs w:val="24"/>
        </w:rPr>
        <w:t xml:space="preserve"> </w:t>
      </w:r>
      <w:r>
        <w:rPr>
          <w:rFonts w:ascii="Arial" w:hAnsi="Arial" w:cs="Arial"/>
          <w:color w:val="000000"/>
          <w:kern w:val="1"/>
          <w:sz w:val="24"/>
          <w:szCs w:val="24"/>
        </w:rPr>
        <w:t>a nivel mundial</w:t>
      </w:r>
      <w:r w:rsidR="00315A4A">
        <w:rPr>
          <w:rFonts w:ascii="Arial" w:hAnsi="Arial" w:cs="Arial"/>
          <w:color w:val="000000"/>
          <w:kern w:val="1"/>
          <w:sz w:val="24"/>
          <w:szCs w:val="24"/>
        </w:rPr>
        <w:t xml:space="preserve">, </w:t>
      </w:r>
      <w:r w:rsidR="00FD2147">
        <w:rPr>
          <w:rFonts w:ascii="Arial" w:hAnsi="Arial" w:cs="Arial"/>
          <w:color w:val="000000"/>
          <w:kern w:val="1"/>
          <w:sz w:val="24"/>
          <w:szCs w:val="24"/>
        </w:rPr>
        <w:t>“</w:t>
      </w:r>
      <w:bookmarkStart w:id="1" w:name="_Hlk98074599"/>
      <w:r w:rsidRPr="008B66EF">
        <w:rPr>
          <w:rStyle w:val="nfasis"/>
          <w:rFonts w:ascii="Arial" w:hAnsi="Arial" w:cs="Arial"/>
          <w:i w:val="0"/>
          <w:iCs w:val="0"/>
          <w:kern w:val="1"/>
          <w:sz w:val="24"/>
          <w:szCs w:val="24"/>
        </w:rPr>
        <w:t xml:space="preserve">en atención al compromiso que se espera de este componente con el desarrollo del Plan de la </w:t>
      </w:r>
      <w:r w:rsidR="00315A4A" w:rsidRPr="008B66EF">
        <w:rPr>
          <w:rStyle w:val="nfasis"/>
          <w:rFonts w:ascii="Arial" w:hAnsi="Arial" w:cs="Arial"/>
          <w:i w:val="0"/>
          <w:iCs w:val="0"/>
          <w:kern w:val="1"/>
          <w:sz w:val="24"/>
          <w:szCs w:val="24"/>
        </w:rPr>
        <w:t>Patria, y</w:t>
      </w:r>
      <w:r w:rsidRPr="008B66EF">
        <w:rPr>
          <w:rStyle w:val="nfasis"/>
          <w:rFonts w:ascii="Arial" w:hAnsi="Arial" w:cs="Arial"/>
          <w:i w:val="0"/>
          <w:iCs w:val="0"/>
          <w:kern w:val="1"/>
          <w:sz w:val="24"/>
          <w:szCs w:val="24"/>
        </w:rPr>
        <w:t xml:space="preserve"> unir el esfuerzo de todos los sectores, para impulsar una nueva economía, para producir </w:t>
      </w:r>
      <w:r w:rsidR="00B40358">
        <w:rPr>
          <w:rStyle w:val="nfasis"/>
          <w:rFonts w:ascii="Arial" w:hAnsi="Arial" w:cs="Arial"/>
          <w:i w:val="0"/>
          <w:iCs w:val="0"/>
          <w:kern w:val="1"/>
          <w:sz w:val="24"/>
          <w:szCs w:val="24"/>
        </w:rPr>
        <w:t>lo</w:t>
      </w:r>
      <w:r w:rsidRPr="008B66EF">
        <w:rPr>
          <w:rStyle w:val="nfasis"/>
          <w:rFonts w:ascii="Arial" w:hAnsi="Arial" w:cs="Arial"/>
          <w:i w:val="0"/>
          <w:iCs w:val="0"/>
          <w:kern w:val="1"/>
          <w:sz w:val="24"/>
          <w:szCs w:val="24"/>
        </w:rPr>
        <w:t xml:space="preserve"> necesita nuestro pueblo, y para darle un nuevo impulso a la actividad socio productiva </w:t>
      </w:r>
      <w:r w:rsidR="0079705F" w:rsidRPr="008B66EF">
        <w:rPr>
          <w:rStyle w:val="nfasis"/>
          <w:rFonts w:ascii="Arial" w:hAnsi="Arial" w:cs="Arial"/>
          <w:i w:val="0"/>
          <w:iCs w:val="0"/>
          <w:kern w:val="1"/>
          <w:sz w:val="24"/>
          <w:szCs w:val="24"/>
        </w:rPr>
        <w:t>nacional</w:t>
      </w:r>
      <w:bookmarkEnd w:id="1"/>
      <w:r w:rsidRPr="008B66EF">
        <w:rPr>
          <w:rStyle w:val="nfasis"/>
          <w:rFonts w:ascii="Arial" w:hAnsi="Arial" w:cs="Arial"/>
          <w:i w:val="0"/>
          <w:iCs w:val="0"/>
          <w:kern w:val="1"/>
          <w:sz w:val="24"/>
          <w:szCs w:val="24"/>
        </w:rPr>
        <w:t>.</w:t>
      </w:r>
      <w:r w:rsidR="00FD2147">
        <w:rPr>
          <w:rStyle w:val="nfasis"/>
          <w:rFonts w:ascii="Arial" w:hAnsi="Arial" w:cs="Arial"/>
          <w:i w:val="0"/>
          <w:iCs w:val="0"/>
          <w:kern w:val="1"/>
          <w:sz w:val="24"/>
          <w:szCs w:val="24"/>
        </w:rPr>
        <w:t>”</w:t>
      </w:r>
    </w:p>
    <w:p w14:paraId="7C216129" w14:textId="77777777" w:rsidR="009F5658" w:rsidRPr="00523E57" w:rsidRDefault="009F5658" w:rsidP="00EF33D0">
      <w:pPr>
        <w:pStyle w:val="Prrafodelista"/>
        <w:tabs>
          <w:tab w:val="left" w:pos="0"/>
        </w:tabs>
        <w:spacing w:after="0" w:line="240" w:lineRule="auto"/>
        <w:ind w:left="0"/>
        <w:jc w:val="both"/>
        <w:rPr>
          <w:rFonts w:ascii="Arial" w:hAnsi="Arial" w:cs="Arial"/>
          <w:spacing w:val="-6"/>
          <w:sz w:val="16"/>
          <w:szCs w:val="24"/>
        </w:rPr>
      </w:pPr>
    </w:p>
    <w:p w14:paraId="279953B6" w14:textId="593307D3" w:rsidR="009F5658" w:rsidRPr="00E541BE" w:rsidRDefault="0079705F" w:rsidP="00EF33D0">
      <w:pPr>
        <w:pStyle w:val="Prrafodelista"/>
        <w:tabs>
          <w:tab w:val="left" w:pos="0"/>
        </w:tabs>
        <w:spacing w:after="0" w:line="240" w:lineRule="auto"/>
        <w:ind w:left="0"/>
        <w:jc w:val="both"/>
        <w:rPr>
          <w:rFonts w:ascii="Arial" w:hAnsi="Arial" w:cs="Arial"/>
          <w:spacing w:val="-6"/>
          <w:sz w:val="24"/>
          <w:szCs w:val="24"/>
        </w:rPr>
      </w:pPr>
      <w:r>
        <w:rPr>
          <w:rFonts w:ascii="Arial" w:hAnsi="Arial" w:cs="Arial"/>
          <w:spacing w:val="-6"/>
          <w:sz w:val="24"/>
          <w:szCs w:val="24"/>
        </w:rPr>
        <w:t>De esta manera el Componente</w:t>
      </w:r>
      <w:r w:rsidR="009F5658">
        <w:rPr>
          <w:rFonts w:ascii="Arial" w:hAnsi="Arial" w:cs="Arial"/>
          <w:spacing w:val="-6"/>
          <w:sz w:val="24"/>
          <w:szCs w:val="24"/>
        </w:rPr>
        <w:t xml:space="preserve"> c</w:t>
      </w:r>
      <w:r w:rsidR="009F5658" w:rsidRPr="00E541BE">
        <w:rPr>
          <w:rFonts w:ascii="Arial" w:hAnsi="Arial" w:cs="Arial"/>
          <w:spacing w:val="-6"/>
          <w:sz w:val="24"/>
          <w:szCs w:val="24"/>
        </w:rPr>
        <w:t xml:space="preserve">oadyuva a la ejecución de las políticas públicas en lo relativo al régimen de las minas y yacimientos de minerales, de las actividades primarias, conexas y accesorias al aprovechamiento </w:t>
      </w:r>
      <w:r w:rsidR="00AC6765" w:rsidRPr="00AC6765">
        <w:rPr>
          <w:rFonts w:ascii="Arial" w:hAnsi="Arial" w:cs="Arial"/>
          <w:color w:val="FF0000"/>
          <w:spacing w:val="-6"/>
          <w:sz w:val="24"/>
          <w:szCs w:val="24"/>
        </w:rPr>
        <w:t>de</w:t>
      </w:r>
      <w:r w:rsidR="00AC6765">
        <w:rPr>
          <w:rFonts w:ascii="Arial" w:hAnsi="Arial" w:cs="Arial"/>
          <w:spacing w:val="-6"/>
          <w:sz w:val="24"/>
          <w:szCs w:val="24"/>
        </w:rPr>
        <w:t xml:space="preserve"> </w:t>
      </w:r>
      <w:r w:rsidR="009F5658" w:rsidRPr="00E541BE">
        <w:rPr>
          <w:rFonts w:ascii="Arial" w:hAnsi="Arial" w:cs="Arial"/>
          <w:spacing w:val="-6"/>
          <w:sz w:val="24"/>
          <w:szCs w:val="24"/>
        </w:rPr>
        <w:t xml:space="preserve">estos, por parte de empresas y organismos públicos, privados y mixto, este último como parte del proyecto para la creación de empresas y alianzas estratégicas conformadas por el estado, sus empresas o filiares de éstas, que constituyen el mecanismo mediante el cual las sociedades u otras formas de asociación que permita </w:t>
      </w:r>
      <w:r>
        <w:rPr>
          <w:rFonts w:ascii="Arial" w:hAnsi="Arial" w:cs="Arial"/>
          <w:spacing w:val="-6"/>
          <w:sz w:val="24"/>
          <w:szCs w:val="24"/>
        </w:rPr>
        <w:t>la</w:t>
      </w:r>
      <w:r w:rsidR="009F5658" w:rsidRPr="00E541BE">
        <w:rPr>
          <w:rFonts w:ascii="Arial" w:hAnsi="Arial" w:cs="Arial"/>
          <w:spacing w:val="-6"/>
          <w:sz w:val="24"/>
          <w:szCs w:val="24"/>
        </w:rPr>
        <w:t xml:space="preserve"> ley, para que las personas naturales puedan dedicarse a la minería en pequeña escala; y así todos puedan compartir procesos productivos, necesarios para llevar a cabo las actividades mineras, dentro del contexto de ecosocialismo, en resguardo y garantía de</w:t>
      </w:r>
      <w:r w:rsidR="00305141" w:rsidRPr="00305141">
        <w:rPr>
          <w:rFonts w:ascii="Arial" w:hAnsi="Arial" w:cs="Arial"/>
          <w:color w:val="FF0000"/>
          <w:spacing w:val="-6"/>
          <w:sz w:val="24"/>
          <w:szCs w:val="24"/>
        </w:rPr>
        <w:t>l</w:t>
      </w:r>
      <w:r w:rsidR="009F5658" w:rsidRPr="00E541BE">
        <w:rPr>
          <w:rFonts w:ascii="Arial" w:hAnsi="Arial" w:cs="Arial"/>
          <w:spacing w:val="-6"/>
          <w:sz w:val="24"/>
          <w:szCs w:val="24"/>
        </w:rPr>
        <w:t xml:space="preserve"> ambien</w:t>
      </w:r>
      <w:r w:rsidR="00B40358">
        <w:rPr>
          <w:rFonts w:ascii="Arial" w:hAnsi="Arial" w:cs="Arial"/>
          <w:spacing w:val="-6"/>
          <w:sz w:val="24"/>
          <w:szCs w:val="24"/>
        </w:rPr>
        <w:t xml:space="preserve">te ecológicamente equilibrado, </w:t>
      </w:r>
      <w:r w:rsidR="009F5658" w:rsidRPr="00E541BE">
        <w:rPr>
          <w:rFonts w:ascii="Arial" w:hAnsi="Arial" w:cs="Arial"/>
          <w:spacing w:val="-6"/>
          <w:sz w:val="24"/>
          <w:szCs w:val="24"/>
        </w:rPr>
        <w:t xml:space="preserve">con el propósito de revertir los graves efectos del modelo minero capitalista, caracterizado por la degradación del ambiente, el irrespeto de la Ordenación Territorial, el atentado a la dignidad y a la salud de las mineras, mineros, y pobladores de las comunidades aledañas a las áreas </w:t>
      </w:r>
      <w:r w:rsidR="009F5658" w:rsidRPr="00E541BE">
        <w:rPr>
          <w:rFonts w:ascii="Arial" w:hAnsi="Arial" w:cs="Arial"/>
          <w:spacing w:val="-6"/>
          <w:sz w:val="24"/>
          <w:szCs w:val="24"/>
        </w:rPr>
        <w:lastRenderedPageBreak/>
        <w:t>mineras, a través de la auténtica vinculación de las actividades de explotación, con procedimientos apegados a los derechos</w:t>
      </w:r>
      <w:r w:rsidR="009D55AD" w:rsidRPr="009D55AD">
        <w:rPr>
          <w:rFonts w:ascii="Arial" w:hAnsi="Arial" w:cs="Arial"/>
          <w:color w:val="FF0000"/>
          <w:spacing w:val="-6"/>
          <w:sz w:val="24"/>
          <w:szCs w:val="24"/>
        </w:rPr>
        <w:t>,</w:t>
      </w:r>
      <w:r w:rsidR="009F5658" w:rsidRPr="00E541BE">
        <w:rPr>
          <w:rFonts w:ascii="Arial" w:hAnsi="Arial" w:cs="Arial"/>
          <w:spacing w:val="-6"/>
          <w:sz w:val="24"/>
          <w:szCs w:val="24"/>
        </w:rPr>
        <w:t xml:space="preserve"> garantías constitucionales</w:t>
      </w:r>
      <w:r w:rsidR="009D55AD">
        <w:rPr>
          <w:rFonts w:ascii="Arial" w:hAnsi="Arial" w:cs="Arial"/>
          <w:spacing w:val="-6"/>
          <w:sz w:val="24"/>
          <w:szCs w:val="24"/>
        </w:rPr>
        <w:t xml:space="preserve"> </w:t>
      </w:r>
      <w:r w:rsidR="009D55AD" w:rsidRPr="009D55AD">
        <w:rPr>
          <w:rFonts w:ascii="Arial" w:hAnsi="Arial" w:cs="Arial"/>
          <w:color w:val="FF0000"/>
          <w:spacing w:val="-6"/>
          <w:sz w:val="24"/>
          <w:szCs w:val="24"/>
        </w:rPr>
        <w:t xml:space="preserve">y </w:t>
      </w:r>
      <w:r w:rsidR="009F5658" w:rsidRPr="00E541BE">
        <w:rPr>
          <w:rFonts w:ascii="Arial" w:hAnsi="Arial" w:cs="Arial"/>
          <w:spacing w:val="-6"/>
          <w:sz w:val="24"/>
          <w:szCs w:val="24"/>
        </w:rPr>
        <w:t>a las demás normativas jurídicas vigentes, que se tradu</w:t>
      </w:r>
      <w:r w:rsidR="009D55AD" w:rsidRPr="009D55AD">
        <w:rPr>
          <w:rFonts w:ascii="Arial" w:hAnsi="Arial" w:cs="Arial"/>
          <w:color w:val="FF0000"/>
          <w:spacing w:val="-6"/>
          <w:sz w:val="24"/>
          <w:szCs w:val="24"/>
        </w:rPr>
        <w:t>ce</w:t>
      </w:r>
      <w:r w:rsidR="009F5658" w:rsidRPr="009D55AD">
        <w:rPr>
          <w:rFonts w:ascii="Arial" w:hAnsi="Arial" w:cs="Arial"/>
          <w:color w:val="FF0000"/>
          <w:spacing w:val="-6"/>
          <w:sz w:val="24"/>
          <w:szCs w:val="24"/>
        </w:rPr>
        <w:t>n</w:t>
      </w:r>
      <w:r w:rsidR="009F5658" w:rsidRPr="00E541BE">
        <w:rPr>
          <w:rFonts w:ascii="Arial" w:hAnsi="Arial" w:cs="Arial"/>
          <w:spacing w:val="-6"/>
          <w:sz w:val="24"/>
          <w:szCs w:val="24"/>
        </w:rPr>
        <w:t xml:space="preserve"> en el </w:t>
      </w:r>
      <w:r w:rsidR="009D55AD" w:rsidRPr="009D55AD">
        <w:rPr>
          <w:rFonts w:ascii="Arial" w:hAnsi="Arial" w:cs="Arial"/>
          <w:color w:val="FF0000"/>
          <w:spacing w:val="-6"/>
          <w:sz w:val="24"/>
          <w:szCs w:val="24"/>
        </w:rPr>
        <w:t>buen vivir</w:t>
      </w:r>
      <w:r w:rsidR="009F5658" w:rsidRPr="009D55AD">
        <w:rPr>
          <w:rFonts w:ascii="Arial" w:hAnsi="Arial" w:cs="Arial"/>
          <w:color w:val="FF0000"/>
          <w:spacing w:val="-6"/>
          <w:sz w:val="24"/>
          <w:szCs w:val="24"/>
        </w:rPr>
        <w:t xml:space="preserve"> </w:t>
      </w:r>
      <w:r w:rsidR="009F5658" w:rsidRPr="00E541BE">
        <w:rPr>
          <w:rFonts w:ascii="Arial" w:hAnsi="Arial" w:cs="Arial"/>
          <w:spacing w:val="-6"/>
          <w:sz w:val="24"/>
          <w:szCs w:val="24"/>
        </w:rPr>
        <w:t>del pueblo, la protección ambiental y el desarrollo nacional.</w:t>
      </w:r>
    </w:p>
    <w:p w14:paraId="402D43A9" w14:textId="77777777" w:rsidR="009F5658" w:rsidRPr="00523E57" w:rsidRDefault="009F5658" w:rsidP="00EF33D0">
      <w:pPr>
        <w:pStyle w:val="Prrafodelista"/>
        <w:tabs>
          <w:tab w:val="left" w:pos="0"/>
        </w:tabs>
        <w:spacing w:after="0" w:line="240" w:lineRule="auto"/>
        <w:ind w:left="0"/>
        <w:jc w:val="both"/>
        <w:rPr>
          <w:rFonts w:ascii="Arial" w:hAnsi="Arial" w:cs="Arial"/>
          <w:spacing w:val="-6"/>
          <w:sz w:val="16"/>
          <w:szCs w:val="24"/>
        </w:rPr>
      </w:pPr>
    </w:p>
    <w:p w14:paraId="23897C5E" w14:textId="17493A2E" w:rsidR="009F5658" w:rsidRPr="00A272EC" w:rsidRDefault="009F5658" w:rsidP="00EF33D0">
      <w:pPr>
        <w:pStyle w:val="Prrafodelista"/>
        <w:tabs>
          <w:tab w:val="left" w:pos="0"/>
        </w:tabs>
        <w:spacing w:after="0" w:line="240" w:lineRule="auto"/>
        <w:ind w:left="0"/>
        <w:jc w:val="both"/>
        <w:rPr>
          <w:rFonts w:ascii="Arial" w:hAnsi="Arial" w:cs="Arial"/>
          <w:sz w:val="24"/>
          <w:szCs w:val="24"/>
        </w:rPr>
      </w:pPr>
      <w:r w:rsidRPr="00E541BE">
        <w:rPr>
          <w:rFonts w:ascii="Arial" w:hAnsi="Arial" w:cs="Arial"/>
          <w:sz w:val="24"/>
          <w:szCs w:val="24"/>
        </w:rPr>
        <w:t xml:space="preserve">La implementación del </w:t>
      </w:r>
      <w:r w:rsidRPr="00E541BE">
        <w:rPr>
          <w:rFonts w:ascii="Arial" w:hAnsi="Arial" w:cs="Arial"/>
          <w:b/>
          <w:bCs/>
          <w:sz w:val="24"/>
          <w:szCs w:val="24"/>
        </w:rPr>
        <w:t xml:space="preserve">Manual de Normas y Procedimientos Operativos en el Servicio de Policía Administrativa Especial y de Investigación Penal en Resguardo Nacional Minero, </w:t>
      </w:r>
      <w:r w:rsidRPr="00E541BE">
        <w:rPr>
          <w:rFonts w:ascii="Arial" w:hAnsi="Arial" w:cs="Arial"/>
          <w:sz w:val="24"/>
          <w:szCs w:val="24"/>
        </w:rPr>
        <w:t xml:space="preserve">fortalece el campo administrativo y jurídico, consolida la unidad de doctrina del Componente en esta </w:t>
      </w:r>
      <w:r w:rsidR="009D55AD" w:rsidRPr="00E541BE">
        <w:rPr>
          <w:rFonts w:ascii="Arial" w:hAnsi="Arial" w:cs="Arial"/>
          <w:sz w:val="24"/>
          <w:szCs w:val="24"/>
        </w:rPr>
        <w:t>área y</w:t>
      </w:r>
      <w:r w:rsidRPr="00E541BE">
        <w:rPr>
          <w:rFonts w:ascii="Arial" w:hAnsi="Arial" w:cs="Arial"/>
          <w:sz w:val="24"/>
          <w:szCs w:val="24"/>
        </w:rPr>
        <w:t xml:space="preserve"> orienta las acciones operacionales hacia el manejo fácil y sencillo de las situaciones que se present</w:t>
      </w:r>
      <w:r w:rsidR="009D55AD" w:rsidRPr="009D55AD">
        <w:rPr>
          <w:rFonts w:ascii="Arial" w:hAnsi="Arial" w:cs="Arial"/>
          <w:color w:val="FF0000"/>
          <w:sz w:val="24"/>
          <w:szCs w:val="24"/>
        </w:rPr>
        <w:t>a</w:t>
      </w:r>
      <w:r w:rsidRPr="00E541BE">
        <w:rPr>
          <w:rFonts w:ascii="Arial" w:hAnsi="Arial" w:cs="Arial"/>
          <w:sz w:val="24"/>
          <w:szCs w:val="24"/>
        </w:rPr>
        <w:t>n durante la aplicación de procedimientos referidos a este servicio</w:t>
      </w:r>
      <w:r w:rsidR="00F13D13" w:rsidRPr="00F13D13">
        <w:rPr>
          <w:rFonts w:ascii="Arial" w:hAnsi="Arial" w:cs="Arial"/>
          <w:color w:val="FF0000"/>
          <w:sz w:val="24"/>
          <w:szCs w:val="24"/>
        </w:rPr>
        <w:t>;</w:t>
      </w:r>
      <w:r w:rsidRPr="00E541BE">
        <w:rPr>
          <w:rFonts w:ascii="Arial" w:hAnsi="Arial" w:cs="Arial"/>
          <w:sz w:val="24"/>
          <w:szCs w:val="24"/>
        </w:rPr>
        <w:t xml:space="preserve"> </w:t>
      </w:r>
      <w:r w:rsidR="00F13D13">
        <w:rPr>
          <w:rFonts w:ascii="Arial" w:hAnsi="Arial" w:cs="Arial"/>
          <w:sz w:val="24"/>
          <w:szCs w:val="24"/>
        </w:rPr>
        <w:t>d</w:t>
      </w:r>
      <w:r w:rsidRPr="00E541BE">
        <w:rPr>
          <w:rFonts w:ascii="Arial" w:hAnsi="Arial" w:cs="Arial"/>
          <w:sz w:val="24"/>
          <w:szCs w:val="24"/>
        </w:rPr>
        <w:t>onde hombres y mujeres deben comprend</w:t>
      </w:r>
      <w:r w:rsidR="00F13D13" w:rsidRPr="00F13D13">
        <w:rPr>
          <w:rFonts w:ascii="Arial" w:hAnsi="Arial" w:cs="Arial"/>
          <w:color w:val="FF0000"/>
          <w:sz w:val="24"/>
          <w:szCs w:val="24"/>
        </w:rPr>
        <w:t>er</w:t>
      </w:r>
      <w:r w:rsidRPr="00E541BE">
        <w:rPr>
          <w:rFonts w:ascii="Arial" w:hAnsi="Arial" w:cs="Arial"/>
          <w:sz w:val="24"/>
          <w:szCs w:val="24"/>
        </w:rPr>
        <w:t xml:space="preserve"> en todo momento, que </w:t>
      </w:r>
      <w:r w:rsidR="00B63FEF">
        <w:rPr>
          <w:rFonts w:ascii="Arial" w:hAnsi="Arial" w:cs="Arial"/>
          <w:color w:val="FF0000"/>
          <w:sz w:val="24"/>
          <w:szCs w:val="24"/>
        </w:rPr>
        <w:t>la GNB</w:t>
      </w:r>
      <w:r w:rsidRPr="00B63FEF">
        <w:rPr>
          <w:rFonts w:ascii="Arial" w:hAnsi="Arial" w:cs="Arial"/>
          <w:color w:val="FF0000"/>
          <w:sz w:val="24"/>
          <w:szCs w:val="24"/>
        </w:rPr>
        <w:t xml:space="preserve"> </w:t>
      </w:r>
      <w:r w:rsidR="00B63FEF">
        <w:rPr>
          <w:rFonts w:ascii="Arial" w:hAnsi="Arial" w:cs="Arial"/>
          <w:color w:val="FF0000"/>
          <w:sz w:val="24"/>
          <w:szCs w:val="24"/>
        </w:rPr>
        <w:t xml:space="preserve">es </w:t>
      </w:r>
      <w:r w:rsidRPr="00E541BE">
        <w:rPr>
          <w:rFonts w:ascii="Arial" w:hAnsi="Arial" w:cs="Arial"/>
          <w:sz w:val="24"/>
          <w:szCs w:val="24"/>
        </w:rPr>
        <w:t xml:space="preserve">el brazo armado militar y policial que mantiene en todo tiempo la responsabilidad de garantizar y fortalecer la unión cívico – militar, de </w:t>
      </w:r>
      <w:r w:rsidR="00B63FEF" w:rsidRPr="00B63FEF">
        <w:rPr>
          <w:rFonts w:ascii="Arial" w:hAnsi="Arial" w:cs="Arial"/>
          <w:color w:val="FF0000"/>
          <w:sz w:val="24"/>
          <w:szCs w:val="24"/>
        </w:rPr>
        <w:t>educar</w:t>
      </w:r>
      <w:r w:rsidRPr="00B63FEF">
        <w:rPr>
          <w:rFonts w:ascii="Arial" w:hAnsi="Arial" w:cs="Arial"/>
          <w:color w:val="FF0000"/>
          <w:sz w:val="24"/>
          <w:szCs w:val="24"/>
        </w:rPr>
        <w:t xml:space="preserve"> </w:t>
      </w:r>
      <w:r w:rsidRPr="00E541BE">
        <w:rPr>
          <w:rFonts w:ascii="Arial" w:hAnsi="Arial" w:cs="Arial"/>
          <w:sz w:val="24"/>
          <w:szCs w:val="24"/>
        </w:rPr>
        <w:t xml:space="preserve">y apoyar a las comunidades organizadas dentro del principio de corresponsabilidad e inclusión social, para la defensa integral de la nación como parte del Orden Interno en </w:t>
      </w:r>
      <w:r w:rsidR="00C50E58" w:rsidRPr="00E541BE">
        <w:rPr>
          <w:rFonts w:ascii="Arial" w:hAnsi="Arial" w:cs="Arial"/>
          <w:sz w:val="24"/>
          <w:szCs w:val="24"/>
        </w:rPr>
        <w:t xml:space="preserve">tiempo </w:t>
      </w:r>
      <w:r w:rsidRPr="00E541BE">
        <w:rPr>
          <w:rFonts w:ascii="Arial" w:hAnsi="Arial" w:cs="Arial"/>
          <w:sz w:val="24"/>
          <w:szCs w:val="24"/>
        </w:rPr>
        <w:t xml:space="preserve">de </w:t>
      </w:r>
      <w:r w:rsidR="00C50E58" w:rsidRPr="00E541BE">
        <w:rPr>
          <w:rFonts w:ascii="Arial" w:hAnsi="Arial" w:cs="Arial"/>
          <w:sz w:val="24"/>
          <w:szCs w:val="24"/>
        </w:rPr>
        <w:t xml:space="preserve">paz </w:t>
      </w:r>
      <w:r w:rsidRPr="00E541BE">
        <w:rPr>
          <w:rFonts w:ascii="Arial" w:hAnsi="Arial" w:cs="Arial"/>
          <w:sz w:val="24"/>
          <w:szCs w:val="24"/>
        </w:rPr>
        <w:t xml:space="preserve">y en forma funcional e integral con los distintos niveles e instancias del Poder Público; </w:t>
      </w:r>
      <w:r>
        <w:rPr>
          <w:rFonts w:ascii="Arial" w:hAnsi="Arial" w:cs="Arial"/>
          <w:sz w:val="24"/>
          <w:szCs w:val="24"/>
        </w:rPr>
        <w:t xml:space="preserve"> por lo que </w:t>
      </w:r>
      <w:r w:rsidRPr="00A272EC">
        <w:rPr>
          <w:rFonts w:ascii="Arial" w:hAnsi="Arial" w:cs="Arial"/>
          <w:sz w:val="24"/>
          <w:szCs w:val="24"/>
        </w:rPr>
        <w:t xml:space="preserve">Hoy podemos decir que “El Pueblo y la  Guardia Nacional Bolivariana son un mismo componente”. </w:t>
      </w:r>
    </w:p>
    <w:p w14:paraId="45BF8FF5" w14:textId="77777777" w:rsidR="00F13D13" w:rsidRDefault="00F13D13" w:rsidP="0079705F">
      <w:pPr>
        <w:jc w:val="center"/>
        <w:rPr>
          <w:rFonts w:ascii="Arial" w:hAnsi="Arial" w:cs="Arial"/>
          <w:b/>
          <w:color w:val="000000"/>
        </w:rPr>
      </w:pPr>
    </w:p>
    <w:p w14:paraId="3B1829A8" w14:textId="77777777" w:rsidR="00F13D13" w:rsidRDefault="00F13D13" w:rsidP="0079705F">
      <w:pPr>
        <w:jc w:val="center"/>
        <w:rPr>
          <w:rFonts w:ascii="Arial" w:hAnsi="Arial" w:cs="Arial"/>
          <w:b/>
          <w:color w:val="000000"/>
        </w:rPr>
      </w:pPr>
    </w:p>
    <w:p w14:paraId="332299ED" w14:textId="7C9C2600" w:rsidR="00281CAE" w:rsidRDefault="00281CAE" w:rsidP="0079705F">
      <w:pPr>
        <w:jc w:val="center"/>
        <w:rPr>
          <w:rFonts w:ascii="Arial" w:hAnsi="Arial" w:cs="Arial"/>
          <w:b/>
          <w:color w:val="000000"/>
        </w:rPr>
      </w:pPr>
    </w:p>
    <w:p w14:paraId="0D6ABE8C" w14:textId="1F04A7AB" w:rsidR="00547B8D" w:rsidRDefault="00547B8D" w:rsidP="0079705F">
      <w:pPr>
        <w:jc w:val="center"/>
        <w:rPr>
          <w:rFonts w:ascii="Arial" w:hAnsi="Arial" w:cs="Arial"/>
          <w:b/>
          <w:color w:val="000000"/>
        </w:rPr>
      </w:pPr>
    </w:p>
    <w:p w14:paraId="10A1014C" w14:textId="46B661A1" w:rsidR="00547B8D" w:rsidRDefault="00547B8D" w:rsidP="0079705F">
      <w:pPr>
        <w:jc w:val="center"/>
        <w:rPr>
          <w:rFonts w:ascii="Arial" w:hAnsi="Arial" w:cs="Arial"/>
          <w:b/>
          <w:color w:val="000000"/>
        </w:rPr>
      </w:pPr>
    </w:p>
    <w:p w14:paraId="5DCC4165" w14:textId="4D780DF0" w:rsidR="00547B8D" w:rsidRDefault="00547B8D" w:rsidP="0079705F">
      <w:pPr>
        <w:jc w:val="center"/>
        <w:rPr>
          <w:rFonts w:ascii="Arial" w:hAnsi="Arial" w:cs="Arial"/>
          <w:b/>
          <w:color w:val="000000"/>
        </w:rPr>
      </w:pPr>
    </w:p>
    <w:p w14:paraId="11BBA035" w14:textId="479768B8" w:rsidR="00547B8D" w:rsidRDefault="00547B8D" w:rsidP="0079705F">
      <w:pPr>
        <w:jc w:val="center"/>
        <w:rPr>
          <w:rFonts w:ascii="Arial" w:hAnsi="Arial" w:cs="Arial"/>
          <w:b/>
          <w:color w:val="000000"/>
        </w:rPr>
      </w:pPr>
    </w:p>
    <w:p w14:paraId="6C74F10C" w14:textId="0811EFA1" w:rsidR="0079705F" w:rsidRPr="00F22947" w:rsidRDefault="0079705F" w:rsidP="0079705F">
      <w:pPr>
        <w:jc w:val="center"/>
        <w:rPr>
          <w:rFonts w:ascii="Arial" w:hAnsi="Arial" w:cs="Arial"/>
          <w:b/>
          <w:bCs/>
          <w:color w:val="000000"/>
        </w:rPr>
      </w:pPr>
      <w:r w:rsidRPr="00F22947">
        <w:rPr>
          <w:rFonts w:ascii="Arial" w:hAnsi="Arial" w:cs="Arial"/>
          <w:b/>
          <w:color w:val="000000"/>
        </w:rPr>
        <w:t>OBJETIVO GENERAL</w:t>
      </w:r>
    </w:p>
    <w:p w14:paraId="5D503D76" w14:textId="77777777" w:rsidR="0079705F" w:rsidRPr="00F22947" w:rsidRDefault="0079705F" w:rsidP="0079705F">
      <w:pPr>
        <w:jc w:val="center"/>
        <w:rPr>
          <w:rFonts w:ascii="Arial" w:hAnsi="Arial" w:cs="Arial"/>
          <w:color w:val="000000"/>
        </w:rPr>
      </w:pPr>
    </w:p>
    <w:p w14:paraId="6A52CB7B" w14:textId="77777777" w:rsidR="0079705F" w:rsidRDefault="0079705F" w:rsidP="0079705F">
      <w:pPr>
        <w:ind w:firstLine="709"/>
        <w:jc w:val="both"/>
        <w:rPr>
          <w:rStyle w:val="DefaultCar"/>
        </w:rPr>
      </w:pPr>
      <w:r>
        <w:rPr>
          <w:rFonts w:ascii="Arial" w:hAnsi="Arial" w:cs="Arial"/>
        </w:rPr>
        <w:lastRenderedPageBreak/>
        <w:t xml:space="preserve">Facilitar la información técnica especializada al personal militar de la Guardia Nacional Bolivariana, para la ejecución del </w:t>
      </w:r>
      <w:r w:rsidRPr="00FD783E">
        <w:rPr>
          <w:rFonts w:ascii="Arial" w:hAnsi="Arial"/>
          <w:b/>
          <w:color w:val="000000"/>
        </w:rPr>
        <w:t xml:space="preserve">SERVICIO DE POLICÍA ADMINISTRATIVA ESPECIAL Y DE INVESTIGACIÓN PENAL EN APOYO A LA ADMINISTRACIÓN PÚBLICA EN MATERIA DE </w:t>
      </w:r>
      <w:r w:rsidRPr="0079705F">
        <w:rPr>
          <w:rFonts w:ascii="Arial" w:hAnsi="Arial" w:cs="Arial"/>
          <w:b/>
          <w:bCs/>
          <w:color w:val="000000"/>
        </w:rPr>
        <w:t>RESGUARDO NACIONAL MINERO</w:t>
      </w:r>
      <w:r w:rsidRPr="00F22947">
        <w:rPr>
          <w:rFonts w:ascii="Arial" w:hAnsi="Arial" w:cs="Arial"/>
          <w:bCs/>
          <w:color w:val="000000"/>
        </w:rPr>
        <w:t xml:space="preserve">, </w:t>
      </w:r>
      <w:r w:rsidRPr="00F22947">
        <w:rPr>
          <w:rStyle w:val="DefaultCar"/>
        </w:rPr>
        <w:t>con apego a la normativa legal, asegurando la unificación procedimental, la educación permanente y el uso racional de material y equipos, en la búsqueda de una acción integral dirigida al logro de la excelencia en la actuación operacional del componente en todo el territorio nacional.</w:t>
      </w:r>
    </w:p>
    <w:p w14:paraId="055511F1" w14:textId="77777777" w:rsidR="0079705F" w:rsidRDefault="0079705F" w:rsidP="0079705F">
      <w:pPr>
        <w:ind w:firstLine="709"/>
        <w:rPr>
          <w:rFonts w:ascii="Arial" w:hAnsi="Arial" w:cs="Arial"/>
          <w:color w:val="000000"/>
          <w:lang w:eastAsia="es-ES"/>
        </w:rPr>
      </w:pPr>
    </w:p>
    <w:p w14:paraId="2B9DFF60" w14:textId="77777777" w:rsidR="0079705F" w:rsidRDefault="0079705F" w:rsidP="0079705F">
      <w:pPr>
        <w:spacing w:after="120"/>
        <w:jc w:val="center"/>
        <w:rPr>
          <w:rFonts w:ascii="Arial" w:hAnsi="Arial" w:cs="Arial"/>
          <w:b/>
        </w:rPr>
      </w:pPr>
      <w:r>
        <w:rPr>
          <w:rFonts w:ascii="Arial" w:hAnsi="Arial" w:cs="Arial"/>
          <w:b/>
        </w:rPr>
        <w:t>OBJETIVOS ESPECÍFICOS</w:t>
      </w:r>
    </w:p>
    <w:p w14:paraId="675AE1E3" w14:textId="2D03B9EA" w:rsidR="0079705F" w:rsidRPr="00584294" w:rsidRDefault="0079705F" w:rsidP="005905C0">
      <w:pPr>
        <w:pStyle w:val="Prrafodelista"/>
        <w:numPr>
          <w:ilvl w:val="0"/>
          <w:numId w:val="88"/>
        </w:numPr>
        <w:suppressAutoHyphens w:val="0"/>
        <w:spacing w:after="120" w:line="240" w:lineRule="auto"/>
        <w:ind w:left="709" w:hanging="283"/>
        <w:contextualSpacing/>
        <w:jc w:val="both"/>
        <w:rPr>
          <w:rFonts w:ascii="Arial" w:hAnsi="Arial" w:cs="Arial"/>
          <w:sz w:val="24"/>
          <w:szCs w:val="24"/>
        </w:rPr>
      </w:pPr>
      <w:r>
        <w:rPr>
          <w:rFonts w:ascii="Arial" w:hAnsi="Arial" w:cs="Arial"/>
          <w:sz w:val="24"/>
          <w:szCs w:val="24"/>
        </w:rPr>
        <w:t xml:space="preserve">Orientar la ejecución de los procedimientos </w:t>
      </w:r>
      <w:r w:rsidR="00C50E58" w:rsidRPr="00C50E58">
        <w:rPr>
          <w:rFonts w:ascii="Arial" w:hAnsi="Arial" w:cs="Arial"/>
          <w:color w:val="FF0000"/>
          <w:sz w:val="24"/>
          <w:szCs w:val="24"/>
        </w:rPr>
        <w:t>d</w:t>
      </w:r>
      <w:r w:rsidRPr="00C50E58">
        <w:rPr>
          <w:rFonts w:ascii="Arial" w:hAnsi="Arial" w:cs="Arial"/>
          <w:color w:val="FF0000"/>
          <w:sz w:val="24"/>
          <w:szCs w:val="24"/>
        </w:rPr>
        <w:t xml:space="preserve">el </w:t>
      </w:r>
      <w:r>
        <w:rPr>
          <w:rFonts w:ascii="Arial" w:hAnsi="Arial" w:cs="Arial"/>
          <w:sz w:val="24"/>
          <w:szCs w:val="24"/>
        </w:rPr>
        <w:t xml:space="preserve">Servicio de </w:t>
      </w:r>
      <w:r w:rsidR="0094032E">
        <w:rPr>
          <w:rFonts w:ascii="Arial" w:hAnsi="Arial" w:cs="Arial"/>
          <w:sz w:val="24"/>
          <w:szCs w:val="24"/>
        </w:rPr>
        <w:t>Policía</w:t>
      </w:r>
      <w:r>
        <w:rPr>
          <w:rFonts w:ascii="Arial" w:hAnsi="Arial" w:cs="Arial"/>
          <w:sz w:val="24"/>
          <w:szCs w:val="24"/>
        </w:rPr>
        <w:t xml:space="preserve"> Administrativa Especial y de Investigación Penal en materia de </w:t>
      </w:r>
      <w:r w:rsidR="00F71C20" w:rsidRPr="00F71C20">
        <w:rPr>
          <w:rFonts w:ascii="Arial" w:hAnsi="Arial" w:cs="Arial"/>
          <w:bCs/>
          <w:sz w:val="24"/>
          <w:szCs w:val="24"/>
          <w:lang w:val="es-ES"/>
        </w:rPr>
        <w:t>Resguardo Nacional Minero</w:t>
      </w:r>
      <w:r w:rsidR="00F71C20" w:rsidRPr="00F71C20">
        <w:rPr>
          <w:rFonts w:ascii="Arial" w:hAnsi="Arial" w:cs="Arial"/>
          <w:sz w:val="24"/>
          <w:szCs w:val="24"/>
          <w:lang w:val="es-ES"/>
        </w:rPr>
        <w:t xml:space="preserve"> </w:t>
      </w:r>
      <w:r>
        <w:rPr>
          <w:rFonts w:ascii="Arial" w:hAnsi="Arial" w:cs="Arial"/>
          <w:sz w:val="24"/>
          <w:szCs w:val="24"/>
        </w:rPr>
        <w:t>de la Guardia Nacional Bolivariana.</w:t>
      </w:r>
    </w:p>
    <w:p w14:paraId="24989D67" w14:textId="6FA8F845" w:rsidR="0079705F" w:rsidRDefault="0079705F" w:rsidP="005905C0">
      <w:pPr>
        <w:pStyle w:val="Prrafodelista"/>
        <w:numPr>
          <w:ilvl w:val="0"/>
          <w:numId w:val="88"/>
        </w:numPr>
        <w:suppressAutoHyphens w:val="0"/>
        <w:spacing w:after="120" w:line="240" w:lineRule="auto"/>
        <w:ind w:left="709" w:hanging="283"/>
        <w:contextualSpacing/>
        <w:jc w:val="both"/>
        <w:rPr>
          <w:rFonts w:ascii="Arial" w:hAnsi="Arial" w:cs="Arial"/>
          <w:sz w:val="24"/>
          <w:szCs w:val="24"/>
        </w:rPr>
      </w:pPr>
      <w:r>
        <w:rPr>
          <w:rStyle w:val="Estilodeprrafonormal"/>
          <w:szCs w:val="24"/>
        </w:rPr>
        <w:t>Lograr la unificación procedimental en el campo operacional, educativo y administrativo del componente</w:t>
      </w:r>
      <w:r w:rsidR="00DD211F">
        <w:rPr>
          <w:rStyle w:val="Estilodeprrafonormal"/>
          <w:szCs w:val="24"/>
        </w:rPr>
        <w:t xml:space="preserve"> </w:t>
      </w:r>
      <w:r w:rsidR="00DD211F" w:rsidRPr="00DD211F">
        <w:rPr>
          <w:rStyle w:val="Estilodeprrafonormal"/>
          <w:color w:val="FF0000"/>
          <w:szCs w:val="24"/>
        </w:rPr>
        <w:t>en materia de Resguardo Nacional Minero</w:t>
      </w:r>
      <w:r w:rsidRPr="00DD211F">
        <w:rPr>
          <w:rStyle w:val="Estilodeprrafonormal"/>
          <w:color w:val="FF0000"/>
          <w:szCs w:val="24"/>
        </w:rPr>
        <w:t>.</w:t>
      </w:r>
    </w:p>
    <w:p w14:paraId="0DDB4D64" w14:textId="10D15865" w:rsidR="0079705F" w:rsidRDefault="0079705F" w:rsidP="005905C0">
      <w:pPr>
        <w:pStyle w:val="Prrafodelista"/>
        <w:numPr>
          <w:ilvl w:val="0"/>
          <w:numId w:val="88"/>
        </w:numPr>
        <w:suppressAutoHyphens w:val="0"/>
        <w:spacing w:after="120" w:line="240" w:lineRule="auto"/>
        <w:ind w:left="709" w:hanging="283"/>
        <w:contextualSpacing/>
        <w:jc w:val="both"/>
        <w:rPr>
          <w:rFonts w:ascii="Arial" w:hAnsi="Arial" w:cs="Arial"/>
          <w:sz w:val="24"/>
          <w:szCs w:val="24"/>
        </w:rPr>
      </w:pPr>
      <w:r>
        <w:rPr>
          <w:rStyle w:val="Estilodeprrafonormal"/>
        </w:rPr>
        <w:t>Servir como herramienta de instrucción en procesos de capacitación y adiestramiento en el campo de educación permanente</w:t>
      </w:r>
      <w:r w:rsidR="00DD211F">
        <w:rPr>
          <w:rStyle w:val="Estilodeprrafonormal"/>
        </w:rPr>
        <w:t xml:space="preserve"> </w:t>
      </w:r>
      <w:r w:rsidR="00DD211F" w:rsidRPr="00DD211F">
        <w:rPr>
          <w:rStyle w:val="Estilodeprrafonormal"/>
          <w:color w:val="FF0000"/>
          <w:szCs w:val="24"/>
        </w:rPr>
        <w:t>en materia de Resguardo Nacional Minero</w:t>
      </w:r>
      <w:r w:rsidRPr="00EF70DA">
        <w:rPr>
          <w:rFonts w:ascii="Arial" w:hAnsi="Arial" w:cs="Arial"/>
          <w:sz w:val="24"/>
          <w:szCs w:val="24"/>
        </w:rPr>
        <w:t>.</w:t>
      </w:r>
    </w:p>
    <w:p w14:paraId="3134A80E" w14:textId="35C74588" w:rsidR="0079705F" w:rsidRDefault="0079705F" w:rsidP="005905C0">
      <w:pPr>
        <w:pStyle w:val="Prrafodelista"/>
        <w:numPr>
          <w:ilvl w:val="0"/>
          <w:numId w:val="88"/>
        </w:numPr>
        <w:suppressAutoHyphens w:val="0"/>
        <w:spacing w:after="120" w:line="240" w:lineRule="auto"/>
        <w:ind w:left="709" w:hanging="283"/>
        <w:contextualSpacing/>
        <w:jc w:val="both"/>
        <w:rPr>
          <w:rFonts w:ascii="Arial" w:hAnsi="Arial" w:cs="Arial"/>
          <w:sz w:val="24"/>
          <w:szCs w:val="24"/>
        </w:rPr>
      </w:pPr>
      <w:r>
        <w:rPr>
          <w:rFonts w:ascii="Arial" w:hAnsi="Arial" w:cs="Arial"/>
          <w:sz w:val="24"/>
          <w:szCs w:val="24"/>
        </w:rPr>
        <w:t>Utilizar como guía en los procesos de verificación del cumplimiento de los procedimientos especializados en el campo de las áreas funcionales del componente</w:t>
      </w:r>
      <w:r w:rsidR="00DD211F">
        <w:rPr>
          <w:rFonts w:ascii="Arial" w:hAnsi="Arial" w:cs="Arial"/>
          <w:sz w:val="24"/>
          <w:szCs w:val="24"/>
        </w:rPr>
        <w:t xml:space="preserve"> </w:t>
      </w:r>
      <w:r w:rsidR="00DD211F" w:rsidRPr="00DD211F">
        <w:rPr>
          <w:rStyle w:val="Estilodeprrafonormal"/>
          <w:color w:val="FF0000"/>
          <w:szCs w:val="24"/>
        </w:rPr>
        <w:t xml:space="preserve">en materia de Resguardo Nacional </w:t>
      </w:r>
      <w:r w:rsidR="0094032E" w:rsidRPr="00DD211F">
        <w:rPr>
          <w:rStyle w:val="Estilodeprrafonormal"/>
          <w:color w:val="FF0000"/>
          <w:szCs w:val="24"/>
        </w:rPr>
        <w:t>Minero.</w:t>
      </w:r>
    </w:p>
    <w:p w14:paraId="4C1FF9CD" w14:textId="45179B2A" w:rsidR="0079705F" w:rsidRDefault="0079705F" w:rsidP="005905C0">
      <w:pPr>
        <w:pStyle w:val="Prrafodelista"/>
        <w:numPr>
          <w:ilvl w:val="0"/>
          <w:numId w:val="88"/>
        </w:numPr>
        <w:suppressAutoHyphens w:val="0"/>
        <w:spacing w:after="120" w:line="240" w:lineRule="auto"/>
        <w:ind w:left="709" w:hanging="283"/>
        <w:contextualSpacing/>
        <w:jc w:val="both"/>
        <w:rPr>
          <w:rFonts w:ascii="Arial" w:hAnsi="Arial" w:cs="Arial"/>
          <w:sz w:val="24"/>
          <w:szCs w:val="24"/>
        </w:rPr>
      </w:pPr>
      <w:r w:rsidRPr="00FD783E">
        <w:rPr>
          <w:rFonts w:ascii="Arial" w:hAnsi="Arial" w:cs="Arial"/>
          <w:sz w:val="24"/>
          <w:szCs w:val="24"/>
        </w:rPr>
        <w:t>Dirigir el esfuerzo del componente hacia el logro de la excelencia en la actuación operacional en el ámbito de los Servicios de Policía Administrativa Especial</w:t>
      </w:r>
      <w:r w:rsidR="00DD211F">
        <w:rPr>
          <w:rFonts w:ascii="Arial" w:hAnsi="Arial" w:cs="Arial"/>
          <w:sz w:val="24"/>
          <w:szCs w:val="24"/>
        </w:rPr>
        <w:t xml:space="preserve"> </w:t>
      </w:r>
      <w:r w:rsidR="00DD211F" w:rsidRPr="00DD211F">
        <w:rPr>
          <w:rFonts w:ascii="Arial" w:hAnsi="Arial" w:cs="Arial"/>
          <w:color w:val="FF0000"/>
          <w:sz w:val="24"/>
          <w:szCs w:val="24"/>
        </w:rPr>
        <w:t>y de Investigación Penal para el Resguardo Nacional Minero</w:t>
      </w:r>
      <w:r w:rsidRPr="00DD211F">
        <w:rPr>
          <w:rFonts w:ascii="Arial" w:hAnsi="Arial" w:cs="Arial"/>
          <w:color w:val="FF0000"/>
          <w:sz w:val="24"/>
          <w:szCs w:val="24"/>
        </w:rPr>
        <w:t xml:space="preserve"> </w:t>
      </w:r>
      <w:r w:rsidRPr="00FD783E">
        <w:rPr>
          <w:rFonts w:ascii="Arial" w:hAnsi="Arial" w:cs="Arial"/>
          <w:sz w:val="24"/>
          <w:szCs w:val="24"/>
        </w:rPr>
        <w:t>a nivel territorial.</w:t>
      </w:r>
    </w:p>
    <w:p w14:paraId="35A86244" w14:textId="77777777" w:rsidR="00DD211F" w:rsidRPr="00FD783E" w:rsidRDefault="00DD211F" w:rsidP="00DD211F">
      <w:pPr>
        <w:pStyle w:val="Prrafodelista"/>
        <w:suppressAutoHyphens w:val="0"/>
        <w:spacing w:after="120" w:line="240" w:lineRule="auto"/>
        <w:ind w:left="709"/>
        <w:contextualSpacing/>
        <w:jc w:val="both"/>
        <w:rPr>
          <w:rFonts w:ascii="Arial" w:hAnsi="Arial" w:cs="Arial"/>
          <w:sz w:val="24"/>
          <w:szCs w:val="24"/>
        </w:rPr>
      </w:pPr>
    </w:p>
    <w:p w14:paraId="01BF09B7" w14:textId="77777777" w:rsidR="000C5340" w:rsidRPr="00D206BC" w:rsidRDefault="000C5340" w:rsidP="000C5340">
      <w:pPr>
        <w:jc w:val="center"/>
        <w:rPr>
          <w:rFonts w:ascii="Arial" w:hAnsi="Arial" w:cs="Arial"/>
          <w:b/>
        </w:rPr>
      </w:pPr>
      <w:r w:rsidRPr="00D206BC">
        <w:rPr>
          <w:rFonts w:ascii="Arial" w:hAnsi="Arial" w:cs="Arial"/>
          <w:b/>
        </w:rPr>
        <w:lastRenderedPageBreak/>
        <w:t>ALCANCE</w:t>
      </w:r>
    </w:p>
    <w:p w14:paraId="18E45599" w14:textId="77777777" w:rsidR="000C5340" w:rsidRPr="00D206BC" w:rsidRDefault="000C5340" w:rsidP="000C5340">
      <w:pPr>
        <w:jc w:val="center"/>
        <w:rPr>
          <w:rFonts w:ascii="Arial" w:hAnsi="Arial" w:cs="Arial"/>
          <w:b/>
          <w:bCs/>
        </w:rPr>
      </w:pPr>
    </w:p>
    <w:p w14:paraId="0AB49732" w14:textId="19D50C25" w:rsidR="000C5340" w:rsidRPr="00D206BC" w:rsidRDefault="000C5340" w:rsidP="000C5340">
      <w:pPr>
        <w:spacing w:after="240"/>
        <w:ind w:firstLine="709"/>
        <w:jc w:val="both"/>
        <w:rPr>
          <w:rFonts w:ascii="Arial" w:hAnsi="Arial" w:cs="Arial"/>
        </w:rPr>
      </w:pPr>
      <w:r w:rsidRPr="00D206BC">
        <w:rPr>
          <w:rFonts w:ascii="Arial" w:hAnsi="Arial" w:cs="Arial"/>
        </w:rPr>
        <w:t>Las disposiciones de</w:t>
      </w:r>
      <w:r>
        <w:rPr>
          <w:rFonts w:ascii="Arial" w:hAnsi="Arial" w:cs="Arial"/>
        </w:rPr>
        <w:t>l presente</w:t>
      </w:r>
      <w:r w:rsidRPr="00D206BC">
        <w:rPr>
          <w:rFonts w:ascii="Arial" w:hAnsi="Arial" w:cs="Arial"/>
        </w:rPr>
        <w:t xml:space="preserve"> Manual </w:t>
      </w:r>
      <w:r>
        <w:rPr>
          <w:rFonts w:ascii="Arial" w:hAnsi="Arial" w:cs="Arial"/>
        </w:rPr>
        <w:t>tienen carácter</w:t>
      </w:r>
      <w:r w:rsidRPr="00D206BC">
        <w:rPr>
          <w:rFonts w:ascii="Arial" w:hAnsi="Arial" w:cs="Arial"/>
        </w:rPr>
        <w:t xml:space="preserve"> de obligatorio cumplimiento para las </w:t>
      </w:r>
      <w:r w:rsidR="00DD211F" w:rsidRPr="00D206BC">
        <w:rPr>
          <w:rFonts w:ascii="Arial" w:hAnsi="Arial" w:cs="Arial"/>
        </w:rPr>
        <w:t>Unidades Operativas</w:t>
      </w:r>
      <w:r w:rsidR="00DD211F">
        <w:rPr>
          <w:rFonts w:ascii="Arial" w:hAnsi="Arial" w:cs="Arial"/>
        </w:rPr>
        <w:t xml:space="preserve"> </w:t>
      </w:r>
      <w:r>
        <w:rPr>
          <w:rFonts w:ascii="Arial" w:hAnsi="Arial" w:cs="Arial"/>
        </w:rPr>
        <w:t>y de orientación doctrinaria para las</w:t>
      </w:r>
      <w:r w:rsidRPr="00D206BC">
        <w:rPr>
          <w:rFonts w:ascii="Arial" w:hAnsi="Arial" w:cs="Arial"/>
        </w:rPr>
        <w:t xml:space="preserve"> dependencias administrativas en los </w:t>
      </w:r>
      <w:r w:rsidR="0016011F" w:rsidRPr="00D206BC">
        <w:rPr>
          <w:rFonts w:ascii="Arial" w:hAnsi="Arial" w:cs="Arial"/>
        </w:rPr>
        <w:t xml:space="preserve">Institutos Educativos </w:t>
      </w:r>
      <w:r w:rsidRPr="00D206BC">
        <w:rPr>
          <w:rFonts w:ascii="Arial" w:hAnsi="Arial" w:cs="Arial"/>
        </w:rPr>
        <w:t>de la Guardia Nacional Bolivariana</w:t>
      </w:r>
    </w:p>
    <w:p w14:paraId="4D18FDA7" w14:textId="77777777" w:rsidR="000C5340" w:rsidRDefault="000C5340" w:rsidP="000C5340">
      <w:pPr>
        <w:jc w:val="both"/>
        <w:rPr>
          <w:rFonts w:ascii="Arial" w:hAnsi="Arial" w:cs="Arial"/>
          <w:b/>
        </w:rPr>
      </w:pPr>
    </w:p>
    <w:p w14:paraId="582DD381" w14:textId="77777777" w:rsidR="000C5340" w:rsidRPr="00D206BC" w:rsidRDefault="000C5340" w:rsidP="000C5340">
      <w:pPr>
        <w:jc w:val="center"/>
        <w:rPr>
          <w:rFonts w:ascii="Arial" w:hAnsi="Arial" w:cs="Arial"/>
          <w:b/>
        </w:rPr>
      </w:pPr>
      <w:r w:rsidRPr="00D206BC">
        <w:rPr>
          <w:rFonts w:ascii="Arial" w:hAnsi="Arial" w:cs="Arial"/>
          <w:b/>
        </w:rPr>
        <w:t>VIGENCIA</w:t>
      </w:r>
    </w:p>
    <w:p w14:paraId="7117F23F" w14:textId="77777777" w:rsidR="000C5340" w:rsidRPr="00D206BC" w:rsidRDefault="000C5340" w:rsidP="000C5340">
      <w:pPr>
        <w:jc w:val="center"/>
        <w:rPr>
          <w:rFonts w:ascii="Arial" w:hAnsi="Arial" w:cs="Arial"/>
        </w:rPr>
      </w:pPr>
    </w:p>
    <w:p w14:paraId="3EB55ACA" w14:textId="77777777" w:rsidR="000C5340" w:rsidRPr="00D206BC" w:rsidRDefault="000C5340" w:rsidP="000C5340">
      <w:pPr>
        <w:spacing w:after="240"/>
        <w:ind w:firstLine="709"/>
        <w:jc w:val="both"/>
        <w:rPr>
          <w:rFonts w:ascii="Arial" w:hAnsi="Arial" w:cs="Arial"/>
        </w:rPr>
      </w:pPr>
      <w:r w:rsidRPr="00D206BC">
        <w:rPr>
          <w:rFonts w:ascii="Arial" w:hAnsi="Arial" w:cs="Arial"/>
        </w:rPr>
        <w:t>El presente Manual entrará en vigencia a partir de la fecha de su aprobación y publicación</w:t>
      </w:r>
    </w:p>
    <w:p w14:paraId="4E68D39E" w14:textId="77777777" w:rsidR="000C5340" w:rsidRDefault="000C5340" w:rsidP="000C5340">
      <w:pPr>
        <w:jc w:val="center"/>
        <w:rPr>
          <w:rFonts w:ascii="Arial" w:hAnsi="Arial" w:cs="Arial"/>
        </w:rPr>
      </w:pPr>
    </w:p>
    <w:p w14:paraId="47EC2421" w14:textId="77777777" w:rsidR="000C5340" w:rsidRPr="00D206BC" w:rsidRDefault="000C5340" w:rsidP="000C5340">
      <w:pPr>
        <w:jc w:val="center"/>
        <w:rPr>
          <w:rFonts w:ascii="Arial" w:hAnsi="Arial" w:cs="Arial"/>
          <w:b/>
        </w:rPr>
      </w:pPr>
      <w:r w:rsidRPr="00D206BC">
        <w:rPr>
          <w:rFonts w:ascii="Arial" w:hAnsi="Arial" w:cs="Arial"/>
          <w:b/>
        </w:rPr>
        <w:t>DEROGACIÓN</w:t>
      </w:r>
    </w:p>
    <w:p w14:paraId="4932E034" w14:textId="77777777" w:rsidR="000C5340" w:rsidRPr="00D206BC" w:rsidRDefault="000C5340" w:rsidP="000C5340">
      <w:pPr>
        <w:jc w:val="center"/>
        <w:rPr>
          <w:rFonts w:ascii="Arial" w:hAnsi="Arial" w:cs="Arial"/>
        </w:rPr>
      </w:pPr>
    </w:p>
    <w:p w14:paraId="3FCFF90B" w14:textId="5534E6D6" w:rsidR="000C5340" w:rsidRDefault="000C5340" w:rsidP="000C5340">
      <w:pPr>
        <w:spacing w:after="240"/>
        <w:ind w:firstLine="709"/>
        <w:jc w:val="both"/>
        <w:rPr>
          <w:rFonts w:ascii="Arial" w:hAnsi="Arial" w:cs="Arial"/>
        </w:rPr>
      </w:pPr>
      <w:r w:rsidRPr="00D206BC">
        <w:rPr>
          <w:rFonts w:ascii="Arial" w:hAnsi="Arial" w:cs="Arial"/>
        </w:rPr>
        <w:t>Se deroga</w:t>
      </w:r>
      <w:r>
        <w:rPr>
          <w:rFonts w:ascii="Arial" w:hAnsi="Arial" w:cs="Arial"/>
        </w:rPr>
        <w:t>n los Manuales de Procedimientos</w:t>
      </w:r>
      <w:r w:rsidRPr="00D206BC">
        <w:rPr>
          <w:rFonts w:ascii="Arial" w:hAnsi="Arial" w:cs="Arial"/>
        </w:rPr>
        <w:t xml:space="preserve"> </w:t>
      </w:r>
      <w:r>
        <w:rPr>
          <w:rFonts w:ascii="Arial" w:hAnsi="Arial" w:cs="Arial"/>
        </w:rPr>
        <w:t>Operativos elaborados con anterioridad y cualquier</w:t>
      </w:r>
      <w:r w:rsidRPr="00D206BC">
        <w:rPr>
          <w:rFonts w:ascii="Arial" w:hAnsi="Arial" w:cs="Arial"/>
        </w:rPr>
        <w:t xml:space="preserve"> otra disposición interna emitida por la Comandancia General del Componente que colid</w:t>
      </w:r>
      <w:r w:rsidR="00D1321D" w:rsidRPr="00D1321D">
        <w:rPr>
          <w:rFonts w:ascii="Arial" w:hAnsi="Arial" w:cs="Arial"/>
          <w:color w:val="FF0000"/>
        </w:rPr>
        <w:t>a</w:t>
      </w:r>
      <w:r w:rsidRPr="00D206BC">
        <w:rPr>
          <w:rFonts w:ascii="Arial" w:hAnsi="Arial" w:cs="Arial"/>
        </w:rPr>
        <w:t xml:space="preserve"> con el presente manual</w:t>
      </w:r>
      <w:r>
        <w:rPr>
          <w:rFonts w:ascii="Arial" w:hAnsi="Arial" w:cs="Arial"/>
        </w:rPr>
        <w:t>.</w:t>
      </w:r>
    </w:p>
    <w:p w14:paraId="69887682" w14:textId="2C8C2BD4" w:rsidR="00547B8D" w:rsidRDefault="00547B8D" w:rsidP="000C5340">
      <w:pPr>
        <w:spacing w:after="240"/>
        <w:ind w:firstLine="709"/>
        <w:jc w:val="both"/>
        <w:rPr>
          <w:rFonts w:ascii="Arial" w:hAnsi="Arial" w:cs="Arial"/>
        </w:rPr>
      </w:pPr>
    </w:p>
    <w:p w14:paraId="408F8B9F" w14:textId="77777777" w:rsidR="00E82CDC" w:rsidRPr="00E541BE" w:rsidRDefault="00E82CDC" w:rsidP="00A3560E">
      <w:pPr>
        <w:pStyle w:val="Encabezado1"/>
        <w:tabs>
          <w:tab w:val="left" w:pos="0"/>
        </w:tabs>
        <w:spacing w:before="0" w:after="0"/>
        <w:rPr>
          <w:szCs w:val="24"/>
          <w:lang w:val="es-VE"/>
        </w:rPr>
      </w:pPr>
      <w:r w:rsidRPr="00E541BE">
        <w:rPr>
          <w:szCs w:val="24"/>
          <w:lang w:val="es-VE"/>
        </w:rPr>
        <w:t>NORMAS GENERALES PARA EL USO DEL MANUAL</w:t>
      </w:r>
    </w:p>
    <w:p w14:paraId="5DEC2ACD" w14:textId="77777777" w:rsidR="000C5340" w:rsidRPr="00EF70DA" w:rsidRDefault="000C5340" w:rsidP="00A3560E">
      <w:pPr>
        <w:pStyle w:val="Prrafodelista"/>
        <w:spacing w:after="0" w:line="240" w:lineRule="auto"/>
        <w:ind w:left="0"/>
        <w:rPr>
          <w:rFonts w:ascii="Arial" w:hAnsi="Arial" w:cs="Arial"/>
          <w:sz w:val="24"/>
          <w:szCs w:val="24"/>
        </w:rPr>
      </w:pPr>
    </w:p>
    <w:p w14:paraId="4832E4B9" w14:textId="0339B685" w:rsidR="000C5340" w:rsidRDefault="000C5340" w:rsidP="005905C0">
      <w:pPr>
        <w:pStyle w:val="Prrafodelista"/>
        <w:numPr>
          <w:ilvl w:val="0"/>
          <w:numId w:val="90"/>
        </w:numPr>
        <w:suppressAutoHyphens w:val="0"/>
        <w:spacing w:after="0" w:line="240" w:lineRule="auto"/>
        <w:ind w:left="0"/>
        <w:contextualSpacing/>
        <w:jc w:val="both"/>
        <w:rPr>
          <w:rFonts w:ascii="Arial" w:hAnsi="Arial" w:cs="Arial"/>
          <w:sz w:val="24"/>
          <w:szCs w:val="24"/>
        </w:rPr>
      </w:pPr>
      <w:r w:rsidRPr="001A6494">
        <w:rPr>
          <w:rFonts w:ascii="Arial" w:hAnsi="Arial" w:cs="Arial"/>
          <w:sz w:val="24"/>
          <w:szCs w:val="24"/>
          <w:lang w:val="es-ES"/>
        </w:rPr>
        <w:t xml:space="preserve">El presente Manual una vez publicado, deberá ser distribuido a todas las </w:t>
      </w:r>
      <w:r w:rsidR="0016011F" w:rsidRPr="001A6494">
        <w:rPr>
          <w:rFonts w:ascii="Arial" w:hAnsi="Arial" w:cs="Arial"/>
          <w:sz w:val="24"/>
          <w:szCs w:val="24"/>
          <w:lang w:val="es-ES"/>
        </w:rPr>
        <w:t>Unidades Operativas</w:t>
      </w:r>
      <w:r w:rsidRPr="001A6494">
        <w:rPr>
          <w:rFonts w:ascii="Arial" w:hAnsi="Arial" w:cs="Arial"/>
          <w:sz w:val="24"/>
          <w:szCs w:val="24"/>
          <w:lang w:val="es-ES"/>
        </w:rPr>
        <w:t xml:space="preserve">, </w:t>
      </w:r>
      <w:r w:rsidR="0016011F" w:rsidRPr="001A6494">
        <w:rPr>
          <w:rFonts w:ascii="Arial" w:hAnsi="Arial" w:cs="Arial"/>
          <w:sz w:val="24"/>
          <w:szCs w:val="24"/>
          <w:lang w:val="es-ES"/>
        </w:rPr>
        <w:t xml:space="preserve">Dependencias Administrativas </w:t>
      </w:r>
      <w:r w:rsidRPr="001A6494">
        <w:rPr>
          <w:rFonts w:ascii="Arial" w:hAnsi="Arial" w:cs="Arial"/>
          <w:sz w:val="24"/>
          <w:szCs w:val="24"/>
          <w:lang w:val="es-ES"/>
        </w:rPr>
        <w:t xml:space="preserve">e </w:t>
      </w:r>
      <w:r w:rsidR="0016011F" w:rsidRPr="001A6494">
        <w:rPr>
          <w:rFonts w:ascii="Arial" w:hAnsi="Arial" w:cs="Arial"/>
          <w:sz w:val="24"/>
          <w:szCs w:val="24"/>
          <w:lang w:val="es-ES"/>
        </w:rPr>
        <w:t xml:space="preserve">Institutos Educativos </w:t>
      </w:r>
      <w:r w:rsidRPr="001A6494">
        <w:rPr>
          <w:rFonts w:ascii="Arial" w:hAnsi="Arial" w:cs="Arial"/>
          <w:sz w:val="24"/>
          <w:szCs w:val="24"/>
          <w:lang w:val="es-ES"/>
        </w:rPr>
        <w:t xml:space="preserve">del Componente, para su cumplimiento y orientación doctrinaria de las funciones del </w:t>
      </w:r>
      <w:r w:rsidRPr="0043342B">
        <w:rPr>
          <w:rFonts w:ascii="Arial" w:hAnsi="Arial" w:cs="Arial"/>
          <w:b/>
          <w:sz w:val="24"/>
          <w:szCs w:val="24"/>
          <w:lang w:val="es-ES"/>
        </w:rPr>
        <w:t xml:space="preserve">SERVICIO DE POLICÍA ADMINISTRATIVA ESPECIAL </w:t>
      </w:r>
      <w:r>
        <w:rPr>
          <w:rFonts w:ascii="Arial" w:hAnsi="Arial" w:cs="Arial"/>
          <w:b/>
          <w:sz w:val="24"/>
          <w:szCs w:val="24"/>
          <w:lang w:val="es-ES"/>
        </w:rPr>
        <w:lastRenderedPageBreak/>
        <w:t>Y DE INVESTIGACIÓN PENAL EN APOYO A LA ADMINISTRACIÓN PÚBLICA</w:t>
      </w:r>
      <w:r w:rsidRPr="0043342B">
        <w:rPr>
          <w:rFonts w:ascii="Arial" w:hAnsi="Arial" w:cs="Arial"/>
          <w:b/>
          <w:sz w:val="24"/>
          <w:szCs w:val="24"/>
          <w:lang w:val="es-ES"/>
        </w:rPr>
        <w:t xml:space="preserve"> EN MATERIA</w:t>
      </w:r>
      <w:r>
        <w:rPr>
          <w:rStyle w:val="Ttulo1Car"/>
        </w:rPr>
        <w:t xml:space="preserve"> </w:t>
      </w:r>
      <w:r w:rsidRPr="000C5340">
        <w:rPr>
          <w:rStyle w:val="Ttulo1Car"/>
        </w:rPr>
        <w:t>DE</w:t>
      </w:r>
      <w:r w:rsidRPr="00960793">
        <w:rPr>
          <w:rStyle w:val="Ttulo1Car"/>
          <w:b w:val="0"/>
        </w:rPr>
        <w:t xml:space="preserve"> </w:t>
      </w:r>
      <w:r w:rsidR="0079770C" w:rsidRPr="0079770C">
        <w:rPr>
          <w:rFonts w:ascii="Arial" w:hAnsi="Arial" w:cs="Arial"/>
          <w:b/>
          <w:bCs/>
          <w:color w:val="000000"/>
          <w:sz w:val="24"/>
          <w:szCs w:val="24"/>
          <w:lang w:val="es-ES"/>
        </w:rPr>
        <w:t>RESGUARDO NACIONAL MINERO</w:t>
      </w:r>
      <w:r w:rsidR="0079770C" w:rsidRPr="0079770C">
        <w:rPr>
          <w:rFonts w:ascii="Arial" w:hAnsi="Arial" w:cs="Arial"/>
          <w:b/>
          <w:color w:val="000000"/>
          <w:sz w:val="24"/>
          <w:szCs w:val="24"/>
          <w:lang w:val="es-ES"/>
        </w:rPr>
        <w:t xml:space="preserve"> </w:t>
      </w:r>
      <w:r w:rsidRPr="001A6494">
        <w:rPr>
          <w:rFonts w:ascii="Arial" w:hAnsi="Arial" w:cs="Arial"/>
          <w:sz w:val="24"/>
          <w:szCs w:val="24"/>
          <w:lang w:val="es-ES"/>
        </w:rPr>
        <w:t xml:space="preserve">y será publicado en la página </w:t>
      </w:r>
      <w:r w:rsidRPr="00E879DC">
        <w:rPr>
          <w:rFonts w:ascii="Arial" w:hAnsi="Arial" w:cs="Arial"/>
          <w:sz w:val="24"/>
          <w:szCs w:val="24"/>
          <w:lang w:val="es-ES"/>
        </w:rPr>
        <w:t>www.guardia.mil.ve</w:t>
      </w:r>
      <w:r w:rsidRPr="001A6494">
        <w:rPr>
          <w:rFonts w:ascii="Arial" w:hAnsi="Arial" w:cs="Arial"/>
          <w:sz w:val="24"/>
          <w:szCs w:val="24"/>
          <w:lang w:val="es-ES"/>
        </w:rPr>
        <w:t xml:space="preserve"> con la finalidad que las </w:t>
      </w:r>
      <w:r w:rsidR="0016011F" w:rsidRPr="001A6494">
        <w:rPr>
          <w:rFonts w:ascii="Arial" w:hAnsi="Arial" w:cs="Arial"/>
          <w:sz w:val="24"/>
          <w:szCs w:val="24"/>
          <w:lang w:val="es-ES"/>
        </w:rPr>
        <w:t xml:space="preserve">Unidades </w:t>
      </w:r>
      <w:r w:rsidRPr="001A6494">
        <w:rPr>
          <w:rFonts w:ascii="Arial" w:hAnsi="Arial" w:cs="Arial"/>
          <w:sz w:val="24"/>
          <w:szCs w:val="24"/>
          <w:lang w:val="es-ES"/>
        </w:rPr>
        <w:t>del Componente puedan acceder a la información de manera oportuna</w:t>
      </w:r>
      <w:r>
        <w:rPr>
          <w:rFonts w:ascii="Arial" w:hAnsi="Arial" w:cs="Arial"/>
          <w:sz w:val="24"/>
          <w:szCs w:val="24"/>
        </w:rPr>
        <w:t>.</w:t>
      </w:r>
    </w:p>
    <w:p w14:paraId="637D5669" w14:textId="77777777" w:rsidR="000C5340" w:rsidRPr="00EF70DA" w:rsidRDefault="000C5340" w:rsidP="00A3560E">
      <w:pPr>
        <w:pStyle w:val="Prrafodelista"/>
        <w:spacing w:after="0" w:line="240" w:lineRule="auto"/>
        <w:ind w:left="0"/>
        <w:rPr>
          <w:rFonts w:ascii="Arial" w:hAnsi="Arial" w:cs="Arial"/>
          <w:sz w:val="24"/>
          <w:szCs w:val="24"/>
        </w:rPr>
      </w:pPr>
    </w:p>
    <w:p w14:paraId="5A68E5BE" w14:textId="0155B35D" w:rsidR="000C5340" w:rsidRDefault="000C5340" w:rsidP="005905C0">
      <w:pPr>
        <w:pStyle w:val="Prrafodelista"/>
        <w:numPr>
          <w:ilvl w:val="0"/>
          <w:numId w:val="90"/>
        </w:numPr>
        <w:suppressAutoHyphens w:val="0"/>
        <w:spacing w:after="0" w:line="240" w:lineRule="auto"/>
        <w:ind w:left="0"/>
        <w:contextualSpacing/>
        <w:jc w:val="both"/>
        <w:rPr>
          <w:rFonts w:ascii="Arial" w:hAnsi="Arial" w:cs="Arial"/>
          <w:sz w:val="24"/>
          <w:szCs w:val="24"/>
        </w:rPr>
      </w:pPr>
      <w:r w:rsidRPr="001A6494">
        <w:rPr>
          <w:rFonts w:ascii="Arial" w:hAnsi="Arial" w:cs="Arial"/>
          <w:sz w:val="24"/>
          <w:szCs w:val="24"/>
          <w:lang w:val="es-ES"/>
        </w:rPr>
        <w:t xml:space="preserve">El Estado Mayor General conjuntamente </w:t>
      </w:r>
      <w:r w:rsidRPr="00A3560E">
        <w:rPr>
          <w:rFonts w:ascii="Arial" w:hAnsi="Arial" w:cs="Arial"/>
          <w:sz w:val="24"/>
          <w:szCs w:val="24"/>
          <w:lang w:val="es-ES"/>
        </w:rPr>
        <w:t xml:space="preserve">con </w:t>
      </w:r>
      <w:r w:rsidR="0016011F" w:rsidRPr="00A3560E">
        <w:rPr>
          <w:rFonts w:ascii="Arial" w:hAnsi="Arial" w:cs="Arial"/>
          <w:sz w:val="24"/>
          <w:szCs w:val="24"/>
          <w:lang w:val="es-ES"/>
        </w:rPr>
        <w:t xml:space="preserve">la </w:t>
      </w:r>
      <w:r w:rsidR="00D1321D" w:rsidRPr="00300A68">
        <w:rPr>
          <w:rFonts w:ascii="Arial" w:hAnsi="Arial" w:cs="Arial"/>
          <w:color w:val="FF0000"/>
          <w:sz w:val="24"/>
          <w:szCs w:val="24"/>
        </w:rPr>
        <w:t>Dirección de los Servicios para el mantenimiento del Orden Interno</w:t>
      </w:r>
      <w:r w:rsidR="00D1321D">
        <w:rPr>
          <w:rFonts w:ascii="Arial" w:hAnsi="Arial" w:cs="Arial"/>
          <w:sz w:val="24"/>
          <w:szCs w:val="24"/>
        </w:rPr>
        <w:t xml:space="preserve"> </w:t>
      </w:r>
      <w:r w:rsidR="00D1321D" w:rsidRPr="00300A68">
        <w:rPr>
          <w:rFonts w:ascii="Arial" w:hAnsi="Arial" w:cs="Arial"/>
          <w:color w:val="FF0000"/>
          <w:sz w:val="24"/>
          <w:szCs w:val="24"/>
        </w:rPr>
        <w:t>de la Guardia Nacional Bolivariana</w:t>
      </w:r>
      <w:r w:rsidRPr="001A6494">
        <w:rPr>
          <w:rFonts w:ascii="Arial" w:hAnsi="Arial" w:cs="Arial"/>
          <w:sz w:val="24"/>
          <w:szCs w:val="24"/>
          <w:lang w:val="es-ES"/>
        </w:rPr>
        <w:t>, serán los responsables de mantener actualizado el presente Manual. Por consiguiente, los cambios que surjan en los procedimientos como consecuencia de la modificación de las leyes, se harán llegar a las Unidades Operativas, para que procedan a anexarlos como Apéndices al final del documento, con miras a mantenerlo vigente en concordancia con la normativa legal</w:t>
      </w:r>
      <w:r w:rsidR="00D1321D">
        <w:rPr>
          <w:rFonts w:ascii="Arial" w:hAnsi="Arial" w:cs="Arial"/>
          <w:sz w:val="24"/>
          <w:szCs w:val="24"/>
          <w:lang w:val="es-ES"/>
        </w:rPr>
        <w:t xml:space="preserve"> </w:t>
      </w:r>
      <w:r w:rsidR="00D1321D" w:rsidRPr="00D1321D">
        <w:rPr>
          <w:rFonts w:ascii="Arial" w:hAnsi="Arial" w:cs="Arial"/>
          <w:color w:val="FF0000"/>
          <w:sz w:val="24"/>
          <w:szCs w:val="24"/>
          <w:lang w:val="es-ES"/>
        </w:rPr>
        <w:t>vigente</w:t>
      </w:r>
      <w:r>
        <w:rPr>
          <w:rFonts w:ascii="Arial" w:hAnsi="Arial" w:cs="Arial"/>
          <w:sz w:val="24"/>
          <w:szCs w:val="24"/>
        </w:rPr>
        <w:t>.</w:t>
      </w:r>
    </w:p>
    <w:p w14:paraId="454CEAB0" w14:textId="77777777" w:rsidR="00A3560E" w:rsidRPr="00A3560E" w:rsidRDefault="00A3560E" w:rsidP="00A3560E">
      <w:pPr>
        <w:pStyle w:val="Prrafodelista"/>
        <w:spacing w:after="0"/>
        <w:ind w:left="0"/>
        <w:rPr>
          <w:rFonts w:ascii="Arial" w:hAnsi="Arial" w:cs="Arial"/>
          <w:sz w:val="24"/>
          <w:szCs w:val="24"/>
        </w:rPr>
      </w:pPr>
    </w:p>
    <w:p w14:paraId="4FCEA2EB" w14:textId="120F7C00" w:rsidR="00A3560E" w:rsidRDefault="00A3560E" w:rsidP="005905C0">
      <w:pPr>
        <w:pStyle w:val="Prrafodelista"/>
        <w:numPr>
          <w:ilvl w:val="0"/>
          <w:numId w:val="90"/>
        </w:numPr>
        <w:suppressAutoHyphens w:val="0"/>
        <w:spacing w:after="0" w:line="240" w:lineRule="auto"/>
        <w:ind w:left="0"/>
        <w:contextualSpacing/>
        <w:jc w:val="both"/>
        <w:rPr>
          <w:rFonts w:ascii="Arial" w:hAnsi="Arial" w:cs="Arial"/>
          <w:sz w:val="24"/>
          <w:szCs w:val="24"/>
        </w:rPr>
      </w:pPr>
      <w:r w:rsidRPr="003909F2">
        <w:rPr>
          <w:rFonts w:ascii="Arial" w:hAnsi="Arial" w:cs="Arial"/>
          <w:sz w:val="24"/>
          <w:szCs w:val="24"/>
        </w:rPr>
        <w:t xml:space="preserve">El presente manual tendrá clasificación </w:t>
      </w:r>
      <w:r w:rsidRPr="003909F2">
        <w:rPr>
          <w:rFonts w:ascii="Arial" w:hAnsi="Arial" w:cs="Arial"/>
          <w:b/>
          <w:sz w:val="24"/>
          <w:szCs w:val="24"/>
        </w:rPr>
        <w:t>“CONFIDENCIAL”</w:t>
      </w:r>
      <w:r w:rsidRPr="003909F2">
        <w:rPr>
          <w:rFonts w:ascii="Arial" w:hAnsi="Arial" w:cs="Arial"/>
          <w:sz w:val="24"/>
          <w:szCs w:val="24"/>
        </w:rPr>
        <w:t>, será enumerado para uso exclusivo de la Guardia Nacional Bolivariana.</w:t>
      </w:r>
    </w:p>
    <w:p w14:paraId="05427D93" w14:textId="77777777" w:rsidR="000C5340" w:rsidRDefault="000C5340" w:rsidP="00A3560E">
      <w:pPr>
        <w:pStyle w:val="Prrafodelista"/>
        <w:spacing w:after="0" w:line="240" w:lineRule="auto"/>
        <w:ind w:left="0"/>
        <w:rPr>
          <w:rFonts w:ascii="Arial" w:hAnsi="Arial" w:cs="Arial"/>
          <w:sz w:val="24"/>
          <w:szCs w:val="24"/>
        </w:rPr>
      </w:pPr>
    </w:p>
    <w:p w14:paraId="62D811D2" w14:textId="11DBA9A7" w:rsidR="000C5340" w:rsidRDefault="000C5340" w:rsidP="005905C0">
      <w:pPr>
        <w:pStyle w:val="Prrafodelista"/>
        <w:numPr>
          <w:ilvl w:val="0"/>
          <w:numId w:val="90"/>
        </w:numPr>
        <w:suppressAutoHyphens w:val="0"/>
        <w:spacing w:after="0" w:line="240" w:lineRule="auto"/>
        <w:ind w:left="0"/>
        <w:contextualSpacing/>
        <w:jc w:val="both"/>
        <w:rPr>
          <w:rFonts w:ascii="Arial" w:hAnsi="Arial" w:cs="Arial"/>
          <w:sz w:val="24"/>
          <w:szCs w:val="24"/>
        </w:rPr>
      </w:pPr>
      <w:r w:rsidRPr="00DE4D92">
        <w:rPr>
          <w:rFonts w:ascii="Arial" w:hAnsi="Arial" w:cs="Arial"/>
          <w:sz w:val="24"/>
          <w:szCs w:val="24"/>
          <w:lang w:val="es-ES"/>
        </w:rPr>
        <w:t>Será objeto de revista por parte de la Inspectoría General de la Guardia Nacional Bolivariana de Venezuela</w:t>
      </w:r>
      <w:r>
        <w:rPr>
          <w:rFonts w:ascii="Arial" w:hAnsi="Arial" w:cs="Arial"/>
          <w:sz w:val="24"/>
          <w:szCs w:val="24"/>
        </w:rPr>
        <w:t>.</w:t>
      </w:r>
    </w:p>
    <w:p w14:paraId="33082D88" w14:textId="4A256A97" w:rsidR="00A3560E" w:rsidRDefault="00A3560E" w:rsidP="00FF3F28">
      <w:pPr>
        <w:pStyle w:val="Prrafodelista"/>
        <w:suppressAutoHyphens w:val="0"/>
        <w:spacing w:after="0" w:line="240" w:lineRule="auto"/>
        <w:ind w:left="0"/>
        <w:contextualSpacing/>
        <w:jc w:val="both"/>
        <w:rPr>
          <w:rFonts w:ascii="Arial" w:hAnsi="Arial" w:cs="Arial"/>
          <w:sz w:val="24"/>
          <w:szCs w:val="24"/>
        </w:rPr>
      </w:pPr>
    </w:p>
    <w:p w14:paraId="1876EE03" w14:textId="77777777" w:rsidR="00547B8D" w:rsidRDefault="00547B8D" w:rsidP="00FF3F28">
      <w:pPr>
        <w:pStyle w:val="Prrafodelista"/>
        <w:suppressAutoHyphens w:val="0"/>
        <w:spacing w:after="0" w:line="240" w:lineRule="auto"/>
        <w:ind w:left="0"/>
        <w:contextualSpacing/>
        <w:jc w:val="both"/>
        <w:rPr>
          <w:rFonts w:ascii="Arial" w:hAnsi="Arial" w:cs="Arial"/>
          <w:sz w:val="24"/>
          <w:szCs w:val="24"/>
        </w:rPr>
      </w:pPr>
    </w:p>
    <w:p w14:paraId="5D9B25E2" w14:textId="77777777" w:rsidR="0079770C" w:rsidRPr="009768EE" w:rsidRDefault="0079770C" w:rsidP="0079770C">
      <w:pPr>
        <w:spacing w:after="120"/>
        <w:jc w:val="center"/>
        <w:rPr>
          <w:rFonts w:ascii="Arial" w:hAnsi="Arial" w:cs="Arial"/>
          <w:b/>
          <w:color w:val="000000"/>
        </w:rPr>
      </w:pPr>
      <w:r w:rsidRPr="009768EE">
        <w:rPr>
          <w:rFonts w:ascii="Arial" w:hAnsi="Arial" w:cs="Arial"/>
          <w:b/>
          <w:color w:val="000000"/>
        </w:rPr>
        <w:t>INSTRUCCIONES PARA EL USO DE ESTE MANUAL</w:t>
      </w:r>
    </w:p>
    <w:p w14:paraId="24093621" w14:textId="77777777" w:rsidR="0079770C" w:rsidRPr="009768EE" w:rsidRDefault="0079770C" w:rsidP="005905C0">
      <w:pPr>
        <w:numPr>
          <w:ilvl w:val="0"/>
          <w:numId w:val="96"/>
        </w:numPr>
        <w:suppressAutoHyphens w:val="0"/>
        <w:spacing w:after="120"/>
        <w:ind w:left="709" w:hanging="425"/>
        <w:jc w:val="both"/>
        <w:rPr>
          <w:rFonts w:ascii="Arial" w:hAnsi="Arial" w:cs="Arial"/>
          <w:b/>
          <w:color w:val="000000"/>
        </w:rPr>
      </w:pPr>
      <w:r w:rsidRPr="009768EE">
        <w:rPr>
          <w:rFonts w:ascii="Arial" w:hAnsi="Arial" w:cs="Arial"/>
          <w:color w:val="000000"/>
        </w:rPr>
        <w:t>El Contexto operativo de este manual está dispuesto en una tabla cuya descripción es la siguiente:</w:t>
      </w:r>
    </w:p>
    <w:p w14:paraId="106E6077" w14:textId="4B776D77" w:rsidR="0079770C" w:rsidRPr="00F22947" w:rsidRDefault="006070F7" w:rsidP="005905C0">
      <w:pPr>
        <w:numPr>
          <w:ilvl w:val="1"/>
          <w:numId w:val="91"/>
        </w:numPr>
        <w:suppressAutoHyphens w:val="0"/>
        <w:spacing w:after="120"/>
        <w:jc w:val="both"/>
        <w:rPr>
          <w:rStyle w:val="DefaultCar"/>
        </w:rPr>
      </w:pPr>
      <w:r w:rsidRPr="0094032E">
        <w:rPr>
          <w:rFonts w:ascii="Arial" w:hAnsi="Arial" w:cs="Arial"/>
          <w:b/>
          <w:color w:val="FF0000"/>
          <w:u w:val="single"/>
        </w:rPr>
        <w:lastRenderedPageBreak/>
        <w:t>Operación</w:t>
      </w:r>
      <w:r w:rsidR="0079770C" w:rsidRPr="0094032E">
        <w:rPr>
          <w:rFonts w:ascii="Arial" w:hAnsi="Arial" w:cs="Arial"/>
          <w:b/>
          <w:color w:val="FF0000"/>
        </w:rPr>
        <w:t>:</w:t>
      </w:r>
      <w:r w:rsidR="0079770C">
        <w:rPr>
          <w:rFonts w:ascii="Arial" w:hAnsi="Arial" w:cs="Arial"/>
          <w:b/>
          <w:color w:val="000000"/>
        </w:rPr>
        <w:t xml:space="preserve"> </w:t>
      </w:r>
      <w:r w:rsidR="0079770C" w:rsidRPr="009768EE">
        <w:rPr>
          <w:rFonts w:ascii="Arial" w:hAnsi="Arial" w:cs="Arial"/>
          <w:color w:val="000000"/>
        </w:rPr>
        <w:t xml:space="preserve">Define la situación genérica que se puede presentar durante la prestación del </w:t>
      </w:r>
      <w:r w:rsidR="0079770C">
        <w:rPr>
          <w:rFonts w:ascii="Arial" w:hAnsi="Arial" w:cs="Arial"/>
        </w:rPr>
        <w:t>Servicio de Polic</w:t>
      </w:r>
      <w:r>
        <w:rPr>
          <w:rFonts w:ascii="Arial" w:hAnsi="Arial" w:cs="Arial"/>
        </w:rPr>
        <w:t>í</w:t>
      </w:r>
      <w:r w:rsidR="0079770C">
        <w:rPr>
          <w:rFonts w:ascii="Arial" w:hAnsi="Arial" w:cs="Arial"/>
        </w:rPr>
        <w:t xml:space="preserve">a Administrativa Especial y de Investigación Penal </w:t>
      </w:r>
      <w:r w:rsidR="000A3F79" w:rsidRPr="000A3F79">
        <w:rPr>
          <w:rFonts w:ascii="Arial" w:hAnsi="Arial" w:cs="Arial"/>
        </w:rPr>
        <w:t>en materia</w:t>
      </w:r>
      <w:r w:rsidR="0079770C" w:rsidRPr="000A3F79">
        <w:rPr>
          <w:rStyle w:val="DefaultCar"/>
          <w:color w:val="auto"/>
        </w:rPr>
        <w:t xml:space="preserve"> </w:t>
      </w:r>
      <w:r w:rsidR="0079770C" w:rsidRPr="00F71C20">
        <w:rPr>
          <w:rFonts w:ascii="Arial" w:hAnsi="Arial" w:cs="Arial"/>
          <w:bCs/>
        </w:rPr>
        <w:t>Resguardo Nacional Minero</w:t>
      </w:r>
      <w:r w:rsidR="0079770C" w:rsidRPr="00F22947">
        <w:rPr>
          <w:rStyle w:val="DefaultCar"/>
        </w:rPr>
        <w:t>.</w:t>
      </w:r>
    </w:p>
    <w:p w14:paraId="75776BDA" w14:textId="46ECC8E5" w:rsidR="0079770C" w:rsidRPr="00F22947" w:rsidRDefault="006070F7" w:rsidP="005905C0">
      <w:pPr>
        <w:numPr>
          <w:ilvl w:val="0"/>
          <w:numId w:val="94"/>
        </w:numPr>
        <w:tabs>
          <w:tab w:val="clear" w:pos="1440"/>
        </w:tabs>
        <w:suppressAutoHyphens w:val="0"/>
        <w:spacing w:after="120"/>
        <w:ind w:left="1418" w:hanging="567"/>
        <w:jc w:val="both"/>
        <w:rPr>
          <w:rFonts w:ascii="Arial" w:hAnsi="Arial" w:cs="Arial"/>
          <w:color w:val="000000"/>
        </w:rPr>
      </w:pPr>
      <w:r w:rsidRPr="0094032E">
        <w:rPr>
          <w:rFonts w:ascii="Arial" w:hAnsi="Arial" w:cs="Arial"/>
          <w:b/>
          <w:color w:val="FF0000"/>
          <w:u w:val="single"/>
        </w:rPr>
        <w:t>Hecho ilícito</w:t>
      </w:r>
      <w:r w:rsidR="0079770C" w:rsidRPr="00380F74">
        <w:rPr>
          <w:rFonts w:ascii="Arial" w:hAnsi="Arial" w:cs="Arial"/>
          <w:b/>
          <w:color w:val="000000"/>
        </w:rPr>
        <w:t>:</w:t>
      </w:r>
      <w:r w:rsidR="0079770C">
        <w:rPr>
          <w:rFonts w:ascii="Arial" w:hAnsi="Arial" w:cs="Arial"/>
          <w:b/>
          <w:color w:val="000000"/>
        </w:rPr>
        <w:t xml:space="preserve"> </w:t>
      </w:r>
      <w:r w:rsidR="0079770C" w:rsidRPr="00310D10">
        <w:rPr>
          <w:rFonts w:ascii="Arial" w:hAnsi="Arial" w:cs="Arial"/>
        </w:rPr>
        <w:t>Describe el</w:t>
      </w:r>
      <w:r>
        <w:rPr>
          <w:rFonts w:ascii="Arial" w:hAnsi="Arial" w:cs="Arial"/>
        </w:rPr>
        <w:t xml:space="preserve"> </w:t>
      </w:r>
      <w:r w:rsidR="0079770C" w:rsidRPr="00310D10">
        <w:rPr>
          <w:rFonts w:ascii="Arial" w:hAnsi="Arial" w:cs="Arial"/>
        </w:rPr>
        <w:t xml:space="preserve">hecho cuya ocurrencia constituye </w:t>
      </w:r>
      <w:r w:rsidR="000A3F79">
        <w:rPr>
          <w:rFonts w:ascii="Arial" w:hAnsi="Arial" w:cs="Arial"/>
          <w:color w:val="FF0000"/>
        </w:rPr>
        <w:t>el presunto</w:t>
      </w:r>
      <w:r>
        <w:rPr>
          <w:rFonts w:ascii="Arial" w:hAnsi="Arial" w:cs="Arial"/>
        </w:rPr>
        <w:t xml:space="preserve"> </w:t>
      </w:r>
      <w:r w:rsidR="0079770C" w:rsidRPr="00310D10">
        <w:rPr>
          <w:rFonts w:ascii="Arial" w:hAnsi="Arial" w:cs="Arial"/>
        </w:rPr>
        <w:t>delito o infracción, de acuerdo con la normativa legal vigente</w:t>
      </w:r>
      <w:r w:rsidR="0079770C" w:rsidRPr="00F22947">
        <w:rPr>
          <w:rFonts w:ascii="Arial" w:hAnsi="Arial" w:cs="Arial"/>
          <w:color w:val="000000"/>
        </w:rPr>
        <w:t>.</w:t>
      </w:r>
    </w:p>
    <w:p w14:paraId="01717400" w14:textId="77777777" w:rsidR="0079770C" w:rsidRPr="00F22947" w:rsidRDefault="0079770C" w:rsidP="005905C0">
      <w:pPr>
        <w:numPr>
          <w:ilvl w:val="0"/>
          <w:numId w:val="92"/>
        </w:numPr>
        <w:tabs>
          <w:tab w:val="clear" w:pos="720"/>
          <w:tab w:val="num" w:pos="1418"/>
        </w:tabs>
        <w:suppressAutoHyphens w:val="0"/>
        <w:spacing w:after="120"/>
        <w:ind w:left="1418" w:hanging="567"/>
        <w:jc w:val="both"/>
        <w:rPr>
          <w:rFonts w:ascii="Arial" w:hAnsi="Arial" w:cs="Arial"/>
          <w:color w:val="000000"/>
        </w:rPr>
      </w:pPr>
      <w:r w:rsidRPr="009768EE">
        <w:rPr>
          <w:rFonts w:ascii="Arial" w:hAnsi="Arial" w:cs="Arial"/>
          <w:b/>
          <w:color w:val="000000"/>
          <w:u w:val="single"/>
        </w:rPr>
        <w:t>Procedimiento</w:t>
      </w:r>
      <w:r w:rsidRPr="00380F74">
        <w:rPr>
          <w:rFonts w:ascii="Arial" w:hAnsi="Arial" w:cs="Arial"/>
          <w:b/>
          <w:color w:val="000000"/>
        </w:rPr>
        <w:t>:</w:t>
      </w:r>
      <w:r>
        <w:rPr>
          <w:rFonts w:ascii="Arial" w:hAnsi="Arial" w:cs="Arial"/>
          <w:b/>
          <w:color w:val="000000"/>
        </w:rPr>
        <w:t xml:space="preserve"> </w:t>
      </w:r>
      <w:r w:rsidRPr="00310D10">
        <w:rPr>
          <w:rFonts w:ascii="Arial" w:hAnsi="Arial" w:cs="Arial"/>
        </w:rPr>
        <w:t>Establece de forma correlativa las acciones que el efectivo debe realizar en el cumplimiento del</w:t>
      </w:r>
      <w:r w:rsidRPr="009768EE">
        <w:rPr>
          <w:rFonts w:ascii="Arial" w:hAnsi="Arial" w:cs="Arial"/>
          <w:color w:val="000000"/>
        </w:rPr>
        <w:t xml:space="preserve"> </w:t>
      </w:r>
      <w:r>
        <w:rPr>
          <w:rFonts w:ascii="Arial" w:hAnsi="Arial" w:cs="Arial"/>
        </w:rPr>
        <w:t>Servicio de Policial Administrativa Especial y de Investigación Penal en materia de</w:t>
      </w:r>
      <w:r w:rsidRPr="00F22947">
        <w:rPr>
          <w:rFonts w:ascii="Arial" w:hAnsi="Arial" w:cs="Arial"/>
          <w:color w:val="000000"/>
        </w:rPr>
        <w:t xml:space="preserve"> </w:t>
      </w:r>
      <w:r w:rsidRPr="00F71C20">
        <w:rPr>
          <w:rFonts w:ascii="Arial" w:hAnsi="Arial" w:cs="Arial"/>
          <w:bCs/>
        </w:rPr>
        <w:t>Resguardo Nacional Minero</w:t>
      </w:r>
      <w:r w:rsidRPr="00F22947">
        <w:rPr>
          <w:rFonts w:ascii="Arial" w:hAnsi="Arial" w:cs="Arial"/>
          <w:color w:val="000000"/>
        </w:rPr>
        <w:t>.</w:t>
      </w:r>
    </w:p>
    <w:p w14:paraId="787BC364" w14:textId="2DABC8F8" w:rsidR="0079770C" w:rsidRPr="00F22947" w:rsidRDefault="00812015" w:rsidP="005905C0">
      <w:pPr>
        <w:numPr>
          <w:ilvl w:val="0"/>
          <w:numId w:val="93"/>
        </w:numPr>
        <w:tabs>
          <w:tab w:val="clear" w:pos="720"/>
          <w:tab w:val="num" w:pos="1418"/>
        </w:tabs>
        <w:suppressAutoHyphens w:val="0"/>
        <w:spacing w:after="120"/>
        <w:ind w:left="1418" w:hanging="567"/>
        <w:jc w:val="both"/>
        <w:rPr>
          <w:rFonts w:ascii="Arial" w:hAnsi="Arial" w:cs="Arial"/>
          <w:color w:val="000000"/>
        </w:rPr>
      </w:pPr>
      <w:r w:rsidRPr="00812015">
        <w:rPr>
          <w:rFonts w:ascii="Arial" w:hAnsi="Arial" w:cs="Arial"/>
          <w:b/>
          <w:color w:val="FF0000"/>
          <w:u w:val="single"/>
        </w:rPr>
        <w:t>Basamento</w:t>
      </w:r>
      <w:r w:rsidR="0079770C" w:rsidRPr="00812015">
        <w:rPr>
          <w:rFonts w:ascii="Arial" w:hAnsi="Arial" w:cs="Arial"/>
          <w:b/>
          <w:color w:val="FF0000"/>
          <w:u w:val="single"/>
        </w:rPr>
        <w:t xml:space="preserve"> </w:t>
      </w:r>
      <w:r w:rsidR="0079770C" w:rsidRPr="009768EE">
        <w:rPr>
          <w:rFonts w:ascii="Arial" w:hAnsi="Arial" w:cs="Arial"/>
          <w:b/>
          <w:color w:val="000000"/>
          <w:u w:val="single"/>
        </w:rPr>
        <w:t>Legal</w:t>
      </w:r>
      <w:r w:rsidR="0079770C" w:rsidRPr="00380F74">
        <w:rPr>
          <w:rFonts w:ascii="Arial" w:hAnsi="Arial" w:cs="Arial"/>
          <w:b/>
          <w:color w:val="000000"/>
        </w:rPr>
        <w:t xml:space="preserve">: </w:t>
      </w:r>
      <w:r w:rsidR="0079770C" w:rsidRPr="00310D10">
        <w:rPr>
          <w:rFonts w:ascii="Arial" w:hAnsi="Arial" w:cs="Arial"/>
        </w:rPr>
        <w:t>Señala la norma legal aplicable para fundamentar la actuación de la Guardia Nacional Bolivariana en situaciones de</w:t>
      </w:r>
      <w:r w:rsidR="0079770C">
        <w:rPr>
          <w:rFonts w:ascii="Arial" w:hAnsi="Arial" w:cs="Arial"/>
        </w:rPr>
        <w:t>l</w:t>
      </w:r>
      <w:r w:rsidR="0079770C" w:rsidRPr="00310D10">
        <w:rPr>
          <w:rFonts w:ascii="Arial" w:hAnsi="Arial" w:cs="Arial"/>
        </w:rPr>
        <w:t xml:space="preserve"> </w:t>
      </w:r>
      <w:r w:rsidR="0079770C">
        <w:rPr>
          <w:rFonts w:ascii="Arial" w:hAnsi="Arial" w:cs="Arial"/>
        </w:rPr>
        <w:t xml:space="preserve">Servicio de </w:t>
      </w:r>
      <w:r>
        <w:rPr>
          <w:rFonts w:ascii="Arial" w:hAnsi="Arial" w:cs="Arial"/>
        </w:rPr>
        <w:t>Policía</w:t>
      </w:r>
      <w:r w:rsidR="0079770C">
        <w:rPr>
          <w:rFonts w:ascii="Arial" w:hAnsi="Arial" w:cs="Arial"/>
        </w:rPr>
        <w:t xml:space="preserve"> Administrativa Especial y de Investigación Penal en materia de</w:t>
      </w:r>
      <w:r w:rsidR="0079770C" w:rsidRPr="00F22947">
        <w:rPr>
          <w:rFonts w:ascii="Arial" w:hAnsi="Arial" w:cs="Arial"/>
          <w:color w:val="000000"/>
        </w:rPr>
        <w:t xml:space="preserve"> </w:t>
      </w:r>
      <w:r w:rsidR="0079770C" w:rsidRPr="00F71C20">
        <w:rPr>
          <w:rFonts w:ascii="Arial" w:hAnsi="Arial" w:cs="Arial"/>
          <w:bCs/>
        </w:rPr>
        <w:t>Resguardo Nacional Minero</w:t>
      </w:r>
      <w:r w:rsidR="0079770C" w:rsidRPr="00F22947">
        <w:rPr>
          <w:rFonts w:ascii="Arial" w:hAnsi="Arial" w:cs="Arial"/>
          <w:color w:val="000000"/>
        </w:rPr>
        <w:t>.</w:t>
      </w:r>
    </w:p>
    <w:p w14:paraId="3F03D7A7" w14:textId="48FADAC5" w:rsidR="0079770C" w:rsidRPr="00F22947" w:rsidRDefault="0079770C" w:rsidP="005905C0">
      <w:pPr>
        <w:numPr>
          <w:ilvl w:val="0"/>
          <w:numId w:val="95"/>
        </w:numPr>
        <w:suppressAutoHyphens w:val="0"/>
        <w:spacing w:after="120"/>
        <w:jc w:val="both"/>
        <w:rPr>
          <w:rFonts w:ascii="Arial" w:hAnsi="Arial" w:cs="Arial"/>
          <w:color w:val="000000"/>
        </w:rPr>
      </w:pPr>
      <w:r w:rsidRPr="00A354D0">
        <w:rPr>
          <w:rFonts w:ascii="Arial" w:hAnsi="Arial" w:cs="Arial"/>
        </w:rPr>
        <w:t>Se incorpora un compendio de anexos como apoyo técnico para los diferentes</w:t>
      </w:r>
      <w:r>
        <w:rPr>
          <w:rFonts w:ascii="Arial" w:hAnsi="Arial" w:cs="Arial"/>
        </w:rPr>
        <w:t xml:space="preserve"> procedimientos del</w:t>
      </w:r>
      <w:r w:rsidRPr="009768EE">
        <w:rPr>
          <w:rFonts w:ascii="Arial" w:hAnsi="Arial" w:cs="Arial"/>
          <w:color w:val="000000"/>
        </w:rPr>
        <w:t xml:space="preserve"> </w:t>
      </w:r>
      <w:r>
        <w:rPr>
          <w:rFonts w:ascii="Arial" w:hAnsi="Arial" w:cs="Arial"/>
        </w:rPr>
        <w:t xml:space="preserve">Servicio de </w:t>
      </w:r>
      <w:r w:rsidR="00812015">
        <w:rPr>
          <w:rFonts w:ascii="Arial" w:hAnsi="Arial" w:cs="Arial"/>
        </w:rPr>
        <w:t>Policía</w:t>
      </w:r>
      <w:r>
        <w:rPr>
          <w:rFonts w:ascii="Arial" w:hAnsi="Arial" w:cs="Arial"/>
        </w:rPr>
        <w:t xml:space="preserve"> Administrativa Especial y de Investigación Penal en materia de</w:t>
      </w:r>
      <w:r w:rsidRPr="00F22947">
        <w:rPr>
          <w:rFonts w:ascii="Arial" w:hAnsi="Arial" w:cs="Arial"/>
          <w:color w:val="000000"/>
        </w:rPr>
        <w:t xml:space="preserve"> </w:t>
      </w:r>
      <w:r w:rsidRPr="00F71C20">
        <w:rPr>
          <w:rFonts w:ascii="Arial" w:hAnsi="Arial" w:cs="Arial"/>
          <w:bCs/>
        </w:rPr>
        <w:t>Resguardo Nacional Minero</w:t>
      </w:r>
      <w:r w:rsidRPr="00F22947">
        <w:rPr>
          <w:rFonts w:ascii="Arial" w:hAnsi="Arial" w:cs="Arial"/>
          <w:color w:val="000000"/>
        </w:rPr>
        <w:t>.</w:t>
      </w:r>
    </w:p>
    <w:p w14:paraId="1174FE82" w14:textId="77777777" w:rsidR="0079770C" w:rsidRPr="00F22947" w:rsidRDefault="0079770C" w:rsidP="0079770C">
      <w:pPr>
        <w:spacing w:after="120"/>
        <w:ind w:left="720"/>
        <w:rPr>
          <w:rFonts w:ascii="Arial" w:hAnsi="Arial" w:cs="Arial"/>
          <w:color w:val="000000"/>
          <w:sz w:val="4"/>
        </w:rPr>
      </w:pPr>
    </w:p>
    <w:p w14:paraId="505476BA" w14:textId="3BABD8B5" w:rsidR="0079770C" w:rsidRPr="00F22947" w:rsidRDefault="0079770C" w:rsidP="005905C0">
      <w:pPr>
        <w:numPr>
          <w:ilvl w:val="0"/>
          <w:numId w:val="95"/>
        </w:numPr>
        <w:suppressAutoHyphens w:val="0"/>
        <w:spacing w:after="120"/>
        <w:jc w:val="both"/>
        <w:rPr>
          <w:rFonts w:ascii="Arial" w:hAnsi="Arial" w:cs="Arial"/>
          <w:color w:val="000000"/>
        </w:rPr>
      </w:pPr>
      <w:r w:rsidRPr="000A7BFA">
        <w:rPr>
          <w:rFonts w:ascii="Arial" w:hAnsi="Arial" w:cs="Arial"/>
        </w:rPr>
        <w:t>Está acompañado de un glosario de términos y abreviaturas para que el usuario obtenga una mejor interpretación del contenido del presente manual</w:t>
      </w:r>
      <w:r w:rsidRPr="00F22947">
        <w:rPr>
          <w:rFonts w:ascii="Arial" w:hAnsi="Arial" w:cs="Arial"/>
          <w:color w:val="000000"/>
        </w:rPr>
        <w:t>.</w:t>
      </w:r>
    </w:p>
    <w:p w14:paraId="798383F4" w14:textId="77777777" w:rsidR="00547B8D" w:rsidRDefault="00547B8D" w:rsidP="00EF33D0">
      <w:pPr>
        <w:pStyle w:val="Encabezado1"/>
        <w:tabs>
          <w:tab w:val="left" w:pos="0"/>
        </w:tabs>
        <w:spacing w:before="0" w:after="0"/>
        <w:rPr>
          <w:szCs w:val="24"/>
        </w:rPr>
      </w:pPr>
    </w:p>
    <w:p w14:paraId="535B8B92" w14:textId="3E79A86A" w:rsidR="00E82CDC" w:rsidRDefault="001C69B7" w:rsidP="00EF33D0">
      <w:pPr>
        <w:pStyle w:val="Encabezado1"/>
        <w:tabs>
          <w:tab w:val="left" w:pos="0"/>
        </w:tabs>
        <w:spacing w:before="0" w:after="0"/>
        <w:rPr>
          <w:szCs w:val="24"/>
          <w:lang w:val="es-VE"/>
        </w:rPr>
      </w:pPr>
      <w:r w:rsidRPr="00792C73">
        <w:rPr>
          <w:szCs w:val="24"/>
        </w:rPr>
        <w:t>BASAMENTO LEGAL DEL SERVICIO DE POLICÍA ADMINISTRATIVA ESPECIAL Y DE INVESTIGACIÓN PENAL EN APOYO A LA ADMINISTRACIÓN PÚBLICA EN MATERIA</w:t>
      </w:r>
      <w:r w:rsidR="0079770C">
        <w:rPr>
          <w:szCs w:val="24"/>
          <w:lang w:val="es-VE"/>
        </w:rPr>
        <w:t xml:space="preserve"> DE </w:t>
      </w:r>
      <w:r w:rsidR="00E82CDC" w:rsidRPr="00E541BE">
        <w:rPr>
          <w:szCs w:val="24"/>
          <w:lang w:val="es-VE"/>
        </w:rPr>
        <w:t>RESGUARDO NACIONAL MINERO</w:t>
      </w:r>
    </w:p>
    <w:p w14:paraId="7A063D3F" w14:textId="77777777" w:rsidR="0079770C" w:rsidRPr="006F2127" w:rsidRDefault="0079770C" w:rsidP="00A61EBC">
      <w:pPr>
        <w:rPr>
          <w:sz w:val="14"/>
          <w:lang w:val="es-VE"/>
        </w:rPr>
      </w:pPr>
    </w:p>
    <w:p w14:paraId="5C689897" w14:textId="08DAC030" w:rsidR="00E82CDC" w:rsidRPr="00F64B39" w:rsidRDefault="0079770C" w:rsidP="005905C0">
      <w:pPr>
        <w:pStyle w:val="Prrafodelista"/>
        <w:numPr>
          <w:ilvl w:val="0"/>
          <w:numId w:val="99"/>
        </w:numPr>
        <w:tabs>
          <w:tab w:val="left" w:pos="284"/>
        </w:tabs>
        <w:spacing w:after="0"/>
        <w:ind w:left="0" w:hanging="284"/>
        <w:jc w:val="both"/>
        <w:rPr>
          <w:rFonts w:ascii="Arial" w:hAnsi="Arial" w:cs="Arial"/>
        </w:rPr>
      </w:pPr>
      <w:r w:rsidRPr="00F64B39">
        <w:rPr>
          <w:rFonts w:ascii="Arial" w:hAnsi="Arial" w:cs="Arial"/>
        </w:rPr>
        <w:lastRenderedPageBreak/>
        <w:t xml:space="preserve">Constitución de la República Bolivariana de Venezuela, Gaceta Oficial Extraordinario N° </w:t>
      </w:r>
      <w:r w:rsidR="00023443" w:rsidRPr="00023443">
        <w:rPr>
          <w:rFonts w:ascii="Arial" w:hAnsi="Arial" w:cs="Arial"/>
          <w:color w:val="FF0000"/>
        </w:rPr>
        <w:t>36.860</w:t>
      </w:r>
      <w:r w:rsidRPr="00023443">
        <w:rPr>
          <w:rFonts w:ascii="Arial" w:hAnsi="Arial" w:cs="Arial"/>
          <w:color w:val="FF0000"/>
        </w:rPr>
        <w:t xml:space="preserve"> </w:t>
      </w:r>
      <w:r w:rsidRPr="00F64B39">
        <w:rPr>
          <w:rFonts w:ascii="Arial" w:hAnsi="Arial" w:cs="Arial"/>
        </w:rPr>
        <w:t xml:space="preserve">de fecha </w:t>
      </w:r>
      <w:r w:rsidRPr="004E0254">
        <w:rPr>
          <w:rFonts w:ascii="Arial" w:hAnsi="Arial" w:cs="Arial"/>
          <w:color w:val="FF0000"/>
        </w:rPr>
        <w:t xml:space="preserve">de </w:t>
      </w:r>
      <w:r w:rsidR="00812015" w:rsidRPr="004E0254">
        <w:rPr>
          <w:rFonts w:ascii="Arial" w:hAnsi="Arial" w:cs="Arial"/>
          <w:color w:val="FF0000"/>
        </w:rPr>
        <w:t>199</w:t>
      </w:r>
      <w:r w:rsidRPr="004E0254">
        <w:rPr>
          <w:rFonts w:ascii="Arial" w:hAnsi="Arial" w:cs="Arial"/>
          <w:color w:val="FF0000"/>
        </w:rPr>
        <w:t>9</w:t>
      </w:r>
      <w:r w:rsidRPr="00F64B39">
        <w:rPr>
          <w:rFonts w:ascii="Arial" w:hAnsi="Arial" w:cs="Arial"/>
        </w:rPr>
        <w:t>. (CRBV).</w:t>
      </w:r>
      <w:r w:rsidR="00E82CDC" w:rsidRPr="00F64B39">
        <w:rPr>
          <w:rFonts w:ascii="Arial" w:hAnsi="Arial" w:cs="Arial"/>
        </w:rPr>
        <w:t xml:space="preserve"> </w:t>
      </w:r>
    </w:p>
    <w:p w14:paraId="33B2B8B1" w14:textId="77777777" w:rsidR="00E82CDC" w:rsidRPr="00F64B39" w:rsidRDefault="0079770C" w:rsidP="005905C0">
      <w:pPr>
        <w:pStyle w:val="Prrafodelista"/>
        <w:numPr>
          <w:ilvl w:val="0"/>
          <w:numId w:val="99"/>
        </w:numPr>
        <w:tabs>
          <w:tab w:val="left" w:pos="284"/>
        </w:tabs>
        <w:spacing w:after="0"/>
        <w:ind w:left="0" w:hanging="284"/>
        <w:jc w:val="both"/>
        <w:rPr>
          <w:rFonts w:ascii="Arial" w:hAnsi="Arial" w:cs="Arial"/>
        </w:rPr>
      </w:pPr>
      <w:r w:rsidRPr="00F64B39">
        <w:rPr>
          <w:rFonts w:ascii="Arial" w:hAnsi="Arial" w:cs="Arial"/>
          <w:lang w:val="pt-BR"/>
        </w:rPr>
        <w:t xml:space="preserve">Código Penal Venezolano, </w:t>
      </w:r>
      <w:r w:rsidRPr="00F64B39">
        <w:rPr>
          <w:rFonts w:ascii="Arial" w:hAnsi="Arial" w:cs="Arial"/>
        </w:rPr>
        <w:t>Gaceta Oficial N° 5.768</w:t>
      </w:r>
      <w:r w:rsidRPr="00F64B39">
        <w:rPr>
          <w:rFonts w:ascii="Arial" w:hAnsi="Arial" w:cs="Arial"/>
          <w:lang w:val="pt-BR"/>
        </w:rPr>
        <w:t>,</w:t>
      </w:r>
      <w:r w:rsidRPr="00F64B39">
        <w:rPr>
          <w:rFonts w:ascii="Arial" w:hAnsi="Arial" w:cs="Arial"/>
          <w:b/>
          <w:lang w:val="pt-BR"/>
        </w:rPr>
        <w:t xml:space="preserve"> </w:t>
      </w:r>
      <w:r w:rsidRPr="00F64B39">
        <w:rPr>
          <w:rFonts w:ascii="Arial" w:hAnsi="Arial" w:cs="Arial"/>
        </w:rPr>
        <w:t>de fecha 13 de abril de 2005</w:t>
      </w:r>
      <w:r w:rsidRPr="00F64B39">
        <w:rPr>
          <w:rFonts w:ascii="Arial" w:hAnsi="Arial" w:cs="Arial"/>
          <w:b/>
          <w:lang w:val="pt-BR"/>
        </w:rPr>
        <w:t xml:space="preserve"> </w:t>
      </w:r>
      <w:r w:rsidRPr="00F64B39">
        <w:rPr>
          <w:rFonts w:ascii="Arial" w:hAnsi="Arial" w:cs="Arial"/>
        </w:rPr>
        <w:t>(CPV).</w:t>
      </w:r>
      <w:r w:rsidR="00E82CDC" w:rsidRPr="00F64B39">
        <w:rPr>
          <w:rFonts w:ascii="Arial" w:hAnsi="Arial" w:cs="Arial"/>
        </w:rPr>
        <w:t xml:space="preserve"> </w:t>
      </w:r>
    </w:p>
    <w:p w14:paraId="59359EBB" w14:textId="3FC6FEC6" w:rsidR="004E0254" w:rsidRPr="009B0F0A" w:rsidRDefault="004E0254" w:rsidP="005905C0">
      <w:pPr>
        <w:widowControl w:val="0"/>
        <w:numPr>
          <w:ilvl w:val="0"/>
          <w:numId w:val="99"/>
        </w:numPr>
        <w:autoSpaceDE w:val="0"/>
        <w:ind w:left="0" w:hanging="295"/>
        <w:jc w:val="both"/>
        <w:rPr>
          <w:rFonts w:ascii="Arial" w:hAnsi="Arial" w:cs="Arial"/>
          <w:color w:val="FF0000"/>
          <w:spacing w:val="-4"/>
          <w:w w:val="102"/>
          <w:sz w:val="22"/>
          <w:szCs w:val="22"/>
        </w:rPr>
      </w:pPr>
      <w:r w:rsidRPr="009B0F0A">
        <w:rPr>
          <w:rFonts w:ascii="Arial" w:hAnsi="Arial" w:cs="Arial"/>
          <w:color w:val="FF0000"/>
          <w:sz w:val="22"/>
          <w:szCs w:val="22"/>
          <w:shd w:val="clear" w:color="auto" w:fill="FFFFFF"/>
        </w:rPr>
        <w:t>Ley Orgánica de Reforma del Código Orgánico Procesal Penal</w:t>
      </w:r>
      <w:r w:rsidRPr="009B0F0A">
        <w:rPr>
          <w:rFonts w:ascii="Arial" w:hAnsi="Arial" w:cs="Arial"/>
          <w:color w:val="FF0000"/>
          <w:w w:val="102"/>
          <w:sz w:val="22"/>
          <w:szCs w:val="22"/>
        </w:rPr>
        <w:t>,</w:t>
      </w:r>
      <w:r w:rsidRPr="009B0F0A">
        <w:rPr>
          <w:rFonts w:ascii="Arial" w:hAnsi="Arial" w:cs="Arial"/>
          <w:color w:val="FF0000"/>
          <w:spacing w:val="-5"/>
          <w:w w:val="102"/>
          <w:sz w:val="22"/>
          <w:szCs w:val="22"/>
        </w:rPr>
        <w:t xml:space="preserve"> Gaceta Oficial </w:t>
      </w:r>
      <w:r w:rsidRPr="009B0F0A">
        <w:rPr>
          <w:rFonts w:ascii="Helvetica" w:hAnsi="Helvetica" w:cs="Helvetica"/>
          <w:color w:val="FF0000"/>
          <w:sz w:val="22"/>
          <w:szCs w:val="22"/>
          <w:shd w:val="clear" w:color="auto" w:fill="FFFFFF"/>
        </w:rPr>
        <w:t>Nº 6.644 Extraordinario de fecha 17/09/2021.</w:t>
      </w:r>
      <w:r w:rsidR="007406FA" w:rsidRPr="009B0F0A">
        <w:rPr>
          <w:rFonts w:ascii="Helvetica" w:hAnsi="Helvetica" w:cs="Helvetica"/>
          <w:color w:val="FF0000"/>
          <w:sz w:val="22"/>
          <w:szCs w:val="22"/>
          <w:shd w:val="clear" w:color="auto" w:fill="FFFFFF"/>
        </w:rPr>
        <w:t xml:space="preserve"> (LORCOPP)</w:t>
      </w:r>
    </w:p>
    <w:p w14:paraId="1DDF5BE3" w14:textId="77777777" w:rsidR="00E82CDC" w:rsidRPr="00F64B39" w:rsidRDefault="00F36148" w:rsidP="005905C0">
      <w:pPr>
        <w:pStyle w:val="Prrafodelista"/>
        <w:numPr>
          <w:ilvl w:val="0"/>
          <w:numId w:val="99"/>
        </w:numPr>
        <w:tabs>
          <w:tab w:val="left" w:pos="284"/>
        </w:tabs>
        <w:spacing w:after="0"/>
        <w:ind w:left="0" w:hanging="284"/>
        <w:jc w:val="both"/>
        <w:rPr>
          <w:rFonts w:ascii="Arial" w:hAnsi="Arial" w:cs="Arial"/>
        </w:rPr>
      </w:pPr>
      <w:r w:rsidRPr="00F64B39">
        <w:rPr>
          <w:rFonts w:ascii="Arial" w:hAnsi="Arial" w:cs="Arial"/>
          <w:color w:val="000000"/>
          <w:lang w:val="es-AR"/>
        </w:rPr>
        <w:t xml:space="preserve">Ley Orgánica del Ministerio Público, </w:t>
      </w:r>
      <w:r w:rsidRPr="00F64B39">
        <w:rPr>
          <w:rFonts w:ascii="Arial" w:hAnsi="Arial" w:cs="Arial"/>
          <w:color w:val="000000"/>
        </w:rPr>
        <w:t>Gaceta Oficial N° 38</w:t>
      </w:r>
      <w:r w:rsidRPr="00F64B39">
        <w:rPr>
          <w:rFonts w:ascii="Arial" w:hAnsi="Arial" w:cs="Arial"/>
          <w:color w:val="000000"/>
          <w:lang w:val="es-AR"/>
        </w:rPr>
        <w:t>.647,</w:t>
      </w:r>
      <w:r w:rsidRPr="00F64B39">
        <w:rPr>
          <w:rFonts w:ascii="Arial" w:hAnsi="Arial" w:cs="Arial"/>
          <w:b/>
          <w:color w:val="000000"/>
        </w:rPr>
        <w:t xml:space="preserve"> </w:t>
      </w:r>
      <w:r w:rsidRPr="00F64B39">
        <w:rPr>
          <w:rFonts w:ascii="Arial" w:hAnsi="Arial" w:cs="Arial"/>
          <w:color w:val="000000"/>
        </w:rPr>
        <w:t xml:space="preserve">de fecha </w:t>
      </w:r>
      <w:r w:rsidRPr="00F64B39">
        <w:rPr>
          <w:rFonts w:ascii="Arial" w:hAnsi="Arial" w:cs="Arial"/>
          <w:color w:val="000000"/>
          <w:lang w:val="es-AR"/>
        </w:rPr>
        <w:t>19 de marzo de 2007</w:t>
      </w:r>
      <w:r w:rsidRPr="00F64B39">
        <w:rPr>
          <w:rFonts w:ascii="Arial" w:hAnsi="Arial" w:cs="Arial"/>
          <w:b/>
          <w:color w:val="000000"/>
        </w:rPr>
        <w:t xml:space="preserve"> </w:t>
      </w:r>
      <w:r w:rsidRPr="00F64B39">
        <w:rPr>
          <w:rFonts w:ascii="Arial" w:hAnsi="Arial" w:cs="Arial"/>
          <w:color w:val="000000"/>
        </w:rPr>
        <w:t>(LOMP).</w:t>
      </w:r>
      <w:r w:rsidR="00E82CDC" w:rsidRPr="00F64B39">
        <w:rPr>
          <w:rFonts w:ascii="Arial" w:hAnsi="Arial" w:cs="Arial"/>
        </w:rPr>
        <w:t xml:space="preserve"> </w:t>
      </w:r>
    </w:p>
    <w:p w14:paraId="1CD4D94D" w14:textId="34E80E41" w:rsidR="00E82CDC" w:rsidRPr="00F64B39" w:rsidRDefault="0086215D" w:rsidP="005905C0">
      <w:pPr>
        <w:pStyle w:val="Prrafodelista"/>
        <w:numPr>
          <w:ilvl w:val="0"/>
          <w:numId w:val="99"/>
        </w:numPr>
        <w:tabs>
          <w:tab w:val="left" w:pos="284"/>
        </w:tabs>
        <w:spacing w:after="0"/>
        <w:ind w:left="0" w:hanging="284"/>
        <w:jc w:val="both"/>
        <w:rPr>
          <w:rFonts w:ascii="Arial" w:hAnsi="Arial" w:cs="Arial"/>
        </w:rPr>
      </w:pPr>
      <w:r w:rsidRPr="00F64B39">
        <w:rPr>
          <w:rFonts w:ascii="Arial" w:hAnsi="Arial" w:cs="Arial"/>
        </w:rPr>
        <w:t xml:space="preserve">Ley Orgánica de Seguridad de la Nación, Gaceta Oficial N° </w:t>
      </w:r>
      <w:r w:rsidR="00DA0FB9" w:rsidRPr="00DA0FB9">
        <w:rPr>
          <w:rFonts w:ascii="Arial" w:hAnsi="Arial" w:cs="Arial"/>
          <w:color w:val="FF0000"/>
        </w:rPr>
        <w:t>6.156</w:t>
      </w:r>
      <w:r w:rsidRPr="00F64B39">
        <w:rPr>
          <w:rFonts w:ascii="Arial" w:hAnsi="Arial" w:cs="Arial"/>
        </w:rPr>
        <w:t>,</w:t>
      </w:r>
      <w:r w:rsidRPr="00F64B39">
        <w:rPr>
          <w:rFonts w:ascii="Arial" w:hAnsi="Arial" w:cs="Arial"/>
          <w:b/>
        </w:rPr>
        <w:t xml:space="preserve"> </w:t>
      </w:r>
      <w:r w:rsidRPr="00F64B39">
        <w:rPr>
          <w:rFonts w:ascii="Arial" w:hAnsi="Arial" w:cs="Arial"/>
        </w:rPr>
        <w:t>de fecha 1</w:t>
      </w:r>
      <w:r w:rsidR="00DA0FB9">
        <w:rPr>
          <w:rFonts w:ascii="Arial" w:hAnsi="Arial" w:cs="Arial"/>
        </w:rPr>
        <w:t>9</w:t>
      </w:r>
      <w:r w:rsidRPr="00F64B39">
        <w:rPr>
          <w:rFonts w:ascii="Arial" w:hAnsi="Arial" w:cs="Arial"/>
        </w:rPr>
        <w:t xml:space="preserve"> de </w:t>
      </w:r>
      <w:r w:rsidR="00DA0FB9" w:rsidRPr="00DA0FB9">
        <w:rPr>
          <w:rFonts w:ascii="Arial" w:hAnsi="Arial" w:cs="Arial"/>
          <w:color w:val="FF0000"/>
        </w:rPr>
        <w:t>noviembre</w:t>
      </w:r>
      <w:r w:rsidRPr="00DA0FB9">
        <w:rPr>
          <w:rFonts w:ascii="Arial" w:hAnsi="Arial" w:cs="Arial"/>
          <w:color w:val="FF0000"/>
        </w:rPr>
        <w:t xml:space="preserve"> </w:t>
      </w:r>
      <w:r w:rsidRPr="00F64B39">
        <w:rPr>
          <w:rFonts w:ascii="Arial" w:hAnsi="Arial" w:cs="Arial"/>
        </w:rPr>
        <w:t xml:space="preserve">de </w:t>
      </w:r>
      <w:r w:rsidR="00DA0FB9" w:rsidRPr="00DA0FB9">
        <w:rPr>
          <w:rFonts w:ascii="Arial" w:hAnsi="Arial" w:cs="Arial"/>
          <w:color w:val="FF0000"/>
        </w:rPr>
        <w:t>2014</w:t>
      </w:r>
      <w:r w:rsidRPr="00DA0FB9">
        <w:rPr>
          <w:rFonts w:ascii="Arial" w:hAnsi="Arial" w:cs="Arial"/>
          <w:b/>
          <w:color w:val="FF0000"/>
        </w:rPr>
        <w:t xml:space="preserve"> </w:t>
      </w:r>
      <w:r w:rsidRPr="00F64B39">
        <w:rPr>
          <w:rFonts w:ascii="Arial" w:hAnsi="Arial" w:cs="Arial"/>
        </w:rPr>
        <w:t>(LOSN)</w:t>
      </w:r>
      <w:r w:rsidR="003A19C6" w:rsidRPr="00F64B39">
        <w:rPr>
          <w:rFonts w:ascii="Arial" w:hAnsi="Arial" w:cs="Arial"/>
        </w:rPr>
        <w:t>.</w:t>
      </w:r>
    </w:p>
    <w:p w14:paraId="2CA11D8A" w14:textId="77777777" w:rsidR="00E82CDC" w:rsidRPr="00F64B39" w:rsidRDefault="0079770C" w:rsidP="005905C0">
      <w:pPr>
        <w:pStyle w:val="Prrafodelista"/>
        <w:numPr>
          <w:ilvl w:val="0"/>
          <w:numId w:val="99"/>
        </w:numPr>
        <w:tabs>
          <w:tab w:val="left" w:pos="284"/>
        </w:tabs>
        <w:spacing w:after="0"/>
        <w:ind w:left="0" w:hanging="284"/>
        <w:jc w:val="both"/>
        <w:rPr>
          <w:rFonts w:ascii="Arial" w:hAnsi="Arial" w:cs="Arial"/>
        </w:rPr>
      </w:pPr>
      <w:r w:rsidRPr="00F64B39">
        <w:rPr>
          <w:rFonts w:ascii="Arial" w:hAnsi="Arial" w:cs="Arial"/>
        </w:rPr>
        <w:t>Ley Orgánica del Servicio de Policía de Investigación, el Cuerpo de Investigaciones Científicas, Penales y Criminalísticas y el Instituto Nacional de Medicina y Ciencias Forenses, Gaceta Oficial Nº 6.079 Extraordinaria, de fecha 15 de junio de 2012. (LOSPI)</w:t>
      </w:r>
      <w:r w:rsidR="00E82CDC" w:rsidRPr="00F64B39">
        <w:rPr>
          <w:rFonts w:ascii="Arial" w:hAnsi="Arial" w:cs="Arial"/>
        </w:rPr>
        <w:t>.</w:t>
      </w:r>
    </w:p>
    <w:p w14:paraId="47C4166A" w14:textId="69DF7985" w:rsidR="004E0254" w:rsidRPr="003C185F" w:rsidRDefault="004E0254" w:rsidP="005905C0">
      <w:pPr>
        <w:widowControl w:val="0"/>
        <w:numPr>
          <w:ilvl w:val="0"/>
          <w:numId w:val="99"/>
        </w:numPr>
        <w:tabs>
          <w:tab w:val="left" w:pos="284"/>
        </w:tabs>
        <w:autoSpaceDE w:val="0"/>
        <w:ind w:left="0" w:hanging="284"/>
        <w:jc w:val="both"/>
        <w:rPr>
          <w:rFonts w:ascii="Arial" w:hAnsi="Arial" w:cs="Arial"/>
          <w:spacing w:val="-4"/>
          <w:w w:val="102"/>
        </w:rPr>
      </w:pPr>
      <w:r w:rsidRPr="003C185F">
        <w:rPr>
          <w:rFonts w:ascii="Arial" w:hAnsi="Arial" w:cs="Arial"/>
          <w:color w:val="FF0000"/>
        </w:rPr>
        <w:t xml:space="preserve">Ley Constitucional de la Fuerza Armada Nacional Bolivariana publicada en </w:t>
      </w:r>
      <w:r w:rsidRPr="003C185F">
        <w:rPr>
          <w:rFonts w:ascii="Arial" w:hAnsi="Arial" w:cs="Arial"/>
          <w:color w:val="FF0000"/>
          <w:shd w:val="clear" w:color="auto" w:fill="FFFFFF"/>
        </w:rPr>
        <w:t>Gaceta Ext</w:t>
      </w:r>
      <w:r>
        <w:rPr>
          <w:rFonts w:ascii="Arial" w:hAnsi="Arial" w:cs="Arial"/>
          <w:color w:val="FF0000"/>
          <w:shd w:val="clear" w:color="auto" w:fill="FFFFFF"/>
        </w:rPr>
        <w:t>raordinaria N° 6.508 del 30 de e</w:t>
      </w:r>
      <w:r w:rsidRPr="003C185F">
        <w:rPr>
          <w:rFonts w:ascii="Arial" w:hAnsi="Arial" w:cs="Arial"/>
          <w:color w:val="FF0000"/>
          <w:shd w:val="clear" w:color="auto" w:fill="FFFFFF"/>
        </w:rPr>
        <w:t>nero del 2020.</w:t>
      </w:r>
      <w:r w:rsidR="007406FA">
        <w:rPr>
          <w:rFonts w:ascii="Arial" w:hAnsi="Arial" w:cs="Arial"/>
          <w:color w:val="FF0000"/>
          <w:shd w:val="clear" w:color="auto" w:fill="FFFFFF"/>
        </w:rPr>
        <w:t xml:space="preserve"> (LCFANB)</w:t>
      </w:r>
    </w:p>
    <w:p w14:paraId="0E6D27FD" w14:textId="11ECDA57" w:rsidR="00E82CDC" w:rsidRPr="00F64B39" w:rsidRDefault="0086215D" w:rsidP="005905C0">
      <w:pPr>
        <w:pStyle w:val="Prrafodelista"/>
        <w:numPr>
          <w:ilvl w:val="0"/>
          <w:numId w:val="99"/>
        </w:numPr>
        <w:tabs>
          <w:tab w:val="left" w:pos="284"/>
        </w:tabs>
        <w:spacing w:after="0"/>
        <w:ind w:left="0" w:hanging="284"/>
        <w:jc w:val="both"/>
        <w:rPr>
          <w:rFonts w:ascii="Arial" w:hAnsi="Arial" w:cs="Arial"/>
        </w:rPr>
      </w:pPr>
      <w:r w:rsidRPr="00CD21C6">
        <w:rPr>
          <w:rStyle w:val="Estilodeprrafonormal"/>
        </w:rPr>
        <w:t xml:space="preserve">Ley Orgánica de Procedimiento Administrativo, Gaceta Oficial Extraordinaria </w:t>
      </w:r>
      <w:r w:rsidRPr="00F64B39">
        <w:rPr>
          <w:rFonts w:ascii="Arial" w:hAnsi="Arial" w:cs="Arial"/>
        </w:rPr>
        <w:t xml:space="preserve">Nº 2.818 de fecha 01 de julio de </w:t>
      </w:r>
      <w:r w:rsidR="00317F28" w:rsidRPr="00317F28">
        <w:rPr>
          <w:rFonts w:ascii="Arial" w:hAnsi="Arial" w:cs="Arial"/>
          <w:color w:val="FF0000"/>
        </w:rPr>
        <w:t>1981</w:t>
      </w:r>
      <w:r w:rsidRPr="00317F28">
        <w:rPr>
          <w:rFonts w:ascii="Arial" w:hAnsi="Arial" w:cs="Arial"/>
          <w:color w:val="FF0000"/>
        </w:rPr>
        <w:t xml:space="preserve"> </w:t>
      </w:r>
      <w:r w:rsidRPr="00F64B39">
        <w:rPr>
          <w:rFonts w:ascii="Arial" w:hAnsi="Arial" w:cs="Arial"/>
        </w:rPr>
        <w:t>(LOPA).</w:t>
      </w:r>
      <w:r w:rsidR="00E82CDC" w:rsidRPr="00F64B39">
        <w:rPr>
          <w:rFonts w:ascii="Arial" w:hAnsi="Arial" w:cs="Arial"/>
        </w:rPr>
        <w:t xml:space="preserve"> </w:t>
      </w:r>
    </w:p>
    <w:p w14:paraId="0CA3CDDC" w14:textId="77777777" w:rsidR="00E82CDC" w:rsidRPr="00F64B39" w:rsidRDefault="00E82CDC" w:rsidP="005905C0">
      <w:pPr>
        <w:pStyle w:val="Prrafodelista"/>
        <w:numPr>
          <w:ilvl w:val="0"/>
          <w:numId w:val="99"/>
        </w:numPr>
        <w:tabs>
          <w:tab w:val="left" w:pos="284"/>
        </w:tabs>
        <w:spacing w:after="0"/>
        <w:ind w:left="0" w:hanging="284"/>
        <w:jc w:val="both"/>
        <w:rPr>
          <w:rFonts w:ascii="Arial" w:hAnsi="Arial" w:cs="Arial"/>
        </w:rPr>
      </w:pPr>
      <w:r w:rsidRPr="00F64B39">
        <w:rPr>
          <w:rFonts w:ascii="Arial" w:hAnsi="Arial" w:cs="Arial"/>
        </w:rPr>
        <w:t>Decreto con Rango, Valor y Fuerza de Ley Orgánica de la Administración Pública, Decreto Presidencial Nº 1.424, en Gaceta Oficial Extraordinaria Nº 6.147, de f</w:t>
      </w:r>
      <w:r w:rsidR="00832AD9" w:rsidRPr="00F64B39">
        <w:rPr>
          <w:rFonts w:ascii="Arial" w:hAnsi="Arial" w:cs="Arial"/>
        </w:rPr>
        <w:t>echa 17 de noviembre de 2014</w:t>
      </w:r>
      <w:r w:rsidR="00EB767B" w:rsidRPr="00F64B39">
        <w:rPr>
          <w:rFonts w:ascii="Arial" w:hAnsi="Arial" w:cs="Arial"/>
        </w:rPr>
        <w:t xml:space="preserve"> (DRVFLOAP)</w:t>
      </w:r>
      <w:r w:rsidR="00832AD9" w:rsidRPr="00F64B39">
        <w:rPr>
          <w:rFonts w:ascii="Arial" w:hAnsi="Arial" w:cs="Arial"/>
        </w:rPr>
        <w:t xml:space="preserve">.  </w:t>
      </w:r>
    </w:p>
    <w:p w14:paraId="031D2633" w14:textId="03099C78" w:rsidR="007B2676" w:rsidRPr="00F64B39" w:rsidRDefault="00E82CDC" w:rsidP="005905C0">
      <w:pPr>
        <w:pStyle w:val="Prrafodelista"/>
        <w:numPr>
          <w:ilvl w:val="0"/>
          <w:numId w:val="99"/>
        </w:numPr>
        <w:tabs>
          <w:tab w:val="left" w:pos="284"/>
        </w:tabs>
        <w:spacing w:after="0"/>
        <w:ind w:left="0" w:hanging="284"/>
        <w:jc w:val="both"/>
        <w:rPr>
          <w:rFonts w:ascii="Arial" w:hAnsi="Arial" w:cs="Arial"/>
        </w:rPr>
      </w:pPr>
      <w:r w:rsidRPr="00F64B39">
        <w:rPr>
          <w:rFonts w:ascii="Arial" w:hAnsi="Arial" w:cs="Arial"/>
        </w:rPr>
        <w:t xml:space="preserve">Decreto con Rango y Fuerza de Ley de Minas, Decreto Nº 295 en Gaceta Extraordinaria N° 5.382, de fecha </w:t>
      </w:r>
      <w:r w:rsidR="00AC3894">
        <w:rPr>
          <w:rFonts w:ascii="Arial" w:hAnsi="Arial" w:cs="Arial"/>
        </w:rPr>
        <w:t>28</w:t>
      </w:r>
      <w:r w:rsidR="00317F28" w:rsidRPr="00AC3894">
        <w:rPr>
          <w:rFonts w:ascii="Arial" w:hAnsi="Arial" w:cs="Arial"/>
        </w:rPr>
        <w:t xml:space="preserve"> de </w:t>
      </w:r>
      <w:r w:rsidRPr="00F64B39">
        <w:rPr>
          <w:rFonts w:ascii="Arial" w:hAnsi="Arial" w:cs="Arial"/>
        </w:rPr>
        <w:t xml:space="preserve">septiembre </w:t>
      </w:r>
      <w:r w:rsidR="00317F28" w:rsidRPr="00317F28">
        <w:rPr>
          <w:rFonts w:ascii="Arial" w:hAnsi="Arial" w:cs="Arial"/>
          <w:color w:val="FF0000"/>
        </w:rPr>
        <w:t xml:space="preserve">de </w:t>
      </w:r>
      <w:r w:rsidRPr="00F64B39">
        <w:rPr>
          <w:rFonts w:ascii="Arial" w:hAnsi="Arial" w:cs="Arial"/>
        </w:rPr>
        <w:t>1999</w:t>
      </w:r>
      <w:r w:rsidR="00EB767B" w:rsidRPr="00F64B39">
        <w:rPr>
          <w:rFonts w:ascii="Arial" w:hAnsi="Arial" w:cs="Arial"/>
        </w:rPr>
        <w:t xml:space="preserve"> (DRVFLM)</w:t>
      </w:r>
      <w:r w:rsidRPr="00F64B39">
        <w:rPr>
          <w:rFonts w:ascii="Arial" w:hAnsi="Arial" w:cs="Arial"/>
        </w:rPr>
        <w:t>.</w:t>
      </w:r>
    </w:p>
    <w:p w14:paraId="104F2BA0" w14:textId="3B5BEC54" w:rsidR="00E82CDC" w:rsidRPr="0055393D" w:rsidRDefault="00E82CDC" w:rsidP="005905C0">
      <w:pPr>
        <w:pStyle w:val="Prrafodelista"/>
        <w:numPr>
          <w:ilvl w:val="0"/>
          <w:numId w:val="99"/>
        </w:numPr>
        <w:tabs>
          <w:tab w:val="left" w:pos="284"/>
        </w:tabs>
        <w:spacing w:after="0"/>
        <w:ind w:left="0" w:hanging="284"/>
        <w:jc w:val="both"/>
        <w:rPr>
          <w:rFonts w:ascii="Arial" w:hAnsi="Arial" w:cs="Arial"/>
        </w:rPr>
      </w:pPr>
      <w:r w:rsidRPr="00F64B39">
        <w:rPr>
          <w:rFonts w:ascii="Arial" w:hAnsi="Arial" w:cs="Arial"/>
        </w:rPr>
        <w:t>Decreto con Rango, Valo</w:t>
      </w:r>
      <w:r w:rsidR="00832AD9" w:rsidRPr="00F64B39">
        <w:rPr>
          <w:rFonts w:ascii="Arial" w:hAnsi="Arial" w:cs="Arial"/>
        </w:rPr>
        <w:t>r y Fuerza de Ley Orgánica que R</w:t>
      </w:r>
      <w:r w:rsidRPr="00F64B39">
        <w:rPr>
          <w:rFonts w:ascii="Arial" w:hAnsi="Arial" w:cs="Arial"/>
        </w:rPr>
        <w:t xml:space="preserve">eserva al </w:t>
      </w:r>
      <w:r w:rsidR="007406FA" w:rsidRPr="00F64B39">
        <w:rPr>
          <w:rFonts w:ascii="Arial" w:hAnsi="Arial" w:cs="Arial"/>
        </w:rPr>
        <w:t>Estado las</w:t>
      </w:r>
      <w:r w:rsidRPr="00F64B39">
        <w:rPr>
          <w:rFonts w:ascii="Arial" w:hAnsi="Arial" w:cs="Arial"/>
        </w:rPr>
        <w:t xml:space="preserve"> Actividades de Exploración y Exp</w:t>
      </w:r>
      <w:r w:rsidR="00832AD9" w:rsidRPr="00F64B39">
        <w:rPr>
          <w:rFonts w:ascii="Arial" w:hAnsi="Arial" w:cs="Arial"/>
        </w:rPr>
        <w:t>lotación el Oro</w:t>
      </w:r>
      <w:r w:rsidR="00ED46D5">
        <w:rPr>
          <w:rFonts w:ascii="Arial" w:hAnsi="Arial" w:cs="Arial"/>
        </w:rPr>
        <w:t xml:space="preserve"> </w:t>
      </w:r>
      <w:r w:rsidR="00ED46D5" w:rsidRPr="00ED46D5">
        <w:rPr>
          <w:rFonts w:ascii="Arial" w:hAnsi="Arial" w:cs="Arial"/>
          <w:color w:val="FF0000"/>
        </w:rPr>
        <w:t>y demás Minerales Estratégicos</w:t>
      </w:r>
      <w:r w:rsidR="00832AD9" w:rsidRPr="00F64B39">
        <w:rPr>
          <w:rFonts w:ascii="Arial" w:hAnsi="Arial" w:cs="Arial"/>
        </w:rPr>
        <w:t xml:space="preserve">. Decreto </w:t>
      </w:r>
      <w:r w:rsidR="00317F28" w:rsidRPr="00ED46D5">
        <w:rPr>
          <w:rFonts w:ascii="Arial" w:hAnsi="Arial" w:cs="Arial"/>
          <w:color w:val="FF0000"/>
        </w:rPr>
        <w:t xml:space="preserve">Presidencial </w:t>
      </w:r>
      <w:r w:rsidR="00832AD9" w:rsidRPr="00ED46D5">
        <w:rPr>
          <w:rFonts w:ascii="Arial" w:hAnsi="Arial" w:cs="Arial"/>
          <w:color w:val="FF0000"/>
        </w:rPr>
        <w:t xml:space="preserve">Nº </w:t>
      </w:r>
      <w:r w:rsidR="00ED46D5" w:rsidRPr="00ED46D5">
        <w:rPr>
          <w:rFonts w:ascii="Arial" w:hAnsi="Arial" w:cs="Arial"/>
          <w:color w:val="FF0000"/>
        </w:rPr>
        <w:t>2.165</w:t>
      </w:r>
      <w:r w:rsidR="00832AD9" w:rsidRPr="00ED46D5">
        <w:rPr>
          <w:rFonts w:ascii="Arial" w:hAnsi="Arial" w:cs="Arial"/>
          <w:color w:val="FF0000"/>
        </w:rPr>
        <w:t xml:space="preserve"> </w:t>
      </w:r>
      <w:r w:rsidR="00832AD9" w:rsidRPr="00F64B39">
        <w:rPr>
          <w:rFonts w:ascii="Arial" w:hAnsi="Arial" w:cs="Arial"/>
        </w:rPr>
        <w:t xml:space="preserve">de fecha </w:t>
      </w:r>
      <w:r w:rsidR="00ED46D5" w:rsidRPr="00ED46D5">
        <w:rPr>
          <w:rFonts w:ascii="Arial" w:hAnsi="Arial" w:cs="Arial"/>
          <w:color w:val="FF0000"/>
        </w:rPr>
        <w:t>30</w:t>
      </w:r>
      <w:r w:rsidR="00832AD9" w:rsidRPr="00ED46D5">
        <w:rPr>
          <w:rFonts w:ascii="Arial" w:hAnsi="Arial" w:cs="Arial"/>
          <w:color w:val="FF0000"/>
        </w:rPr>
        <w:t xml:space="preserve"> </w:t>
      </w:r>
      <w:r w:rsidR="00832AD9" w:rsidRPr="00F64B39">
        <w:rPr>
          <w:rFonts w:ascii="Arial" w:hAnsi="Arial" w:cs="Arial"/>
        </w:rPr>
        <w:t xml:space="preserve">de </w:t>
      </w:r>
      <w:r w:rsidR="00ED46D5" w:rsidRPr="00ED46D5">
        <w:rPr>
          <w:rFonts w:ascii="Arial" w:hAnsi="Arial" w:cs="Arial"/>
          <w:color w:val="FF0000"/>
        </w:rPr>
        <w:t>diciembre</w:t>
      </w:r>
      <w:r w:rsidR="00832AD9" w:rsidRPr="00ED46D5">
        <w:rPr>
          <w:rFonts w:ascii="Arial" w:hAnsi="Arial" w:cs="Arial"/>
          <w:color w:val="FF0000"/>
        </w:rPr>
        <w:t xml:space="preserve"> </w:t>
      </w:r>
      <w:r w:rsidR="00832AD9" w:rsidRPr="00F64B39">
        <w:rPr>
          <w:rFonts w:ascii="Arial" w:hAnsi="Arial" w:cs="Arial"/>
        </w:rPr>
        <w:t xml:space="preserve">de </w:t>
      </w:r>
      <w:r w:rsidR="00ED46D5" w:rsidRPr="00ED46D5">
        <w:rPr>
          <w:rFonts w:ascii="Arial" w:hAnsi="Arial" w:cs="Arial"/>
          <w:color w:val="FF0000"/>
        </w:rPr>
        <w:t>2015</w:t>
      </w:r>
      <w:r w:rsidR="00832AD9" w:rsidRPr="00F64B39">
        <w:rPr>
          <w:rFonts w:ascii="Arial" w:hAnsi="Arial" w:cs="Arial"/>
        </w:rPr>
        <w:t>, publicada en</w:t>
      </w:r>
      <w:r w:rsidRPr="00F64B39">
        <w:rPr>
          <w:rFonts w:ascii="Arial" w:hAnsi="Arial" w:cs="Arial"/>
        </w:rPr>
        <w:t xml:space="preserve"> Gaceta Oficial </w:t>
      </w:r>
      <w:r w:rsidR="00832AD9" w:rsidRPr="00F64B39">
        <w:rPr>
          <w:rFonts w:ascii="Arial" w:hAnsi="Arial" w:cs="Arial"/>
        </w:rPr>
        <w:t xml:space="preserve">Extraordinaria Nº </w:t>
      </w:r>
      <w:r w:rsidR="00832AD9" w:rsidRPr="00ED46D5">
        <w:rPr>
          <w:rFonts w:ascii="Arial" w:hAnsi="Arial" w:cs="Arial"/>
          <w:color w:val="FF0000"/>
        </w:rPr>
        <w:t>6.</w:t>
      </w:r>
      <w:r w:rsidR="00ED46D5" w:rsidRPr="00ED46D5">
        <w:rPr>
          <w:rFonts w:ascii="Arial" w:hAnsi="Arial" w:cs="Arial"/>
          <w:color w:val="FF0000"/>
        </w:rPr>
        <w:t>21</w:t>
      </w:r>
      <w:r w:rsidR="00832AD9" w:rsidRPr="00ED46D5">
        <w:rPr>
          <w:rFonts w:ascii="Arial" w:hAnsi="Arial" w:cs="Arial"/>
          <w:color w:val="FF0000"/>
        </w:rPr>
        <w:t>0</w:t>
      </w:r>
      <w:r w:rsidR="00832AD9" w:rsidRPr="00F64B39">
        <w:rPr>
          <w:rFonts w:ascii="Arial" w:hAnsi="Arial" w:cs="Arial"/>
        </w:rPr>
        <w:t xml:space="preserve">, del </w:t>
      </w:r>
      <w:r w:rsidR="00ED46D5" w:rsidRPr="00ED46D5">
        <w:rPr>
          <w:rFonts w:ascii="Arial" w:hAnsi="Arial" w:cs="Arial"/>
          <w:color w:val="FF0000"/>
        </w:rPr>
        <w:t>30</w:t>
      </w:r>
      <w:r w:rsidR="00832AD9" w:rsidRPr="00ED46D5">
        <w:rPr>
          <w:rFonts w:ascii="Arial" w:hAnsi="Arial" w:cs="Arial"/>
          <w:color w:val="FF0000"/>
        </w:rPr>
        <w:t xml:space="preserve"> </w:t>
      </w:r>
      <w:r w:rsidR="00832AD9" w:rsidRPr="00F64B39">
        <w:rPr>
          <w:rFonts w:ascii="Arial" w:hAnsi="Arial" w:cs="Arial"/>
        </w:rPr>
        <w:t xml:space="preserve">de </w:t>
      </w:r>
      <w:r w:rsidR="00ED46D5" w:rsidRPr="00ED46D5">
        <w:rPr>
          <w:rFonts w:ascii="Arial" w:hAnsi="Arial" w:cs="Arial"/>
          <w:color w:val="FF0000"/>
        </w:rPr>
        <w:t>diciembre</w:t>
      </w:r>
      <w:r w:rsidR="00832AD9" w:rsidRPr="00ED46D5">
        <w:rPr>
          <w:rFonts w:ascii="Arial" w:hAnsi="Arial" w:cs="Arial"/>
          <w:color w:val="FF0000"/>
        </w:rPr>
        <w:t xml:space="preserve"> </w:t>
      </w:r>
      <w:r w:rsidR="00832AD9" w:rsidRPr="00F64B39">
        <w:rPr>
          <w:rFonts w:ascii="Arial" w:hAnsi="Arial" w:cs="Arial"/>
        </w:rPr>
        <w:t xml:space="preserve">de </w:t>
      </w:r>
      <w:r w:rsidR="00832AD9" w:rsidRPr="00ED46D5">
        <w:rPr>
          <w:rFonts w:ascii="Arial" w:hAnsi="Arial" w:cs="Arial"/>
          <w:color w:val="FF0000"/>
        </w:rPr>
        <w:t>201</w:t>
      </w:r>
      <w:r w:rsidR="00ED46D5" w:rsidRPr="00ED46D5">
        <w:rPr>
          <w:rFonts w:ascii="Arial" w:hAnsi="Arial" w:cs="Arial"/>
          <w:color w:val="FF0000"/>
        </w:rPr>
        <w:t>5</w:t>
      </w:r>
      <w:r w:rsidR="00EB767B" w:rsidRPr="00ED46D5">
        <w:rPr>
          <w:rFonts w:ascii="Arial" w:hAnsi="Arial" w:cs="Arial"/>
          <w:color w:val="FF0000"/>
        </w:rPr>
        <w:t xml:space="preserve"> </w:t>
      </w:r>
      <w:r w:rsidR="00EB767B" w:rsidRPr="00F64B39">
        <w:rPr>
          <w:rFonts w:ascii="Arial" w:hAnsi="Arial" w:cs="Arial"/>
        </w:rPr>
        <w:t>(DRVFLOREAEEO)</w:t>
      </w:r>
      <w:r w:rsidR="00832AD9" w:rsidRPr="00F64B39">
        <w:rPr>
          <w:rFonts w:ascii="Arial" w:hAnsi="Arial" w:cs="Arial"/>
        </w:rPr>
        <w:t>.</w:t>
      </w:r>
      <w:r w:rsidR="00ED46D5" w:rsidRPr="00ED46D5">
        <w:t xml:space="preserve"> </w:t>
      </w:r>
    </w:p>
    <w:p w14:paraId="6F0EEE32" w14:textId="3B247D73" w:rsidR="0055393D" w:rsidRPr="000609F3" w:rsidRDefault="0055393D" w:rsidP="005905C0">
      <w:pPr>
        <w:pStyle w:val="Prrafodelista"/>
        <w:numPr>
          <w:ilvl w:val="0"/>
          <w:numId w:val="99"/>
        </w:numPr>
        <w:tabs>
          <w:tab w:val="left" w:pos="284"/>
        </w:tabs>
        <w:spacing w:after="0"/>
        <w:ind w:left="0" w:hanging="284"/>
        <w:jc w:val="both"/>
        <w:rPr>
          <w:rFonts w:ascii="Arial" w:hAnsi="Arial" w:cs="Arial"/>
          <w:color w:val="FF0000"/>
        </w:rPr>
      </w:pPr>
      <w:r w:rsidRPr="000609F3">
        <w:rPr>
          <w:rFonts w:ascii="Arial" w:hAnsi="Arial" w:cs="Arial"/>
          <w:color w:val="FF0000"/>
        </w:rPr>
        <w:lastRenderedPageBreak/>
        <w:t xml:space="preserve">Ley Orgánica para la Ordenación del </w:t>
      </w:r>
      <w:r w:rsidR="000609F3" w:rsidRPr="000609F3">
        <w:rPr>
          <w:rFonts w:ascii="Arial" w:hAnsi="Arial" w:cs="Arial"/>
          <w:color w:val="FF0000"/>
        </w:rPr>
        <w:t>Territorio, publicada</w:t>
      </w:r>
      <w:r w:rsidRPr="000609F3">
        <w:rPr>
          <w:rFonts w:ascii="Arial" w:hAnsi="Arial" w:cs="Arial"/>
          <w:color w:val="FF0000"/>
        </w:rPr>
        <w:t xml:space="preserve"> en Gaceta Oficial Extraordinaria n.°3238 de fecha 11 de agosto de 1983. El objeto de esta normativa es regular el proceso de distribución de</w:t>
      </w:r>
      <w:r w:rsidR="000609F3" w:rsidRPr="000609F3">
        <w:rPr>
          <w:rFonts w:ascii="Arial" w:hAnsi="Arial" w:cs="Arial"/>
          <w:color w:val="FF0000"/>
        </w:rPr>
        <w:t xml:space="preserve"> </w:t>
      </w:r>
      <w:r w:rsidRPr="000609F3">
        <w:rPr>
          <w:rFonts w:ascii="Arial" w:hAnsi="Arial" w:cs="Arial"/>
          <w:color w:val="FF0000"/>
        </w:rPr>
        <w:t>los</w:t>
      </w:r>
      <w:r w:rsidR="000609F3" w:rsidRPr="000609F3">
        <w:rPr>
          <w:rFonts w:ascii="Arial" w:hAnsi="Arial" w:cs="Arial"/>
          <w:color w:val="FF0000"/>
        </w:rPr>
        <w:t xml:space="preserve"> </w:t>
      </w:r>
      <w:r w:rsidRPr="000609F3">
        <w:rPr>
          <w:rFonts w:ascii="Arial" w:hAnsi="Arial" w:cs="Arial"/>
          <w:color w:val="FF0000"/>
        </w:rPr>
        <w:t>usos</w:t>
      </w:r>
      <w:r w:rsidR="000609F3" w:rsidRPr="000609F3">
        <w:rPr>
          <w:rFonts w:ascii="Arial" w:hAnsi="Arial" w:cs="Arial"/>
          <w:color w:val="FF0000"/>
        </w:rPr>
        <w:t xml:space="preserve"> </w:t>
      </w:r>
      <w:r w:rsidRPr="000609F3">
        <w:rPr>
          <w:rFonts w:ascii="Arial" w:hAnsi="Arial" w:cs="Arial"/>
          <w:color w:val="FF0000"/>
        </w:rPr>
        <w:t>del</w:t>
      </w:r>
      <w:r w:rsidR="000609F3" w:rsidRPr="000609F3">
        <w:rPr>
          <w:rFonts w:ascii="Arial" w:hAnsi="Arial" w:cs="Arial"/>
          <w:color w:val="FF0000"/>
        </w:rPr>
        <w:t xml:space="preserve"> </w:t>
      </w:r>
      <w:r w:rsidRPr="000609F3">
        <w:rPr>
          <w:rFonts w:ascii="Arial" w:hAnsi="Arial" w:cs="Arial"/>
          <w:color w:val="FF0000"/>
        </w:rPr>
        <w:t>espacio</w:t>
      </w:r>
      <w:r w:rsidR="000609F3" w:rsidRPr="000609F3">
        <w:rPr>
          <w:rFonts w:ascii="Arial" w:hAnsi="Arial" w:cs="Arial"/>
          <w:color w:val="FF0000"/>
        </w:rPr>
        <w:t xml:space="preserve"> </w:t>
      </w:r>
      <w:r w:rsidRPr="000609F3">
        <w:rPr>
          <w:rFonts w:ascii="Arial" w:hAnsi="Arial" w:cs="Arial"/>
          <w:color w:val="FF0000"/>
        </w:rPr>
        <w:t>territorial</w:t>
      </w:r>
      <w:r w:rsidR="000609F3" w:rsidRPr="000609F3">
        <w:rPr>
          <w:rFonts w:ascii="Arial" w:hAnsi="Arial" w:cs="Arial"/>
          <w:color w:val="FF0000"/>
        </w:rPr>
        <w:t xml:space="preserve"> </w:t>
      </w:r>
      <w:r w:rsidRPr="000609F3">
        <w:rPr>
          <w:rFonts w:ascii="Arial" w:hAnsi="Arial" w:cs="Arial"/>
          <w:color w:val="FF0000"/>
        </w:rPr>
        <w:t>en</w:t>
      </w:r>
      <w:r w:rsidR="000609F3" w:rsidRPr="000609F3">
        <w:rPr>
          <w:rFonts w:ascii="Arial" w:hAnsi="Arial" w:cs="Arial"/>
          <w:color w:val="FF0000"/>
        </w:rPr>
        <w:t xml:space="preserve"> </w:t>
      </w:r>
      <w:r w:rsidRPr="000609F3">
        <w:rPr>
          <w:rFonts w:ascii="Arial" w:hAnsi="Arial" w:cs="Arial"/>
          <w:color w:val="FF0000"/>
        </w:rPr>
        <w:t>función</w:t>
      </w:r>
      <w:r w:rsidR="000609F3" w:rsidRPr="000609F3">
        <w:rPr>
          <w:rFonts w:ascii="Arial" w:hAnsi="Arial" w:cs="Arial"/>
          <w:color w:val="FF0000"/>
        </w:rPr>
        <w:t xml:space="preserve"> </w:t>
      </w:r>
      <w:r w:rsidRPr="000609F3">
        <w:rPr>
          <w:rFonts w:ascii="Arial" w:hAnsi="Arial" w:cs="Arial"/>
          <w:color w:val="FF0000"/>
        </w:rPr>
        <w:t>de las</w:t>
      </w:r>
      <w:r w:rsidR="000609F3" w:rsidRPr="000609F3">
        <w:rPr>
          <w:rFonts w:ascii="Arial" w:hAnsi="Arial" w:cs="Arial"/>
          <w:color w:val="FF0000"/>
        </w:rPr>
        <w:t xml:space="preserve"> </w:t>
      </w:r>
      <w:r w:rsidRPr="000609F3">
        <w:rPr>
          <w:rFonts w:ascii="Arial" w:hAnsi="Arial" w:cs="Arial"/>
          <w:color w:val="FF0000"/>
        </w:rPr>
        <w:t>capacidades,</w:t>
      </w:r>
      <w:r w:rsidR="000609F3" w:rsidRPr="000609F3">
        <w:rPr>
          <w:rFonts w:ascii="Arial" w:hAnsi="Arial" w:cs="Arial"/>
          <w:color w:val="FF0000"/>
        </w:rPr>
        <w:t xml:space="preserve"> </w:t>
      </w:r>
      <w:r w:rsidRPr="000609F3">
        <w:rPr>
          <w:rFonts w:ascii="Arial" w:hAnsi="Arial" w:cs="Arial"/>
          <w:color w:val="FF0000"/>
        </w:rPr>
        <w:t>vocación</w:t>
      </w:r>
      <w:r w:rsidR="000609F3" w:rsidRPr="000609F3">
        <w:rPr>
          <w:rFonts w:ascii="Arial" w:hAnsi="Arial" w:cs="Arial"/>
          <w:color w:val="FF0000"/>
        </w:rPr>
        <w:t xml:space="preserve"> </w:t>
      </w:r>
      <w:r w:rsidRPr="000609F3">
        <w:rPr>
          <w:rFonts w:ascii="Arial" w:hAnsi="Arial" w:cs="Arial"/>
          <w:color w:val="FF0000"/>
        </w:rPr>
        <w:t>y/o</w:t>
      </w:r>
      <w:r w:rsidR="000609F3" w:rsidRPr="000609F3">
        <w:rPr>
          <w:rFonts w:ascii="Arial" w:hAnsi="Arial" w:cs="Arial"/>
          <w:color w:val="FF0000"/>
        </w:rPr>
        <w:t xml:space="preserve"> </w:t>
      </w:r>
      <w:r w:rsidRPr="000609F3">
        <w:rPr>
          <w:rFonts w:ascii="Arial" w:hAnsi="Arial" w:cs="Arial"/>
          <w:color w:val="FF0000"/>
        </w:rPr>
        <w:t>tradición</w:t>
      </w:r>
      <w:r w:rsidR="000609F3" w:rsidRPr="000609F3">
        <w:rPr>
          <w:rFonts w:ascii="Arial" w:hAnsi="Arial" w:cs="Arial"/>
          <w:color w:val="FF0000"/>
        </w:rPr>
        <w:t xml:space="preserve"> </w:t>
      </w:r>
      <w:r w:rsidRPr="000609F3">
        <w:rPr>
          <w:rFonts w:ascii="Arial" w:hAnsi="Arial" w:cs="Arial"/>
          <w:color w:val="FF0000"/>
        </w:rPr>
        <w:t>del</w:t>
      </w:r>
      <w:r w:rsidR="000609F3" w:rsidRPr="000609F3">
        <w:rPr>
          <w:rFonts w:ascii="Arial" w:hAnsi="Arial" w:cs="Arial"/>
          <w:color w:val="FF0000"/>
        </w:rPr>
        <w:t xml:space="preserve"> </w:t>
      </w:r>
      <w:r w:rsidRPr="000609F3">
        <w:rPr>
          <w:rFonts w:ascii="Arial" w:hAnsi="Arial" w:cs="Arial"/>
          <w:color w:val="FF0000"/>
        </w:rPr>
        <w:t>territorio,</w:t>
      </w:r>
      <w:r w:rsidR="000609F3" w:rsidRPr="000609F3">
        <w:rPr>
          <w:rFonts w:ascii="Arial" w:hAnsi="Arial" w:cs="Arial"/>
          <w:color w:val="FF0000"/>
        </w:rPr>
        <w:t xml:space="preserve"> </w:t>
      </w:r>
      <w:r w:rsidRPr="000609F3">
        <w:rPr>
          <w:rFonts w:ascii="Arial" w:hAnsi="Arial" w:cs="Arial"/>
          <w:color w:val="FF0000"/>
        </w:rPr>
        <w:t>con</w:t>
      </w:r>
      <w:r w:rsidR="000609F3" w:rsidRPr="000609F3">
        <w:rPr>
          <w:rFonts w:ascii="Arial" w:hAnsi="Arial" w:cs="Arial"/>
          <w:color w:val="FF0000"/>
        </w:rPr>
        <w:t xml:space="preserve"> </w:t>
      </w:r>
      <w:r w:rsidRPr="000609F3">
        <w:rPr>
          <w:rFonts w:ascii="Arial" w:hAnsi="Arial" w:cs="Arial"/>
          <w:color w:val="FF0000"/>
        </w:rPr>
        <w:t>las</w:t>
      </w:r>
      <w:r w:rsidR="000609F3" w:rsidRPr="000609F3">
        <w:rPr>
          <w:rFonts w:ascii="Arial" w:hAnsi="Arial" w:cs="Arial"/>
          <w:color w:val="FF0000"/>
        </w:rPr>
        <w:t xml:space="preserve"> </w:t>
      </w:r>
      <w:r w:rsidRPr="000609F3">
        <w:rPr>
          <w:rFonts w:ascii="Arial" w:hAnsi="Arial" w:cs="Arial"/>
          <w:color w:val="FF0000"/>
        </w:rPr>
        <w:t>políticas</w:t>
      </w:r>
      <w:r w:rsidR="000609F3" w:rsidRPr="000609F3">
        <w:rPr>
          <w:rFonts w:ascii="Arial" w:hAnsi="Arial" w:cs="Arial"/>
          <w:color w:val="FF0000"/>
        </w:rPr>
        <w:t xml:space="preserve"> </w:t>
      </w:r>
      <w:r w:rsidRPr="000609F3">
        <w:rPr>
          <w:rFonts w:ascii="Arial" w:hAnsi="Arial" w:cs="Arial"/>
          <w:color w:val="FF0000"/>
        </w:rPr>
        <w:t>adoptadas</w:t>
      </w:r>
      <w:r w:rsidR="000609F3" w:rsidRPr="000609F3">
        <w:rPr>
          <w:rFonts w:ascii="Arial" w:hAnsi="Arial" w:cs="Arial"/>
          <w:color w:val="FF0000"/>
        </w:rPr>
        <w:t xml:space="preserve"> </w:t>
      </w:r>
      <w:r w:rsidRPr="000609F3">
        <w:rPr>
          <w:rFonts w:ascii="Arial" w:hAnsi="Arial" w:cs="Arial"/>
          <w:color w:val="FF0000"/>
        </w:rPr>
        <w:t>en el</w:t>
      </w:r>
      <w:r w:rsidR="000609F3" w:rsidRPr="000609F3">
        <w:rPr>
          <w:rFonts w:ascii="Arial" w:hAnsi="Arial" w:cs="Arial"/>
          <w:color w:val="FF0000"/>
        </w:rPr>
        <w:t xml:space="preserve"> </w:t>
      </w:r>
      <w:r w:rsidRPr="000609F3">
        <w:rPr>
          <w:rFonts w:ascii="Arial" w:hAnsi="Arial" w:cs="Arial"/>
          <w:color w:val="FF0000"/>
        </w:rPr>
        <w:t>Plan</w:t>
      </w:r>
      <w:r w:rsidR="000609F3" w:rsidRPr="000609F3">
        <w:rPr>
          <w:rFonts w:ascii="Arial" w:hAnsi="Arial" w:cs="Arial"/>
          <w:color w:val="FF0000"/>
        </w:rPr>
        <w:t xml:space="preserve"> </w:t>
      </w:r>
      <w:r w:rsidRPr="000609F3">
        <w:rPr>
          <w:rFonts w:ascii="Arial" w:hAnsi="Arial" w:cs="Arial"/>
          <w:color w:val="FF0000"/>
        </w:rPr>
        <w:t>de</w:t>
      </w:r>
      <w:r w:rsidR="000609F3" w:rsidRPr="000609F3">
        <w:rPr>
          <w:rFonts w:ascii="Arial" w:hAnsi="Arial" w:cs="Arial"/>
          <w:color w:val="FF0000"/>
        </w:rPr>
        <w:t xml:space="preserve"> </w:t>
      </w:r>
      <w:r w:rsidRPr="000609F3">
        <w:rPr>
          <w:rFonts w:ascii="Arial" w:hAnsi="Arial" w:cs="Arial"/>
          <w:color w:val="FF0000"/>
        </w:rPr>
        <w:t>la</w:t>
      </w:r>
      <w:r w:rsidR="000609F3" w:rsidRPr="000609F3">
        <w:rPr>
          <w:rFonts w:ascii="Arial" w:hAnsi="Arial" w:cs="Arial"/>
          <w:color w:val="FF0000"/>
        </w:rPr>
        <w:t xml:space="preserve"> </w:t>
      </w:r>
      <w:r w:rsidRPr="000609F3">
        <w:rPr>
          <w:rFonts w:ascii="Arial" w:hAnsi="Arial" w:cs="Arial"/>
          <w:color w:val="FF0000"/>
        </w:rPr>
        <w:t>Patria,</w:t>
      </w:r>
      <w:r w:rsidR="000609F3" w:rsidRPr="000609F3">
        <w:rPr>
          <w:rFonts w:ascii="Arial" w:hAnsi="Arial" w:cs="Arial"/>
          <w:color w:val="FF0000"/>
        </w:rPr>
        <w:t xml:space="preserve"> </w:t>
      </w:r>
      <w:r w:rsidRPr="000609F3">
        <w:rPr>
          <w:rFonts w:ascii="Arial" w:hAnsi="Arial" w:cs="Arial"/>
          <w:color w:val="FF0000"/>
        </w:rPr>
        <w:t>a</w:t>
      </w:r>
      <w:r w:rsidR="000609F3" w:rsidRPr="000609F3">
        <w:rPr>
          <w:rFonts w:ascii="Arial" w:hAnsi="Arial" w:cs="Arial"/>
          <w:color w:val="FF0000"/>
        </w:rPr>
        <w:t xml:space="preserve"> </w:t>
      </w:r>
      <w:r w:rsidRPr="000609F3">
        <w:rPr>
          <w:rFonts w:ascii="Arial" w:hAnsi="Arial" w:cs="Arial"/>
          <w:color w:val="FF0000"/>
        </w:rPr>
        <w:t>los</w:t>
      </w:r>
      <w:r w:rsidR="000609F3" w:rsidRPr="000609F3">
        <w:rPr>
          <w:rFonts w:ascii="Arial" w:hAnsi="Arial" w:cs="Arial"/>
          <w:color w:val="FF0000"/>
        </w:rPr>
        <w:t xml:space="preserve"> </w:t>
      </w:r>
      <w:r w:rsidRPr="000609F3">
        <w:rPr>
          <w:rFonts w:ascii="Arial" w:hAnsi="Arial" w:cs="Arial"/>
          <w:color w:val="FF0000"/>
        </w:rPr>
        <w:t>fines</w:t>
      </w:r>
      <w:r w:rsidR="000609F3" w:rsidRPr="000609F3">
        <w:rPr>
          <w:rFonts w:ascii="Arial" w:hAnsi="Arial" w:cs="Arial"/>
          <w:color w:val="FF0000"/>
        </w:rPr>
        <w:t xml:space="preserve"> </w:t>
      </w:r>
      <w:r w:rsidRPr="000609F3">
        <w:rPr>
          <w:rFonts w:ascii="Arial" w:hAnsi="Arial" w:cs="Arial"/>
          <w:color w:val="FF0000"/>
        </w:rPr>
        <w:t>de</w:t>
      </w:r>
      <w:r w:rsidR="000609F3" w:rsidRPr="000609F3">
        <w:rPr>
          <w:rFonts w:ascii="Arial" w:hAnsi="Arial" w:cs="Arial"/>
          <w:color w:val="FF0000"/>
        </w:rPr>
        <w:t xml:space="preserve"> </w:t>
      </w:r>
      <w:r w:rsidRPr="000609F3">
        <w:rPr>
          <w:rFonts w:ascii="Arial" w:hAnsi="Arial" w:cs="Arial"/>
          <w:color w:val="FF0000"/>
        </w:rPr>
        <w:t>lograr</w:t>
      </w:r>
      <w:r w:rsidR="000609F3" w:rsidRPr="000609F3">
        <w:rPr>
          <w:rFonts w:ascii="Arial" w:hAnsi="Arial" w:cs="Arial"/>
          <w:color w:val="FF0000"/>
        </w:rPr>
        <w:t xml:space="preserve"> </w:t>
      </w:r>
      <w:r w:rsidRPr="000609F3">
        <w:rPr>
          <w:rFonts w:ascii="Arial" w:hAnsi="Arial" w:cs="Arial"/>
          <w:color w:val="FF0000"/>
        </w:rPr>
        <w:t>un</w:t>
      </w:r>
      <w:r w:rsidR="000609F3" w:rsidRPr="000609F3">
        <w:rPr>
          <w:rFonts w:ascii="Arial" w:hAnsi="Arial" w:cs="Arial"/>
          <w:color w:val="FF0000"/>
        </w:rPr>
        <w:t xml:space="preserve"> </w:t>
      </w:r>
      <w:r w:rsidRPr="000609F3">
        <w:rPr>
          <w:rFonts w:ascii="Arial" w:hAnsi="Arial" w:cs="Arial"/>
          <w:color w:val="FF0000"/>
        </w:rPr>
        <w:t>desarrollo</w:t>
      </w:r>
      <w:r w:rsidR="000609F3" w:rsidRPr="000609F3">
        <w:rPr>
          <w:rFonts w:ascii="Arial" w:hAnsi="Arial" w:cs="Arial"/>
          <w:color w:val="FF0000"/>
        </w:rPr>
        <w:t xml:space="preserve"> </w:t>
      </w:r>
      <w:r w:rsidRPr="000609F3">
        <w:rPr>
          <w:rFonts w:ascii="Arial" w:hAnsi="Arial" w:cs="Arial"/>
          <w:color w:val="FF0000"/>
        </w:rPr>
        <w:t>físico</w:t>
      </w:r>
      <w:r w:rsidR="000609F3" w:rsidRPr="000609F3">
        <w:rPr>
          <w:rFonts w:ascii="Arial" w:hAnsi="Arial" w:cs="Arial"/>
          <w:color w:val="FF0000"/>
        </w:rPr>
        <w:t xml:space="preserve"> </w:t>
      </w:r>
      <w:r w:rsidRPr="000609F3">
        <w:rPr>
          <w:rFonts w:ascii="Arial" w:hAnsi="Arial" w:cs="Arial"/>
          <w:color w:val="FF0000"/>
        </w:rPr>
        <w:t>espacial</w:t>
      </w:r>
      <w:r w:rsidR="000609F3" w:rsidRPr="000609F3">
        <w:rPr>
          <w:rFonts w:ascii="Arial" w:hAnsi="Arial" w:cs="Arial"/>
          <w:color w:val="FF0000"/>
        </w:rPr>
        <w:t xml:space="preserve"> </w:t>
      </w:r>
      <w:r w:rsidRPr="000609F3">
        <w:rPr>
          <w:rFonts w:ascii="Arial" w:hAnsi="Arial" w:cs="Arial"/>
          <w:color w:val="FF0000"/>
        </w:rPr>
        <w:t>en</w:t>
      </w:r>
      <w:r w:rsidR="000609F3" w:rsidRPr="000609F3">
        <w:rPr>
          <w:rFonts w:ascii="Arial" w:hAnsi="Arial" w:cs="Arial"/>
          <w:color w:val="FF0000"/>
        </w:rPr>
        <w:t xml:space="preserve"> </w:t>
      </w:r>
      <w:r w:rsidRPr="000609F3">
        <w:rPr>
          <w:rFonts w:ascii="Arial" w:hAnsi="Arial" w:cs="Arial"/>
          <w:color w:val="FF0000"/>
        </w:rPr>
        <w:t>armonía</w:t>
      </w:r>
      <w:r w:rsidR="000609F3" w:rsidRPr="000609F3">
        <w:rPr>
          <w:rFonts w:ascii="Arial" w:hAnsi="Arial" w:cs="Arial"/>
          <w:color w:val="FF0000"/>
        </w:rPr>
        <w:t xml:space="preserve"> </w:t>
      </w:r>
      <w:r w:rsidRPr="000609F3">
        <w:rPr>
          <w:rFonts w:ascii="Arial" w:hAnsi="Arial" w:cs="Arial"/>
          <w:color w:val="FF0000"/>
        </w:rPr>
        <w:t>con el</w:t>
      </w:r>
      <w:r w:rsidR="000609F3" w:rsidRPr="000609F3">
        <w:rPr>
          <w:rFonts w:ascii="Arial" w:hAnsi="Arial" w:cs="Arial"/>
          <w:color w:val="FF0000"/>
        </w:rPr>
        <w:t xml:space="preserve"> </w:t>
      </w:r>
      <w:r w:rsidRPr="000609F3">
        <w:rPr>
          <w:rFonts w:ascii="Arial" w:hAnsi="Arial" w:cs="Arial"/>
          <w:color w:val="FF0000"/>
        </w:rPr>
        <w:t>bienestar</w:t>
      </w:r>
      <w:r w:rsidR="000609F3" w:rsidRPr="000609F3">
        <w:rPr>
          <w:rFonts w:ascii="Arial" w:hAnsi="Arial" w:cs="Arial"/>
          <w:color w:val="FF0000"/>
        </w:rPr>
        <w:t xml:space="preserve"> </w:t>
      </w:r>
      <w:r w:rsidRPr="000609F3">
        <w:rPr>
          <w:rFonts w:ascii="Arial" w:hAnsi="Arial" w:cs="Arial"/>
          <w:color w:val="FF0000"/>
        </w:rPr>
        <w:t>de</w:t>
      </w:r>
      <w:r w:rsidR="000609F3" w:rsidRPr="000609F3">
        <w:rPr>
          <w:rFonts w:ascii="Arial" w:hAnsi="Arial" w:cs="Arial"/>
          <w:color w:val="FF0000"/>
        </w:rPr>
        <w:t xml:space="preserve"> </w:t>
      </w:r>
      <w:r w:rsidRPr="000609F3">
        <w:rPr>
          <w:rFonts w:ascii="Arial" w:hAnsi="Arial" w:cs="Arial"/>
          <w:color w:val="FF0000"/>
        </w:rPr>
        <w:t>la</w:t>
      </w:r>
      <w:r w:rsidR="000609F3" w:rsidRPr="000609F3">
        <w:rPr>
          <w:rFonts w:ascii="Arial" w:hAnsi="Arial" w:cs="Arial"/>
          <w:color w:val="FF0000"/>
        </w:rPr>
        <w:t xml:space="preserve"> </w:t>
      </w:r>
      <w:r w:rsidRPr="000609F3">
        <w:rPr>
          <w:rFonts w:ascii="Arial" w:hAnsi="Arial" w:cs="Arial"/>
          <w:color w:val="FF0000"/>
        </w:rPr>
        <w:t>población,</w:t>
      </w:r>
      <w:r w:rsidR="000609F3" w:rsidRPr="000609F3">
        <w:rPr>
          <w:rFonts w:ascii="Arial" w:hAnsi="Arial" w:cs="Arial"/>
          <w:color w:val="FF0000"/>
        </w:rPr>
        <w:t xml:space="preserve"> </w:t>
      </w:r>
      <w:r w:rsidRPr="000609F3">
        <w:rPr>
          <w:rFonts w:ascii="Arial" w:hAnsi="Arial" w:cs="Arial"/>
          <w:color w:val="FF0000"/>
        </w:rPr>
        <w:t>explotación</w:t>
      </w:r>
      <w:r w:rsidR="000609F3" w:rsidRPr="000609F3">
        <w:rPr>
          <w:rFonts w:ascii="Arial" w:hAnsi="Arial" w:cs="Arial"/>
          <w:color w:val="FF0000"/>
        </w:rPr>
        <w:t xml:space="preserve"> </w:t>
      </w:r>
      <w:r w:rsidRPr="000609F3">
        <w:rPr>
          <w:rFonts w:ascii="Arial" w:hAnsi="Arial" w:cs="Arial"/>
          <w:color w:val="FF0000"/>
        </w:rPr>
        <w:t>y</w:t>
      </w:r>
      <w:r w:rsidR="000609F3" w:rsidRPr="000609F3">
        <w:rPr>
          <w:rFonts w:ascii="Arial" w:hAnsi="Arial" w:cs="Arial"/>
          <w:color w:val="FF0000"/>
        </w:rPr>
        <w:t xml:space="preserve"> </w:t>
      </w:r>
      <w:r w:rsidRPr="000609F3">
        <w:rPr>
          <w:rFonts w:ascii="Arial" w:hAnsi="Arial" w:cs="Arial"/>
          <w:color w:val="FF0000"/>
        </w:rPr>
        <w:t>uso</w:t>
      </w:r>
      <w:r w:rsidR="000609F3" w:rsidRPr="000609F3">
        <w:rPr>
          <w:rFonts w:ascii="Arial" w:hAnsi="Arial" w:cs="Arial"/>
          <w:color w:val="FF0000"/>
        </w:rPr>
        <w:t xml:space="preserve"> </w:t>
      </w:r>
      <w:r w:rsidRPr="000609F3">
        <w:rPr>
          <w:rFonts w:ascii="Arial" w:hAnsi="Arial" w:cs="Arial"/>
          <w:color w:val="FF0000"/>
        </w:rPr>
        <w:t>de</w:t>
      </w:r>
      <w:r w:rsidR="000609F3" w:rsidRPr="000609F3">
        <w:rPr>
          <w:rFonts w:ascii="Arial" w:hAnsi="Arial" w:cs="Arial"/>
          <w:color w:val="FF0000"/>
        </w:rPr>
        <w:t xml:space="preserve"> </w:t>
      </w:r>
      <w:r w:rsidRPr="000609F3">
        <w:rPr>
          <w:rFonts w:ascii="Arial" w:hAnsi="Arial" w:cs="Arial"/>
          <w:color w:val="FF0000"/>
        </w:rPr>
        <w:t>los</w:t>
      </w:r>
      <w:r w:rsidR="000609F3" w:rsidRPr="000609F3">
        <w:rPr>
          <w:rFonts w:ascii="Arial" w:hAnsi="Arial" w:cs="Arial"/>
          <w:color w:val="FF0000"/>
        </w:rPr>
        <w:t xml:space="preserve"> </w:t>
      </w:r>
      <w:r w:rsidRPr="000609F3">
        <w:rPr>
          <w:rFonts w:ascii="Arial" w:hAnsi="Arial" w:cs="Arial"/>
          <w:color w:val="FF0000"/>
        </w:rPr>
        <w:t>recursos</w:t>
      </w:r>
      <w:r w:rsidR="000609F3" w:rsidRPr="000609F3">
        <w:rPr>
          <w:rFonts w:ascii="Arial" w:hAnsi="Arial" w:cs="Arial"/>
          <w:color w:val="FF0000"/>
        </w:rPr>
        <w:t xml:space="preserve"> </w:t>
      </w:r>
      <w:r w:rsidRPr="000609F3">
        <w:rPr>
          <w:rFonts w:ascii="Arial" w:hAnsi="Arial" w:cs="Arial"/>
          <w:color w:val="FF0000"/>
        </w:rPr>
        <w:t>naturales</w:t>
      </w:r>
      <w:r w:rsidR="000609F3" w:rsidRPr="000609F3">
        <w:rPr>
          <w:rFonts w:ascii="Arial" w:hAnsi="Arial" w:cs="Arial"/>
          <w:color w:val="FF0000"/>
        </w:rPr>
        <w:t xml:space="preserve"> </w:t>
      </w:r>
      <w:r w:rsidRPr="000609F3">
        <w:rPr>
          <w:rFonts w:ascii="Arial" w:hAnsi="Arial" w:cs="Arial"/>
          <w:color w:val="FF0000"/>
        </w:rPr>
        <w:t>y protección</w:t>
      </w:r>
      <w:r w:rsidR="000609F3" w:rsidRPr="000609F3">
        <w:rPr>
          <w:rFonts w:ascii="Arial" w:hAnsi="Arial" w:cs="Arial"/>
          <w:color w:val="FF0000"/>
        </w:rPr>
        <w:t xml:space="preserve"> </w:t>
      </w:r>
      <w:r w:rsidRPr="000609F3">
        <w:rPr>
          <w:rFonts w:ascii="Arial" w:hAnsi="Arial" w:cs="Arial"/>
          <w:color w:val="FF0000"/>
        </w:rPr>
        <w:t>del</w:t>
      </w:r>
      <w:r w:rsidR="000609F3" w:rsidRPr="000609F3">
        <w:rPr>
          <w:rFonts w:ascii="Arial" w:hAnsi="Arial" w:cs="Arial"/>
          <w:color w:val="FF0000"/>
        </w:rPr>
        <w:t xml:space="preserve"> </w:t>
      </w:r>
      <w:r w:rsidRPr="000609F3">
        <w:rPr>
          <w:rFonts w:ascii="Arial" w:hAnsi="Arial" w:cs="Arial"/>
          <w:color w:val="FF0000"/>
        </w:rPr>
        <w:t>ambiente.</w:t>
      </w:r>
      <w:r w:rsidR="007406FA">
        <w:rPr>
          <w:rFonts w:ascii="Arial" w:hAnsi="Arial" w:cs="Arial"/>
          <w:color w:val="FF0000"/>
        </w:rPr>
        <w:t xml:space="preserve"> (LOOT)</w:t>
      </w:r>
    </w:p>
    <w:p w14:paraId="48495C56" w14:textId="77777777" w:rsidR="00E82CDC" w:rsidRPr="00F64B39" w:rsidRDefault="00E82CDC" w:rsidP="005905C0">
      <w:pPr>
        <w:pStyle w:val="Prrafodelista"/>
        <w:numPr>
          <w:ilvl w:val="0"/>
          <w:numId w:val="99"/>
        </w:numPr>
        <w:tabs>
          <w:tab w:val="left" w:pos="284"/>
        </w:tabs>
        <w:spacing w:after="0"/>
        <w:ind w:left="0" w:hanging="284"/>
        <w:jc w:val="both"/>
        <w:rPr>
          <w:rFonts w:ascii="Arial" w:hAnsi="Arial" w:cs="Arial"/>
        </w:rPr>
      </w:pPr>
      <w:r w:rsidRPr="00F64B39">
        <w:rPr>
          <w:rFonts w:ascii="Arial" w:hAnsi="Arial" w:cs="Arial"/>
        </w:rPr>
        <w:t>Ley Orgánica del Ambiente, Gaceta Oficial Extraordinaria Nº 5.833, del 22 de diciembre de 2006</w:t>
      </w:r>
      <w:r w:rsidR="00EB767B" w:rsidRPr="00F64B39">
        <w:rPr>
          <w:rFonts w:ascii="Arial" w:hAnsi="Arial" w:cs="Arial"/>
        </w:rPr>
        <w:t xml:space="preserve"> (LOA)</w:t>
      </w:r>
      <w:r w:rsidRPr="00F64B39">
        <w:rPr>
          <w:rFonts w:ascii="Arial" w:hAnsi="Arial" w:cs="Arial"/>
        </w:rPr>
        <w:t>.</w:t>
      </w:r>
    </w:p>
    <w:p w14:paraId="41683D76" w14:textId="77777777" w:rsidR="00EB767B" w:rsidRPr="00F64B39" w:rsidRDefault="00E82CDC" w:rsidP="005905C0">
      <w:pPr>
        <w:pStyle w:val="Prrafodelista"/>
        <w:numPr>
          <w:ilvl w:val="0"/>
          <w:numId w:val="99"/>
        </w:numPr>
        <w:tabs>
          <w:tab w:val="left" w:pos="284"/>
        </w:tabs>
        <w:spacing w:after="0"/>
        <w:ind w:left="0" w:hanging="284"/>
        <w:jc w:val="both"/>
        <w:rPr>
          <w:rFonts w:ascii="Arial" w:hAnsi="Arial" w:cs="Arial"/>
        </w:rPr>
      </w:pPr>
      <w:r w:rsidRPr="00F64B39">
        <w:rPr>
          <w:rFonts w:ascii="Arial" w:hAnsi="Arial" w:cs="Arial"/>
        </w:rPr>
        <w:t>Ley Penal del Ambiente, Gaceta Oficial Nº 39.913, de fecha 02 de mayo de 2012</w:t>
      </w:r>
      <w:r w:rsidR="00EB767B" w:rsidRPr="00F64B39">
        <w:rPr>
          <w:rFonts w:ascii="Arial" w:hAnsi="Arial" w:cs="Arial"/>
        </w:rPr>
        <w:t xml:space="preserve"> (LPA).</w:t>
      </w:r>
      <w:r w:rsidRPr="00F64B39">
        <w:rPr>
          <w:rFonts w:ascii="Arial" w:hAnsi="Arial" w:cs="Arial"/>
        </w:rPr>
        <w:t xml:space="preserve"> </w:t>
      </w:r>
    </w:p>
    <w:p w14:paraId="570AB91F" w14:textId="1DD458B8" w:rsidR="00F36148" w:rsidRPr="00F64B39" w:rsidRDefault="00F36148" w:rsidP="005905C0">
      <w:pPr>
        <w:pStyle w:val="Prrafodelista"/>
        <w:numPr>
          <w:ilvl w:val="0"/>
          <w:numId w:val="99"/>
        </w:numPr>
        <w:tabs>
          <w:tab w:val="left" w:pos="284"/>
          <w:tab w:val="left" w:pos="709"/>
        </w:tabs>
        <w:spacing w:after="0"/>
        <w:ind w:left="0" w:hanging="284"/>
        <w:jc w:val="both"/>
        <w:rPr>
          <w:rFonts w:ascii="Arial" w:hAnsi="Arial" w:cs="Arial"/>
        </w:rPr>
      </w:pPr>
      <w:r w:rsidRPr="00F64B39">
        <w:rPr>
          <w:rFonts w:ascii="Arial" w:hAnsi="Arial" w:cs="Arial"/>
        </w:rPr>
        <w:t xml:space="preserve">Ley de Bosques, Gaceta Oficial N° </w:t>
      </w:r>
      <w:r w:rsidR="00AC3894" w:rsidRPr="00AC3894">
        <w:rPr>
          <w:rFonts w:ascii="Arial" w:hAnsi="Arial" w:cs="Arial"/>
          <w:color w:val="FF0000"/>
        </w:rPr>
        <w:t>40.222</w:t>
      </w:r>
      <w:r w:rsidRPr="00F64B39">
        <w:rPr>
          <w:rFonts w:ascii="Arial" w:hAnsi="Arial" w:cs="Arial"/>
        </w:rPr>
        <w:t xml:space="preserve">, de fecha </w:t>
      </w:r>
      <w:r w:rsidR="00AC3894" w:rsidRPr="00AC3894">
        <w:rPr>
          <w:rFonts w:ascii="Arial" w:hAnsi="Arial" w:cs="Arial"/>
          <w:color w:val="FF0000"/>
        </w:rPr>
        <w:t xml:space="preserve">06 </w:t>
      </w:r>
      <w:r w:rsidR="00AC3894">
        <w:rPr>
          <w:rFonts w:ascii="Arial" w:hAnsi="Arial" w:cs="Arial"/>
        </w:rPr>
        <w:t xml:space="preserve">de </w:t>
      </w:r>
      <w:r w:rsidR="00AC3894" w:rsidRPr="00AC3894">
        <w:rPr>
          <w:rFonts w:ascii="Arial" w:hAnsi="Arial" w:cs="Arial"/>
          <w:color w:val="FF0000"/>
        </w:rPr>
        <w:t xml:space="preserve">agosto </w:t>
      </w:r>
      <w:r w:rsidR="00AC3894">
        <w:rPr>
          <w:rFonts w:ascii="Arial" w:hAnsi="Arial" w:cs="Arial"/>
        </w:rPr>
        <w:t xml:space="preserve">de </w:t>
      </w:r>
      <w:r w:rsidR="00AC3894" w:rsidRPr="00AC3894">
        <w:rPr>
          <w:rFonts w:ascii="Arial" w:hAnsi="Arial" w:cs="Arial"/>
          <w:color w:val="FF0000"/>
        </w:rPr>
        <w:t>2013</w:t>
      </w:r>
      <w:r w:rsidRPr="00AC3894">
        <w:rPr>
          <w:rFonts w:ascii="Arial" w:hAnsi="Arial" w:cs="Arial"/>
          <w:color w:val="FF0000"/>
        </w:rPr>
        <w:t xml:space="preserve"> </w:t>
      </w:r>
      <w:r w:rsidRPr="00F64B39">
        <w:rPr>
          <w:rFonts w:ascii="Arial" w:hAnsi="Arial" w:cs="Arial"/>
        </w:rPr>
        <w:t>(LB).</w:t>
      </w:r>
    </w:p>
    <w:p w14:paraId="516CD19F" w14:textId="29034E4C" w:rsidR="00F36148" w:rsidRPr="00CD14B6" w:rsidRDefault="00EB767B" w:rsidP="005905C0">
      <w:pPr>
        <w:pStyle w:val="Prrafodelista"/>
        <w:numPr>
          <w:ilvl w:val="0"/>
          <w:numId w:val="99"/>
        </w:numPr>
        <w:tabs>
          <w:tab w:val="left" w:pos="284"/>
        </w:tabs>
        <w:spacing w:after="0"/>
        <w:ind w:left="0" w:hanging="284"/>
        <w:jc w:val="both"/>
        <w:rPr>
          <w:rFonts w:ascii="Arial" w:hAnsi="Arial" w:cs="Arial"/>
        </w:rPr>
      </w:pPr>
      <w:r w:rsidRPr="00F64B39">
        <w:rPr>
          <w:rFonts w:ascii="Arial" w:hAnsi="Arial" w:cs="Arial"/>
          <w:color w:val="000000"/>
          <w:spacing w:val="-4"/>
          <w:w w:val="102"/>
        </w:rPr>
        <w:t>Ley para el Desarme y Control de Armas y Municiones, Gaceta Oficial 40.190 de fecha 17 de junio del 2013 (LPDCAM</w:t>
      </w:r>
      <w:r w:rsidRPr="00F64B39">
        <w:rPr>
          <w:rFonts w:ascii="Arial" w:hAnsi="Arial" w:cs="Arial"/>
          <w:color w:val="000000"/>
        </w:rPr>
        <w:t>).</w:t>
      </w:r>
    </w:p>
    <w:p w14:paraId="56B2A829" w14:textId="1D91EFF0" w:rsidR="00F36148" w:rsidRPr="00F64B39" w:rsidRDefault="0024641C" w:rsidP="005905C0">
      <w:pPr>
        <w:pStyle w:val="Prrafodelista"/>
        <w:numPr>
          <w:ilvl w:val="0"/>
          <w:numId w:val="99"/>
        </w:numPr>
        <w:tabs>
          <w:tab w:val="left" w:pos="284"/>
        </w:tabs>
        <w:spacing w:after="0"/>
        <w:ind w:left="0" w:hanging="284"/>
        <w:jc w:val="both"/>
        <w:rPr>
          <w:rFonts w:ascii="Arial" w:hAnsi="Arial" w:cs="Arial"/>
        </w:rPr>
      </w:pPr>
      <w:r w:rsidRPr="00F64B39">
        <w:rPr>
          <w:rFonts w:ascii="Arial" w:hAnsi="Arial" w:cs="Arial"/>
          <w:color w:val="000000"/>
        </w:rPr>
        <w:t>Reglamento de la Ley</w:t>
      </w:r>
      <w:r w:rsidR="00F36148" w:rsidRPr="00F64B39">
        <w:rPr>
          <w:rFonts w:ascii="Arial" w:hAnsi="Arial" w:cs="Arial"/>
          <w:color w:val="000000"/>
        </w:rPr>
        <w:t xml:space="preserve"> sobre Armas y Explosivos, Gaceta Oficial N° 30</w:t>
      </w:r>
      <w:r w:rsidR="00F36148" w:rsidRPr="00F64B39">
        <w:rPr>
          <w:rFonts w:ascii="Arial" w:hAnsi="Arial" w:cs="Arial"/>
          <w:color w:val="000000"/>
          <w:lang w:val="es-AR"/>
        </w:rPr>
        <w:t>.107,</w:t>
      </w:r>
      <w:r w:rsidR="00F36148" w:rsidRPr="00F64B39">
        <w:rPr>
          <w:rFonts w:ascii="Arial" w:hAnsi="Arial" w:cs="Arial"/>
          <w:b/>
          <w:color w:val="000000"/>
        </w:rPr>
        <w:t xml:space="preserve"> </w:t>
      </w:r>
      <w:r w:rsidR="00F36148" w:rsidRPr="00F64B39">
        <w:rPr>
          <w:rFonts w:ascii="Arial" w:hAnsi="Arial" w:cs="Arial"/>
          <w:color w:val="000000"/>
        </w:rPr>
        <w:t>de fecha 13</w:t>
      </w:r>
      <w:r w:rsidR="00F36148" w:rsidRPr="00F64B39">
        <w:rPr>
          <w:rFonts w:ascii="Arial" w:hAnsi="Arial" w:cs="Arial"/>
          <w:color w:val="000000"/>
          <w:lang w:val="es-AR"/>
        </w:rPr>
        <w:t xml:space="preserve"> de febrero de 1940</w:t>
      </w:r>
      <w:r w:rsidR="00F36148" w:rsidRPr="00F64B39">
        <w:rPr>
          <w:rFonts w:ascii="Arial" w:hAnsi="Arial" w:cs="Arial"/>
          <w:b/>
          <w:color w:val="000000"/>
        </w:rPr>
        <w:t xml:space="preserve"> </w:t>
      </w:r>
      <w:r w:rsidR="00F36148" w:rsidRPr="00F64B39">
        <w:rPr>
          <w:rFonts w:ascii="Arial" w:hAnsi="Arial" w:cs="Arial"/>
          <w:color w:val="000000"/>
        </w:rPr>
        <w:t>(RLAE).</w:t>
      </w:r>
    </w:p>
    <w:p w14:paraId="0450C237" w14:textId="77777777" w:rsidR="00427900" w:rsidRDefault="00E82CDC" w:rsidP="005905C0">
      <w:pPr>
        <w:pStyle w:val="Prrafodelista"/>
        <w:numPr>
          <w:ilvl w:val="0"/>
          <w:numId w:val="99"/>
        </w:numPr>
        <w:tabs>
          <w:tab w:val="left" w:pos="284"/>
        </w:tabs>
        <w:spacing w:after="0"/>
        <w:ind w:left="0" w:hanging="284"/>
        <w:jc w:val="both"/>
        <w:rPr>
          <w:rFonts w:ascii="Arial" w:hAnsi="Arial" w:cs="Arial"/>
        </w:rPr>
      </w:pPr>
      <w:r w:rsidRPr="00F64B39">
        <w:rPr>
          <w:rFonts w:ascii="Arial" w:hAnsi="Arial" w:cs="Arial"/>
        </w:rPr>
        <w:t>Reglamento General de la Ley de Minas, Decreto Nº 1.234 en Gaceta Oficial Nº 37.155, de fecha 09 de marzo de 2001</w:t>
      </w:r>
      <w:r w:rsidR="00F36148" w:rsidRPr="00F64B39">
        <w:rPr>
          <w:rFonts w:ascii="Arial" w:hAnsi="Arial" w:cs="Arial"/>
        </w:rPr>
        <w:t>(RGLM)</w:t>
      </w:r>
    </w:p>
    <w:p w14:paraId="40889B55" w14:textId="7EFD278D" w:rsidR="009B0F0A" w:rsidRPr="009B0F0A" w:rsidRDefault="00427900" w:rsidP="005905C0">
      <w:pPr>
        <w:pStyle w:val="Prrafodelista"/>
        <w:numPr>
          <w:ilvl w:val="0"/>
          <w:numId w:val="99"/>
        </w:numPr>
        <w:tabs>
          <w:tab w:val="left" w:pos="284"/>
        </w:tabs>
        <w:spacing w:after="0"/>
        <w:ind w:left="0" w:hanging="284"/>
        <w:jc w:val="both"/>
        <w:rPr>
          <w:rFonts w:ascii="Arial" w:hAnsi="Arial" w:cs="Arial"/>
          <w:sz w:val="20"/>
        </w:rPr>
      </w:pPr>
      <w:r w:rsidRPr="00427900">
        <w:rPr>
          <w:rFonts w:ascii="Arial" w:hAnsi="Arial" w:cs="Arial"/>
          <w:szCs w:val="24"/>
        </w:rPr>
        <w:t>Reglamento parcial de la Ley Forestal (regulación de actividades que impliquen destrucción de vegetación con fines agropecuarios)</w:t>
      </w:r>
      <w:r>
        <w:rPr>
          <w:rFonts w:ascii="Arial" w:hAnsi="Arial" w:cs="Arial"/>
          <w:szCs w:val="24"/>
        </w:rPr>
        <w:t xml:space="preserve">, Decreto Nº 1.804, de fecha 25 </w:t>
      </w:r>
      <w:r w:rsidR="0024641C">
        <w:rPr>
          <w:rFonts w:ascii="Arial" w:hAnsi="Arial" w:cs="Arial"/>
          <w:szCs w:val="24"/>
        </w:rPr>
        <w:t>enero</w:t>
      </w:r>
      <w:r>
        <w:rPr>
          <w:rFonts w:ascii="Arial" w:hAnsi="Arial" w:cs="Arial"/>
          <w:szCs w:val="24"/>
        </w:rPr>
        <w:t xml:space="preserve"> 1893 (RPLF)</w:t>
      </w:r>
      <w:r>
        <w:rPr>
          <w:rFonts w:ascii="Arial" w:hAnsi="Arial" w:cs="Arial"/>
          <w:szCs w:val="24"/>
        </w:rPr>
        <w:tab/>
      </w:r>
    </w:p>
    <w:p w14:paraId="29377BA4" w14:textId="64FC2E8F" w:rsidR="00427900" w:rsidRPr="009B0F0A" w:rsidRDefault="009B0F0A" w:rsidP="005905C0">
      <w:pPr>
        <w:pStyle w:val="Prrafodelista"/>
        <w:numPr>
          <w:ilvl w:val="0"/>
          <w:numId w:val="99"/>
        </w:numPr>
        <w:tabs>
          <w:tab w:val="left" w:pos="284"/>
          <w:tab w:val="left" w:pos="709"/>
        </w:tabs>
        <w:spacing w:after="0"/>
        <w:ind w:left="0" w:hanging="284"/>
        <w:jc w:val="both"/>
        <w:rPr>
          <w:rFonts w:ascii="Arial" w:hAnsi="Arial" w:cs="Arial"/>
        </w:rPr>
      </w:pPr>
      <w:r w:rsidRPr="0042108F">
        <w:rPr>
          <w:rFonts w:ascii="Arial" w:hAnsi="Arial" w:cs="Arial"/>
        </w:rPr>
        <w:t xml:space="preserve">Reglamento </w:t>
      </w:r>
      <w:r w:rsidRPr="000A250C">
        <w:rPr>
          <w:rFonts w:ascii="Arial" w:hAnsi="Arial" w:cs="Arial"/>
          <w:color w:val="FF0000"/>
        </w:rPr>
        <w:t xml:space="preserve">sobre </w:t>
      </w:r>
      <w:r w:rsidRPr="0042108F">
        <w:rPr>
          <w:rFonts w:ascii="Arial" w:hAnsi="Arial" w:cs="Arial"/>
        </w:rPr>
        <w:t>Guardería Ambiental, Gaceta Oficial N° 34.678, de fecha 19 de marzo de 1991(R</w:t>
      </w:r>
      <w:r w:rsidR="0027389D" w:rsidRPr="0027389D">
        <w:rPr>
          <w:rFonts w:ascii="Arial" w:hAnsi="Arial" w:cs="Arial"/>
          <w:color w:val="FF0000"/>
        </w:rPr>
        <w:t>S</w:t>
      </w:r>
      <w:r w:rsidRPr="0042108F">
        <w:rPr>
          <w:rFonts w:ascii="Arial" w:hAnsi="Arial" w:cs="Arial"/>
        </w:rPr>
        <w:t>GA).</w:t>
      </w:r>
      <w:r w:rsidR="00427900" w:rsidRPr="009B0F0A">
        <w:rPr>
          <w:rFonts w:ascii="Arial" w:hAnsi="Arial" w:cs="Arial"/>
          <w:szCs w:val="24"/>
        </w:rPr>
        <w:t xml:space="preserve">               </w:t>
      </w:r>
    </w:p>
    <w:p w14:paraId="508F1D3E" w14:textId="2E4B1F5E" w:rsidR="00E82CDC" w:rsidRPr="00F64B39" w:rsidRDefault="00F36148" w:rsidP="005905C0">
      <w:pPr>
        <w:pStyle w:val="Prrafodelista"/>
        <w:numPr>
          <w:ilvl w:val="0"/>
          <w:numId w:val="99"/>
        </w:numPr>
        <w:tabs>
          <w:tab w:val="left" w:pos="284"/>
          <w:tab w:val="left" w:pos="709"/>
        </w:tabs>
        <w:spacing w:after="0"/>
        <w:ind w:left="0" w:hanging="284"/>
        <w:jc w:val="both"/>
        <w:rPr>
          <w:rFonts w:ascii="Arial" w:hAnsi="Arial" w:cs="Arial"/>
        </w:rPr>
      </w:pPr>
      <w:r w:rsidRPr="00F64B39">
        <w:rPr>
          <w:rFonts w:ascii="Arial" w:hAnsi="Arial" w:cs="Arial"/>
        </w:rPr>
        <w:t xml:space="preserve">Ley Orgánica Contra la Delincuencia Organizada y Financiamiento al Terrorismo, Gaceta Oficial Nº 39.912, de fecha </w:t>
      </w:r>
      <w:r w:rsidR="00E80232" w:rsidRPr="00E80232">
        <w:rPr>
          <w:rFonts w:ascii="Arial" w:hAnsi="Arial" w:cs="Arial"/>
          <w:color w:val="FF0000"/>
        </w:rPr>
        <w:t>30</w:t>
      </w:r>
      <w:r w:rsidRPr="00E80232">
        <w:rPr>
          <w:rFonts w:ascii="Arial" w:hAnsi="Arial" w:cs="Arial"/>
          <w:color w:val="FF0000"/>
        </w:rPr>
        <w:t xml:space="preserve"> </w:t>
      </w:r>
      <w:r w:rsidRPr="00F64B39">
        <w:rPr>
          <w:rFonts w:ascii="Arial" w:hAnsi="Arial" w:cs="Arial"/>
        </w:rPr>
        <w:t xml:space="preserve">de </w:t>
      </w:r>
      <w:r w:rsidR="00E80232" w:rsidRPr="00E80232">
        <w:rPr>
          <w:rFonts w:ascii="Arial" w:hAnsi="Arial" w:cs="Arial"/>
          <w:color w:val="FF0000"/>
        </w:rPr>
        <w:t>abril</w:t>
      </w:r>
      <w:r w:rsidRPr="00E80232">
        <w:rPr>
          <w:rFonts w:ascii="Arial" w:hAnsi="Arial" w:cs="Arial"/>
          <w:color w:val="FF0000"/>
        </w:rPr>
        <w:t xml:space="preserve"> </w:t>
      </w:r>
      <w:r w:rsidRPr="00F64B39">
        <w:rPr>
          <w:rFonts w:ascii="Arial" w:hAnsi="Arial" w:cs="Arial"/>
        </w:rPr>
        <w:t>del 2012 (LOCDOFT).</w:t>
      </w:r>
    </w:p>
    <w:p w14:paraId="1D61A51F" w14:textId="097B8E1A" w:rsidR="007B2676" w:rsidRDefault="00E82CDC" w:rsidP="005905C0">
      <w:pPr>
        <w:pStyle w:val="Prrafodelista"/>
        <w:numPr>
          <w:ilvl w:val="0"/>
          <w:numId w:val="99"/>
        </w:numPr>
        <w:tabs>
          <w:tab w:val="left" w:pos="284"/>
        </w:tabs>
        <w:spacing w:after="0"/>
        <w:ind w:left="0" w:hanging="284"/>
        <w:jc w:val="both"/>
        <w:rPr>
          <w:rFonts w:ascii="Arial" w:hAnsi="Arial" w:cs="Arial"/>
        </w:rPr>
      </w:pPr>
      <w:r w:rsidRPr="00F64B39">
        <w:rPr>
          <w:rFonts w:ascii="Arial" w:hAnsi="Arial" w:cs="Arial"/>
        </w:rPr>
        <w:t>Ley de Aguas. Gaceta Oficial N° 38.595, de fecha 02 de enero 2007</w:t>
      </w:r>
      <w:r w:rsidR="00FC1D63" w:rsidRPr="00F64B39">
        <w:rPr>
          <w:rFonts w:ascii="Arial" w:hAnsi="Arial" w:cs="Arial"/>
        </w:rPr>
        <w:t xml:space="preserve"> (LA)</w:t>
      </w:r>
      <w:r w:rsidRPr="00F64B39">
        <w:rPr>
          <w:rFonts w:ascii="Arial" w:hAnsi="Arial" w:cs="Arial"/>
        </w:rPr>
        <w:t>.</w:t>
      </w:r>
    </w:p>
    <w:p w14:paraId="64073836" w14:textId="34C4613E" w:rsidR="005816BD" w:rsidRPr="00AA106F" w:rsidRDefault="005816BD" w:rsidP="005905C0">
      <w:pPr>
        <w:pStyle w:val="Prrafodelista"/>
        <w:numPr>
          <w:ilvl w:val="0"/>
          <w:numId w:val="99"/>
        </w:numPr>
        <w:tabs>
          <w:tab w:val="left" w:pos="284"/>
        </w:tabs>
        <w:spacing w:after="0"/>
        <w:ind w:left="0" w:hanging="284"/>
        <w:jc w:val="both"/>
        <w:rPr>
          <w:rFonts w:ascii="Arial" w:hAnsi="Arial" w:cs="Arial"/>
          <w:color w:val="FF0000"/>
        </w:rPr>
      </w:pPr>
      <w:r w:rsidRPr="00AA106F">
        <w:rPr>
          <w:rFonts w:ascii="Arial" w:hAnsi="Arial" w:cs="Arial"/>
          <w:color w:val="FF0000"/>
        </w:rPr>
        <w:t>Ley de Calidad de las Aguas y el aire. Gaceta Oficial N° 6.207, de fecha 28 de diciembre 2015</w:t>
      </w:r>
      <w:r w:rsidR="004A4FC6" w:rsidRPr="00AA106F">
        <w:rPr>
          <w:rFonts w:ascii="Arial" w:hAnsi="Arial" w:cs="Arial"/>
          <w:color w:val="FF0000"/>
        </w:rPr>
        <w:t>.</w:t>
      </w:r>
      <w:r w:rsidR="007406FA">
        <w:rPr>
          <w:rFonts w:ascii="Arial" w:hAnsi="Arial" w:cs="Arial"/>
          <w:color w:val="FF0000"/>
        </w:rPr>
        <w:t xml:space="preserve"> (LCAA)</w:t>
      </w:r>
    </w:p>
    <w:p w14:paraId="598BC460" w14:textId="05F1C0BF" w:rsidR="004A4FC6" w:rsidRPr="00AA106F" w:rsidRDefault="004A4FC6" w:rsidP="005905C0">
      <w:pPr>
        <w:pStyle w:val="Prrafodelista"/>
        <w:numPr>
          <w:ilvl w:val="0"/>
          <w:numId w:val="99"/>
        </w:numPr>
        <w:tabs>
          <w:tab w:val="left" w:pos="284"/>
        </w:tabs>
        <w:spacing w:after="0"/>
        <w:ind w:left="0" w:hanging="284"/>
        <w:jc w:val="both"/>
        <w:rPr>
          <w:rFonts w:ascii="Arial" w:hAnsi="Arial" w:cs="Arial"/>
          <w:color w:val="FF0000"/>
          <w:spacing w:val="-4"/>
          <w:w w:val="102"/>
        </w:rPr>
      </w:pPr>
      <w:r w:rsidRPr="00AA106F">
        <w:rPr>
          <w:rFonts w:ascii="Arial" w:hAnsi="Arial" w:cs="Arial"/>
          <w:color w:val="FF0000"/>
          <w:spacing w:val="-4"/>
          <w:w w:val="102"/>
        </w:rPr>
        <w:t>Ley Orgánica de Pueblos y Comunidades Indígenas. Gaceta Oficial N° 38.344 de fecha 27 de diciembre de 2005.</w:t>
      </w:r>
      <w:r w:rsidR="007406FA">
        <w:rPr>
          <w:rFonts w:ascii="Arial" w:hAnsi="Arial" w:cs="Arial"/>
          <w:color w:val="FF0000"/>
          <w:spacing w:val="-4"/>
          <w:w w:val="102"/>
        </w:rPr>
        <w:t xml:space="preserve"> </w:t>
      </w:r>
      <w:r w:rsidR="00840303">
        <w:rPr>
          <w:rFonts w:ascii="Arial" w:hAnsi="Arial" w:cs="Arial"/>
          <w:color w:val="FF0000"/>
          <w:spacing w:val="-4"/>
          <w:w w:val="102"/>
        </w:rPr>
        <w:t>(</w:t>
      </w:r>
      <w:r w:rsidR="007406FA">
        <w:rPr>
          <w:rFonts w:ascii="Arial" w:hAnsi="Arial" w:cs="Arial"/>
          <w:color w:val="FF0000"/>
          <w:spacing w:val="-4"/>
          <w:w w:val="102"/>
        </w:rPr>
        <w:t>LOP</w:t>
      </w:r>
      <w:r w:rsidR="00840303">
        <w:rPr>
          <w:rFonts w:ascii="Arial" w:hAnsi="Arial" w:cs="Arial"/>
          <w:color w:val="FF0000"/>
          <w:spacing w:val="-4"/>
          <w:w w:val="102"/>
        </w:rPr>
        <w:t>CI)</w:t>
      </w:r>
    </w:p>
    <w:p w14:paraId="7D410C36" w14:textId="476123BA" w:rsidR="004A4FC6" w:rsidRPr="00AA106F" w:rsidRDefault="004A4FC6" w:rsidP="005905C0">
      <w:pPr>
        <w:pStyle w:val="Prrafodelista"/>
        <w:numPr>
          <w:ilvl w:val="0"/>
          <w:numId w:val="99"/>
        </w:numPr>
        <w:tabs>
          <w:tab w:val="left" w:pos="284"/>
        </w:tabs>
        <w:spacing w:after="0"/>
        <w:ind w:left="0" w:hanging="284"/>
        <w:jc w:val="both"/>
        <w:rPr>
          <w:rFonts w:ascii="Arial" w:hAnsi="Arial" w:cs="Arial"/>
          <w:color w:val="FF0000"/>
          <w:spacing w:val="-4"/>
          <w:w w:val="102"/>
        </w:rPr>
      </w:pPr>
      <w:r w:rsidRPr="00AA106F">
        <w:rPr>
          <w:rFonts w:ascii="Arial" w:hAnsi="Arial" w:cs="Arial"/>
          <w:color w:val="FF0000"/>
          <w:spacing w:val="-4"/>
          <w:w w:val="102"/>
        </w:rPr>
        <w:lastRenderedPageBreak/>
        <w:t>Ley de Demarcación y Garantía del Hábitat y Tierras de los Pueblos Indígenas. Gaceta Oficial n.° 37118 de fecha 12 de enero de 2001.</w:t>
      </w:r>
      <w:r w:rsidR="00840303">
        <w:rPr>
          <w:rFonts w:ascii="Arial" w:hAnsi="Arial" w:cs="Arial"/>
          <w:color w:val="FF0000"/>
          <w:spacing w:val="-4"/>
          <w:w w:val="102"/>
        </w:rPr>
        <w:t xml:space="preserve"> (LDGHTPI)</w:t>
      </w:r>
    </w:p>
    <w:p w14:paraId="56A6D6D0" w14:textId="4A6671BE" w:rsidR="004A4FC6" w:rsidRPr="00AA106F" w:rsidRDefault="004A4FC6" w:rsidP="005905C0">
      <w:pPr>
        <w:pStyle w:val="Prrafodelista"/>
        <w:numPr>
          <w:ilvl w:val="0"/>
          <w:numId w:val="99"/>
        </w:numPr>
        <w:tabs>
          <w:tab w:val="left" w:pos="284"/>
        </w:tabs>
        <w:spacing w:after="0"/>
        <w:ind w:left="0" w:hanging="284"/>
        <w:jc w:val="both"/>
        <w:rPr>
          <w:rFonts w:ascii="Arial" w:hAnsi="Arial" w:cs="Arial"/>
          <w:color w:val="FF0000"/>
        </w:rPr>
      </w:pPr>
      <w:r w:rsidRPr="00AA106F">
        <w:rPr>
          <w:rFonts w:ascii="Arial" w:hAnsi="Arial" w:cs="Arial"/>
          <w:color w:val="FF0000"/>
        </w:rPr>
        <w:t>Ley de Gestión de la Diversidad Biológica. Gaceta Oficial N° 5.468 Extraordinaria del 24 de mayo de 2000.</w:t>
      </w:r>
      <w:r w:rsidR="00840303">
        <w:rPr>
          <w:rFonts w:ascii="Arial" w:hAnsi="Arial" w:cs="Arial"/>
          <w:color w:val="FF0000"/>
        </w:rPr>
        <w:t xml:space="preserve"> (LGDB)</w:t>
      </w:r>
    </w:p>
    <w:p w14:paraId="5874F0E1" w14:textId="3D28C5BD" w:rsidR="004A4FC6" w:rsidRPr="00AA106F" w:rsidRDefault="004A4FC6" w:rsidP="005905C0">
      <w:pPr>
        <w:pStyle w:val="Prrafodelista"/>
        <w:numPr>
          <w:ilvl w:val="0"/>
          <w:numId w:val="99"/>
        </w:numPr>
        <w:tabs>
          <w:tab w:val="left" w:pos="284"/>
        </w:tabs>
        <w:spacing w:after="0"/>
        <w:ind w:left="0" w:hanging="284"/>
        <w:jc w:val="both"/>
        <w:rPr>
          <w:rFonts w:ascii="Arial" w:hAnsi="Arial" w:cs="Arial"/>
          <w:color w:val="FF0000"/>
        </w:rPr>
      </w:pPr>
      <w:r w:rsidRPr="00AA106F">
        <w:rPr>
          <w:rFonts w:ascii="Arial" w:hAnsi="Arial" w:cs="Arial"/>
          <w:color w:val="FF0000"/>
        </w:rPr>
        <w:t>Ley de Sustancias</w:t>
      </w:r>
      <w:r w:rsidR="00840303">
        <w:rPr>
          <w:rFonts w:ascii="Arial" w:hAnsi="Arial" w:cs="Arial"/>
          <w:color w:val="FF0000"/>
        </w:rPr>
        <w:t>,</w:t>
      </w:r>
      <w:r w:rsidRPr="00AA106F">
        <w:rPr>
          <w:rFonts w:ascii="Arial" w:hAnsi="Arial" w:cs="Arial"/>
          <w:color w:val="FF0000"/>
        </w:rPr>
        <w:t xml:space="preserve"> Materiales y Desechos Peligrosos, Gaceta Oficial N° 5.554 del 13 de noviembre de 2001.</w:t>
      </w:r>
      <w:r w:rsidR="00840303">
        <w:rPr>
          <w:rFonts w:ascii="Arial" w:hAnsi="Arial" w:cs="Arial"/>
          <w:color w:val="FF0000"/>
        </w:rPr>
        <w:t xml:space="preserve"> (LSMDP)</w:t>
      </w:r>
    </w:p>
    <w:p w14:paraId="3909E3D0" w14:textId="1B666CB6" w:rsidR="00DD5B84" w:rsidRPr="00AA106F" w:rsidRDefault="00DD5B84" w:rsidP="005905C0">
      <w:pPr>
        <w:pStyle w:val="Prrafodelista"/>
        <w:numPr>
          <w:ilvl w:val="0"/>
          <w:numId w:val="99"/>
        </w:numPr>
        <w:tabs>
          <w:tab w:val="left" w:pos="284"/>
        </w:tabs>
        <w:spacing w:after="0"/>
        <w:ind w:left="0" w:hanging="284"/>
        <w:jc w:val="both"/>
        <w:rPr>
          <w:rFonts w:ascii="Arial" w:hAnsi="Arial" w:cs="Arial"/>
          <w:color w:val="FF0000"/>
        </w:rPr>
      </w:pPr>
      <w:r w:rsidRPr="00AA106F">
        <w:rPr>
          <w:rFonts w:ascii="Arial" w:hAnsi="Arial" w:cs="Arial"/>
          <w:color w:val="FF0000"/>
        </w:rPr>
        <w:t>Ley Sobre el Delito de Contrabando, publicada en Gaceta Oficial N° 6.017 de fecha 30 de diciembre de 2010.</w:t>
      </w:r>
      <w:r w:rsidR="00840303">
        <w:rPr>
          <w:rFonts w:ascii="Arial" w:hAnsi="Arial" w:cs="Arial"/>
          <w:color w:val="FF0000"/>
        </w:rPr>
        <w:t xml:space="preserve"> (LSDC)</w:t>
      </w:r>
    </w:p>
    <w:p w14:paraId="2C640E24" w14:textId="40E7DEC9" w:rsidR="009B0F0A" w:rsidRDefault="009B0F0A" w:rsidP="005905C0">
      <w:pPr>
        <w:pStyle w:val="Prrafodelista"/>
        <w:numPr>
          <w:ilvl w:val="0"/>
          <w:numId w:val="99"/>
        </w:numPr>
        <w:tabs>
          <w:tab w:val="left" w:pos="284"/>
        </w:tabs>
        <w:spacing w:after="0"/>
        <w:ind w:left="0" w:hanging="284"/>
        <w:jc w:val="both"/>
        <w:rPr>
          <w:rFonts w:ascii="Arial" w:hAnsi="Arial" w:cs="Arial"/>
        </w:rPr>
      </w:pPr>
      <w:r w:rsidRPr="00F64B39">
        <w:rPr>
          <w:rFonts w:ascii="Arial" w:hAnsi="Arial" w:cs="Arial"/>
        </w:rPr>
        <w:t>Normas para Regular la Afectación de los Recursos Naturales Renovables Asociada a la Exploración y Extracción de Minerales, Decreto 2.219 de fecha 27 de abril de 1.992. (NRARNRAEEM)</w:t>
      </w:r>
    </w:p>
    <w:p w14:paraId="1A5AA741" w14:textId="07E341FA" w:rsidR="009B0F0A" w:rsidRPr="009B0F0A" w:rsidRDefault="009B0F0A" w:rsidP="005905C0">
      <w:pPr>
        <w:pStyle w:val="Prrafodelista"/>
        <w:numPr>
          <w:ilvl w:val="0"/>
          <w:numId w:val="99"/>
        </w:numPr>
        <w:tabs>
          <w:tab w:val="left" w:pos="284"/>
        </w:tabs>
        <w:spacing w:after="0"/>
        <w:ind w:left="0" w:hanging="284"/>
        <w:jc w:val="both"/>
        <w:rPr>
          <w:rFonts w:ascii="Arial" w:hAnsi="Arial" w:cs="Arial"/>
        </w:rPr>
      </w:pPr>
      <w:r w:rsidRPr="00F64B39">
        <w:rPr>
          <w:rFonts w:ascii="Arial" w:hAnsi="Arial" w:cs="Arial"/>
        </w:rPr>
        <w:t>Normas Ambientales para la Apertura de Picas y Construcción de Vías de Acceso, Decreto 2.2</w:t>
      </w:r>
      <w:r w:rsidRPr="00E80232">
        <w:rPr>
          <w:rFonts w:ascii="Arial" w:hAnsi="Arial" w:cs="Arial"/>
          <w:color w:val="FF0000"/>
        </w:rPr>
        <w:t>26</w:t>
      </w:r>
      <w:r w:rsidRPr="00F64B39">
        <w:rPr>
          <w:rFonts w:ascii="Arial" w:hAnsi="Arial" w:cs="Arial"/>
        </w:rPr>
        <w:t xml:space="preserve"> de fecha 23 de abril de 1.992. (NAAPCVA)</w:t>
      </w:r>
    </w:p>
    <w:p w14:paraId="778198FC" w14:textId="0B7179FA" w:rsidR="00DD5B84" w:rsidRDefault="00AA106F" w:rsidP="005905C0">
      <w:pPr>
        <w:pStyle w:val="Prrafodelista"/>
        <w:numPr>
          <w:ilvl w:val="0"/>
          <w:numId w:val="99"/>
        </w:numPr>
        <w:tabs>
          <w:tab w:val="left" w:pos="284"/>
        </w:tabs>
        <w:spacing w:after="0"/>
        <w:ind w:left="0" w:hanging="284"/>
        <w:jc w:val="both"/>
        <w:rPr>
          <w:rFonts w:ascii="Arial" w:hAnsi="Arial" w:cs="Arial"/>
          <w:color w:val="FF0000"/>
        </w:rPr>
      </w:pPr>
      <w:r w:rsidRPr="00AA106F">
        <w:rPr>
          <w:rFonts w:ascii="Arial" w:hAnsi="Arial" w:cs="Arial"/>
          <w:color w:val="FF0000"/>
        </w:rPr>
        <w:t>Decreto N° 2</w:t>
      </w:r>
      <w:r w:rsidR="0093256C">
        <w:rPr>
          <w:rFonts w:ascii="Arial" w:hAnsi="Arial" w:cs="Arial"/>
          <w:color w:val="FF0000"/>
        </w:rPr>
        <w:t>.</w:t>
      </w:r>
      <w:r w:rsidRPr="00AA106F">
        <w:rPr>
          <w:rFonts w:ascii="Arial" w:hAnsi="Arial" w:cs="Arial"/>
          <w:color w:val="FF0000"/>
        </w:rPr>
        <w:t>412 de fecha 05 de agosto de 2016, publicado en la Gaceta Oficial N° 40</w:t>
      </w:r>
      <w:r w:rsidR="0093256C">
        <w:rPr>
          <w:rFonts w:ascii="Arial" w:hAnsi="Arial" w:cs="Arial"/>
          <w:color w:val="FF0000"/>
        </w:rPr>
        <w:t>.</w:t>
      </w:r>
      <w:r w:rsidRPr="00AA106F">
        <w:rPr>
          <w:rFonts w:ascii="Arial" w:hAnsi="Arial" w:cs="Arial"/>
          <w:color w:val="FF0000"/>
        </w:rPr>
        <w:t>960 mediante el cual se prohíbe el uso, tenencia, almacenamiento y transporte del Mercurio (Hg)</w:t>
      </w:r>
      <w:r w:rsidR="00840303">
        <w:rPr>
          <w:rFonts w:ascii="Arial" w:hAnsi="Arial" w:cs="Arial"/>
          <w:color w:val="FF0000"/>
        </w:rPr>
        <w:t xml:space="preserve"> (DPUTATM)</w:t>
      </w:r>
    </w:p>
    <w:p w14:paraId="1B612EA9" w14:textId="5509DD81" w:rsidR="009B0F0A" w:rsidRPr="009B0F0A" w:rsidRDefault="009B0F0A" w:rsidP="005905C0">
      <w:pPr>
        <w:pStyle w:val="Textoindependiente"/>
        <w:numPr>
          <w:ilvl w:val="0"/>
          <w:numId w:val="99"/>
        </w:numPr>
        <w:spacing w:after="0" w:line="235" w:lineRule="auto"/>
        <w:ind w:left="0" w:hanging="208"/>
        <w:jc w:val="both"/>
        <w:rPr>
          <w:rFonts w:ascii="Arial" w:eastAsia="Calibri" w:hAnsi="Arial" w:cs="Arial"/>
          <w:color w:val="FF0000"/>
          <w:sz w:val="22"/>
          <w:szCs w:val="22"/>
          <w:lang w:val="es-VE"/>
        </w:rPr>
      </w:pPr>
      <w:r w:rsidRPr="00AA106F">
        <w:rPr>
          <w:rFonts w:ascii="Arial" w:eastAsia="Calibri" w:hAnsi="Arial" w:cs="Arial"/>
          <w:color w:val="FF0000"/>
          <w:sz w:val="22"/>
          <w:szCs w:val="22"/>
          <w:lang w:val="es-VE"/>
        </w:rPr>
        <w:t>Decreto N° 2.248 de fecha 24 de febrero de 2016, Gaceta Oficial N° 40</w:t>
      </w:r>
      <w:r>
        <w:rPr>
          <w:rFonts w:ascii="Arial" w:eastAsia="Calibri" w:hAnsi="Arial" w:cs="Arial"/>
          <w:color w:val="FF0000"/>
          <w:sz w:val="22"/>
          <w:szCs w:val="22"/>
          <w:lang w:val="es-VE"/>
        </w:rPr>
        <w:t>.</w:t>
      </w:r>
      <w:r w:rsidRPr="00AA106F">
        <w:rPr>
          <w:rFonts w:ascii="Arial" w:eastAsia="Calibri" w:hAnsi="Arial" w:cs="Arial"/>
          <w:color w:val="FF0000"/>
          <w:sz w:val="22"/>
          <w:szCs w:val="22"/>
          <w:lang w:val="es-VE"/>
        </w:rPr>
        <w:t>855, en el que se crea la Zona de Desarrollo Estratégico Nacional “Arco Minero del Orinoco”.</w:t>
      </w:r>
      <w:r>
        <w:rPr>
          <w:rFonts w:ascii="Arial" w:eastAsia="Calibri" w:hAnsi="Arial" w:cs="Arial"/>
          <w:color w:val="FF0000"/>
          <w:sz w:val="22"/>
          <w:szCs w:val="22"/>
          <w:lang w:val="es-VE"/>
        </w:rPr>
        <w:t xml:space="preserve"> (DZDENAMO)</w:t>
      </w:r>
    </w:p>
    <w:p w14:paraId="3D0F2867" w14:textId="7E17F937" w:rsidR="00AA106F" w:rsidRPr="00AA106F" w:rsidRDefault="00AA106F" w:rsidP="005905C0">
      <w:pPr>
        <w:pStyle w:val="Textoindependiente"/>
        <w:numPr>
          <w:ilvl w:val="0"/>
          <w:numId w:val="99"/>
        </w:numPr>
        <w:spacing w:after="0" w:line="235" w:lineRule="auto"/>
        <w:ind w:left="0" w:hanging="218"/>
        <w:jc w:val="both"/>
        <w:rPr>
          <w:rFonts w:ascii="Arial" w:hAnsi="Arial" w:cs="Arial"/>
          <w:color w:val="FF0000"/>
          <w:sz w:val="22"/>
          <w:szCs w:val="22"/>
        </w:rPr>
      </w:pPr>
      <w:r w:rsidRPr="00AA106F">
        <w:rPr>
          <w:rFonts w:ascii="Arial" w:hAnsi="Arial" w:cs="Arial"/>
          <w:color w:val="FF0000"/>
          <w:sz w:val="22"/>
          <w:szCs w:val="22"/>
        </w:rPr>
        <w:t>Decreto número 2</w:t>
      </w:r>
      <w:r w:rsidR="0093256C">
        <w:rPr>
          <w:rFonts w:ascii="Arial" w:hAnsi="Arial" w:cs="Arial"/>
          <w:color w:val="FF0000"/>
          <w:sz w:val="22"/>
          <w:szCs w:val="22"/>
        </w:rPr>
        <w:t>.</w:t>
      </w:r>
      <w:r w:rsidRPr="00AA106F">
        <w:rPr>
          <w:rFonts w:ascii="Arial" w:hAnsi="Arial" w:cs="Arial"/>
          <w:color w:val="FF0000"/>
          <w:sz w:val="22"/>
          <w:szCs w:val="22"/>
        </w:rPr>
        <w:t>413 de fecha 05 de agosto de 2016, Gaceta Oficial N° 40.960, mediante el cual se declara como elementos estratégicos para su exploración y extracción al Niobio (Nb) y al Tantalio (Ta).</w:t>
      </w:r>
      <w:r w:rsidR="00840303">
        <w:rPr>
          <w:rFonts w:ascii="Arial" w:hAnsi="Arial" w:cs="Arial"/>
          <w:color w:val="FF0000"/>
          <w:sz w:val="22"/>
          <w:szCs w:val="22"/>
        </w:rPr>
        <w:t xml:space="preserve"> (DDEEEENT)</w:t>
      </w:r>
    </w:p>
    <w:p w14:paraId="4809DA79" w14:textId="4409A2AB" w:rsidR="00AA106F" w:rsidRDefault="00AA106F" w:rsidP="005905C0">
      <w:pPr>
        <w:pStyle w:val="Prrafodelista"/>
        <w:numPr>
          <w:ilvl w:val="0"/>
          <w:numId w:val="99"/>
        </w:numPr>
        <w:tabs>
          <w:tab w:val="left" w:pos="284"/>
        </w:tabs>
        <w:spacing w:after="0"/>
        <w:ind w:left="0" w:hanging="284"/>
        <w:jc w:val="both"/>
        <w:rPr>
          <w:rFonts w:ascii="Arial" w:eastAsia="Times New Roman" w:hAnsi="Arial" w:cs="Arial"/>
          <w:color w:val="FF0000"/>
          <w:lang w:val="es-ES"/>
        </w:rPr>
      </w:pPr>
      <w:r w:rsidRPr="00AA106F">
        <w:rPr>
          <w:rFonts w:ascii="Arial" w:eastAsia="Times New Roman" w:hAnsi="Arial" w:cs="Arial"/>
          <w:color w:val="FF0000"/>
          <w:lang w:val="es-ES"/>
        </w:rPr>
        <w:t>Decreto N° 2</w:t>
      </w:r>
      <w:r w:rsidR="0093256C">
        <w:rPr>
          <w:rFonts w:ascii="Arial" w:eastAsia="Times New Roman" w:hAnsi="Arial" w:cs="Arial"/>
          <w:color w:val="FF0000"/>
          <w:lang w:val="es-ES"/>
        </w:rPr>
        <w:t>.</w:t>
      </w:r>
      <w:r w:rsidRPr="00AA106F">
        <w:rPr>
          <w:rFonts w:ascii="Arial" w:eastAsia="Times New Roman" w:hAnsi="Arial" w:cs="Arial"/>
          <w:color w:val="FF0000"/>
          <w:lang w:val="es-ES"/>
        </w:rPr>
        <w:t xml:space="preserve">781. Gaceta Oficial </w:t>
      </w:r>
      <w:r>
        <w:rPr>
          <w:rFonts w:ascii="Arial" w:eastAsia="Times New Roman" w:hAnsi="Arial" w:cs="Arial"/>
          <w:color w:val="FF0000"/>
          <w:lang w:val="es-ES"/>
        </w:rPr>
        <w:t>N</w:t>
      </w:r>
      <w:r w:rsidRPr="00AA106F">
        <w:rPr>
          <w:rFonts w:ascii="Arial" w:eastAsia="Times New Roman" w:hAnsi="Arial" w:cs="Arial"/>
          <w:color w:val="FF0000"/>
          <w:lang w:val="es-ES"/>
        </w:rPr>
        <w:t>° 41</w:t>
      </w:r>
      <w:r>
        <w:rPr>
          <w:rFonts w:ascii="Arial" w:eastAsia="Times New Roman" w:hAnsi="Arial" w:cs="Arial"/>
          <w:color w:val="FF0000"/>
          <w:lang w:val="es-ES"/>
        </w:rPr>
        <w:t>.</w:t>
      </w:r>
      <w:r w:rsidRPr="00AA106F">
        <w:rPr>
          <w:rFonts w:ascii="Arial" w:eastAsia="Times New Roman" w:hAnsi="Arial" w:cs="Arial"/>
          <w:color w:val="FF0000"/>
          <w:lang w:val="es-ES"/>
        </w:rPr>
        <w:t>122 de fecha 27 de marzo de 2017, donde se declara como elemento estratégico para su exploración y explotación el diamante.</w:t>
      </w:r>
      <w:r w:rsidR="00840303">
        <w:rPr>
          <w:rFonts w:ascii="Arial" w:eastAsia="Times New Roman" w:hAnsi="Arial" w:cs="Arial"/>
          <w:color w:val="FF0000"/>
          <w:lang w:val="es-ES"/>
        </w:rPr>
        <w:t xml:space="preserve"> (D</w:t>
      </w:r>
      <w:r w:rsidR="00D10424">
        <w:rPr>
          <w:rFonts w:ascii="Arial" w:eastAsia="Times New Roman" w:hAnsi="Arial" w:cs="Arial"/>
          <w:color w:val="FF0000"/>
          <w:lang w:val="es-ES"/>
        </w:rPr>
        <w:t>DEEEED)</w:t>
      </w:r>
    </w:p>
    <w:p w14:paraId="1F455D99" w14:textId="714F2EF1" w:rsidR="0093256C" w:rsidRDefault="0093256C" w:rsidP="005905C0">
      <w:pPr>
        <w:pStyle w:val="Prrafodelista"/>
        <w:numPr>
          <w:ilvl w:val="0"/>
          <w:numId w:val="99"/>
        </w:numPr>
        <w:tabs>
          <w:tab w:val="left" w:pos="284"/>
        </w:tabs>
        <w:spacing w:after="0"/>
        <w:ind w:left="0" w:hanging="284"/>
        <w:jc w:val="both"/>
        <w:rPr>
          <w:rFonts w:ascii="Arial" w:eastAsia="Times New Roman" w:hAnsi="Arial" w:cs="Arial"/>
          <w:color w:val="FF0000"/>
          <w:lang w:val="es-ES"/>
        </w:rPr>
      </w:pPr>
      <w:r w:rsidRPr="0093256C">
        <w:rPr>
          <w:rFonts w:ascii="Arial" w:eastAsia="Times New Roman" w:hAnsi="Arial" w:cs="Arial"/>
          <w:color w:val="FF0000"/>
          <w:lang w:val="es-ES"/>
        </w:rPr>
        <w:t xml:space="preserve">Decreto </w:t>
      </w:r>
      <w:r>
        <w:rPr>
          <w:rFonts w:ascii="Arial" w:eastAsia="Times New Roman" w:hAnsi="Arial" w:cs="Arial"/>
          <w:color w:val="FF0000"/>
          <w:lang w:val="es-ES"/>
        </w:rPr>
        <w:t>N</w:t>
      </w:r>
      <w:r w:rsidRPr="0093256C">
        <w:rPr>
          <w:rFonts w:ascii="Arial" w:eastAsia="Times New Roman" w:hAnsi="Arial" w:cs="Arial"/>
          <w:color w:val="FF0000"/>
          <w:lang w:val="es-ES"/>
        </w:rPr>
        <w:t>° 2</w:t>
      </w:r>
      <w:r>
        <w:rPr>
          <w:rFonts w:ascii="Arial" w:eastAsia="Times New Roman" w:hAnsi="Arial" w:cs="Arial"/>
          <w:color w:val="FF0000"/>
          <w:lang w:val="es-ES"/>
        </w:rPr>
        <w:t>.</w:t>
      </w:r>
      <w:r w:rsidRPr="0093256C">
        <w:rPr>
          <w:rFonts w:ascii="Arial" w:eastAsia="Times New Roman" w:hAnsi="Arial" w:cs="Arial"/>
          <w:color w:val="FF0000"/>
          <w:lang w:val="es-ES"/>
        </w:rPr>
        <w:t xml:space="preserve">782 Gaceta Oficial </w:t>
      </w:r>
      <w:r>
        <w:rPr>
          <w:rFonts w:ascii="Arial" w:eastAsia="Times New Roman" w:hAnsi="Arial" w:cs="Arial"/>
          <w:color w:val="FF0000"/>
          <w:lang w:val="es-ES"/>
        </w:rPr>
        <w:t>N</w:t>
      </w:r>
      <w:r w:rsidRPr="0093256C">
        <w:rPr>
          <w:rFonts w:ascii="Arial" w:eastAsia="Times New Roman" w:hAnsi="Arial" w:cs="Arial"/>
          <w:color w:val="FF0000"/>
          <w:lang w:val="es-ES"/>
        </w:rPr>
        <w:t>° 41</w:t>
      </w:r>
      <w:r>
        <w:rPr>
          <w:rFonts w:ascii="Arial" w:eastAsia="Times New Roman" w:hAnsi="Arial" w:cs="Arial"/>
          <w:color w:val="FF0000"/>
          <w:lang w:val="es-ES"/>
        </w:rPr>
        <w:t>.</w:t>
      </w:r>
      <w:r w:rsidRPr="0093256C">
        <w:rPr>
          <w:rFonts w:ascii="Arial" w:eastAsia="Times New Roman" w:hAnsi="Arial" w:cs="Arial"/>
          <w:color w:val="FF0000"/>
          <w:lang w:val="es-ES"/>
        </w:rPr>
        <w:t>122 de fecha 27 de marzo de 2017, donde se declara como elemento estratégico para su exploración y explotación el cobre</w:t>
      </w:r>
      <w:r>
        <w:rPr>
          <w:rFonts w:ascii="Arial" w:eastAsia="Times New Roman" w:hAnsi="Arial" w:cs="Arial"/>
          <w:color w:val="FF0000"/>
          <w:lang w:val="es-ES"/>
        </w:rPr>
        <w:t>.</w:t>
      </w:r>
      <w:r w:rsidR="00D10424" w:rsidRPr="00D10424">
        <w:rPr>
          <w:rFonts w:ascii="Arial" w:eastAsia="Times New Roman" w:hAnsi="Arial" w:cs="Arial"/>
          <w:color w:val="FF0000"/>
          <w:lang w:val="es-ES"/>
        </w:rPr>
        <w:t xml:space="preserve"> </w:t>
      </w:r>
      <w:r w:rsidR="00D10424">
        <w:rPr>
          <w:rFonts w:ascii="Arial" w:eastAsia="Times New Roman" w:hAnsi="Arial" w:cs="Arial"/>
          <w:color w:val="FF0000"/>
          <w:lang w:val="es-ES"/>
        </w:rPr>
        <w:t>(DDEEEEC</w:t>
      </w:r>
      <w:r w:rsidR="00183D29">
        <w:rPr>
          <w:rFonts w:ascii="Arial" w:eastAsia="Times New Roman" w:hAnsi="Arial" w:cs="Arial"/>
          <w:color w:val="FF0000"/>
          <w:lang w:val="es-ES"/>
        </w:rPr>
        <w:t>U</w:t>
      </w:r>
      <w:r w:rsidR="00D10424">
        <w:rPr>
          <w:rFonts w:ascii="Arial" w:eastAsia="Times New Roman" w:hAnsi="Arial" w:cs="Arial"/>
          <w:color w:val="FF0000"/>
          <w:lang w:val="es-ES"/>
        </w:rPr>
        <w:t>)</w:t>
      </w:r>
    </w:p>
    <w:p w14:paraId="56F31D98" w14:textId="795AB3E6" w:rsidR="0093256C" w:rsidRDefault="0093256C" w:rsidP="005905C0">
      <w:pPr>
        <w:pStyle w:val="Prrafodelista"/>
        <w:numPr>
          <w:ilvl w:val="0"/>
          <w:numId w:val="99"/>
        </w:numPr>
        <w:tabs>
          <w:tab w:val="left" w:pos="284"/>
        </w:tabs>
        <w:spacing w:after="0"/>
        <w:ind w:left="0" w:hanging="284"/>
        <w:jc w:val="both"/>
        <w:rPr>
          <w:rFonts w:ascii="Arial" w:eastAsia="Times New Roman" w:hAnsi="Arial" w:cs="Arial"/>
          <w:color w:val="FF0000"/>
          <w:lang w:val="es-ES"/>
        </w:rPr>
      </w:pPr>
      <w:r w:rsidRPr="0093256C">
        <w:rPr>
          <w:rFonts w:ascii="Arial" w:eastAsia="Times New Roman" w:hAnsi="Arial" w:cs="Arial"/>
          <w:color w:val="FF0000"/>
          <w:lang w:val="es-ES"/>
        </w:rPr>
        <w:lastRenderedPageBreak/>
        <w:t xml:space="preserve">Decreto </w:t>
      </w:r>
      <w:r>
        <w:rPr>
          <w:rFonts w:ascii="Arial" w:eastAsia="Times New Roman" w:hAnsi="Arial" w:cs="Arial"/>
          <w:color w:val="FF0000"/>
          <w:lang w:val="es-ES"/>
        </w:rPr>
        <w:t>N</w:t>
      </w:r>
      <w:r w:rsidRPr="0093256C">
        <w:rPr>
          <w:rFonts w:ascii="Arial" w:eastAsia="Times New Roman" w:hAnsi="Arial" w:cs="Arial"/>
          <w:color w:val="FF0000"/>
          <w:lang w:val="es-ES"/>
        </w:rPr>
        <w:t>° 2</w:t>
      </w:r>
      <w:r>
        <w:rPr>
          <w:rFonts w:ascii="Arial" w:eastAsia="Times New Roman" w:hAnsi="Arial" w:cs="Arial"/>
          <w:color w:val="FF0000"/>
          <w:lang w:val="es-ES"/>
        </w:rPr>
        <w:t>.</w:t>
      </w:r>
      <w:r w:rsidRPr="0093256C">
        <w:rPr>
          <w:rFonts w:ascii="Arial" w:eastAsia="Times New Roman" w:hAnsi="Arial" w:cs="Arial"/>
          <w:color w:val="FF0000"/>
          <w:lang w:val="es-ES"/>
        </w:rPr>
        <w:t xml:space="preserve">783 Gaceta Oficial </w:t>
      </w:r>
      <w:r>
        <w:rPr>
          <w:rFonts w:ascii="Arial" w:eastAsia="Times New Roman" w:hAnsi="Arial" w:cs="Arial"/>
          <w:color w:val="FF0000"/>
          <w:lang w:val="es-ES"/>
        </w:rPr>
        <w:t>N</w:t>
      </w:r>
      <w:r w:rsidRPr="0093256C">
        <w:rPr>
          <w:rFonts w:ascii="Arial" w:eastAsia="Times New Roman" w:hAnsi="Arial" w:cs="Arial"/>
          <w:color w:val="FF0000"/>
          <w:lang w:val="es-ES"/>
        </w:rPr>
        <w:t>° 41</w:t>
      </w:r>
      <w:r>
        <w:rPr>
          <w:rFonts w:ascii="Arial" w:eastAsia="Times New Roman" w:hAnsi="Arial" w:cs="Arial"/>
          <w:color w:val="FF0000"/>
          <w:lang w:val="es-ES"/>
        </w:rPr>
        <w:t>.</w:t>
      </w:r>
      <w:r w:rsidRPr="0093256C">
        <w:rPr>
          <w:rFonts w:ascii="Arial" w:eastAsia="Times New Roman" w:hAnsi="Arial" w:cs="Arial"/>
          <w:color w:val="FF0000"/>
          <w:lang w:val="es-ES"/>
        </w:rPr>
        <w:t>122 de fecha 27 de marzo de 2017, donde se declara como elemento estratégico para su exploración y explotación la plata</w:t>
      </w:r>
      <w:r>
        <w:rPr>
          <w:rFonts w:ascii="Arial" w:eastAsia="Times New Roman" w:hAnsi="Arial" w:cs="Arial"/>
          <w:color w:val="FF0000"/>
          <w:lang w:val="es-ES"/>
        </w:rPr>
        <w:t>.</w:t>
      </w:r>
      <w:r w:rsidR="00D10424">
        <w:rPr>
          <w:rFonts w:ascii="Arial" w:eastAsia="Times New Roman" w:hAnsi="Arial" w:cs="Arial"/>
          <w:color w:val="FF0000"/>
          <w:lang w:val="es-ES"/>
        </w:rPr>
        <w:t xml:space="preserve"> (DDEEEP)</w:t>
      </w:r>
    </w:p>
    <w:p w14:paraId="555B5428" w14:textId="05C8C6DF" w:rsidR="00183D29" w:rsidRPr="00183D29" w:rsidRDefault="00183D29" w:rsidP="005905C0">
      <w:pPr>
        <w:pStyle w:val="Prrafodelista"/>
        <w:numPr>
          <w:ilvl w:val="0"/>
          <w:numId w:val="99"/>
        </w:numPr>
        <w:tabs>
          <w:tab w:val="left" w:pos="284"/>
        </w:tabs>
        <w:spacing w:after="0"/>
        <w:ind w:left="0" w:hanging="284"/>
        <w:jc w:val="both"/>
        <w:rPr>
          <w:rFonts w:ascii="Arial" w:eastAsia="Times New Roman" w:hAnsi="Arial" w:cs="Arial"/>
          <w:color w:val="FF0000"/>
          <w:lang w:val="es-ES"/>
        </w:rPr>
      </w:pPr>
      <w:r w:rsidRPr="00A61EBC">
        <w:rPr>
          <w:rFonts w:ascii="Arial" w:eastAsia="Times New Roman" w:hAnsi="Arial" w:cs="Arial"/>
          <w:color w:val="FF0000"/>
          <w:lang w:val="es-ES"/>
        </w:rPr>
        <w:t>Decreto N° 3.597</w:t>
      </w:r>
      <w:r>
        <w:rPr>
          <w:rFonts w:ascii="Arial" w:eastAsia="Times New Roman" w:hAnsi="Arial" w:cs="Arial"/>
          <w:color w:val="FF0000"/>
          <w:lang w:val="es-ES"/>
        </w:rPr>
        <w:t>.</w:t>
      </w:r>
      <w:r w:rsidRPr="00A61EBC">
        <w:rPr>
          <w:rFonts w:ascii="Arial" w:eastAsia="Times New Roman" w:hAnsi="Arial" w:cs="Arial"/>
          <w:color w:val="FF0000"/>
          <w:lang w:val="es-ES"/>
        </w:rPr>
        <w:t xml:space="preserve"> publicada en Gaceta Oficial N° 41.472 de fecha 31 de agosto de 2018, donde se declara como mineral estratégico para su exploración y explotación el carbón</w:t>
      </w:r>
      <w:r>
        <w:rPr>
          <w:rFonts w:ascii="Arial" w:eastAsia="Times New Roman" w:hAnsi="Arial" w:cs="Arial"/>
          <w:color w:val="FF0000"/>
          <w:lang w:val="es-ES"/>
        </w:rPr>
        <w:t>. (DDEEEC)</w:t>
      </w:r>
    </w:p>
    <w:p w14:paraId="57B87DC0" w14:textId="65D601D5" w:rsidR="0093256C" w:rsidRDefault="0093256C" w:rsidP="005905C0">
      <w:pPr>
        <w:pStyle w:val="Textoindependiente"/>
        <w:numPr>
          <w:ilvl w:val="0"/>
          <w:numId w:val="99"/>
        </w:numPr>
        <w:spacing w:after="0" w:line="235" w:lineRule="auto"/>
        <w:ind w:left="0" w:hanging="284"/>
        <w:jc w:val="both"/>
        <w:rPr>
          <w:rFonts w:ascii="Arial" w:hAnsi="Arial" w:cs="Arial"/>
          <w:color w:val="FF0000"/>
          <w:sz w:val="22"/>
          <w:szCs w:val="22"/>
        </w:rPr>
      </w:pPr>
      <w:r w:rsidRPr="0093256C">
        <w:rPr>
          <w:rFonts w:ascii="Arial" w:hAnsi="Arial" w:cs="Arial"/>
          <w:color w:val="FF0000"/>
          <w:sz w:val="22"/>
          <w:szCs w:val="22"/>
        </w:rPr>
        <w:t xml:space="preserve">Decreto </w:t>
      </w:r>
      <w:r>
        <w:rPr>
          <w:rFonts w:ascii="Arial" w:hAnsi="Arial" w:cs="Arial"/>
          <w:color w:val="FF0000"/>
          <w:sz w:val="22"/>
          <w:szCs w:val="22"/>
        </w:rPr>
        <w:t>N</w:t>
      </w:r>
      <w:r w:rsidRPr="0093256C">
        <w:rPr>
          <w:rFonts w:ascii="Arial" w:hAnsi="Arial" w:cs="Arial"/>
          <w:color w:val="FF0000"/>
          <w:sz w:val="22"/>
          <w:szCs w:val="22"/>
        </w:rPr>
        <w:t>° 3.188</w:t>
      </w:r>
      <w:r>
        <w:rPr>
          <w:rFonts w:ascii="Arial" w:hAnsi="Arial" w:cs="Arial"/>
          <w:color w:val="FF0000"/>
          <w:sz w:val="22"/>
          <w:szCs w:val="22"/>
        </w:rPr>
        <w:t>.</w:t>
      </w:r>
      <w:r w:rsidRPr="0093256C">
        <w:rPr>
          <w:rFonts w:ascii="Arial" w:hAnsi="Arial" w:cs="Arial"/>
          <w:color w:val="FF0000"/>
          <w:sz w:val="22"/>
          <w:szCs w:val="22"/>
        </w:rPr>
        <w:t xml:space="preserve"> Gaceta Oficial </w:t>
      </w:r>
      <w:r>
        <w:rPr>
          <w:rFonts w:ascii="Arial" w:hAnsi="Arial" w:cs="Arial"/>
          <w:color w:val="FF0000"/>
          <w:sz w:val="22"/>
          <w:szCs w:val="22"/>
        </w:rPr>
        <w:t>N</w:t>
      </w:r>
      <w:r w:rsidRPr="0093256C">
        <w:rPr>
          <w:rFonts w:ascii="Arial" w:hAnsi="Arial" w:cs="Arial"/>
          <w:color w:val="FF0000"/>
          <w:sz w:val="22"/>
          <w:szCs w:val="22"/>
        </w:rPr>
        <w:t>° 41</w:t>
      </w:r>
      <w:r>
        <w:rPr>
          <w:rFonts w:ascii="Arial" w:hAnsi="Arial" w:cs="Arial"/>
          <w:color w:val="FF0000"/>
          <w:sz w:val="22"/>
          <w:szCs w:val="22"/>
        </w:rPr>
        <w:t>.</w:t>
      </w:r>
      <w:r w:rsidRPr="0093256C">
        <w:rPr>
          <w:rFonts w:ascii="Arial" w:hAnsi="Arial" w:cs="Arial"/>
          <w:color w:val="FF0000"/>
          <w:sz w:val="22"/>
          <w:szCs w:val="22"/>
        </w:rPr>
        <w:t xml:space="preserve">294 de fecha 06 de diciembre de 2017, donde declaran </w:t>
      </w:r>
      <w:r w:rsidRPr="00A61EBC">
        <w:rPr>
          <w:rFonts w:ascii="Arial" w:hAnsi="Arial" w:cs="Arial"/>
          <w:color w:val="FF0000"/>
          <w:sz w:val="22"/>
          <w:szCs w:val="22"/>
        </w:rPr>
        <w:t xml:space="preserve">veintitrés </w:t>
      </w:r>
      <w:r w:rsidRPr="0093256C">
        <w:rPr>
          <w:rFonts w:ascii="Arial" w:hAnsi="Arial" w:cs="Arial"/>
          <w:color w:val="FF0000"/>
          <w:sz w:val="22"/>
          <w:szCs w:val="22"/>
        </w:rPr>
        <w:t xml:space="preserve">áreas para uso minero y de desarrollo ecosocialista (AUMDE) ubicadas en el estado </w:t>
      </w:r>
      <w:r w:rsidR="00183D29" w:rsidRPr="0093256C">
        <w:rPr>
          <w:rFonts w:ascii="Arial" w:hAnsi="Arial" w:cs="Arial"/>
          <w:color w:val="FF0000"/>
          <w:sz w:val="22"/>
          <w:szCs w:val="22"/>
        </w:rPr>
        <w:t>Bolívar.</w:t>
      </w:r>
      <w:r w:rsidR="00183D29">
        <w:rPr>
          <w:rFonts w:ascii="Arial" w:hAnsi="Arial" w:cs="Arial"/>
          <w:color w:val="FF0000"/>
          <w:sz w:val="22"/>
          <w:szCs w:val="22"/>
        </w:rPr>
        <w:t xml:space="preserve"> (</w:t>
      </w:r>
      <w:r w:rsidR="00D10424">
        <w:rPr>
          <w:rFonts w:ascii="Arial" w:hAnsi="Arial" w:cs="Arial"/>
          <w:color w:val="FF0000"/>
          <w:sz w:val="22"/>
          <w:szCs w:val="22"/>
        </w:rPr>
        <w:t>D</w:t>
      </w:r>
      <w:r w:rsidR="00183D29">
        <w:rPr>
          <w:rFonts w:ascii="Arial" w:hAnsi="Arial" w:cs="Arial"/>
          <w:color w:val="FF0000"/>
          <w:sz w:val="22"/>
          <w:szCs w:val="22"/>
        </w:rPr>
        <w:t>DAUMDE)</w:t>
      </w:r>
    </w:p>
    <w:p w14:paraId="5E112CDB" w14:textId="11992F15" w:rsidR="009B0F0A" w:rsidRPr="009B0F0A" w:rsidRDefault="009B0F0A" w:rsidP="005905C0">
      <w:pPr>
        <w:pStyle w:val="Prrafodelista"/>
        <w:numPr>
          <w:ilvl w:val="0"/>
          <w:numId w:val="99"/>
        </w:numPr>
        <w:tabs>
          <w:tab w:val="left" w:pos="284"/>
        </w:tabs>
        <w:spacing w:after="0"/>
        <w:ind w:left="0" w:hanging="284"/>
        <w:jc w:val="both"/>
        <w:rPr>
          <w:rFonts w:ascii="Arial" w:hAnsi="Arial" w:cs="Arial"/>
        </w:rPr>
      </w:pPr>
      <w:r w:rsidRPr="00F64B39">
        <w:rPr>
          <w:rFonts w:ascii="Arial" w:hAnsi="Arial" w:cs="Arial"/>
        </w:rPr>
        <w:t>Normas para la Emisión del Informe Favorable para el Uso de Sustancias Explosivas y sus Accesorios en la Actividad Minera, Resolución Nº DM/016-2010, de fecha 08 de marzo de 2010</w:t>
      </w:r>
      <w:r>
        <w:rPr>
          <w:rFonts w:ascii="Arial" w:hAnsi="Arial" w:cs="Arial"/>
        </w:rPr>
        <w:t xml:space="preserve"> (N</w:t>
      </w:r>
      <w:r w:rsidRPr="00F64B39">
        <w:rPr>
          <w:rFonts w:ascii="Arial" w:hAnsi="Arial" w:cs="Arial"/>
        </w:rPr>
        <w:t>EIFUSEAAM).</w:t>
      </w:r>
      <w:r w:rsidRPr="009B0F0A">
        <w:rPr>
          <w:rFonts w:ascii="Arial" w:hAnsi="Arial" w:cs="Arial"/>
        </w:rPr>
        <w:t xml:space="preserve"> </w:t>
      </w:r>
    </w:p>
    <w:p w14:paraId="11D520ED" w14:textId="68167346" w:rsidR="00A61EBC" w:rsidRPr="007406FA" w:rsidRDefault="00A61EBC" w:rsidP="005905C0">
      <w:pPr>
        <w:pStyle w:val="Prrafodelista"/>
        <w:numPr>
          <w:ilvl w:val="0"/>
          <w:numId w:val="99"/>
        </w:numPr>
        <w:tabs>
          <w:tab w:val="left" w:pos="284"/>
        </w:tabs>
        <w:spacing w:after="0"/>
        <w:ind w:left="0" w:hanging="284"/>
        <w:jc w:val="both"/>
        <w:rPr>
          <w:rFonts w:ascii="Arial" w:eastAsia="Times New Roman" w:hAnsi="Arial" w:cs="Arial"/>
          <w:color w:val="FF0000"/>
          <w:lang w:val="es-ES"/>
        </w:rPr>
      </w:pPr>
      <w:r w:rsidRPr="007406FA">
        <w:rPr>
          <w:rFonts w:ascii="Arial" w:eastAsia="Times New Roman" w:hAnsi="Arial" w:cs="Arial"/>
          <w:color w:val="FF0000"/>
          <w:lang w:val="es-ES"/>
        </w:rPr>
        <w:t>Resolución número 0010 del Ministerio del Poder Popular de Desarrollo Minero Ecológico, publicada en Gaceta Oficial n.° 41393 de fecha 14 de mayo de 2018, en la cual se implementa el Registro Único Minero (RUM).</w:t>
      </w:r>
      <w:r w:rsidR="00183D29">
        <w:rPr>
          <w:rFonts w:ascii="Arial" w:eastAsia="Times New Roman" w:hAnsi="Arial" w:cs="Arial"/>
          <w:color w:val="FF0000"/>
          <w:lang w:val="es-ES"/>
        </w:rPr>
        <w:t xml:space="preserve"> (RMPPDMEIRUM)</w:t>
      </w:r>
    </w:p>
    <w:p w14:paraId="34515807" w14:textId="0C6C117C" w:rsidR="007406FA" w:rsidRPr="007406FA" w:rsidRDefault="007406FA" w:rsidP="005905C0">
      <w:pPr>
        <w:pStyle w:val="Prrafodelista"/>
        <w:numPr>
          <w:ilvl w:val="0"/>
          <w:numId w:val="99"/>
        </w:numPr>
        <w:tabs>
          <w:tab w:val="left" w:pos="284"/>
        </w:tabs>
        <w:spacing w:after="0"/>
        <w:ind w:left="0" w:hanging="284"/>
        <w:jc w:val="both"/>
        <w:rPr>
          <w:rFonts w:ascii="Arial" w:eastAsia="Times New Roman" w:hAnsi="Arial" w:cs="Arial"/>
          <w:color w:val="FF0000"/>
          <w:lang w:val="es-ES"/>
        </w:rPr>
      </w:pPr>
      <w:r w:rsidRPr="007406FA">
        <w:rPr>
          <w:rFonts w:ascii="Arial" w:eastAsia="Times New Roman" w:hAnsi="Arial" w:cs="Arial"/>
          <w:color w:val="FF0000"/>
          <w:lang w:val="es-ES"/>
        </w:rPr>
        <w:t>Resolución número 16-04-02 del Banco Central de Venezuela que establece las Normas sobre la Comercialización del Diamante en bruto bajo el Sistema de Certificación del Proceso Kimberley, publicada en la Gaceta Oficial N° 40.897 de fecha 3 de mayo de 2016.</w:t>
      </w:r>
      <w:r w:rsidR="00183D29">
        <w:rPr>
          <w:rFonts w:ascii="Arial" w:eastAsia="Times New Roman" w:hAnsi="Arial" w:cs="Arial"/>
          <w:color w:val="FF0000"/>
          <w:lang w:val="es-ES"/>
        </w:rPr>
        <w:t xml:space="preserve"> (RBCVENSCDBBSCPK)</w:t>
      </w:r>
    </w:p>
    <w:p w14:paraId="4C1E92A6" w14:textId="2471A039" w:rsidR="00183D29" w:rsidRPr="000C3F46" w:rsidRDefault="007B2676" w:rsidP="000C3F46">
      <w:pPr>
        <w:pStyle w:val="Prrafodelista"/>
        <w:numPr>
          <w:ilvl w:val="0"/>
          <w:numId w:val="99"/>
        </w:numPr>
        <w:tabs>
          <w:tab w:val="left" w:pos="284"/>
        </w:tabs>
        <w:spacing w:after="0"/>
        <w:ind w:left="0" w:hanging="284"/>
        <w:jc w:val="both"/>
        <w:rPr>
          <w:rFonts w:ascii="Arial" w:hAnsi="Arial" w:cs="Arial"/>
        </w:rPr>
      </w:pPr>
      <w:r w:rsidRPr="00F64B39">
        <w:rPr>
          <w:rFonts w:ascii="Arial" w:hAnsi="Arial" w:cs="Arial"/>
          <w:bCs/>
        </w:rPr>
        <w:t>Normas Sobre Evaluación Ambiental de Actividades Susceptibles de Degradar el Ambiente, decreto 1</w:t>
      </w:r>
      <w:r w:rsidR="007406FA">
        <w:rPr>
          <w:rFonts w:ascii="Arial" w:hAnsi="Arial" w:cs="Arial"/>
          <w:bCs/>
        </w:rPr>
        <w:t>.</w:t>
      </w:r>
      <w:r w:rsidRPr="00F64B39">
        <w:rPr>
          <w:rFonts w:ascii="Arial" w:hAnsi="Arial" w:cs="Arial"/>
          <w:bCs/>
        </w:rPr>
        <w:t>257 de fecha 13 de marzo de 1996 (NSEAASDA)</w:t>
      </w:r>
    </w:p>
    <w:p w14:paraId="4D91C265" w14:textId="51E98F20" w:rsidR="002F5FA6" w:rsidRDefault="006A0F9B" w:rsidP="006F2127">
      <w:pPr>
        <w:jc w:val="center"/>
        <w:rPr>
          <w:rFonts w:ascii="Arial" w:hAnsi="Arial" w:cs="Arial"/>
          <w:b/>
        </w:rPr>
      </w:pPr>
      <w:r w:rsidRPr="006901DD">
        <w:rPr>
          <w:rFonts w:ascii="Arial" w:hAnsi="Arial" w:cs="Arial"/>
          <w:b/>
        </w:rPr>
        <w:t>MATERIAL</w:t>
      </w:r>
      <w:r w:rsidRPr="009B0F0A">
        <w:rPr>
          <w:rFonts w:ascii="Arial" w:hAnsi="Arial" w:cs="Arial"/>
          <w:b/>
          <w:color w:val="FF0000"/>
        </w:rPr>
        <w:t xml:space="preserve">ES </w:t>
      </w:r>
      <w:r w:rsidRPr="006901DD">
        <w:rPr>
          <w:rFonts w:ascii="Arial" w:hAnsi="Arial" w:cs="Arial"/>
          <w:b/>
        </w:rPr>
        <w:t>Y EQUIPO</w:t>
      </w:r>
      <w:r w:rsidRPr="009B0F0A">
        <w:rPr>
          <w:rFonts w:ascii="Arial" w:hAnsi="Arial" w:cs="Arial"/>
          <w:b/>
          <w:color w:val="FF0000"/>
        </w:rPr>
        <w:t>S</w:t>
      </w:r>
      <w:r>
        <w:rPr>
          <w:rFonts w:ascii="Arial" w:hAnsi="Arial" w:cs="Arial"/>
          <w:b/>
        </w:rPr>
        <w:t xml:space="preserve"> TÉ</w:t>
      </w:r>
      <w:r w:rsidRPr="006901DD">
        <w:rPr>
          <w:rFonts w:ascii="Arial" w:hAnsi="Arial" w:cs="Arial"/>
          <w:b/>
        </w:rPr>
        <w:t>CNICO</w:t>
      </w:r>
      <w:r w:rsidRPr="00547B8D">
        <w:rPr>
          <w:rFonts w:ascii="Arial" w:hAnsi="Arial" w:cs="Arial"/>
          <w:b/>
          <w:color w:val="FF0000"/>
        </w:rPr>
        <w:t xml:space="preserve">S </w:t>
      </w:r>
      <w:r w:rsidRPr="006901DD">
        <w:rPr>
          <w:rFonts w:ascii="Arial" w:hAnsi="Arial" w:cs="Arial"/>
          <w:b/>
        </w:rPr>
        <w:t xml:space="preserve">DEL SERVICIO DE </w:t>
      </w:r>
      <w:r>
        <w:rPr>
          <w:rFonts w:ascii="Arial" w:hAnsi="Arial" w:cs="Arial"/>
          <w:b/>
        </w:rPr>
        <w:t>RESGUARDO NACIONAL MINERO.</w:t>
      </w:r>
    </w:p>
    <w:p w14:paraId="7EF73582" w14:textId="77777777" w:rsidR="002F5FA6" w:rsidRDefault="002F5FA6" w:rsidP="006F2127">
      <w:pPr>
        <w:jc w:val="center"/>
        <w:rPr>
          <w:rFonts w:ascii="Arial" w:hAnsi="Arial" w:cs="Arial"/>
          <w:b/>
        </w:rPr>
      </w:pPr>
    </w:p>
    <w:p w14:paraId="641BB571" w14:textId="135F8121" w:rsidR="006F2127" w:rsidRPr="006901DD" w:rsidRDefault="006F2127" w:rsidP="006F2127">
      <w:pPr>
        <w:jc w:val="center"/>
        <w:rPr>
          <w:rFonts w:ascii="Arial" w:hAnsi="Arial" w:cs="Arial"/>
          <w:b/>
        </w:rPr>
      </w:pPr>
    </w:p>
    <w:tbl>
      <w:tblPr>
        <w:tblpPr w:leftFromText="141" w:rightFromText="141" w:vertAnchor="page" w:horzAnchor="margin" w:tblpY="2311"/>
        <w:tblW w:w="10881" w:type="dxa"/>
        <w:tblLayout w:type="fixed"/>
        <w:tblLook w:val="0000" w:firstRow="0" w:lastRow="0" w:firstColumn="0" w:lastColumn="0" w:noHBand="0" w:noVBand="0"/>
      </w:tblPr>
      <w:tblGrid>
        <w:gridCol w:w="5862"/>
        <w:gridCol w:w="5019"/>
      </w:tblGrid>
      <w:tr w:rsidR="002F5FA6" w:rsidRPr="00E541BE" w14:paraId="3EA77094" w14:textId="77777777" w:rsidTr="002F5FA6">
        <w:trPr>
          <w:trHeight w:val="4856"/>
        </w:trPr>
        <w:tc>
          <w:tcPr>
            <w:tcW w:w="5862" w:type="dxa"/>
            <w:shd w:val="clear" w:color="auto" w:fill="auto"/>
          </w:tcPr>
          <w:p w14:paraId="305A1F38" w14:textId="77777777" w:rsidR="002F5FA6" w:rsidRPr="0091651A" w:rsidRDefault="002F5FA6" w:rsidP="002F5FA6">
            <w:pPr>
              <w:tabs>
                <w:tab w:val="left" w:pos="284"/>
              </w:tabs>
              <w:snapToGrid w:val="0"/>
              <w:ind w:left="709" w:right="-426" w:hanging="709"/>
              <w:jc w:val="both"/>
              <w:rPr>
                <w:rFonts w:ascii="Arial" w:eastAsia="Calibri" w:hAnsi="Arial" w:cs="Arial"/>
                <w:b/>
                <w:bCs/>
                <w:sz w:val="22"/>
                <w:lang w:val="es-VE"/>
              </w:rPr>
            </w:pPr>
            <w:r w:rsidRPr="0091651A">
              <w:rPr>
                <w:rFonts w:ascii="Arial" w:eastAsia="Calibri" w:hAnsi="Arial" w:cs="Arial"/>
                <w:b/>
                <w:bCs/>
                <w:sz w:val="22"/>
                <w:lang w:val="es-VE"/>
              </w:rPr>
              <w:lastRenderedPageBreak/>
              <w:t>EQUIPO INDIVIDUAL / ACCESORIOS:</w:t>
            </w:r>
          </w:p>
          <w:p w14:paraId="0C6C6A1C" w14:textId="77777777" w:rsidR="002F5FA6" w:rsidRPr="0091651A" w:rsidRDefault="002F5FA6" w:rsidP="002F5FA6">
            <w:pPr>
              <w:pStyle w:val="Prrafodelista"/>
              <w:numPr>
                <w:ilvl w:val="0"/>
                <w:numId w:val="83"/>
              </w:numPr>
              <w:tabs>
                <w:tab w:val="left" w:pos="284"/>
              </w:tabs>
              <w:spacing w:after="0" w:line="240" w:lineRule="auto"/>
              <w:ind w:left="709" w:right="-919" w:hanging="709"/>
              <w:jc w:val="both"/>
              <w:rPr>
                <w:rFonts w:ascii="Arial" w:hAnsi="Arial" w:cs="Arial"/>
                <w:bCs/>
                <w:szCs w:val="24"/>
              </w:rPr>
            </w:pPr>
            <w:r w:rsidRPr="0091651A">
              <w:rPr>
                <w:rFonts w:ascii="Arial" w:hAnsi="Arial" w:cs="Arial"/>
                <w:bCs/>
                <w:szCs w:val="24"/>
              </w:rPr>
              <w:t>Libreta de notas y lápiz.</w:t>
            </w:r>
          </w:p>
          <w:p w14:paraId="362F6194" w14:textId="77777777" w:rsidR="002F5FA6" w:rsidRPr="0091651A" w:rsidRDefault="002F5FA6" w:rsidP="002F5FA6">
            <w:pPr>
              <w:pStyle w:val="Prrafodelista"/>
              <w:numPr>
                <w:ilvl w:val="0"/>
                <w:numId w:val="83"/>
              </w:numPr>
              <w:tabs>
                <w:tab w:val="left" w:pos="284"/>
              </w:tabs>
              <w:spacing w:after="0" w:line="240" w:lineRule="auto"/>
              <w:ind w:left="709" w:right="-919" w:hanging="709"/>
              <w:jc w:val="both"/>
              <w:rPr>
                <w:rFonts w:ascii="Arial" w:hAnsi="Arial" w:cs="Arial"/>
                <w:bCs/>
                <w:szCs w:val="24"/>
              </w:rPr>
            </w:pPr>
            <w:r w:rsidRPr="0091651A">
              <w:rPr>
                <w:rFonts w:ascii="Arial" w:hAnsi="Arial" w:cs="Arial"/>
                <w:bCs/>
                <w:szCs w:val="24"/>
              </w:rPr>
              <w:t xml:space="preserve">Abrigo o Traje impermeable (Poncho) </w:t>
            </w:r>
          </w:p>
          <w:p w14:paraId="52BF4773" w14:textId="77777777" w:rsidR="002F5FA6" w:rsidRPr="0091651A" w:rsidRDefault="002F5FA6" w:rsidP="002F5FA6">
            <w:pPr>
              <w:pStyle w:val="Prrafodelista"/>
              <w:numPr>
                <w:ilvl w:val="0"/>
                <w:numId w:val="83"/>
              </w:numPr>
              <w:tabs>
                <w:tab w:val="left" w:pos="284"/>
              </w:tabs>
              <w:spacing w:after="0" w:line="240" w:lineRule="auto"/>
              <w:ind w:left="709" w:right="-919" w:hanging="709"/>
              <w:jc w:val="both"/>
              <w:rPr>
                <w:rFonts w:ascii="Arial" w:hAnsi="Arial" w:cs="Arial"/>
                <w:bCs/>
                <w:szCs w:val="24"/>
              </w:rPr>
            </w:pPr>
            <w:r w:rsidRPr="0091651A">
              <w:rPr>
                <w:rFonts w:ascii="Arial" w:hAnsi="Arial" w:cs="Arial"/>
                <w:bCs/>
                <w:szCs w:val="24"/>
              </w:rPr>
              <w:t>Carta o Mapas de la zona</w:t>
            </w:r>
          </w:p>
          <w:p w14:paraId="0F24FB12" w14:textId="77777777" w:rsidR="002F5FA6" w:rsidRDefault="002F5FA6" w:rsidP="002F5FA6">
            <w:pPr>
              <w:pStyle w:val="Prrafodelista"/>
              <w:numPr>
                <w:ilvl w:val="0"/>
                <w:numId w:val="83"/>
              </w:numPr>
              <w:tabs>
                <w:tab w:val="left" w:pos="284"/>
              </w:tabs>
              <w:spacing w:after="0" w:line="240" w:lineRule="auto"/>
              <w:ind w:left="709" w:right="-919" w:hanging="709"/>
              <w:jc w:val="both"/>
              <w:rPr>
                <w:rFonts w:ascii="Arial" w:hAnsi="Arial" w:cs="Arial"/>
                <w:bCs/>
                <w:szCs w:val="24"/>
              </w:rPr>
            </w:pPr>
            <w:r w:rsidRPr="0091651A">
              <w:rPr>
                <w:rFonts w:ascii="Arial" w:hAnsi="Arial" w:cs="Arial"/>
                <w:bCs/>
                <w:szCs w:val="24"/>
              </w:rPr>
              <w:t>Radio de comunicaciones.</w:t>
            </w:r>
          </w:p>
          <w:p w14:paraId="18C0916C" w14:textId="77777777" w:rsidR="002F5FA6" w:rsidRPr="006F2127" w:rsidRDefault="002F5FA6" w:rsidP="002F5FA6">
            <w:pPr>
              <w:pStyle w:val="Prrafodelista"/>
              <w:numPr>
                <w:ilvl w:val="0"/>
                <w:numId w:val="83"/>
              </w:numPr>
              <w:tabs>
                <w:tab w:val="left" w:pos="284"/>
              </w:tabs>
              <w:spacing w:after="0" w:line="240" w:lineRule="auto"/>
              <w:ind w:left="709" w:right="-919" w:hanging="709"/>
              <w:jc w:val="both"/>
              <w:rPr>
                <w:rFonts w:ascii="Arial" w:hAnsi="Arial" w:cs="Arial"/>
                <w:bCs/>
                <w:szCs w:val="24"/>
              </w:rPr>
            </w:pPr>
            <w:r w:rsidRPr="006F2127">
              <w:rPr>
                <w:rFonts w:ascii="Arial" w:hAnsi="Arial" w:cs="Arial"/>
                <w:bCs/>
              </w:rPr>
              <w:t>Fornitura</w:t>
            </w:r>
          </w:p>
          <w:p w14:paraId="2E979256" w14:textId="77777777" w:rsidR="002F5FA6" w:rsidRPr="006F2127" w:rsidRDefault="002F5FA6" w:rsidP="002F5FA6">
            <w:pPr>
              <w:pStyle w:val="Prrafodelista"/>
              <w:numPr>
                <w:ilvl w:val="0"/>
                <w:numId w:val="83"/>
              </w:numPr>
              <w:tabs>
                <w:tab w:val="left" w:pos="284"/>
              </w:tabs>
              <w:spacing w:after="0" w:line="240" w:lineRule="auto"/>
              <w:ind w:left="709" w:right="-919" w:hanging="709"/>
              <w:jc w:val="both"/>
              <w:rPr>
                <w:rFonts w:ascii="Arial" w:hAnsi="Arial" w:cs="Arial"/>
                <w:bCs/>
                <w:szCs w:val="24"/>
              </w:rPr>
            </w:pPr>
            <w:r w:rsidRPr="006F2127">
              <w:rPr>
                <w:rFonts w:ascii="Arial" w:hAnsi="Arial" w:cs="Arial"/>
                <w:bCs/>
              </w:rPr>
              <w:t xml:space="preserve">Porta cargadores. </w:t>
            </w:r>
          </w:p>
          <w:p w14:paraId="07D5A644" w14:textId="77777777" w:rsidR="002F5FA6" w:rsidRPr="00A8143E" w:rsidRDefault="002F5FA6" w:rsidP="002F5FA6">
            <w:pPr>
              <w:pStyle w:val="Prrafodelista"/>
              <w:numPr>
                <w:ilvl w:val="0"/>
                <w:numId w:val="83"/>
              </w:numPr>
              <w:tabs>
                <w:tab w:val="left" w:pos="284"/>
              </w:tabs>
              <w:spacing w:after="0" w:line="240" w:lineRule="auto"/>
              <w:ind w:left="709" w:right="-919" w:hanging="709"/>
              <w:jc w:val="both"/>
              <w:rPr>
                <w:rFonts w:ascii="Arial" w:hAnsi="Arial" w:cs="Arial"/>
                <w:bCs/>
                <w:szCs w:val="24"/>
              </w:rPr>
            </w:pPr>
            <w:r w:rsidRPr="006F2127">
              <w:rPr>
                <w:rFonts w:ascii="Arial" w:hAnsi="Arial" w:cs="Arial"/>
                <w:bCs/>
              </w:rPr>
              <w:t>Chaleco  anti balas</w:t>
            </w:r>
            <w:r>
              <w:rPr>
                <w:rFonts w:ascii="Arial" w:hAnsi="Arial" w:cs="Arial"/>
                <w:bCs/>
              </w:rPr>
              <w:t xml:space="preserve"> </w:t>
            </w:r>
          </w:p>
          <w:p w14:paraId="2A583AF2" w14:textId="77777777" w:rsidR="002F5FA6" w:rsidRPr="00A8143E" w:rsidRDefault="002F5FA6" w:rsidP="002F5FA6">
            <w:pPr>
              <w:pStyle w:val="Prrafodelista"/>
              <w:numPr>
                <w:ilvl w:val="0"/>
                <w:numId w:val="83"/>
              </w:numPr>
              <w:tabs>
                <w:tab w:val="left" w:pos="284"/>
              </w:tabs>
              <w:spacing w:after="0" w:line="240" w:lineRule="auto"/>
              <w:ind w:left="709" w:right="-919" w:hanging="709"/>
              <w:jc w:val="both"/>
              <w:rPr>
                <w:rFonts w:ascii="Arial" w:hAnsi="Arial" w:cs="Arial"/>
                <w:bCs/>
                <w:szCs w:val="24"/>
              </w:rPr>
            </w:pPr>
            <w:r w:rsidRPr="00A8143E">
              <w:rPr>
                <w:rFonts w:ascii="Arial" w:hAnsi="Arial" w:cs="Arial"/>
                <w:bCs/>
              </w:rPr>
              <w:t>Esposas</w:t>
            </w:r>
          </w:p>
          <w:p w14:paraId="15DA3141" w14:textId="77777777" w:rsidR="002F5FA6" w:rsidRPr="0091651A" w:rsidRDefault="002F5FA6" w:rsidP="002F5FA6">
            <w:pPr>
              <w:tabs>
                <w:tab w:val="left" w:pos="284"/>
              </w:tabs>
              <w:ind w:left="709" w:right="-426" w:hanging="709"/>
              <w:jc w:val="both"/>
              <w:rPr>
                <w:rFonts w:ascii="Arial" w:eastAsia="Calibri" w:hAnsi="Arial" w:cs="Arial"/>
                <w:b/>
                <w:bCs/>
                <w:sz w:val="22"/>
                <w:lang w:val="es-VE"/>
              </w:rPr>
            </w:pPr>
          </w:p>
          <w:p w14:paraId="6EA04E32" w14:textId="77777777" w:rsidR="002F5FA6" w:rsidRPr="0091651A" w:rsidRDefault="002F5FA6" w:rsidP="002F5FA6">
            <w:pPr>
              <w:tabs>
                <w:tab w:val="left" w:pos="284"/>
              </w:tabs>
              <w:ind w:left="709" w:right="-426" w:hanging="709"/>
              <w:jc w:val="both"/>
              <w:rPr>
                <w:rFonts w:ascii="Arial" w:eastAsia="Calibri" w:hAnsi="Arial" w:cs="Arial"/>
                <w:b/>
                <w:bCs/>
                <w:sz w:val="22"/>
                <w:lang w:val="es-VE"/>
              </w:rPr>
            </w:pPr>
            <w:r w:rsidRPr="0091651A">
              <w:rPr>
                <w:rFonts w:ascii="Arial" w:eastAsia="Calibri" w:hAnsi="Arial" w:cs="Arial"/>
                <w:b/>
                <w:bCs/>
                <w:sz w:val="22"/>
                <w:lang w:val="es-VE"/>
              </w:rPr>
              <w:t>EQUIPO DE SEGURIDAD:</w:t>
            </w:r>
          </w:p>
          <w:p w14:paraId="16E4CE3A" w14:textId="77777777" w:rsidR="002F5FA6" w:rsidRPr="0091651A" w:rsidRDefault="002F5FA6" w:rsidP="002F5FA6">
            <w:pPr>
              <w:pStyle w:val="Prrafodelista"/>
              <w:numPr>
                <w:ilvl w:val="0"/>
                <w:numId w:val="84"/>
              </w:numPr>
              <w:tabs>
                <w:tab w:val="left" w:pos="284"/>
              </w:tabs>
              <w:spacing w:after="0" w:line="240" w:lineRule="auto"/>
              <w:ind w:left="709" w:right="-919" w:hanging="709"/>
              <w:jc w:val="both"/>
              <w:rPr>
                <w:rFonts w:ascii="Arial" w:hAnsi="Arial" w:cs="Arial"/>
                <w:bCs/>
                <w:szCs w:val="24"/>
              </w:rPr>
            </w:pPr>
            <w:r w:rsidRPr="0091651A">
              <w:rPr>
                <w:rFonts w:ascii="Arial" w:hAnsi="Arial" w:cs="Arial"/>
                <w:bCs/>
                <w:szCs w:val="24"/>
              </w:rPr>
              <w:t xml:space="preserve">Chaleco iridiscente. </w:t>
            </w:r>
          </w:p>
          <w:p w14:paraId="62C83680" w14:textId="77777777" w:rsidR="002F5FA6" w:rsidRPr="0091651A" w:rsidRDefault="002F5FA6" w:rsidP="002F5FA6">
            <w:pPr>
              <w:pStyle w:val="Prrafodelista"/>
              <w:numPr>
                <w:ilvl w:val="0"/>
                <w:numId w:val="84"/>
              </w:numPr>
              <w:tabs>
                <w:tab w:val="left" w:pos="284"/>
              </w:tabs>
              <w:spacing w:after="0" w:line="240" w:lineRule="auto"/>
              <w:ind w:left="709" w:right="-919" w:hanging="709"/>
              <w:jc w:val="both"/>
              <w:rPr>
                <w:rFonts w:ascii="Arial" w:hAnsi="Arial" w:cs="Arial"/>
                <w:bCs/>
                <w:szCs w:val="24"/>
              </w:rPr>
            </w:pPr>
            <w:r w:rsidRPr="0091651A">
              <w:rPr>
                <w:rFonts w:ascii="Arial" w:hAnsi="Arial" w:cs="Arial"/>
                <w:bCs/>
                <w:szCs w:val="24"/>
              </w:rPr>
              <w:t>Linterna.</w:t>
            </w:r>
          </w:p>
          <w:p w14:paraId="35DFA584" w14:textId="77777777" w:rsidR="002F5FA6" w:rsidRPr="0091651A" w:rsidRDefault="002F5FA6" w:rsidP="002F5FA6">
            <w:pPr>
              <w:pStyle w:val="Prrafodelista"/>
              <w:numPr>
                <w:ilvl w:val="0"/>
                <w:numId w:val="84"/>
              </w:numPr>
              <w:tabs>
                <w:tab w:val="left" w:pos="284"/>
              </w:tabs>
              <w:spacing w:after="0" w:line="240" w:lineRule="auto"/>
              <w:ind w:left="709" w:right="-919" w:hanging="709"/>
              <w:jc w:val="both"/>
              <w:rPr>
                <w:rFonts w:ascii="Arial" w:hAnsi="Arial" w:cs="Arial"/>
                <w:bCs/>
                <w:szCs w:val="24"/>
              </w:rPr>
            </w:pPr>
            <w:r w:rsidRPr="0091651A">
              <w:rPr>
                <w:rFonts w:ascii="Arial" w:hAnsi="Arial" w:cs="Arial"/>
                <w:szCs w:val="24"/>
              </w:rPr>
              <w:t>Equipo de primeros auxilio</w:t>
            </w:r>
          </w:p>
          <w:p w14:paraId="5FDD8AB3" w14:textId="77777777" w:rsidR="002F5FA6" w:rsidRPr="0091651A" w:rsidRDefault="002F5FA6" w:rsidP="002F5FA6">
            <w:pPr>
              <w:tabs>
                <w:tab w:val="left" w:pos="284"/>
              </w:tabs>
              <w:ind w:left="709" w:right="-920" w:hanging="709"/>
              <w:jc w:val="both"/>
              <w:rPr>
                <w:rFonts w:ascii="Arial" w:hAnsi="Arial" w:cs="Arial"/>
                <w:sz w:val="22"/>
                <w:lang w:val="es-VE"/>
              </w:rPr>
            </w:pPr>
          </w:p>
          <w:p w14:paraId="511ED562" w14:textId="77777777" w:rsidR="002F5FA6" w:rsidRPr="0091651A" w:rsidRDefault="002F5FA6" w:rsidP="002F5FA6">
            <w:pPr>
              <w:tabs>
                <w:tab w:val="left" w:pos="284"/>
              </w:tabs>
              <w:ind w:left="709" w:right="-920" w:hanging="709"/>
              <w:jc w:val="both"/>
              <w:rPr>
                <w:rFonts w:ascii="Arial" w:hAnsi="Arial" w:cs="Arial"/>
                <w:b/>
                <w:sz w:val="22"/>
                <w:lang w:val="es-VE"/>
              </w:rPr>
            </w:pPr>
            <w:r w:rsidRPr="0091651A">
              <w:rPr>
                <w:rFonts w:ascii="Arial" w:hAnsi="Arial" w:cs="Arial"/>
                <w:b/>
                <w:sz w:val="22"/>
                <w:lang w:val="es-VE"/>
              </w:rPr>
              <w:t>VEHÍCULO DE TRANSPORTE DE PERSONAL:</w:t>
            </w:r>
          </w:p>
          <w:p w14:paraId="26ED0112" w14:textId="77777777" w:rsidR="002F5FA6" w:rsidRPr="0091651A" w:rsidRDefault="002F5FA6" w:rsidP="002F5FA6">
            <w:pPr>
              <w:pStyle w:val="Prrafodelista"/>
              <w:numPr>
                <w:ilvl w:val="0"/>
                <w:numId w:val="85"/>
              </w:numPr>
              <w:tabs>
                <w:tab w:val="left" w:pos="284"/>
              </w:tabs>
              <w:spacing w:after="0" w:line="240" w:lineRule="auto"/>
              <w:ind w:left="709" w:hanging="709"/>
              <w:jc w:val="both"/>
              <w:rPr>
                <w:rFonts w:ascii="Arial" w:hAnsi="Arial" w:cs="Arial"/>
                <w:szCs w:val="24"/>
              </w:rPr>
            </w:pPr>
            <w:r w:rsidRPr="0091651A">
              <w:rPr>
                <w:rFonts w:ascii="Arial" w:hAnsi="Arial" w:cs="Arial"/>
                <w:szCs w:val="24"/>
              </w:rPr>
              <w:t>Vehículo administrativo tipo rustico de doble Tracción.</w:t>
            </w:r>
          </w:p>
          <w:p w14:paraId="6D4EDBAA" w14:textId="77777777" w:rsidR="002F5FA6" w:rsidRPr="0091651A" w:rsidRDefault="002F5FA6" w:rsidP="002F5FA6">
            <w:pPr>
              <w:tabs>
                <w:tab w:val="left" w:pos="0"/>
              </w:tabs>
              <w:ind w:left="709" w:right="-920"/>
              <w:jc w:val="both"/>
              <w:rPr>
                <w:rFonts w:ascii="Arial" w:hAnsi="Arial" w:cs="Arial"/>
                <w:sz w:val="22"/>
                <w:lang w:val="es-VE"/>
              </w:rPr>
            </w:pPr>
          </w:p>
        </w:tc>
        <w:tc>
          <w:tcPr>
            <w:tcW w:w="5019" w:type="dxa"/>
            <w:shd w:val="clear" w:color="auto" w:fill="auto"/>
          </w:tcPr>
          <w:p w14:paraId="054DF795" w14:textId="77777777" w:rsidR="002F5FA6" w:rsidRPr="0091651A" w:rsidRDefault="002F5FA6" w:rsidP="002F5FA6">
            <w:pPr>
              <w:tabs>
                <w:tab w:val="left" w:pos="234"/>
              </w:tabs>
              <w:snapToGrid w:val="0"/>
              <w:ind w:left="234" w:right="-920" w:hanging="234"/>
              <w:jc w:val="both"/>
              <w:rPr>
                <w:rFonts w:ascii="Arial" w:eastAsia="Calibri" w:hAnsi="Arial" w:cs="Arial"/>
                <w:b/>
                <w:bCs/>
                <w:sz w:val="22"/>
                <w:lang w:val="es-VE"/>
              </w:rPr>
            </w:pPr>
            <w:r w:rsidRPr="0091651A">
              <w:rPr>
                <w:rFonts w:ascii="Arial" w:eastAsia="Calibri" w:hAnsi="Arial" w:cs="Arial"/>
                <w:b/>
                <w:bCs/>
                <w:sz w:val="22"/>
                <w:lang w:val="es-VE"/>
              </w:rPr>
              <w:t>ARMAMENTO:</w:t>
            </w:r>
          </w:p>
          <w:p w14:paraId="1B1FB51F" w14:textId="77777777" w:rsidR="002F5FA6" w:rsidRPr="0091651A" w:rsidRDefault="002F5FA6" w:rsidP="002F5FA6">
            <w:pPr>
              <w:pStyle w:val="Prrafodelista"/>
              <w:numPr>
                <w:ilvl w:val="0"/>
                <w:numId w:val="86"/>
              </w:numPr>
              <w:tabs>
                <w:tab w:val="left" w:pos="234"/>
              </w:tabs>
              <w:spacing w:after="0" w:line="240" w:lineRule="auto"/>
              <w:ind w:left="234" w:right="35" w:hanging="234"/>
              <w:jc w:val="both"/>
              <w:rPr>
                <w:rFonts w:ascii="Arial" w:hAnsi="Arial" w:cs="Arial"/>
                <w:szCs w:val="24"/>
              </w:rPr>
            </w:pPr>
            <w:r w:rsidRPr="0091651A">
              <w:rPr>
                <w:rFonts w:ascii="Arial" w:hAnsi="Arial" w:cs="Arial"/>
                <w:szCs w:val="24"/>
              </w:rPr>
              <w:t>El orgánico de la Unidad para Seguridad Ciudadana</w:t>
            </w:r>
          </w:p>
          <w:p w14:paraId="2A741D43" w14:textId="77777777" w:rsidR="002F5FA6" w:rsidRPr="0091651A" w:rsidRDefault="002F5FA6" w:rsidP="002F5FA6">
            <w:pPr>
              <w:tabs>
                <w:tab w:val="left" w:pos="234"/>
              </w:tabs>
              <w:ind w:left="234" w:right="-920" w:hanging="234"/>
              <w:jc w:val="both"/>
              <w:rPr>
                <w:rFonts w:ascii="Arial" w:hAnsi="Arial" w:cs="Arial"/>
                <w:bCs/>
                <w:sz w:val="22"/>
              </w:rPr>
            </w:pPr>
          </w:p>
          <w:p w14:paraId="43935341" w14:textId="77777777" w:rsidR="002F5FA6" w:rsidRPr="0091651A" w:rsidRDefault="002F5FA6" w:rsidP="002F5FA6">
            <w:pPr>
              <w:tabs>
                <w:tab w:val="left" w:pos="234"/>
              </w:tabs>
              <w:ind w:left="234" w:hanging="234"/>
              <w:rPr>
                <w:rFonts w:ascii="Arial" w:hAnsi="Arial" w:cs="Arial"/>
                <w:b/>
                <w:bCs/>
                <w:sz w:val="22"/>
                <w:lang w:val="es-VE"/>
              </w:rPr>
            </w:pPr>
            <w:r w:rsidRPr="0091651A">
              <w:rPr>
                <w:rFonts w:ascii="Arial" w:hAnsi="Arial" w:cs="Arial"/>
                <w:b/>
                <w:bCs/>
                <w:sz w:val="22"/>
                <w:lang w:val="es-VE"/>
              </w:rPr>
              <w:t>MATERIALES Y OTROS EQUIPOS:</w:t>
            </w:r>
          </w:p>
          <w:p w14:paraId="05EDBC22" w14:textId="77777777" w:rsidR="002F5FA6" w:rsidRPr="0091651A" w:rsidRDefault="002F5FA6" w:rsidP="002F5FA6">
            <w:pPr>
              <w:pStyle w:val="Prrafodelista"/>
              <w:numPr>
                <w:ilvl w:val="0"/>
                <w:numId w:val="87"/>
              </w:numPr>
              <w:tabs>
                <w:tab w:val="left" w:pos="234"/>
              </w:tabs>
              <w:spacing w:after="0" w:line="240" w:lineRule="auto"/>
              <w:ind w:left="234" w:right="-920" w:hanging="234"/>
              <w:jc w:val="both"/>
              <w:rPr>
                <w:rFonts w:ascii="Arial" w:hAnsi="Arial" w:cs="Arial"/>
                <w:bCs/>
                <w:szCs w:val="24"/>
              </w:rPr>
            </w:pPr>
            <w:r w:rsidRPr="0091651A">
              <w:rPr>
                <w:rFonts w:ascii="Arial" w:hAnsi="Arial" w:cs="Arial"/>
                <w:szCs w:val="24"/>
              </w:rPr>
              <w:t>Computadoras portátiles con impresoras.</w:t>
            </w:r>
            <w:r w:rsidRPr="0091651A">
              <w:rPr>
                <w:rFonts w:ascii="Arial" w:hAnsi="Arial" w:cs="Arial"/>
                <w:bCs/>
                <w:szCs w:val="24"/>
              </w:rPr>
              <w:t xml:space="preserve"> </w:t>
            </w:r>
          </w:p>
          <w:p w14:paraId="0C571DD3" w14:textId="77777777" w:rsidR="002F5FA6" w:rsidRPr="0091651A" w:rsidRDefault="002F5FA6" w:rsidP="002F5FA6">
            <w:pPr>
              <w:numPr>
                <w:ilvl w:val="0"/>
                <w:numId w:val="87"/>
              </w:numPr>
              <w:tabs>
                <w:tab w:val="left" w:pos="234"/>
              </w:tabs>
              <w:ind w:left="234" w:right="-920" w:hanging="234"/>
              <w:jc w:val="both"/>
              <w:rPr>
                <w:rFonts w:ascii="Arial" w:eastAsia="Calibri" w:hAnsi="Arial" w:cs="Arial"/>
                <w:bCs/>
                <w:sz w:val="22"/>
                <w:lang w:val="es-VE"/>
              </w:rPr>
            </w:pPr>
            <w:r w:rsidRPr="0091651A">
              <w:rPr>
                <w:rFonts w:ascii="Arial" w:eastAsia="Calibri" w:hAnsi="Arial" w:cs="Arial"/>
                <w:bCs/>
                <w:sz w:val="22"/>
                <w:lang w:val="es-VE"/>
              </w:rPr>
              <w:t>Amplificador de sonidos de (Megáfono)</w:t>
            </w:r>
          </w:p>
          <w:p w14:paraId="051FE758" w14:textId="77777777" w:rsidR="002F5FA6" w:rsidRPr="0091651A" w:rsidRDefault="002F5FA6" w:rsidP="002F5FA6">
            <w:pPr>
              <w:numPr>
                <w:ilvl w:val="0"/>
                <w:numId w:val="87"/>
              </w:numPr>
              <w:tabs>
                <w:tab w:val="left" w:pos="234"/>
              </w:tabs>
              <w:ind w:left="234" w:right="-920" w:hanging="234"/>
              <w:jc w:val="both"/>
              <w:rPr>
                <w:rFonts w:ascii="Arial" w:eastAsia="Calibri" w:hAnsi="Arial" w:cs="Arial"/>
                <w:bCs/>
                <w:sz w:val="22"/>
                <w:lang w:val="es-VE"/>
              </w:rPr>
            </w:pPr>
            <w:r w:rsidRPr="0091651A">
              <w:rPr>
                <w:rFonts w:ascii="Arial" w:eastAsia="Calibri" w:hAnsi="Arial" w:cs="Arial"/>
                <w:bCs/>
                <w:sz w:val="22"/>
                <w:lang w:val="es-VE"/>
              </w:rPr>
              <w:t xml:space="preserve">Cámara fotográfica y/o filmadora </w:t>
            </w:r>
          </w:p>
          <w:p w14:paraId="33FADD95" w14:textId="77777777" w:rsidR="002F5FA6" w:rsidRPr="0091651A" w:rsidRDefault="002F5FA6" w:rsidP="002F5FA6">
            <w:pPr>
              <w:numPr>
                <w:ilvl w:val="0"/>
                <w:numId w:val="87"/>
              </w:numPr>
              <w:tabs>
                <w:tab w:val="left" w:pos="234"/>
              </w:tabs>
              <w:ind w:left="234" w:right="-22" w:hanging="234"/>
              <w:jc w:val="both"/>
              <w:rPr>
                <w:rFonts w:ascii="Arial" w:eastAsia="Calibri" w:hAnsi="Arial" w:cs="Arial"/>
                <w:bCs/>
                <w:sz w:val="22"/>
                <w:lang w:val="es-VE"/>
              </w:rPr>
            </w:pPr>
            <w:r w:rsidRPr="0091651A">
              <w:rPr>
                <w:rFonts w:ascii="Arial" w:eastAsia="Calibri" w:hAnsi="Arial" w:cs="Arial"/>
                <w:bCs/>
                <w:sz w:val="22"/>
                <w:lang w:val="es-VE"/>
              </w:rPr>
              <w:t xml:space="preserve">Equipo o sistema de posicionamiento Global </w:t>
            </w:r>
          </w:p>
          <w:p w14:paraId="3A1362F6" w14:textId="77777777" w:rsidR="002F5FA6" w:rsidRPr="0091651A" w:rsidRDefault="002F5FA6" w:rsidP="002F5FA6">
            <w:pPr>
              <w:pStyle w:val="Prrafodelista"/>
              <w:tabs>
                <w:tab w:val="left" w:pos="234"/>
              </w:tabs>
              <w:spacing w:after="0" w:line="240" w:lineRule="auto"/>
              <w:ind w:left="234" w:right="-920"/>
              <w:jc w:val="both"/>
              <w:rPr>
                <w:rFonts w:ascii="Arial" w:hAnsi="Arial" w:cs="Arial"/>
                <w:bCs/>
                <w:szCs w:val="24"/>
              </w:rPr>
            </w:pPr>
            <w:r w:rsidRPr="0091651A">
              <w:rPr>
                <w:rFonts w:ascii="Arial" w:hAnsi="Arial" w:cs="Arial"/>
                <w:bCs/>
                <w:szCs w:val="24"/>
              </w:rPr>
              <w:t>(</w:t>
            </w:r>
            <w:r w:rsidRPr="0091651A">
              <w:rPr>
                <w:rFonts w:ascii="Arial" w:hAnsi="Arial" w:cs="Arial"/>
                <w:szCs w:val="24"/>
              </w:rPr>
              <w:t>GPS)</w:t>
            </w:r>
            <w:r w:rsidRPr="0091651A">
              <w:rPr>
                <w:rFonts w:ascii="Arial" w:hAnsi="Arial" w:cs="Arial"/>
                <w:bCs/>
                <w:szCs w:val="24"/>
              </w:rPr>
              <w:t xml:space="preserve"> </w:t>
            </w:r>
          </w:p>
          <w:p w14:paraId="14C85C4C" w14:textId="77777777" w:rsidR="002F5FA6" w:rsidRPr="0091651A" w:rsidRDefault="002F5FA6" w:rsidP="002F5FA6">
            <w:pPr>
              <w:numPr>
                <w:ilvl w:val="0"/>
                <w:numId w:val="87"/>
              </w:numPr>
              <w:tabs>
                <w:tab w:val="left" w:pos="234"/>
              </w:tabs>
              <w:ind w:left="234" w:right="-920" w:hanging="234"/>
              <w:jc w:val="both"/>
              <w:rPr>
                <w:rFonts w:ascii="Arial" w:eastAsia="Calibri" w:hAnsi="Arial" w:cs="Arial"/>
                <w:bCs/>
                <w:sz w:val="22"/>
                <w:lang w:val="es-VE"/>
              </w:rPr>
            </w:pPr>
            <w:r w:rsidRPr="0091651A">
              <w:rPr>
                <w:rFonts w:ascii="Arial" w:eastAsia="Calibri" w:hAnsi="Arial" w:cs="Arial"/>
                <w:bCs/>
                <w:sz w:val="22"/>
                <w:lang w:val="es-VE"/>
              </w:rPr>
              <w:t>Binoculares.</w:t>
            </w:r>
          </w:p>
          <w:p w14:paraId="65899CC9" w14:textId="77777777" w:rsidR="002F5FA6" w:rsidRPr="0091651A" w:rsidRDefault="002F5FA6" w:rsidP="002F5FA6">
            <w:pPr>
              <w:numPr>
                <w:ilvl w:val="0"/>
                <w:numId w:val="87"/>
              </w:numPr>
              <w:tabs>
                <w:tab w:val="left" w:pos="234"/>
              </w:tabs>
              <w:ind w:left="234" w:right="-920" w:hanging="234"/>
              <w:jc w:val="both"/>
              <w:rPr>
                <w:rFonts w:ascii="Arial" w:eastAsia="Calibri" w:hAnsi="Arial" w:cs="Arial"/>
                <w:bCs/>
                <w:sz w:val="22"/>
                <w:lang w:val="es-VE"/>
              </w:rPr>
            </w:pPr>
            <w:r w:rsidRPr="0091651A">
              <w:rPr>
                <w:rFonts w:ascii="Arial" w:hAnsi="Arial" w:cs="Arial"/>
                <w:sz w:val="22"/>
                <w:lang w:val="es-VE"/>
              </w:rPr>
              <w:t>Termos para agua.</w:t>
            </w:r>
            <w:r w:rsidRPr="0091651A">
              <w:rPr>
                <w:rFonts w:ascii="Arial" w:eastAsia="Calibri" w:hAnsi="Arial" w:cs="Arial"/>
                <w:bCs/>
                <w:sz w:val="22"/>
                <w:lang w:val="es-VE"/>
              </w:rPr>
              <w:t xml:space="preserve"> </w:t>
            </w:r>
          </w:p>
          <w:p w14:paraId="6B50A84E" w14:textId="77777777" w:rsidR="002F5FA6" w:rsidRPr="0091651A" w:rsidRDefault="002F5FA6" w:rsidP="002F5FA6">
            <w:pPr>
              <w:numPr>
                <w:ilvl w:val="0"/>
                <w:numId w:val="87"/>
              </w:numPr>
              <w:tabs>
                <w:tab w:val="left" w:pos="234"/>
              </w:tabs>
              <w:ind w:left="234" w:right="-920" w:hanging="234"/>
              <w:jc w:val="both"/>
              <w:rPr>
                <w:rFonts w:ascii="Arial" w:eastAsia="Calibri" w:hAnsi="Arial" w:cs="Arial"/>
                <w:bCs/>
                <w:sz w:val="22"/>
                <w:lang w:val="es-VE"/>
              </w:rPr>
            </w:pPr>
            <w:r w:rsidRPr="0091651A">
              <w:rPr>
                <w:rFonts w:ascii="Arial" w:eastAsia="Calibri" w:hAnsi="Arial" w:cs="Arial"/>
                <w:bCs/>
                <w:sz w:val="22"/>
                <w:lang w:val="es-VE"/>
              </w:rPr>
              <w:t>Detector de metales</w:t>
            </w:r>
          </w:p>
          <w:p w14:paraId="105597A6" w14:textId="77777777" w:rsidR="002F5FA6" w:rsidRPr="0091651A" w:rsidRDefault="002F5FA6" w:rsidP="002F5FA6">
            <w:pPr>
              <w:numPr>
                <w:ilvl w:val="0"/>
                <w:numId w:val="87"/>
              </w:numPr>
              <w:tabs>
                <w:tab w:val="left" w:pos="234"/>
              </w:tabs>
              <w:ind w:left="234" w:right="-920" w:hanging="234"/>
              <w:jc w:val="both"/>
              <w:rPr>
                <w:rFonts w:ascii="Arial" w:hAnsi="Arial" w:cs="Arial"/>
                <w:sz w:val="22"/>
                <w:lang w:val="es-VE"/>
              </w:rPr>
            </w:pPr>
            <w:r w:rsidRPr="0091651A">
              <w:rPr>
                <w:rFonts w:ascii="Arial" w:hAnsi="Arial" w:cs="Arial"/>
                <w:sz w:val="22"/>
                <w:lang w:val="es-VE"/>
              </w:rPr>
              <w:t>Equipo para la toma de muestra.</w:t>
            </w:r>
          </w:p>
        </w:tc>
      </w:tr>
    </w:tbl>
    <w:p w14:paraId="15DC780A" w14:textId="77777777" w:rsidR="00547B8D" w:rsidRDefault="00547B8D" w:rsidP="000C3F46">
      <w:pPr>
        <w:jc w:val="center"/>
        <w:rPr>
          <w:rFonts w:ascii="Arial" w:hAnsi="Arial" w:cs="Arial"/>
          <w:b/>
          <w:color w:val="000000"/>
          <w:lang w:val="es-VE"/>
        </w:rPr>
      </w:pPr>
    </w:p>
    <w:p w14:paraId="4ECA44F7" w14:textId="77777777" w:rsidR="00547B8D" w:rsidRDefault="00547B8D" w:rsidP="000C3F46">
      <w:pPr>
        <w:jc w:val="center"/>
        <w:rPr>
          <w:rFonts w:ascii="Arial" w:hAnsi="Arial" w:cs="Arial"/>
          <w:b/>
          <w:color w:val="000000"/>
          <w:lang w:val="es-VE"/>
        </w:rPr>
      </w:pPr>
    </w:p>
    <w:p w14:paraId="26A6E696" w14:textId="77777777" w:rsidR="006F2127" w:rsidRDefault="001C69B7" w:rsidP="000C3F46">
      <w:pPr>
        <w:jc w:val="center"/>
        <w:rPr>
          <w:rFonts w:ascii="Arial" w:hAnsi="Arial" w:cs="Arial"/>
          <w:b/>
        </w:rPr>
      </w:pPr>
      <w:r w:rsidRPr="001C69B7">
        <w:rPr>
          <w:rFonts w:ascii="Arial" w:hAnsi="Arial" w:cs="Arial"/>
          <w:b/>
          <w:color w:val="000000"/>
          <w:lang w:val="es-VE"/>
        </w:rPr>
        <w:t xml:space="preserve">NORMAS Y PROCEDIMIENTOS DEL SERVICIO DE POLICIA ADMINISTRATIVA ESPECIAL </w:t>
      </w:r>
      <w:r w:rsidR="001C3632">
        <w:rPr>
          <w:rFonts w:ascii="Arial" w:hAnsi="Arial" w:cs="Arial"/>
          <w:b/>
          <w:color w:val="000000"/>
          <w:lang w:val="es-VE"/>
        </w:rPr>
        <w:t xml:space="preserve">Y DE INVESTIGACIÓN PENAL </w:t>
      </w:r>
      <w:r w:rsidR="00A8143E">
        <w:rPr>
          <w:rFonts w:ascii="Arial" w:hAnsi="Arial" w:cs="Arial"/>
          <w:b/>
        </w:rPr>
        <w:t xml:space="preserve">EN MATERIA DE RESGUARDO NACIONAL </w:t>
      </w:r>
      <w:r w:rsidR="00F532DA">
        <w:rPr>
          <w:rFonts w:ascii="Arial" w:hAnsi="Arial" w:cs="Arial"/>
          <w:b/>
        </w:rPr>
        <w:t>MINERO</w:t>
      </w:r>
      <w:r w:rsidR="00475624">
        <w:rPr>
          <w:rFonts w:ascii="Arial" w:hAnsi="Arial" w:cs="Arial"/>
          <w:b/>
        </w:rPr>
        <w:t>.</w:t>
      </w:r>
    </w:p>
    <w:tbl>
      <w:tblPr>
        <w:tblW w:w="110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137"/>
        <w:gridCol w:w="2349"/>
        <w:gridCol w:w="3358"/>
        <w:gridCol w:w="3165"/>
      </w:tblGrid>
      <w:tr w:rsidR="00B0329E" w:rsidRPr="00DF3AF4" w14:paraId="1B0C1BFB" w14:textId="77777777" w:rsidTr="001C69B7">
        <w:trPr>
          <w:trHeight w:val="288"/>
          <w:tblHeader/>
          <w:jc w:val="center"/>
        </w:trPr>
        <w:tc>
          <w:tcPr>
            <w:tcW w:w="2137" w:type="dxa"/>
            <w:shd w:val="clear" w:color="auto" w:fill="C00000"/>
            <w:vAlign w:val="center"/>
          </w:tcPr>
          <w:p w14:paraId="6BE8DA63" w14:textId="174B8A9A" w:rsidR="00B0329E" w:rsidRPr="0081066A" w:rsidRDefault="001C3632" w:rsidP="00B0329E">
            <w:pPr>
              <w:widowControl w:val="0"/>
              <w:autoSpaceDE w:val="0"/>
              <w:autoSpaceDN w:val="0"/>
              <w:adjustRightInd w:val="0"/>
              <w:jc w:val="center"/>
              <w:rPr>
                <w:rFonts w:ascii="Arial" w:hAnsi="Arial" w:cs="Arial"/>
                <w:b/>
                <w:spacing w:val="2"/>
                <w:w w:val="102"/>
                <w:sz w:val="18"/>
                <w:szCs w:val="20"/>
              </w:rPr>
            </w:pPr>
            <w:r>
              <w:rPr>
                <w:rFonts w:ascii="Arial" w:hAnsi="Arial" w:cs="Arial"/>
                <w:b/>
                <w:w w:val="102"/>
                <w:sz w:val="18"/>
                <w:szCs w:val="20"/>
              </w:rPr>
              <w:lastRenderedPageBreak/>
              <w:t>OPERACIÓN</w:t>
            </w:r>
          </w:p>
        </w:tc>
        <w:tc>
          <w:tcPr>
            <w:tcW w:w="2349" w:type="dxa"/>
            <w:shd w:val="clear" w:color="auto" w:fill="C00000"/>
            <w:vAlign w:val="center"/>
          </w:tcPr>
          <w:p w14:paraId="5F0EF642" w14:textId="727D7F05" w:rsidR="00B0329E" w:rsidRPr="0081066A" w:rsidRDefault="001C3632" w:rsidP="00B0329E">
            <w:pPr>
              <w:widowControl w:val="0"/>
              <w:autoSpaceDE w:val="0"/>
              <w:autoSpaceDN w:val="0"/>
              <w:adjustRightInd w:val="0"/>
              <w:jc w:val="center"/>
              <w:rPr>
                <w:rFonts w:ascii="Arial" w:hAnsi="Arial" w:cs="Arial"/>
                <w:b/>
                <w:w w:val="102"/>
                <w:sz w:val="18"/>
                <w:szCs w:val="20"/>
              </w:rPr>
            </w:pPr>
            <w:r>
              <w:rPr>
                <w:rFonts w:ascii="Arial" w:hAnsi="Arial" w:cs="Arial"/>
                <w:b/>
                <w:spacing w:val="2"/>
                <w:w w:val="102"/>
                <w:sz w:val="18"/>
                <w:szCs w:val="20"/>
              </w:rPr>
              <w:t>HECHO ILICITO</w:t>
            </w:r>
            <w:r w:rsidR="00B0329E" w:rsidRPr="0081066A">
              <w:rPr>
                <w:rFonts w:ascii="Arial" w:hAnsi="Arial" w:cs="Arial"/>
                <w:b/>
                <w:w w:val="102"/>
                <w:sz w:val="18"/>
                <w:szCs w:val="20"/>
              </w:rPr>
              <w:t xml:space="preserve"> </w:t>
            </w:r>
          </w:p>
        </w:tc>
        <w:tc>
          <w:tcPr>
            <w:tcW w:w="3358" w:type="dxa"/>
            <w:shd w:val="clear" w:color="auto" w:fill="C00000"/>
            <w:vAlign w:val="center"/>
          </w:tcPr>
          <w:p w14:paraId="5C0A2A33" w14:textId="77777777" w:rsidR="00B0329E" w:rsidRPr="0081066A" w:rsidRDefault="00B0329E" w:rsidP="00B0329E">
            <w:pPr>
              <w:jc w:val="center"/>
              <w:rPr>
                <w:rFonts w:ascii="Arial" w:hAnsi="Arial" w:cs="Arial"/>
                <w:b/>
                <w:spacing w:val="-1"/>
                <w:w w:val="102"/>
                <w:sz w:val="18"/>
                <w:szCs w:val="20"/>
              </w:rPr>
            </w:pPr>
            <w:r w:rsidRPr="0081066A">
              <w:rPr>
                <w:rFonts w:ascii="Arial" w:hAnsi="Arial" w:cs="Arial"/>
                <w:b/>
                <w:spacing w:val="-1"/>
                <w:w w:val="102"/>
                <w:sz w:val="18"/>
                <w:szCs w:val="20"/>
              </w:rPr>
              <w:t>PROCEDIMIENTO</w:t>
            </w:r>
          </w:p>
        </w:tc>
        <w:tc>
          <w:tcPr>
            <w:tcW w:w="3165" w:type="dxa"/>
            <w:shd w:val="clear" w:color="auto" w:fill="C00000"/>
            <w:vAlign w:val="center"/>
          </w:tcPr>
          <w:p w14:paraId="0D01D9C5" w14:textId="04E6AF36" w:rsidR="00B0329E" w:rsidRPr="0081066A" w:rsidRDefault="001C3632" w:rsidP="00A70316">
            <w:pPr>
              <w:tabs>
                <w:tab w:val="left" w:pos="365"/>
              </w:tabs>
              <w:ind w:left="317" w:hanging="283"/>
              <w:jc w:val="center"/>
              <w:rPr>
                <w:rFonts w:ascii="Arial" w:hAnsi="Arial" w:cs="Arial"/>
                <w:b/>
                <w:sz w:val="18"/>
                <w:szCs w:val="20"/>
              </w:rPr>
            </w:pPr>
            <w:r>
              <w:rPr>
                <w:rFonts w:ascii="Arial" w:hAnsi="Arial" w:cs="Arial"/>
                <w:b/>
                <w:sz w:val="18"/>
                <w:szCs w:val="20"/>
              </w:rPr>
              <w:t>BASE</w:t>
            </w:r>
            <w:r w:rsidR="00B0329E" w:rsidRPr="0081066A">
              <w:rPr>
                <w:rFonts w:ascii="Arial" w:hAnsi="Arial" w:cs="Arial"/>
                <w:b/>
                <w:sz w:val="18"/>
                <w:szCs w:val="20"/>
              </w:rPr>
              <w:t xml:space="preserve"> LEGAL</w:t>
            </w:r>
          </w:p>
        </w:tc>
      </w:tr>
      <w:tr w:rsidR="00B0329E" w:rsidRPr="00DF3AF4" w14:paraId="06B9FD27" w14:textId="77777777" w:rsidTr="007456E3">
        <w:trPr>
          <w:trHeight w:val="65"/>
          <w:jc w:val="center"/>
        </w:trPr>
        <w:tc>
          <w:tcPr>
            <w:tcW w:w="2137" w:type="dxa"/>
          </w:tcPr>
          <w:p w14:paraId="3A9A359D" w14:textId="1142F334" w:rsidR="00B0329E" w:rsidRPr="004514AE" w:rsidRDefault="00B0329E" w:rsidP="001C3632">
            <w:pPr>
              <w:snapToGrid w:val="0"/>
              <w:jc w:val="both"/>
              <w:rPr>
                <w:rFonts w:ascii="Arial" w:hAnsi="Arial" w:cs="Arial"/>
                <w:sz w:val="20"/>
                <w:szCs w:val="20"/>
              </w:rPr>
            </w:pPr>
            <w:r w:rsidRPr="004514AE">
              <w:rPr>
                <w:rFonts w:ascii="Arial" w:hAnsi="Arial" w:cs="Arial"/>
                <w:sz w:val="20"/>
                <w:szCs w:val="20"/>
              </w:rPr>
              <w:t>A.</w:t>
            </w:r>
            <w:r w:rsidR="001C3632">
              <w:rPr>
                <w:rFonts w:ascii="Arial" w:hAnsi="Arial" w:cs="Arial"/>
                <w:sz w:val="20"/>
                <w:szCs w:val="20"/>
              </w:rPr>
              <w:t xml:space="preserve"> Inspección y </w:t>
            </w:r>
            <w:r w:rsidR="000A31A8">
              <w:rPr>
                <w:rFonts w:ascii="Arial" w:hAnsi="Arial" w:cs="Arial"/>
                <w:color w:val="00B050"/>
                <w:sz w:val="20"/>
                <w:szCs w:val="20"/>
              </w:rPr>
              <w:t>control</w:t>
            </w:r>
            <w:r w:rsidR="001C3632">
              <w:rPr>
                <w:rFonts w:ascii="Arial" w:hAnsi="Arial" w:cs="Arial"/>
                <w:sz w:val="20"/>
                <w:szCs w:val="20"/>
              </w:rPr>
              <w:t xml:space="preserve"> a </w:t>
            </w:r>
            <w:r w:rsidRPr="004514AE">
              <w:rPr>
                <w:rFonts w:ascii="Arial" w:hAnsi="Arial" w:cs="Arial"/>
                <w:sz w:val="20"/>
                <w:szCs w:val="20"/>
              </w:rPr>
              <w:t xml:space="preserve">Empresas dedicadas a actividades de exploración, explotación </w:t>
            </w:r>
            <w:r w:rsidR="00BC59B7" w:rsidRPr="004514AE">
              <w:rPr>
                <w:rFonts w:ascii="Arial" w:hAnsi="Arial" w:cs="Arial"/>
                <w:sz w:val="20"/>
                <w:szCs w:val="20"/>
              </w:rPr>
              <w:t>y procesamiento</w:t>
            </w:r>
            <w:r w:rsidRPr="004514AE">
              <w:rPr>
                <w:rFonts w:ascii="Arial" w:hAnsi="Arial" w:cs="Arial"/>
                <w:sz w:val="20"/>
                <w:szCs w:val="20"/>
              </w:rPr>
              <w:t xml:space="preserve"> de materiales metálicos y </w:t>
            </w:r>
            <w:r w:rsidR="00BC59B7" w:rsidRPr="004514AE">
              <w:rPr>
                <w:rFonts w:ascii="Arial" w:hAnsi="Arial" w:cs="Arial"/>
                <w:sz w:val="20"/>
                <w:szCs w:val="20"/>
              </w:rPr>
              <w:t>de piedras</w:t>
            </w:r>
            <w:r w:rsidRPr="004514AE">
              <w:rPr>
                <w:rFonts w:ascii="Arial" w:hAnsi="Arial" w:cs="Arial"/>
                <w:sz w:val="20"/>
                <w:szCs w:val="20"/>
              </w:rPr>
              <w:t xml:space="preserve"> preciosas.</w:t>
            </w:r>
          </w:p>
          <w:p w14:paraId="4907A22C" w14:textId="77777777" w:rsidR="00B0329E" w:rsidRPr="004514AE" w:rsidRDefault="00B0329E" w:rsidP="001C3632">
            <w:pPr>
              <w:widowControl w:val="0"/>
              <w:autoSpaceDE w:val="0"/>
              <w:autoSpaceDN w:val="0"/>
              <w:adjustRightInd w:val="0"/>
              <w:ind w:right="-90"/>
              <w:jc w:val="both"/>
              <w:rPr>
                <w:rFonts w:ascii="Arial" w:hAnsi="Arial" w:cs="Arial"/>
                <w:sz w:val="20"/>
                <w:szCs w:val="20"/>
              </w:rPr>
            </w:pPr>
          </w:p>
          <w:p w14:paraId="44E55F88" w14:textId="77777777" w:rsidR="00B0329E" w:rsidRPr="004514AE" w:rsidRDefault="00B0329E" w:rsidP="007B2676">
            <w:pPr>
              <w:widowControl w:val="0"/>
              <w:autoSpaceDE w:val="0"/>
              <w:autoSpaceDN w:val="0"/>
              <w:adjustRightInd w:val="0"/>
              <w:ind w:right="-90"/>
              <w:jc w:val="both"/>
              <w:rPr>
                <w:rFonts w:ascii="Arial" w:hAnsi="Arial" w:cs="Arial"/>
                <w:sz w:val="20"/>
                <w:szCs w:val="20"/>
              </w:rPr>
            </w:pPr>
          </w:p>
          <w:p w14:paraId="2E8EAD50" w14:textId="77777777" w:rsidR="00B0329E" w:rsidRPr="004514AE" w:rsidRDefault="00B0329E" w:rsidP="007B2676">
            <w:pPr>
              <w:widowControl w:val="0"/>
              <w:autoSpaceDE w:val="0"/>
              <w:autoSpaceDN w:val="0"/>
              <w:adjustRightInd w:val="0"/>
              <w:ind w:right="-90"/>
              <w:jc w:val="both"/>
              <w:rPr>
                <w:rFonts w:ascii="Arial" w:hAnsi="Arial" w:cs="Arial"/>
                <w:sz w:val="20"/>
                <w:szCs w:val="20"/>
              </w:rPr>
            </w:pPr>
          </w:p>
          <w:p w14:paraId="329BA5CA" w14:textId="77777777" w:rsidR="00B0329E" w:rsidRPr="004514AE" w:rsidRDefault="00B0329E" w:rsidP="007B2676">
            <w:pPr>
              <w:widowControl w:val="0"/>
              <w:autoSpaceDE w:val="0"/>
              <w:autoSpaceDN w:val="0"/>
              <w:adjustRightInd w:val="0"/>
              <w:ind w:right="-90"/>
              <w:jc w:val="both"/>
              <w:rPr>
                <w:rFonts w:ascii="Arial" w:hAnsi="Arial" w:cs="Arial"/>
                <w:sz w:val="20"/>
                <w:szCs w:val="20"/>
              </w:rPr>
            </w:pPr>
          </w:p>
          <w:p w14:paraId="1833F40D" w14:textId="77777777" w:rsidR="00B0329E" w:rsidRPr="004514AE" w:rsidRDefault="00B0329E" w:rsidP="007B2676">
            <w:pPr>
              <w:widowControl w:val="0"/>
              <w:autoSpaceDE w:val="0"/>
              <w:autoSpaceDN w:val="0"/>
              <w:adjustRightInd w:val="0"/>
              <w:ind w:right="-90"/>
              <w:jc w:val="both"/>
              <w:rPr>
                <w:rFonts w:ascii="Arial" w:hAnsi="Arial" w:cs="Arial"/>
                <w:sz w:val="20"/>
                <w:szCs w:val="20"/>
              </w:rPr>
            </w:pPr>
          </w:p>
          <w:p w14:paraId="1C265D02" w14:textId="77777777" w:rsidR="00B0329E" w:rsidRPr="004514AE" w:rsidRDefault="00B0329E" w:rsidP="007B2676">
            <w:pPr>
              <w:widowControl w:val="0"/>
              <w:autoSpaceDE w:val="0"/>
              <w:autoSpaceDN w:val="0"/>
              <w:adjustRightInd w:val="0"/>
              <w:ind w:right="-90"/>
              <w:jc w:val="both"/>
              <w:rPr>
                <w:rFonts w:ascii="Arial" w:hAnsi="Arial" w:cs="Arial"/>
                <w:sz w:val="20"/>
                <w:szCs w:val="20"/>
              </w:rPr>
            </w:pPr>
          </w:p>
          <w:p w14:paraId="06CAD7BE" w14:textId="77777777" w:rsidR="00B0329E" w:rsidRPr="004514AE" w:rsidRDefault="00B0329E" w:rsidP="007B2676">
            <w:pPr>
              <w:widowControl w:val="0"/>
              <w:autoSpaceDE w:val="0"/>
              <w:autoSpaceDN w:val="0"/>
              <w:adjustRightInd w:val="0"/>
              <w:ind w:right="-90"/>
              <w:jc w:val="both"/>
              <w:rPr>
                <w:rFonts w:ascii="Arial" w:hAnsi="Arial" w:cs="Arial"/>
                <w:sz w:val="20"/>
                <w:szCs w:val="20"/>
              </w:rPr>
            </w:pPr>
          </w:p>
          <w:p w14:paraId="2EC3487A" w14:textId="77777777" w:rsidR="00B0329E" w:rsidRPr="004514AE" w:rsidRDefault="00B0329E" w:rsidP="007B2676">
            <w:pPr>
              <w:widowControl w:val="0"/>
              <w:autoSpaceDE w:val="0"/>
              <w:autoSpaceDN w:val="0"/>
              <w:adjustRightInd w:val="0"/>
              <w:ind w:right="-90"/>
              <w:jc w:val="both"/>
              <w:rPr>
                <w:rFonts w:ascii="Arial" w:hAnsi="Arial" w:cs="Arial"/>
                <w:sz w:val="20"/>
                <w:szCs w:val="20"/>
              </w:rPr>
            </w:pPr>
          </w:p>
          <w:p w14:paraId="14C0297E" w14:textId="77777777" w:rsidR="00B0329E" w:rsidRPr="004514AE" w:rsidRDefault="00B0329E" w:rsidP="007B2676">
            <w:pPr>
              <w:widowControl w:val="0"/>
              <w:autoSpaceDE w:val="0"/>
              <w:autoSpaceDN w:val="0"/>
              <w:adjustRightInd w:val="0"/>
              <w:ind w:right="-90"/>
              <w:jc w:val="both"/>
              <w:rPr>
                <w:rFonts w:ascii="Arial" w:hAnsi="Arial" w:cs="Arial"/>
                <w:sz w:val="20"/>
                <w:szCs w:val="20"/>
              </w:rPr>
            </w:pPr>
          </w:p>
          <w:p w14:paraId="2B0490F4" w14:textId="77777777" w:rsidR="00B0329E" w:rsidRPr="004514AE" w:rsidRDefault="00B0329E" w:rsidP="007B2676">
            <w:pPr>
              <w:widowControl w:val="0"/>
              <w:autoSpaceDE w:val="0"/>
              <w:autoSpaceDN w:val="0"/>
              <w:adjustRightInd w:val="0"/>
              <w:ind w:right="-90"/>
              <w:jc w:val="both"/>
              <w:rPr>
                <w:rFonts w:ascii="Arial" w:hAnsi="Arial" w:cs="Arial"/>
                <w:b/>
                <w:sz w:val="20"/>
                <w:szCs w:val="20"/>
              </w:rPr>
            </w:pPr>
          </w:p>
        </w:tc>
        <w:tc>
          <w:tcPr>
            <w:tcW w:w="2349" w:type="dxa"/>
          </w:tcPr>
          <w:p w14:paraId="6939B3BC" w14:textId="29040B68" w:rsidR="00B0329E" w:rsidRPr="004514AE" w:rsidRDefault="00B0329E" w:rsidP="005905C0">
            <w:pPr>
              <w:pStyle w:val="Prrafodelista"/>
              <w:numPr>
                <w:ilvl w:val="0"/>
                <w:numId w:val="97"/>
              </w:numPr>
              <w:tabs>
                <w:tab w:val="clear" w:pos="720"/>
                <w:tab w:val="num" w:pos="354"/>
              </w:tabs>
              <w:spacing w:after="120"/>
              <w:ind w:left="354" w:hanging="354"/>
              <w:jc w:val="both"/>
              <w:rPr>
                <w:rFonts w:ascii="Arial" w:hAnsi="Arial" w:cs="Arial"/>
                <w:sz w:val="20"/>
                <w:szCs w:val="20"/>
              </w:rPr>
            </w:pPr>
            <w:r w:rsidRPr="004514AE">
              <w:rPr>
                <w:rFonts w:ascii="Arial" w:hAnsi="Arial" w:cs="Arial"/>
                <w:sz w:val="20"/>
                <w:szCs w:val="20"/>
              </w:rPr>
              <w:t xml:space="preserve">No presentar </w:t>
            </w:r>
            <w:r w:rsidR="000A31A8">
              <w:rPr>
                <w:rFonts w:ascii="Arial" w:hAnsi="Arial" w:cs="Arial"/>
                <w:sz w:val="20"/>
                <w:szCs w:val="20"/>
              </w:rPr>
              <w:t xml:space="preserve">la empresa la fianza ambiental </w:t>
            </w:r>
            <w:r w:rsidRPr="004514AE">
              <w:rPr>
                <w:rFonts w:ascii="Arial" w:hAnsi="Arial" w:cs="Arial"/>
                <w:sz w:val="20"/>
                <w:szCs w:val="20"/>
              </w:rPr>
              <w:t>para la explotación.</w:t>
            </w:r>
          </w:p>
          <w:p w14:paraId="65B11DFE" w14:textId="77777777" w:rsidR="00B0329E" w:rsidRPr="004514AE" w:rsidRDefault="00B0329E" w:rsidP="007B2676">
            <w:pPr>
              <w:spacing w:after="120"/>
              <w:jc w:val="both"/>
              <w:rPr>
                <w:rFonts w:ascii="Arial" w:hAnsi="Arial" w:cs="Arial"/>
                <w:sz w:val="20"/>
                <w:szCs w:val="20"/>
              </w:rPr>
            </w:pPr>
          </w:p>
          <w:p w14:paraId="56D88C4A" w14:textId="77777777" w:rsidR="00B0329E" w:rsidRPr="004514AE" w:rsidRDefault="00B0329E" w:rsidP="007B2676">
            <w:pPr>
              <w:spacing w:after="120"/>
              <w:jc w:val="both"/>
              <w:rPr>
                <w:rFonts w:ascii="Arial" w:hAnsi="Arial" w:cs="Arial"/>
                <w:sz w:val="20"/>
                <w:szCs w:val="20"/>
              </w:rPr>
            </w:pPr>
          </w:p>
          <w:p w14:paraId="4C8AC5C1" w14:textId="77777777" w:rsidR="00B0329E" w:rsidRPr="004514AE" w:rsidRDefault="00B0329E" w:rsidP="007B2676">
            <w:pPr>
              <w:spacing w:after="120"/>
              <w:jc w:val="both"/>
              <w:rPr>
                <w:rFonts w:ascii="Arial" w:hAnsi="Arial" w:cs="Arial"/>
                <w:sz w:val="20"/>
                <w:szCs w:val="20"/>
              </w:rPr>
            </w:pPr>
          </w:p>
          <w:p w14:paraId="02D152E9" w14:textId="77777777" w:rsidR="00B0329E" w:rsidRPr="004514AE" w:rsidRDefault="00B0329E" w:rsidP="007B2676">
            <w:pPr>
              <w:spacing w:after="120"/>
              <w:jc w:val="both"/>
              <w:rPr>
                <w:rFonts w:ascii="Arial" w:hAnsi="Arial" w:cs="Arial"/>
                <w:sz w:val="20"/>
                <w:szCs w:val="20"/>
              </w:rPr>
            </w:pPr>
          </w:p>
          <w:p w14:paraId="3366674C" w14:textId="77777777" w:rsidR="00B0329E" w:rsidRPr="004514AE" w:rsidRDefault="00B0329E" w:rsidP="007B2676">
            <w:pPr>
              <w:spacing w:after="120"/>
              <w:jc w:val="both"/>
              <w:rPr>
                <w:rFonts w:ascii="Arial" w:hAnsi="Arial" w:cs="Arial"/>
                <w:sz w:val="20"/>
                <w:szCs w:val="20"/>
              </w:rPr>
            </w:pPr>
          </w:p>
          <w:p w14:paraId="7A95A05B" w14:textId="77777777" w:rsidR="00B0329E" w:rsidRPr="004514AE" w:rsidRDefault="00B0329E" w:rsidP="007B2676">
            <w:pPr>
              <w:spacing w:after="120"/>
              <w:jc w:val="both"/>
              <w:rPr>
                <w:rFonts w:ascii="Arial" w:hAnsi="Arial" w:cs="Arial"/>
                <w:sz w:val="20"/>
                <w:szCs w:val="20"/>
              </w:rPr>
            </w:pPr>
          </w:p>
          <w:p w14:paraId="5935BA6B" w14:textId="77777777" w:rsidR="00B0329E" w:rsidRPr="004514AE" w:rsidRDefault="00B0329E" w:rsidP="007B2676">
            <w:pPr>
              <w:spacing w:after="120"/>
              <w:jc w:val="both"/>
              <w:rPr>
                <w:rFonts w:ascii="Arial" w:hAnsi="Arial" w:cs="Arial"/>
                <w:sz w:val="20"/>
                <w:szCs w:val="20"/>
              </w:rPr>
            </w:pPr>
          </w:p>
          <w:p w14:paraId="7D3D8258" w14:textId="77777777" w:rsidR="00B0329E" w:rsidRPr="004514AE" w:rsidRDefault="00B0329E" w:rsidP="007B2676">
            <w:pPr>
              <w:spacing w:after="120"/>
              <w:jc w:val="both"/>
              <w:rPr>
                <w:rFonts w:ascii="Arial" w:hAnsi="Arial" w:cs="Arial"/>
                <w:sz w:val="20"/>
                <w:szCs w:val="20"/>
              </w:rPr>
            </w:pPr>
          </w:p>
          <w:p w14:paraId="3BBE6441" w14:textId="77777777" w:rsidR="00B0329E" w:rsidRPr="004514AE" w:rsidRDefault="00B0329E" w:rsidP="007B2676">
            <w:pPr>
              <w:spacing w:after="120"/>
              <w:jc w:val="both"/>
              <w:rPr>
                <w:rFonts w:ascii="Arial" w:hAnsi="Arial" w:cs="Arial"/>
                <w:sz w:val="20"/>
                <w:szCs w:val="20"/>
              </w:rPr>
            </w:pPr>
          </w:p>
          <w:p w14:paraId="1218D5E0" w14:textId="77777777" w:rsidR="00B0329E" w:rsidRPr="004514AE" w:rsidRDefault="00B0329E" w:rsidP="007B2676">
            <w:pPr>
              <w:jc w:val="both"/>
              <w:rPr>
                <w:rFonts w:ascii="Arial" w:hAnsi="Arial" w:cs="Arial"/>
                <w:sz w:val="20"/>
                <w:szCs w:val="20"/>
              </w:rPr>
            </w:pPr>
          </w:p>
        </w:tc>
        <w:tc>
          <w:tcPr>
            <w:tcW w:w="3358" w:type="dxa"/>
          </w:tcPr>
          <w:p w14:paraId="5DD1B80F" w14:textId="31F66AF9" w:rsidR="00B0329E" w:rsidRPr="004514AE" w:rsidRDefault="000A31A8" w:rsidP="005905C0">
            <w:pPr>
              <w:numPr>
                <w:ilvl w:val="0"/>
                <w:numId w:val="89"/>
              </w:numPr>
              <w:ind w:left="321" w:hanging="284"/>
              <w:jc w:val="both"/>
              <w:rPr>
                <w:rFonts w:ascii="Arial" w:hAnsi="Arial" w:cs="Arial"/>
                <w:sz w:val="20"/>
                <w:szCs w:val="20"/>
              </w:rPr>
            </w:pPr>
            <w:r>
              <w:rPr>
                <w:rFonts w:ascii="Arial" w:hAnsi="Arial" w:cs="Arial"/>
                <w:sz w:val="20"/>
                <w:szCs w:val="20"/>
              </w:rPr>
              <w:t>Elaborar boleta (s) de</w:t>
            </w:r>
            <w:r w:rsidR="00B0329E" w:rsidRPr="004514AE">
              <w:rPr>
                <w:rFonts w:ascii="Arial" w:hAnsi="Arial" w:cs="Arial"/>
                <w:sz w:val="20"/>
                <w:szCs w:val="20"/>
              </w:rPr>
              <w:t xml:space="preserve"> citación (es).</w:t>
            </w:r>
          </w:p>
          <w:p w14:paraId="518EEE71" w14:textId="48040D1C" w:rsidR="00B0329E" w:rsidRPr="004514AE" w:rsidRDefault="00B0329E" w:rsidP="005905C0">
            <w:pPr>
              <w:numPr>
                <w:ilvl w:val="0"/>
                <w:numId w:val="89"/>
              </w:numPr>
              <w:ind w:left="321" w:hanging="284"/>
              <w:jc w:val="both"/>
              <w:rPr>
                <w:rFonts w:ascii="Arial" w:hAnsi="Arial" w:cs="Arial"/>
                <w:sz w:val="20"/>
                <w:szCs w:val="20"/>
              </w:rPr>
            </w:pPr>
            <w:r w:rsidRPr="004514AE">
              <w:rPr>
                <w:rFonts w:ascii="Arial" w:hAnsi="Arial" w:cs="Arial"/>
                <w:sz w:val="20"/>
                <w:szCs w:val="20"/>
              </w:rPr>
              <w:t xml:space="preserve">Tomar </w:t>
            </w:r>
            <w:r w:rsidR="000A31A8">
              <w:rPr>
                <w:rFonts w:ascii="Arial" w:hAnsi="Arial" w:cs="Arial"/>
                <w:sz w:val="20"/>
                <w:szCs w:val="20"/>
              </w:rPr>
              <w:t xml:space="preserve">la (s) </w:t>
            </w:r>
            <w:r w:rsidRPr="004514AE">
              <w:rPr>
                <w:rFonts w:ascii="Arial" w:hAnsi="Arial" w:cs="Arial"/>
                <w:sz w:val="20"/>
                <w:szCs w:val="20"/>
              </w:rPr>
              <w:t>entrevista (s) a que hubiere lugar.</w:t>
            </w:r>
          </w:p>
          <w:p w14:paraId="735E3A77" w14:textId="77777777" w:rsidR="00B0329E" w:rsidRPr="004514AE" w:rsidRDefault="00B0329E" w:rsidP="005905C0">
            <w:pPr>
              <w:numPr>
                <w:ilvl w:val="0"/>
                <w:numId w:val="89"/>
              </w:numPr>
              <w:ind w:left="321" w:hanging="284"/>
              <w:jc w:val="both"/>
              <w:rPr>
                <w:rFonts w:ascii="Arial" w:hAnsi="Arial" w:cs="Arial"/>
                <w:sz w:val="20"/>
                <w:szCs w:val="20"/>
              </w:rPr>
            </w:pPr>
            <w:r w:rsidRPr="004514AE">
              <w:rPr>
                <w:rFonts w:ascii="Arial" w:hAnsi="Arial" w:cs="Arial"/>
                <w:sz w:val="20"/>
                <w:szCs w:val="20"/>
              </w:rPr>
              <w:t>Elaborar expediente administrativo.</w:t>
            </w:r>
          </w:p>
          <w:p w14:paraId="00F5EA22" w14:textId="418B1E47" w:rsidR="00B0329E" w:rsidRPr="004514AE" w:rsidRDefault="00B0329E" w:rsidP="005905C0">
            <w:pPr>
              <w:numPr>
                <w:ilvl w:val="0"/>
                <w:numId w:val="89"/>
              </w:numPr>
              <w:ind w:left="321" w:hanging="284"/>
              <w:jc w:val="both"/>
              <w:rPr>
                <w:rFonts w:ascii="Arial" w:hAnsi="Arial" w:cs="Arial"/>
                <w:sz w:val="20"/>
                <w:szCs w:val="20"/>
              </w:rPr>
            </w:pPr>
            <w:r w:rsidRPr="004514AE">
              <w:rPr>
                <w:rFonts w:ascii="Arial" w:hAnsi="Arial" w:cs="Arial"/>
                <w:sz w:val="20"/>
                <w:szCs w:val="20"/>
              </w:rPr>
              <w:t xml:space="preserve">Remitir mediante oficio el expediente administrativo a la Oficina Técnica Regional del Ministerio del Poder Popular </w:t>
            </w:r>
            <w:r w:rsidR="00BC59B7" w:rsidRPr="00992A29">
              <w:rPr>
                <w:rFonts w:ascii="Arial" w:hAnsi="Arial" w:cs="Arial"/>
                <w:color w:val="FF0000"/>
                <w:sz w:val="20"/>
                <w:szCs w:val="20"/>
              </w:rPr>
              <w:t>de Desarrollo Minero Ecológico</w:t>
            </w:r>
            <w:r w:rsidR="00BC59B7">
              <w:rPr>
                <w:rFonts w:ascii="Arial" w:hAnsi="Arial" w:cs="Arial"/>
                <w:sz w:val="20"/>
                <w:szCs w:val="20"/>
              </w:rPr>
              <w:t xml:space="preserve">. </w:t>
            </w:r>
          </w:p>
          <w:p w14:paraId="7523DA6A" w14:textId="77777777" w:rsidR="00B0329E" w:rsidRPr="004514AE" w:rsidRDefault="00B0329E" w:rsidP="007B2676">
            <w:pPr>
              <w:widowControl w:val="0"/>
              <w:autoSpaceDE w:val="0"/>
              <w:autoSpaceDN w:val="0"/>
              <w:adjustRightInd w:val="0"/>
              <w:contextualSpacing/>
              <w:jc w:val="both"/>
              <w:rPr>
                <w:rFonts w:ascii="Arial" w:hAnsi="Arial" w:cs="Arial"/>
                <w:sz w:val="20"/>
                <w:szCs w:val="20"/>
              </w:rPr>
            </w:pPr>
          </w:p>
          <w:p w14:paraId="7B7EF9F5" w14:textId="77777777" w:rsidR="00B0329E" w:rsidRPr="004514AE" w:rsidRDefault="00B0329E" w:rsidP="007B2676">
            <w:pPr>
              <w:widowControl w:val="0"/>
              <w:autoSpaceDE w:val="0"/>
              <w:autoSpaceDN w:val="0"/>
              <w:adjustRightInd w:val="0"/>
              <w:contextualSpacing/>
              <w:jc w:val="both"/>
              <w:rPr>
                <w:rFonts w:ascii="Arial" w:hAnsi="Arial" w:cs="Arial"/>
                <w:sz w:val="20"/>
                <w:szCs w:val="20"/>
              </w:rPr>
            </w:pPr>
          </w:p>
          <w:p w14:paraId="5148357F" w14:textId="77777777" w:rsidR="00B0329E" w:rsidRPr="004514AE" w:rsidRDefault="00B0329E" w:rsidP="007B2676">
            <w:pPr>
              <w:widowControl w:val="0"/>
              <w:autoSpaceDE w:val="0"/>
              <w:autoSpaceDN w:val="0"/>
              <w:adjustRightInd w:val="0"/>
              <w:contextualSpacing/>
              <w:jc w:val="both"/>
              <w:rPr>
                <w:rFonts w:ascii="Arial" w:hAnsi="Arial" w:cs="Arial"/>
                <w:sz w:val="20"/>
                <w:szCs w:val="20"/>
              </w:rPr>
            </w:pPr>
          </w:p>
          <w:p w14:paraId="5A392EF7" w14:textId="77777777" w:rsidR="00B0329E" w:rsidRPr="004514AE" w:rsidRDefault="00B0329E" w:rsidP="007B2676">
            <w:pPr>
              <w:widowControl w:val="0"/>
              <w:autoSpaceDE w:val="0"/>
              <w:autoSpaceDN w:val="0"/>
              <w:adjustRightInd w:val="0"/>
              <w:contextualSpacing/>
              <w:jc w:val="both"/>
              <w:rPr>
                <w:rFonts w:ascii="Arial" w:hAnsi="Arial" w:cs="Arial"/>
                <w:sz w:val="20"/>
                <w:szCs w:val="20"/>
              </w:rPr>
            </w:pPr>
          </w:p>
          <w:p w14:paraId="5ECB8DCC" w14:textId="77777777" w:rsidR="00B0329E" w:rsidRPr="004514AE" w:rsidRDefault="00B0329E" w:rsidP="007B2676">
            <w:pPr>
              <w:widowControl w:val="0"/>
              <w:autoSpaceDE w:val="0"/>
              <w:autoSpaceDN w:val="0"/>
              <w:adjustRightInd w:val="0"/>
              <w:contextualSpacing/>
              <w:jc w:val="both"/>
              <w:rPr>
                <w:rFonts w:ascii="Arial" w:hAnsi="Arial" w:cs="Arial"/>
                <w:sz w:val="20"/>
                <w:szCs w:val="20"/>
              </w:rPr>
            </w:pPr>
          </w:p>
        </w:tc>
        <w:tc>
          <w:tcPr>
            <w:tcW w:w="3165" w:type="dxa"/>
          </w:tcPr>
          <w:p w14:paraId="420BC3AB" w14:textId="77777777" w:rsidR="00B0329E" w:rsidRDefault="00B0329E" w:rsidP="00A70316">
            <w:pPr>
              <w:numPr>
                <w:ilvl w:val="0"/>
                <w:numId w:val="105"/>
              </w:numPr>
              <w:tabs>
                <w:tab w:val="left" w:pos="365"/>
              </w:tabs>
              <w:ind w:left="317" w:hanging="283"/>
              <w:jc w:val="both"/>
              <w:rPr>
                <w:rFonts w:ascii="Arial" w:hAnsi="Arial" w:cs="Arial"/>
                <w:sz w:val="20"/>
                <w:szCs w:val="20"/>
                <w:lang w:val="es-VE"/>
              </w:rPr>
            </w:pPr>
            <w:r w:rsidRPr="004514AE">
              <w:rPr>
                <w:rFonts w:ascii="Arial" w:hAnsi="Arial" w:cs="Arial"/>
                <w:sz w:val="20"/>
                <w:szCs w:val="20"/>
                <w:lang w:val="es-VE"/>
              </w:rPr>
              <w:t xml:space="preserve">CRBV.  </w:t>
            </w:r>
            <w:r w:rsidR="007B2676">
              <w:rPr>
                <w:rFonts w:ascii="Arial" w:hAnsi="Arial" w:cs="Arial"/>
                <w:sz w:val="20"/>
                <w:szCs w:val="20"/>
                <w:lang w:val="es-VE"/>
              </w:rPr>
              <w:t>Arts.</w:t>
            </w:r>
            <w:r w:rsidRPr="004514AE">
              <w:rPr>
                <w:rFonts w:ascii="Arial" w:hAnsi="Arial" w:cs="Arial"/>
                <w:sz w:val="20"/>
                <w:szCs w:val="20"/>
                <w:lang w:val="es-VE"/>
              </w:rPr>
              <w:t xml:space="preserve"> 127, 129</w:t>
            </w:r>
            <w:r w:rsidR="007B2676" w:rsidRPr="004514AE">
              <w:rPr>
                <w:rFonts w:ascii="Arial" w:hAnsi="Arial" w:cs="Arial"/>
                <w:sz w:val="20"/>
                <w:szCs w:val="20"/>
                <w:lang w:val="es-VE"/>
              </w:rPr>
              <w:t>, 156,</w:t>
            </w:r>
            <w:r w:rsidR="007B2676">
              <w:rPr>
                <w:rFonts w:ascii="Arial" w:hAnsi="Arial" w:cs="Arial"/>
                <w:sz w:val="20"/>
                <w:szCs w:val="20"/>
                <w:lang w:val="es-VE"/>
              </w:rPr>
              <w:t xml:space="preserve"> </w:t>
            </w:r>
            <w:r w:rsidR="007B2676" w:rsidRPr="004514AE">
              <w:rPr>
                <w:rFonts w:ascii="Arial" w:hAnsi="Arial" w:cs="Arial"/>
                <w:sz w:val="20"/>
                <w:szCs w:val="20"/>
                <w:lang w:val="es-VE"/>
              </w:rPr>
              <w:t>164</w:t>
            </w:r>
            <w:r w:rsidRPr="004514AE">
              <w:rPr>
                <w:rFonts w:ascii="Arial" w:hAnsi="Arial" w:cs="Arial"/>
                <w:sz w:val="20"/>
                <w:szCs w:val="20"/>
                <w:lang w:val="es-VE"/>
              </w:rPr>
              <w:t>, 299, 302, 328 y 329.</w:t>
            </w:r>
          </w:p>
          <w:p w14:paraId="585E5AED" w14:textId="77777777" w:rsidR="007B2676" w:rsidRPr="008B1F1A" w:rsidRDefault="007B2676" w:rsidP="00A70316">
            <w:pPr>
              <w:tabs>
                <w:tab w:val="left" w:pos="365"/>
              </w:tabs>
              <w:ind w:left="317" w:hanging="283"/>
              <w:jc w:val="both"/>
              <w:rPr>
                <w:rFonts w:ascii="Arial" w:hAnsi="Arial" w:cs="Arial"/>
                <w:sz w:val="8"/>
                <w:szCs w:val="20"/>
                <w:lang w:val="es-VE"/>
              </w:rPr>
            </w:pPr>
          </w:p>
          <w:p w14:paraId="5AF5336D" w14:textId="77777777" w:rsidR="00992A29" w:rsidRPr="00554C41" w:rsidRDefault="00992A29" w:rsidP="00A70316">
            <w:pPr>
              <w:pStyle w:val="Prrafodelista"/>
              <w:numPr>
                <w:ilvl w:val="0"/>
                <w:numId w:val="105"/>
              </w:numPr>
              <w:tabs>
                <w:tab w:val="left" w:pos="365"/>
              </w:tabs>
              <w:spacing w:after="0" w:line="240" w:lineRule="auto"/>
              <w:ind w:left="317" w:hanging="283"/>
              <w:jc w:val="both"/>
              <w:rPr>
                <w:rFonts w:ascii="Arial" w:hAnsi="Arial" w:cs="Arial"/>
                <w:sz w:val="20"/>
                <w:szCs w:val="20"/>
                <w:lang w:val="en-US"/>
              </w:rPr>
            </w:pPr>
            <w:r w:rsidRPr="00554C41">
              <w:rPr>
                <w:rFonts w:ascii="Arial" w:hAnsi="Arial" w:cs="Arial"/>
                <w:sz w:val="20"/>
                <w:szCs w:val="20"/>
                <w:lang w:val="en-US"/>
              </w:rPr>
              <w:t>L</w:t>
            </w:r>
            <w:r w:rsidRPr="00992A29">
              <w:rPr>
                <w:rFonts w:ascii="Arial" w:hAnsi="Arial" w:cs="Arial"/>
                <w:color w:val="FF0000"/>
                <w:sz w:val="20"/>
                <w:szCs w:val="20"/>
                <w:lang w:val="en-US"/>
              </w:rPr>
              <w:t>C</w:t>
            </w:r>
            <w:r w:rsidRPr="00554C41">
              <w:rPr>
                <w:rFonts w:ascii="Arial" w:hAnsi="Arial" w:cs="Arial"/>
                <w:sz w:val="20"/>
                <w:szCs w:val="20"/>
                <w:lang w:val="en-US"/>
              </w:rPr>
              <w:t xml:space="preserve">FANB Art. </w:t>
            </w:r>
            <w:r w:rsidRPr="00992A29">
              <w:rPr>
                <w:rFonts w:ascii="Arial" w:hAnsi="Arial" w:cs="Arial"/>
                <w:color w:val="FF0000"/>
                <w:sz w:val="20"/>
                <w:szCs w:val="20"/>
                <w:lang w:val="en-US"/>
              </w:rPr>
              <w:t>73</w:t>
            </w:r>
            <w:r w:rsidRPr="00554C41">
              <w:rPr>
                <w:rFonts w:ascii="Arial" w:hAnsi="Arial" w:cs="Arial"/>
                <w:sz w:val="20"/>
                <w:szCs w:val="20"/>
                <w:lang w:val="en-US"/>
              </w:rPr>
              <w:t xml:space="preserve">, numeral </w:t>
            </w:r>
            <w:r>
              <w:rPr>
                <w:rFonts w:ascii="Arial" w:hAnsi="Arial" w:cs="Arial"/>
                <w:color w:val="FF0000"/>
                <w:sz w:val="20"/>
                <w:szCs w:val="20"/>
                <w:lang w:val="en-US"/>
              </w:rPr>
              <w:t>6</w:t>
            </w:r>
          </w:p>
          <w:p w14:paraId="59C6BF7B" w14:textId="77777777" w:rsidR="007B2676" w:rsidRPr="008B1F1A" w:rsidRDefault="007B2676" w:rsidP="00A70316">
            <w:pPr>
              <w:tabs>
                <w:tab w:val="left" w:pos="365"/>
              </w:tabs>
              <w:ind w:left="317" w:hanging="283"/>
              <w:jc w:val="both"/>
              <w:rPr>
                <w:rFonts w:ascii="Arial" w:hAnsi="Arial" w:cs="Arial"/>
                <w:sz w:val="10"/>
                <w:szCs w:val="20"/>
                <w:lang w:val="es-VE"/>
              </w:rPr>
            </w:pPr>
          </w:p>
          <w:p w14:paraId="38ACAB60" w14:textId="77777777" w:rsidR="00B0329E" w:rsidRDefault="00B0329E" w:rsidP="00A70316">
            <w:pPr>
              <w:numPr>
                <w:ilvl w:val="0"/>
                <w:numId w:val="105"/>
              </w:numPr>
              <w:tabs>
                <w:tab w:val="left" w:pos="365"/>
              </w:tabs>
              <w:ind w:left="317" w:hanging="283"/>
              <w:jc w:val="both"/>
              <w:rPr>
                <w:rFonts w:ascii="Arial" w:hAnsi="Arial" w:cs="Arial"/>
                <w:sz w:val="20"/>
                <w:szCs w:val="20"/>
                <w:lang w:val="es-VE"/>
              </w:rPr>
            </w:pPr>
            <w:r w:rsidRPr="004514AE">
              <w:rPr>
                <w:rFonts w:ascii="Arial" w:hAnsi="Arial" w:cs="Arial"/>
                <w:sz w:val="20"/>
                <w:szCs w:val="20"/>
                <w:lang w:val="es-VE"/>
              </w:rPr>
              <w:t xml:space="preserve">LM </w:t>
            </w:r>
            <w:r w:rsidR="007B2676">
              <w:rPr>
                <w:rFonts w:ascii="Arial" w:hAnsi="Arial" w:cs="Arial"/>
                <w:sz w:val="20"/>
                <w:szCs w:val="20"/>
                <w:lang w:val="es-VE"/>
              </w:rPr>
              <w:t>Arts.</w:t>
            </w:r>
            <w:r w:rsidRPr="004514AE">
              <w:rPr>
                <w:rFonts w:ascii="Arial" w:hAnsi="Arial" w:cs="Arial"/>
                <w:sz w:val="20"/>
                <w:szCs w:val="20"/>
                <w:lang w:val="es-VE"/>
              </w:rPr>
              <w:t xml:space="preserve"> 15 y 89. </w:t>
            </w:r>
          </w:p>
          <w:p w14:paraId="5337459C" w14:textId="77777777" w:rsidR="007B2676" w:rsidRPr="008B1F1A" w:rsidRDefault="007B2676" w:rsidP="00A70316">
            <w:pPr>
              <w:tabs>
                <w:tab w:val="left" w:pos="365"/>
              </w:tabs>
              <w:ind w:left="317" w:hanging="283"/>
              <w:jc w:val="both"/>
              <w:rPr>
                <w:rFonts w:ascii="Arial" w:hAnsi="Arial" w:cs="Arial"/>
                <w:sz w:val="12"/>
                <w:szCs w:val="20"/>
                <w:lang w:val="es-VE"/>
              </w:rPr>
            </w:pPr>
          </w:p>
          <w:p w14:paraId="0A76534F" w14:textId="6FB21018" w:rsidR="00B0329E" w:rsidRDefault="008B1F1A" w:rsidP="00A70316">
            <w:pPr>
              <w:numPr>
                <w:ilvl w:val="0"/>
                <w:numId w:val="105"/>
              </w:numPr>
              <w:tabs>
                <w:tab w:val="left" w:pos="365"/>
              </w:tabs>
              <w:ind w:left="317" w:hanging="283"/>
              <w:jc w:val="both"/>
              <w:rPr>
                <w:rFonts w:ascii="Arial" w:hAnsi="Arial" w:cs="Arial"/>
                <w:sz w:val="20"/>
                <w:szCs w:val="20"/>
              </w:rPr>
            </w:pPr>
            <w:r w:rsidRPr="00E54296">
              <w:rPr>
                <w:rFonts w:ascii="Arial" w:hAnsi="Arial" w:cs="Arial"/>
                <w:bCs/>
                <w:sz w:val="20"/>
                <w:szCs w:val="20"/>
              </w:rPr>
              <w:t>Normas Sobre Evaluación Ambiental de Actividades Susceptibles de Degradar el Ambiente</w:t>
            </w:r>
            <w:r w:rsidRPr="004514AE">
              <w:rPr>
                <w:rFonts w:ascii="Arial" w:hAnsi="Arial" w:cs="Arial"/>
                <w:sz w:val="20"/>
                <w:szCs w:val="20"/>
              </w:rPr>
              <w:t xml:space="preserve"> </w:t>
            </w:r>
            <w:r w:rsidR="00B0329E" w:rsidRPr="004514AE">
              <w:rPr>
                <w:rFonts w:ascii="Arial" w:hAnsi="Arial" w:cs="Arial"/>
                <w:sz w:val="20"/>
                <w:szCs w:val="20"/>
              </w:rPr>
              <w:t xml:space="preserve">Decreto N° 1.257 del 13 de </w:t>
            </w:r>
            <w:r w:rsidR="00364642" w:rsidRPr="004514AE">
              <w:rPr>
                <w:rFonts w:ascii="Arial" w:hAnsi="Arial" w:cs="Arial"/>
                <w:sz w:val="20"/>
                <w:szCs w:val="20"/>
              </w:rPr>
              <w:t>marzo</w:t>
            </w:r>
            <w:r w:rsidR="00B0329E" w:rsidRPr="004514AE">
              <w:rPr>
                <w:rFonts w:ascii="Arial" w:hAnsi="Arial" w:cs="Arial"/>
                <w:sz w:val="20"/>
                <w:szCs w:val="20"/>
              </w:rPr>
              <w:t xml:space="preserve"> de 1.996.</w:t>
            </w:r>
          </w:p>
          <w:p w14:paraId="7866A4CF" w14:textId="77777777" w:rsidR="007B2676" w:rsidRPr="008B1F1A" w:rsidRDefault="007B2676" w:rsidP="00A70316">
            <w:pPr>
              <w:tabs>
                <w:tab w:val="left" w:pos="365"/>
              </w:tabs>
              <w:ind w:left="317" w:hanging="283"/>
              <w:jc w:val="both"/>
              <w:rPr>
                <w:rFonts w:ascii="Arial" w:hAnsi="Arial" w:cs="Arial"/>
                <w:sz w:val="12"/>
                <w:szCs w:val="20"/>
              </w:rPr>
            </w:pPr>
          </w:p>
          <w:p w14:paraId="14CD925C" w14:textId="359712B7" w:rsidR="00B0329E" w:rsidRDefault="00B0329E" w:rsidP="00A70316">
            <w:pPr>
              <w:numPr>
                <w:ilvl w:val="0"/>
                <w:numId w:val="105"/>
              </w:numPr>
              <w:tabs>
                <w:tab w:val="left" w:pos="365"/>
              </w:tabs>
              <w:ind w:left="317" w:hanging="283"/>
              <w:jc w:val="both"/>
              <w:rPr>
                <w:rFonts w:ascii="Arial" w:hAnsi="Arial" w:cs="Arial"/>
                <w:sz w:val="20"/>
                <w:szCs w:val="20"/>
              </w:rPr>
            </w:pPr>
            <w:r w:rsidRPr="004514AE">
              <w:rPr>
                <w:rFonts w:ascii="Arial" w:hAnsi="Arial" w:cs="Arial"/>
                <w:sz w:val="20"/>
                <w:szCs w:val="20"/>
              </w:rPr>
              <w:t xml:space="preserve">LOSN </w:t>
            </w:r>
            <w:r w:rsidR="007B2676">
              <w:rPr>
                <w:rFonts w:ascii="Arial" w:hAnsi="Arial" w:cs="Arial"/>
                <w:sz w:val="20"/>
                <w:szCs w:val="20"/>
              </w:rPr>
              <w:t>Arts.</w:t>
            </w:r>
            <w:r w:rsidRPr="004514AE">
              <w:rPr>
                <w:rFonts w:ascii="Arial" w:hAnsi="Arial" w:cs="Arial"/>
                <w:sz w:val="20"/>
                <w:szCs w:val="20"/>
              </w:rPr>
              <w:t xml:space="preserve"> 2, 3, 4, 5, 6, 7, 12, 16, 18, 20, 25 y </w:t>
            </w:r>
            <w:r w:rsidR="00A54770">
              <w:rPr>
                <w:rFonts w:ascii="Arial" w:hAnsi="Arial" w:cs="Arial"/>
                <w:sz w:val="20"/>
                <w:szCs w:val="20"/>
              </w:rPr>
              <w:t>5</w:t>
            </w:r>
            <w:r w:rsidR="00A54770" w:rsidRPr="00992A29">
              <w:rPr>
                <w:rFonts w:ascii="Arial" w:hAnsi="Arial" w:cs="Arial"/>
                <w:color w:val="FF0000"/>
                <w:sz w:val="20"/>
                <w:szCs w:val="20"/>
              </w:rPr>
              <w:t>6</w:t>
            </w:r>
            <w:r w:rsidRPr="004514AE">
              <w:rPr>
                <w:rFonts w:ascii="Arial" w:hAnsi="Arial" w:cs="Arial"/>
                <w:sz w:val="20"/>
                <w:szCs w:val="20"/>
              </w:rPr>
              <w:t>.</w:t>
            </w:r>
          </w:p>
          <w:p w14:paraId="2D74A253" w14:textId="77777777" w:rsidR="007B2676" w:rsidRPr="008B1F1A" w:rsidRDefault="007B2676" w:rsidP="00A70316">
            <w:pPr>
              <w:tabs>
                <w:tab w:val="left" w:pos="365"/>
              </w:tabs>
              <w:ind w:left="317" w:hanging="283"/>
              <w:jc w:val="both"/>
              <w:rPr>
                <w:rFonts w:ascii="Arial" w:hAnsi="Arial" w:cs="Arial"/>
                <w:sz w:val="12"/>
                <w:szCs w:val="20"/>
              </w:rPr>
            </w:pPr>
          </w:p>
          <w:p w14:paraId="5A2FA971" w14:textId="5D04AD5C" w:rsidR="008B1F1A" w:rsidRPr="007456E3" w:rsidRDefault="00B0329E" w:rsidP="00A70316">
            <w:pPr>
              <w:numPr>
                <w:ilvl w:val="0"/>
                <w:numId w:val="105"/>
              </w:numPr>
              <w:tabs>
                <w:tab w:val="left" w:pos="365"/>
              </w:tabs>
              <w:ind w:left="317" w:hanging="283"/>
              <w:jc w:val="both"/>
              <w:rPr>
                <w:rFonts w:ascii="Arial" w:hAnsi="Arial" w:cs="Arial"/>
                <w:sz w:val="20"/>
                <w:szCs w:val="20"/>
              </w:rPr>
            </w:pPr>
            <w:r w:rsidRPr="007456E3">
              <w:rPr>
                <w:rFonts w:ascii="Arial" w:hAnsi="Arial" w:cs="Arial"/>
                <w:sz w:val="20"/>
                <w:szCs w:val="20"/>
              </w:rPr>
              <w:t xml:space="preserve">LOA. </w:t>
            </w:r>
            <w:r w:rsidR="007B2676" w:rsidRPr="007456E3">
              <w:rPr>
                <w:rFonts w:ascii="Arial" w:hAnsi="Arial" w:cs="Arial"/>
                <w:sz w:val="20"/>
                <w:szCs w:val="20"/>
              </w:rPr>
              <w:t>Arts.</w:t>
            </w:r>
            <w:r w:rsidRPr="007456E3">
              <w:rPr>
                <w:rFonts w:ascii="Arial" w:hAnsi="Arial" w:cs="Arial"/>
                <w:sz w:val="20"/>
                <w:szCs w:val="20"/>
              </w:rPr>
              <w:t xml:space="preserve"> 18, ,19, 20, 21, 34, 39, 43, 48, 54, 60, 62,</w:t>
            </w:r>
            <w:r w:rsidR="007456E3" w:rsidRPr="007456E3">
              <w:rPr>
                <w:rFonts w:ascii="Arial" w:hAnsi="Arial" w:cs="Arial"/>
                <w:sz w:val="20"/>
                <w:szCs w:val="20"/>
              </w:rPr>
              <w:t xml:space="preserve"> </w:t>
            </w:r>
            <w:r w:rsidRPr="007456E3">
              <w:rPr>
                <w:rFonts w:ascii="Arial" w:hAnsi="Arial" w:cs="Arial"/>
                <w:sz w:val="20"/>
                <w:szCs w:val="20"/>
              </w:rPr>
              <w:t>63, 77, 80, 93, 100, 101.</w:t>
            </w:r>
          </w:p>
          <w:p w14:paraId="71843861" w14:textId="77777777" w:rsidR="008B1F1A" w:rsidRDefault="008B1F1A" w:rsidP="00A70316">
            <w:pPr>
              <w:tabs>
                <w:tab w:val="left" w:pos="365"/>
              </w:tabs>
              <w:ind w:left="317" w:hanging="283"/>
              <w:jc w:val="both"/>
              <w:rPr>
                <w:rFonts w:ascii="Arial" w:hAnsi="Arial" w:cs="Arial"/>
                <w:sz w:val="20"/>
                <w:szCs w:val="20"/>
              </w:rPr>
            </w:pPr>
          </w:p>
          <w:p w14:paraId="7873C364" w14:textId="43B1212D" w:rsidR="007B2676" w:rsidRDefault="00B0329E" w:rsidP="00A70316">
            <w:pPr>
              <w:pStyle w:val="Prrafodelista"/>
              <w:numPr>
                <w:ilvl w:val="0"/>
                <w:numId w:val="105"/>
              </w:numPr>
              <w:tabs>
                <w:tab w:val="left" w:pos="365"/>
              </w:tabs>
              <w:spacing w:line="240" w:lineRule="auto"/>
              <w:ind w:left="317" w:hanging="283"/>
              <w:jc w:val="both"/>
              <w:rPr>
                <w:rFonts w:ascii="Arial" w:hAnsi="Arial" w:cs="Arial"/>
                <w:sz w:val="20"/>
                <w:szCs w:val="20"/>
              </w:rPr>
            </w:pPr>
            <w:r w:rsidRPr="00364642">
              <w:rPr>
                <w:rFonts w:ascii="Arial" w:hAnsi="Arial" w:cs="Arial"/>
                <w:sz w:val="20"/>
                <w:szCs w:val="20"/>
              </w:rPr>
              <w:t>LP</w:t>
            </w:r>
            <w:r w:rsidR="00DA5413" w:rsidRPr="00364642">
              <w:rPr>
                <w:rFonts w:ascii="Arial" w:hAnsi="Arial" w:cs="Arial"/>
                <w:sz w:val="20"/>
                <w:szCs w:val="20"/>
              </w:rPr>
              <w:t>A</w:t>
            </w:r>
            <w:r w:rsidRPr="00364642">
              <w:rPr>
                <w:rFonts w:ascii="Arial" w:hAnsi="Arial" w:cs="Arial"/>
                <w:sz w:val="20"/>
                <w:szCs w:val="20"/>
              </w:rPr>
              <w:t>. Art, 3, 4, 8, 14, 15, 18, 22, 32, 37, 38, 39, 40, 56, 61, 63, 89, 90, 99, 100, 102</w:t>
            </w:r>
            <w:r w:rsidR="00031BE2" w:rsidRPr="00364642">
              <w:rPr>
                <w:rFonts w:ascii="Arial" w:hAnsi="Arial" w:cs="Arial"/>
                <w:sz w:val="20"/>
                <w:szCs w:val="20"/>
              </w:rPr>
              <w:t>.</w:t>
            </w:r>
          </w:p>
          <w:p w14:paraId="003DFC9A" w14:textId="77777777" w:rsidR="00E54296" w:rsidRPr="00A70316" w:rsidRDefault="007456E3" w:rsidP="00A70316">
            <w:pPr>
              <w:pStyle w:val="Prrafodelista"/>
              <w:numPr>
                <w:ilvl w:val="0"/>
                <w:numId w:val="105"/>
              </w:numPr>
              <w:tabs>
                <w:tab w:val="left" w:pos="0"/>
                <w:tab w:val="left" w:pos="365"/>
              </w:tabs>
              <w:spacing w:after="0" w:line="240" w:lineRule="auto"/>
              <w:ind w:left="317" w:hanging="283"/>
              <w:jc w:val="both"/>
              <w:rPr>
                <w:rFonts w:ascii="Arial" w:hAnsi="Arial" w:cs="Arial"/>
                <w:sz w:val="20"/>
                <w:szCs w:val="20"/>
                <w:lang w:val="pt-BR"/>
              </w:rPr>
            </w:pPr>
            <w:r>
              <w:rPr>
                <w:rFonts w:ascii="Arial" w:hAnsi="Arial" w:cs="Arial"/>
                <w:sz w:val="18"/>
                <w:szCs w:val="20"/>
                <w:lang w:val="es-MX"/>
              </w:rPr>
              <w:t>RG</w:t>
            </w:r>
            <w:r w:rsidRPr="00BE16D5">
              <w:rPr>
                <w:rFonts w:ascii="Arial" w:hAnsi="Arial" w:cs="Arial"/>
                <w:sz w:val="18"/>
                <w:szCs w:val="20"/>
                <w:lang w:val="es-MX"/>
              </w:rPr>
              <w:t>LM. Arts. 117, 118, 119 y 121</w:t>
            </w:r>
            <w:r w:rsidR="00A70316">
              <w:rPr>
                <w:rFonts w:ascii="Arial" w:hAnsi="Arial" w:cs="Arial"/>
                <w:sz w:val="18"/>
                <w:szCs w:val="20"/>
                <w:lang w:val="es-MX"/>
              </w:rPr>
              <w:t>.</w:t>
            </w:r>
          </w:p>
          <w:p w14:paraId="4F56F25F" w14:textId="77777777" w:rsidR="00A70316" w:rsidRDefault="00A70316" w:rsidP="00A70316">
            <w:pPr>
              <w:tabs>
                <w:tab w:val="left" w:pos="0"/>
                <w:tab w:val="left" w:pos="365"/>
              </w:tabs>
              <w:ind w:left="317" w:hanging="283"/>
              <w:jc w:val="both"/>
              <w:rPr>
                <w:rFonts w:ascii="Arial" w:hAnsi="Arial" w:cs="Arial"/>
                <w:sz w:val="20"/>
                <w:szCs w:val="20"/>
                <w:lang w:val="pt-BR"/>
              </w:rPr>
            </w:pPr>
          </w:p>
          <w:p w14:paraId="2249DD42" w14:textId="4BDD34C3" w:rsidR="00A70316" w:rsidRPr="00A70316" w:rsidRDefault="00A70316" w:rsidP="00A70316">
            <w:pPr>
              <w:tabs>
                <w:tab w:val="left" w:pos="0"/>
                <w:tab w:val="left" w:pos="365"/>
              </w:tabs>
              <w:ind w:left="317" w:hanging="283"/>
              <w:jc w:val="both"/>
              <w:rPr>
                <w:rFonts w:ascii="Arial" w:hAnsi="Arial" w:cs="Arial"/>
                <w:sz w:val="20"/>
                <w:szCs w:val="20"/>
                <w:lang w:val="pt-BR"/>
              </w:rPr>
            </w:pPr>
          </w:p>
        </w:tc>
      </w:tr>
      <w:tr w:rsidR="00B0329E" w:rsidRPr="00DF3AF4" w14:paraId="56EAC68C" w14:textId="77777777" w:rsidTr="001C69B7">
        <w:trPr>
          <w:trHeight w:val="283"/>
          <w:jc w:val="center"/>
        </w:trPr>
        <w:tc>
          <w:tcPr>
            <w:tcW w:w="2137" w:type="dxa"/>
          </w:tcPr>
          <w:p w14:paraId="28318248" w14:textId="77777777" w:rsidR="00B0329E" w:rsidRPr="004514AE" w:rsidRDefault="00B0329E" w:rsidP="007B2676">
            <w:pPr>
              <w:snapToGrid w:val="0"/>
              <w:jc w:val="both"/>
              <w:rPr>
                <w:rFonts w:ascii="Arial" w:hAnsi="Arial" w:cs="Arial"/>
                <w:sz w:val="20"/>
                <w:szCs w:val="20"/>
              </w:rPr>
            </w:pPr>
          </w:p>
        </w:tc>
        <w:tc>
          <w:tcPr>
            <w:tcW w:w="2349" w:type="dxa"/>
          </w:tcPr>
          <w:p w14:paraId="0E5FD814" w14:textId="399D8EA0" w:rsidR="00B0329E" w:rsidRPr="004514AE" w:rsidRDefault="00B0329E" w:rsidP="007B2676">
            <w:pPr>
              <w:jc w:val="both"/>
              <w:rPr>
                <w:rFonts w:ascii="Arial" w:hAnsi="Arial" w:cs="Arial"/>
                <w:sz w:val="20"/>
                <w:szCs w:val="20"/>
              </w:rPr>
            </w:pPr>
            <w:r w:rsidRPr="004514AE">
              <w:rPr>
                <w:rFonts w:ascii="Arial" w:hAnsi="Arial" w:cs="Arial"/>
                <w:sz w:val="20"/>
                <w:szCs w:val="20"/>
              </w:rPr>
              <w:t xml:space="preserve">2. Incumplimiento de la demarcación del área </w:t>
            </w:r>
            <w:r w:rsidRPr="004514AE">
              <w:rPr>
                <w:rFonts w:ascii="Arial" w:hAnsi="Arial" w:cs="Arial"/>
                <w:sz w:val="20"/>
                <w:szCs w:val="20"/>
              </w:rPr>
              <w:lastRenderedPageBreak/>
              <w:t>para efectuar la explo</w:t>
            </w:r>
            <w:r w:rsidR="005B1D18">
              <w:rPr>
                <w:rFonts w:ascii="Arial" w:hAnsi="Arial" w:cs="Arial"/>
                <w:sz w:val="20"/>
                <w:szCs w:val="20"/>
              </w:rPr>
              <w:t>r</w:t>
            </w:r>
            <w:r w:rsidRPr="004514AE">
              <w:rPr>
                <w:rFonts w:ascii="Arial" w:hAnsi="Arial" w:cs="Arial"/>
                <w:sz w:val="20"/>
                <w:szCs w:val="20"/>
              </w:rPr>
              <w:t>ación minera.</w:t>
            </w:r>
          </w:p>
          <w:p w14:paraId="0DF13B87" w14:textId="77777777" w:rsidR="00B0329E" w:rsidRPr="004514AE" w:rsidRDefault="00B0329E" w:rsidP="007B2676">
            <w:pPr>
              <w:pStyle w:val="Prrafodelista"/>
              <w:spacing w:after="120"/>
              <w:ind w:left="354"/>
              <w:jc w:val="both"/>
              <w:rPr>
                <w:rFonts w:ascii="Arial" w:hAnsi="Arial" w:cs="Arial"/>
                <w:sz w:val="20"/>
                <w:szCs w:val="20"/>
              </w:rPr>
            </w:pPr>
          </w:p>
        </w:tc>
        <w:tc>
          <w:tcPr>
            <w:tcW w:w="3358" w:type="dxa"/>
          </w:tcPr>
          <w:p w14:paraId="7A856FB9" w14:textId="77777777" w:rsidR="00B0329E" w:rsidRPr="004514AE" w:rsidRDefault="00B0329E" w:rsidP="005905C0">
            <w:pPr>
              <w:numPr>
                <w:ilvl w:val="0"/>
                <w:numId w:val="66"/>
              </w:numPr>
              <w:ind w:left="321" w:hanging="321"/>
              <w:jc w:val="both"/>
              <w:rPr>
                <w:rFonts w:ascii="Arial" w:hAnsi="Arial" w:cs="Arial"/>
                <w:sz w:val="20"/>
                <w:szCs w:val="20"/>
              </w:rPr>
            </w:pPr>
            <w:r w:rsidRPr="004514AE">
              <w:rPr>
                <w:rFonts w:ascii="Arial" w:hAnsi="Arial" w:cs="Arial"/>
                <w:sz w:val="20"/>
                <w:szCs w:val="20"/>
              </w:rPr>
              <w:lastRenderedPageBreak/>
              <w:t xml:space="preserve">Paralizar preventivamente la actividad. </w:t>
            </w:r>
          </w:p>
          <w:p w14:paraId="6C1C098F" w14:textId="77777777" w:rsidR="00B0329E" w:rsidRPr="004514AE" w:rsidRDefault="00B0329E" w:rsidP="005905C0">
            <w:pPr>
              <w:numPr>
                <w:ilvl w:val="0"/>
                <w:numId w:val="66"/>
              </w:numPr>
              <w:ind w:left="321" w:hanging="321"/>
              <w:jc w:val="both"/>
              <w:rPr>
                <w:rFonts w:ascii="Arial" w:hAnsi="Arial" w:cs="Arial"/>
                <w:sz w:val="20"/>
                <w:szCs w:val="20"/>
              </w:rPr>
            </w:pPr>
            <w:r w:rsidRPr="004514AE">
              <w:rPr>
                <w:rFonts w:ascii="Arial" w:hAnsi="Arial" w:cs="Arial"/>
                <w:sz w:val="20"/>
                <w:szCs w:val="20"/>
              </w:rPr>
              <w:t xml:space="preserve">Elaborar acta.  </w:t>
            </w:r>
          </w:p>
          <w:p w14:paraId="0AA7AECF" w14:textId="77777777" w:rsidR="00B0329E" w:rsidRPr="004514AE" w:rsidRDefault="00B0329E" w:rsidP="005905C0">
            <w:pPr>
              <w:numPr>
                <w:ilvl w:val="0"/>
                <w:numId w:val="66"/>
              </w:numPr>
              <w:ind w:left="321" w:hanging="321"/>
              <w:jc w:val="both"/>
              <w:rPr>
                <w:rFonts w:ascii="Arial" w:hAnsi="Arial" w:cs="Arial"/>
                <w:sz w:val="20"/>
                <w:szCs w:val="20"/>
              </w:rPr>
            </w:pPr>
            <w:r w:rsidRPr="004514AE">
              <w:rPr>
                <w:rFonts w:ascii="Arial" w:hAnsi="Arial" w:cs="Arial"/>
                <w:sz w:val="20"/>
                <w:szCs w:val="20"/>
              </w:rPr>
              <w:lastRenderedPageBreak/>
              <w:t xml:space="preserve">Realizar inspección ocular. </w:t>
            </w:r>
          </w:p>
          <w:p w14:paraId="5DE9F86A" w14:textId="1072B021" w:rsidR="00B0329E" w:rsidRPr="004514AE" w:rsidRDefault="00B0329E" w:rsidP="005905C0">
            <w:pPr>
              <w:numPr>
                <w:ilvl w:val="0"/>
                <w:numId w:val="66"/>
              </w:numPr>
              <w:ind w:left="321" w:hanging="321"/>
              <w:jc w:val="both"/>
              <w:rPr>
                <w:rFonts w:ascii="Arial" w:hAnsi="Arial" w:cs="Arial"/>
                <w:sz w:val="20"/>
                <w:szCs w:val="20"/>
              </w:rPr>
            </w:pPr>
            <w:r w:rsidRPr="004514AE">
              <w:rPr>
                <w:rFonts w:ascii="Arial" w:hAnsi="Arial" w:cs="Arial"/>
                <w:sz w:val="20"/>
                <w:szCs w:val="20"/>
              </w:rPr>
              <w:t xml:space="preserve">Librar </w:t>
            </w:r>
            <w:r w:rsidR="000A31A8" w:rsidRPr="004514AE">
              <w:rPr>
                <w:rFonts w:ascii="Arial" w:hAnsi="Arial" w:cs="Arial"/>
                <w:sz w:val="20"/>
                <w:szCs w:val="20"/>
              </w:rPr>
              <w:t>boleta de</w:t>
            </w:r>
            <w:r w:rsidRPr="004514AE">
              <w:rPr>
                <w:rFonts w:ascii="Arial" w:hAnsi="Arial" w:cs="Arial"/>
                <w:sz w:val="20"/>
                <w:szCs w:val="20"/>
              </w:rPr>
              <w:t xml:space="preserve"> citación (es). </w:t>
            </w:r>
          </w:p>
          <w:p w14:paraId="73EBE3B4" w14:textId="5725513F" w:rsidR="00B0329E" w:rsidRPr="004514AE" w:rsidRDefault="000A31A8" w:rsidP="005905C0">
            <w:pPr>
              <w:numPr>
                <w:ilvl w:val="0"/>
                <w:numId w:val="66"/>
              </w:numPr>
              <w:ind w:left="321" w:hanging="321"/>
              <w:jc w:val="both"/>
              <w:rPr>
                <w:rFonts w:ascii="Arial" w:hAnsi="Arial" w:cs="Arial"/>
                <w:sz w:val="20"/>
                <w:szCs w:val="20"/>
              </w:rPr>
            </w:pPr>
            <w:r w:rsidRPr="004514AE">
              <w:rPr>
                <w:rFonts w:ascii="Arial" w:hAnsi="Arial" w:cs="Arial"/>
                <w:sz w:val="20"/>
                <w:szCs w:val="20"/>
              </w:rPr>
              <w:t>Tomar la</w:t>
            </w:r>
            <w:r w:rsidR="00B0329E" w:rsidRPr="004514AE">
              <w:rPr>
                <w:rFonts w:ascii="Arial" w:hAnsi="Arial" w:cs="Arial"/>
                <w:sz w:val="20"/>
                <w:szCs w:val="20"/>
              </w:rPr>
              <w:t xml:space="preserve"> (s)   entrevista (s). Realizar informe técnico anexando fotografías y obtener cualquier otra información </w:t>
            </w:r>
            <w:r w:rsidRPr="004514AE">
              <w:rPr>
                <w:rFonts w:ascii="Arial" w:hAnsi="Arial" w:cs="Arial"/>
                <w:sz w:val="20"/>
                <w:szCs w:val="20"/>
              </w:rPr>
              <w:t>pertinente al</w:t>
            </w:r>
            <w:r w:rsidR="00B0329E" w:rsidRPr="004514AE">
              <w:rPr>
                <w:rFonts w:ascii="Arial" w:hAnsi="Arial" w:cs="Arial"/>
                <w:sz w:val="20"/>
                <w:szCs w:val="20"/>
              </w:rPr>
              <w:t xml:space="preserve"> expediente aperturado.  </w:t>
            </w:r>
          </w:p>
          <w:p w14:paraId="3B8B717E" w14:textId="77777777" w:rsidR="00171E14" w:rsidRDefault="00B0329E" w:rsidP="005905C0">
            <w:pPr>
              <w:numPr>
                <w:ilvl w:val="0"/>
                <w:numId w:val="66"/>
              </w:numPr>
              <w:ind w:left="321" w:hanging="321"/>
              <w:jc w:val="both"/>
              <w:rPr>
                <w:rFonts w:ascii="Arial" w:hAnsi="Arial" w:cs="Arial"/>
                <w:sz w:val="20"/>
                <w:szCs w:val="20"/>
              </w:rPr>
            </w:pPr>
            <w:r w:rsidRPr="004514AE">
              <w:rPr>
                <w:rFonts w:ascii="Arial" w:hAnsi="Arial" w:cs="Arial"/>
                <w:sz w:val="20"/>
                <w:szCs w:val="20"/>
              </w:rPr>
              <w:t>Elaborar el expediente administrativo.</w:t>
            </w:r>
          </w:p>
          <w:p w14:paraId="6F8DC769" w14:textId="6DBAC885" w:rsidR="00B0329E" w:rsidRPr="00171E14" w:rsidRDefault="001A2B31" w:rsidP="005905C0">
            <w:pPr>
              <w:numPr>
                <w:ilvl w:val="0"/>
                <w:numId w:val="66"/>
              </w:numPr>
              <w:ind w:left="321" w:hanging="321"/>
              <w:jc w:val="both"/>
              <w:rPr>
                <w:rFonts w:ascii="Arial" w:hAnsi="Arial" w:cs="Arial"/>
                <w:sz w:val="20"/>
                <w:szCs w:val="20"/>
              </w:rPr>
            </w:pPr>
            <w:r w:rsidRPr="00171E14">
              <w:rPr>
                <w:rFonts w:ascii="Arial" w:hAnsi="Arial" w:cs="Arial"/>
                <w:sz w:val="20"/>
                <w:szCs w:val="20"/>
              </w:rPr>
              <w:t xml:space="preserve">Remitir mediante oficio el expediente administrativo a la Oficina Técnica Regional del Ministerio del Poder Popular </w:t>
            </w:r>
            <w:r w:rsidR="00A54770" w:rsidRPr="00992A29">
              <w:rPr>
                <w:rFonts w:ascii="Arial" w:hAnsi="Arial" w:cs="Arial"/>
                <w:color w:val="FF0000"/>
                <w:sz w:val="20"/>
                <w:szCs w:val="20"/>
              </w:rPr>
              <w:t>de Desarrollo Minero Ecológico</w:t>
            </w:r>
            <w:r w:rsidR="00A54770">
              <w:rPr>
                <w:rFonts w:ascii="Arial" w:hAnsi="Arial" w:cs="Arial"/>
                <w:sz w:val="20"/>
                <w:szCs w:val="20"/>
              </w:rPr>
              <w:t xml:space="preserve"> </w:t>
            </w:r>
            <w:r w:rsidRPr="00171E14">
              <w:rPr>
                <w:rFonts w:ascii="Arial" w:hAnsi="Arial" w:cs="Arial"/>
                <w:sz w:val="20"/>
                <w:szCs w:val="20"/>
              </w:rPr>
              <w:t>o Inspectoría Fiscal de la jurisdicción.</w:t>
            </w:r>
          </w:p>
        </w:tc>
        <w:tc>
          <w:tcPr>
            <w:tcW w:w="3165" w:type="dxa"/>
          </w:tcPr>
          <w:p w14:paraId="2D2802C7" w14:textId="148F5EBF" w:rsidR="00B0329E" w:rsidRPr="008634A9" w:rsidRDefault="008634A9" w:rsidP="00A70316">
            <w:pPr>
              <w:numPr>
                <w:ilvl w:val="1"/>
                <w:numId w:val="106"/>
              </w:numPr>
              <w:tabs>
                <w:tab w:val="left" w:pos="365"/>
              </w:tabs>
              <w:ind w:left="317" w:hanging="283"/>
              <w:jc w:val="both"/>
              <w:rPr>
                <w:rFonts w:ascii="Arial" w:hAnsi="Arial" w:cs="Arial"/>
                <w:sz w:val="20"/>
                <w:szCs w:val="20"/>
                <w:lang w:val="es-VE"/>
              </w:rPr>
            </w:pPr>
            <w:r w:rsidRPr="008634A9">
              <w:rPr>
                <w:rFonts w:ascii="Arial" w:hAnsi="Arial" w:cs="Arial"/>
                <w:sz w:val="20"/>
                <w:szCs w:val="20"/>
                <w:lang w:val="es-VE"/>
              </w:rPr>
              <w:lastRenderedPageBreak/>
              <w:t xml:space="preserve">CRBV. </w:t>
            </w:r>
            <w:r w:rsidR="007B2676" w:rsidRPr="008634A9">
              <w:rPr>
                <w:rFonts w:ascii="Arial" w:hAnsi="Arial" w:cs="Arial"/>
                <w:sz w:val="20"/>
                <w:szCs w:val="20"/>
                <w:lang w:val="es-VE"/>
              </w:rPr>
              <w:t>Arts.</w:t>
            </w:r>
            <w:r w:rsidRPr="008634A9">
              <w:rPr>
                <w:rFonts w:ascii="Arial" w:hAnsi="Arial" w:cs="Arial"/>
                <w:sz w:val="20"/>
                <w:szCs w:val="20"/>
                <w:lang w:val="es-VE"/>
              </w:rPr>
              <w:t xml:space="preserve"> </w:t>
            </w:r>
            <w:r w:rsidR="00B0329E" w:rsidRPr="008634A9">
              <w:rPr>
                <w:rFonts w:ascii="Arial" w:hAnsi="Arial" w:cs="Arial"/>
                <w:sz w:val="20"/>
                <w:szCs w:val="20"/>
                <w:lang w:val="es-VE"/>
              </w:rPr>
              <w:t>127, 129,</w:t>
            </w:r>
            <w:r>
              <w:rPr>
                <w:rFonts w:ascii="Arial" w:hAnsi="Arial" w:cs="Arial"/>
                <w:sz w:val="20"/>
                <w:szCs w:val="20"/>
                <w:lang w:val="es-VE"/>
              </w:rPr>
              <w:t xml:space="preserve"> </w:t>
            </w:r>
            <w:r w:rsidR="00B0329E" w:rsidRPr="008634A9">
              <w:rPr>
                <w:rFonts w:ascii="Arial" w:hAnsi="Arial" w:cs="Arial"/>
                <w:sz w:val="20"/>
                <w:szCs w:val="20"/>
                <w:lang w:val="es-VE"/>
              </w:rPr>
              <w:t xml:space="preserve">156,164, 299, 302, 328 y 329. </w:t>
            </w:r>
          </w:p>
          <w:p w14:paraId="2BC30F5F" w14:textId="7BBB5B06" w:rsidR="005A4A66" w:rsidRPr="005B1ED4" w:rsidRDefault="00992A29" w:rsidP="00A70316">
            <w:pPr>
              <w:pStyle w:val="Prrafodelista"/>
              <w:numPr>
                <w:ilvl w:val="0"/>
                <w:numId w:val="106"/>
              </w:numPr>
              <w:tabs>
                <w:tab w:val="left" w:pos="365"/>
              </w:tabs>
              <w:spacing w:after="0" w:line="240" w:lineRule="auto"/>
              <w:ind w:left="317" w:hanging="283"/>
              <w:jc w:val="both"/>
              <w:rPr>
                <w:rFonts w:ascii="Arial" w:hAnsi="Arial" w:cs="Arial"/>
                <w:sz w:val="20"/>
                <w:szCs w:val="20"/>
                <w:lang w:val="en-US"/>
              </w:rPr>
            </w:pPr>
            <w:r w:rsidRPr="00554C41">
              <w:rPr>
                <w:rFonts w:ascii="Arial" w:hAnsi="Arial" w:cs="Arial"/>
                <w:sz w:val="20"/>
                <w:szCs w:val="20"/>
                <w:lang w:val="en-US"/>
              </w:rPr>
              <w:t>L</w:t>
            </w:r>
            <w:r w:rsidRPr="00992A29">
              <w:rPr>
                <w:rFonts w:ascii="Arial" w:hAnsi="Arial" w:cs="Arial"/>
                <w:color w:val="FF0000"/>
                <w:sz w:val="20"/>
                <w:szCs w:val="20"/>
                <w:lang w:val="en-US"/>
              </w:rPr>
              <w:t>C</w:t>
            </w:r>
            <w:r w:rsidRPr="00554C41">
              <w:rPr>
                <w:rFonts w:ascii="Arial" w:hAnsi="Arial" w:cs="Arial"/>
                <w:sz w:val="20"/>
                <w:szCs w:val="20"/>
                <w:lang w:val="en-US"/>
              </w:rPr>
              <w:t xml:space="preserve">FANB Art. </w:t>
            </w:r>
            <w:r w:rsidRPr="00992A29">
              <w:rPr>
                <w:rFonts w:ascii="Arial" w:hAnsi="Arial" w:cs="Arial"/>
                <w:color w:val="FF0000"/>
                <w:sz w:val="20"/>
                <w:szCs w:val="20"/>
                <w:lang w:val="en-US"/>
              </w:rPr>
              <w:t>73</w:t>
            </w:r>
            <w:r w:rsidRPr="00554C41">
              <w:rPr>
                <w:rFonts w:ascii="Arial" w:hAnsi="Arial" w:cs="Arial"/>
                <w:sz w:val="20"/>
                <w:szCs w:val="20"/>
                <w:lang w:val="en-US"/>
              </w:rPr>
              <w:t xml:space="preserve">, numeral </w:t>
            </w:r>
            <w:r>
              <w:rPr>
                <w:rFonts w:ascii="Arial" w:hAnsi="Arial" w:cs="Arial"/>
                <w:color w:val="FF0000"/>
                <w:sz w:val="20"/>
                <w:szCs w:val="20"/>
                <w:lang w:val="en-US"/>
              </w:rPr>
              <w:t>6</w:t>
            </w:r>
          </w:p>
          <w:p w14:paraId="5355C525" w14:textId="73C1A7AC" w:rsidR="005A4A66" w:rsidRPr="005B1ED4" w:rsidRDefault="00B0329E" w:rsidP="00A70316">
            <w:pPr>
              <w:pStyle w:val="Prrafodelista"/>
              <w:numPr>
                <w:ilvl w:val="0"/>
                <w:numId w:val="106"/>
              </w:numPr>
              <w:tabs>
                <w:tab w:val="left" w:pos="365"/>
              </w:tabs>
              <w:spacing w:after="0" w:line="240" w:lineRule="auto"/>
              <w:ind w:left="317" w:hanging="283"/>
              <w:jc w:val="both"/>
              <w:rPr>
                <w:rFonts w:ascii="Arial" w:hAnsi="Arial" w:cs="Arial"/>
                <w:sz w:val="20"/>
                <w:szCs w:val="20"/>
                <w:lang w:val="en-US"/>
              </w:rPr>
            </w:pPr>
            <w:r w:rsidRPr="005A4A66">
              <w:rPr>
                <w:rFonts w:ascii="Arial" w:hAnsi="Arial" w:cs="Arial"/>
                <w:sz w:val="20"/>
                <w:szCs w:val="20"/>
              </w:rPr>
              <w:lastRenderedPageBreak/>
              <w:t xml:space="preserve">LM </w:t>
            </w:r>
            <w:r w:rsidR="007B2676" w:rsidRPr="005A4A66">
              <w:rPr>
                <w:rFonts w:ascii="Arial" w:hAnsi="Arial" w:cs="Arial"/>
                <w:sz w:val="20"/>
                <w:szCs w:val="20"/>
              </w:rPr>
              <w:t>Arts.</w:t>
            </w:r>
            <w:r w:rsidRPr="005A4A66">
              <w:rPr>
                <w:rFonts w:ascii="Arial" w:hAnsi="Arial" w:cs="Arial"/>
                <w:sz w:val="20"/>
                <w:szCs w:val="20"/>
              </w:rPr>
              <w:t xml:space="preserve"> 89</w:t>
            </w:r>
          </w:p>
          <w:p w14:paraId="631C6846" w14:textId="66B1694E" w:rsidR="005B1ED4" w:rsidRPr="005B1ED4" w:rsidRDefault="00B0329E" w:rsidP="00A70316">
            <w:pPr>
              <w:pStyle w:val="Prrafodelista"/>
              <w:numPr>
                <w:ilvl w:val="0"/>
                <w:numId w:val="106"/>
              </w:numPr>
              <w:tabs>
                <w:tab w:val="left" w:pos="365"/>
              </w:tabs>
              <w:spacing w:after="0" w:line="240" w:lineRule="auto"/>
              <w:ind w:left="317" w:hanging="283"/>
              <w:jc w:val="both"/>
              <w:rPr>
                <w:rFonts w:ascii="Arial" w:hAnsi="Arial" w:cs="Arial"/>
                <w:sz w:val="20"/>
                <w:szCs w:val="20"/>
              </w:rPr>
            </w:pPr>
            <w:r w:rsidRPr="005B1ED4">
              <w:rPr>
                <w:rFonts w:ascii="Arial" w:hAnsi="Arial" w:cs="Arial"/>
                <w:sz w:val="20"/>
                <w:szCs w:val="20"/>
                <w:lang w:val="en-US"/>
              </w:rPr>
              <w:t xml:space="preserve">LOSN. </w:t>
            </w:r>
            <w:r w:rsidR="007B2676" w:rsidRPr="005B1ED4">
              <w:rPr>
                <w:rFonts w:ascii="Arial" w:hAnsi="Arial" w:cs="Arial"/>
                <w:sz w:val="20"/>
                <w:szCs w:val="20"/>
                <w:lang w:val="en-US"/>
              </w:rPr>
              <w:t>Arts.</w:t>
            </w:r>
            <w:r w:rsidRPr="005B1ED4">
              <w:rPr>
                <w:rFonts w:ascii="Arial" w:hAnsi="Arial" w:cs="Arial"/>
                <w:sz w:val="20"/>
                <w:szCs w:val="20"/>
                <w:lang w:val="en-US"/>
              </w:rPr>
              <w:t xml:space="preserve"> 2, 3, 4, 5, 6, 7, 12, 16, 18, 20, 25 y 5</w:t>
            </w:r>
            <w:r w:rsidR="00992A29" w:rsidRPr="005B1ED4">
              <w:rPr>
                <w:rFonts w:ascii="Arial" w:hAnsi="Arial" w:cs="Arial"/>
                <w:color w:val="FF0000"/>
                <w:sz w:val="20"/>
                <w:szCs w:val="20"/>
                <w:lang w:val="en-US"/>
              </w:rPr>
              <w:t>6</w:t>
            </w:r>
            <w:r w:rsidRPr="005B1ED4">
              <w:rPr>
                <w:rFonts w:ascii="Arial" w:hAnsi="Arial" w:cs="Arial"/>
                <w:sz w:val="20"/>
                <w:szCs w:val="20"/>
                <w:lang w:val="en-US"/>
              </w:rPr>
              <w:t>.</w:t>
            </w:r>
          </w:p>
          <w:p w14:paraId="2CF630D0" w14:textId="77777777" w:rsidR="005B1ED4" w:rsidRPr="005B1ED4" w:rsidRDefault="00B0329E" w:rsidP="00A70316">
            <w:pPr>
              <w:pStyle w:val="Prrafodelista"/>
              <w:numPr>
                <w:ilvl w:val="0"/>
                <w:numId w:val="106"/>
              </w:numPr>
              <w:tabs>
                <w:tab w:val="left" w:pos="365"/>
              </w:tabs>
              <w:spacing w:after="0" w:line="240" w:lineRule="auto"/>
              <w:ind w:left="317" w:hanging="283"/>
              <w:jc w:val="both"/>
              <w:rPr>
                <w:rFonts w:ascii="Arial" w:hAnsi="Arial" w:cs="Arial"/>
                <w:sz w:val="20"/>
                <w:szCs w:val="20"/>
              </w:rPr>
            </w:pPr>
            <w:r w:rsidRPr="005B1ED4">
              <w:rPr>
                <w:rFonts w:ascii="Arial" w:hAnsi="Arial" w:cs="Arial"/>
                <w:sz w:val="20"/>
                <w:szCs w:val="20"/>
                <w:lang w:val="en-US"/>
              </w:rPr>
              <w:t xml:space="preserve">LOA </w:t>
            </w:r>
            <w:r w:rsidR="007B2676" w:rsidRPr="005B1ED4">
              <w:rPr>
                <w:rFonts w:ascii="Arial" w:hAnsi="Arial" w:cs="Arial"/>
                <w:sz w:val="20"/>
                <w:szCs w:val="20"/>
                <w:lang w:val="en-US"/>
              </w:rPr>
              <w:t>Arts.</w:t>
            </w:r>
            <w:r w:rsidRPr="005B1ED4">
              <w:rPr>
                <w:rFonts w:ascii="Arial" w:hAnsi="Arial" w:cs="Arial"/>
                <w:sz w:val="20"/>
                <w:szCs w:val="20"/>
                <w:lang w:val="en-US"/>
              </w:rPr>
              <w:t xml:space="preserve"> 18, 19, 20, 21, 34, 39, 43, 48, 54, 60, 62, 63, 77, 80, 93, 100, 101.</w:t>
            </w:r>
          </w:p>
          <w:p w14:paraId="7A990736" w14:textId="34B9691A" w:rsidR="005F1913" w:rsidRDefault="005B1D18" w:rsidP="00A70316">
            <w:pPr>
              <w:pStyle w:val="Prrafodelista"/>
              <w:numPr>
                <w:ilvl w:val="0"/>
                <w:numId w:val="106"/>
              </w:numPr>
              <w:tabs>
                <w:tab w:val="left" w:pos="365"/>
              </w:tabs>
              <w:spacing w:after="0" w:line="240" w:lineRule="auto"/>
              <w:ind w:left="317" w:hanging="283"/>
              <w:jc w:val="both"/>
              <w:rPr>
                <w:rFonts w:ascii="Arial" w:hAnsi="Arial" w:cs="Arial"/>
                <w:sz w:val="20"/>
                <w:szCs w:val="20"/>
                <w:lang w:val="en-US"/>
              </w:rPr>
            </w:pPr>
            <w:r w:rsidRPr="005B1ED4">
              <w:rPr>
                <w:rFonts w:ascii="Arial" w:hAnsi="Arial" w:cs="Arial"/>
                <w:sz w:val="20"/>
                <w:szCs w:val="20"/>
                <w:lang w:val="en-US"/>
              </w:rPr>
              <w:t>LPA Arts</w:t>
            </w:r>
            <w:r w:rsidR="00B0329E" w:rsidRPr="005B1ED4">
              <w:rPr>
                <w:rFonts w:ascii="Arial" w:hAnsi="Arial" w:cs="Arial"/>
                <w:sz w:val="20"/>
                <w:szCs w:val="20"/>
                <w:lang w:val="en-US"/>
              </w:rPr>
              <w:t xml:space="preserve">, 3, 4, 8, 14, 15, 18, 22, 32, 37, 38, 39, 40, 56, 61, 63, </w:t>
            </w:r>
            <w:r w:rsidRPr="005B1ED4">
              <w:rPr>
                <w:rFonts w:ascii="Arial" w:hAnsi="Arial" w:cs="Arial"/>
                <w:sz w:val="20"/>
                <w:szCs w:val="20"/>
                <w:lang w:val="en-US"/>
              </w:rPr>
              <w:t>89, 90</w:t>
            </w:r>
            <w:r w:rsidR="00B0329E" w:rsidRPr="005B1ED4">
              <w:rPr>
                <w:rFonts w:ascii="Arial" w:hAnsi="Arial" w:cs="Arial"/>
                <w:sz w:val="20"/>
                <w:szCs w:val="20"/>
                <w:lang w:val="en-US"/>
              </w:rPr>
              <w:t>, 99, 100, 102</w:t>
            </w:r>
          </w:p>
          <w:p w14:paraId="4DB7DC3C" w14:textId="77777777" w:rsidR="005B1D18" w:rsidRDefault="007456E3" w:rsidP="00A70316">
            <w:pPr>
              <w:pStyle w:val="Prrafodelista"/>
              <w:numPr>
                <w:ilvl w:val="0"/>
                <w:numId w:val="106"/>
              </w:numPr>
              <w:tabs>
                <w:tab w:val="left" w:pos="365"/>
              </w:tabs>
              <w:spacing w:after="0" w:line="240" w:lineRule="auto"/>
              <w:ind w:left="317" w:hanging="283"/>
              <w:jc w:val="both"/>
              <w:rPr>
                <w:rFonts w:ascii="Arial" w:hAnsi="Arial" w:cs="Arial"/>
                <w:sz w:val="20"/>
                <w:szCs w:val="20"/>
              </w:rPr>
            </w:pPr>
            <w:r>
              <w:rPr>
                <w:rFonts w:ascii="Arial" w:hAnsi="Arial" w:cs="Arial"/>
                <w:sz w:val="18"/>
                <w:szCs w:val="20"/>
                <w:lang w:val="es-MX"/>
              </w:rPr>
              <w:t>RG</w:t>
            </w:r>
            <w:r w:rsidRPr="00BE16D5">
              <w:rPr>
                <w:rFonts w:ascii="Arial" w:hAnsi="Arial" w:cs="Arial"/>
                <w:sz w:val="18"/>
                <w:szCs w:val="20"/>
                <w:lang w:val="es-MX"/>
              </w:rPr>
              <w:t>LM. Arts. 117, 118, 119 y 121</w:t>
            </w:r>
            <w:r>
              <w:rPr>
                <w:rFonts w:ascii="Arial" w:hAnsi="Arial" w:cs="Arial"/>
                <w:sz w:val="18"/>
                <w:szCs w:val="20"/>
                <w:lang w:val="es-MX"/>
              </w:rPr>
              <w:t>.</w:t>
            </w:r>
            <w:r w:rsidR="005B1D18" w:rsidRPr="005A4A66">
              <w:rPr>
                <w:rFonts w:ascii="Arial" w:hAnsi="Arial" w:cs="Arial"/>
                <w:sz w:val="20"/>
                <w:szCs w:val="20"/>
              </w:rPr>
              <w:t xml:space="preserve"> </w:t>
            </w:r>
          </w:p>
          <w:p w14:paraId="0F933370" w14:textId="4C900FB8" w:rsidR="005B1D18" w:rsidRPr="005B1ED4" w:rsidRDefault="005B1D18" w:rsidP="00A70316">
            <w:pPr>
              <w:pStyle w:val="Prrafodelista"/>
              <w:numPr>
                <w:ilvl w:val="0"/>
                <w:numId w:val="106"/>
              </w:numPr>
              <w:tabs>
                <w:tab w:val="left" w:pos="365"/>
              </w:tabs>
              <w:spacing w:after="0" w:line="240" w:lineRule="auto"/>
              <w:ind w:left="317" w:hanging="283"/>
              <w:jc w:val="both"/>
              <w:rPr>
                <w:rFonts w:ascii="Arial" w:hAnsi="Arial" w:cs="Arial"/>
                <w:sz w:val="20"/>
                <w:szCs w:val="20"/>
              </w:rPr>
            </w:pPr>
            <w:r w:rsidRPr="005A4A66">
              <w:rPr>
                <w:rFonts w:ascii="Arial" w:hAnsi="Arial" w:cs="Arial"/>
                <w:sz w:val="20"/>
                <w:szCs w:val="20"/>
                <w:lang w:val="pt-BR"/>
              </w:rPr>
              <w:t>RSGA Arts. 38, 39 y 118</w:t>
            </w:r>
          </w:p>
          <w:p w14:paraId="38315085" w14:textId="40FB3B3D" w:rsidR="007456E3" w:rsidRPr="005B1D18" w:rsidRDefault="005B1D18" w:rsidP="00A70316">
            <w:pPr>
              <w:pStyle w:val="Prrafodelista"/>
              <w:numPr>
                <w:ilvl w:val="0"/>
                <w:numId w:val="106"/>
              </w:numPr>
              <w:tabs>
                <w:tab w:val="left" w:pos="365"/>
              </w:tabs>
              <w:spacing w:after="0" w:line="240" w:lineRule="auto"/>
              <w:ind w:left="317" w:hanging="283"/>
              <w:jc w:val="both"/>
              <w:rPr>
                <w:rFonts w:ascii="Arial" w:hAnsi="Arial" w:cs="Arial"/>
                <w:sz w:val="20"/>
                <w:szCs w:val="20"/>
              </w:rPr>
            </w:pPr>
            <w:r w:rsidRPr="005A4A66">
              <w:rPr>
                <w:rFonts w:ascii="Arial" w:hAnsi="Arial" w:cs="Arial"/>
                <w:sz w:val="20"/>
                <w:szCs w:val="20"/>
              </w:rPr>
              <w:t>Normas para Regular la Afectación de los Recursos Naturales Renovables Asociada a la Exploración y Extracción de Minerales</w:t>
            </w:r>
            <w:r w:rsidRPr="005A4A66">
              <w:rPr>
                <w:rFonts w:ascii="Arial" w:hAnsi="Arial" w:cs="Arial"/>
                <w:sz w:val="20"/>
                <w:szCs w:val="20"/>
                <w:lang w:val="pt-BR"/>
              </w:rPr>
              <w:t xml:space="preserve"> Decreto N° 2.219, Arts. 10 y 11.</w:t>
            </w:r>
          </w:p>
        </w:tc>
      </w:tr>
      <w:tr w:rsidR="00B0329E" w:rsidRPr="00DF3AF4" w14:paraId="7EFA16B9" w14:textId="77777777" w:rsidTr="001C69B7">
        <w:trPr>
          <w:trHeight w:val="283"/>
          <w:jc w:val="center"/>
        </w:trPr>
        <w:tc>
          <w:tcPr>
            <w:tcW w:w="2137" w:type="dxa"/>
          </w:tcPr>
          <w:p w14:paraId="07CFC699" w14:textId="77777777" w:rsidR="00B0329E" w:rsidRPr="004514AE" w:rsidRDefault="00B0329E" w:rsidP="007B2676">
            <w:pPr>
              <w:snapToGrid w:val="0"/>
              <w:jc w:val="both"/>
              <w:rPr>
                <w:rFonts w:ascii="Arial" w:hAnsi="Arial" w:cs="Arial"/>
                <w:sz w:val="20"/>
                <w:szCs w:val="20"/>
              </w:rPr>
            </w:pPr>
          </w:p>
        </w:tc>
        <w:tc>
          <w:tcPr>
            <w:tcW w:w="2349" w:type="dxa"/>
          </w:tcPr>
          <w:p w14:paraId="490297F9" w14:textId="025311D3" w:rsidR="00B0329E" w:rsidRPr="004514AE" w:rsidRDefault="00B0329E" w:rsidP="007B2676">
            <w:pPr>
              <w:jc w:val="both"/>
              <w:rPr>
                <w:rFonts w:ascii="Arial" w:hAnsi="Arial" w:cs="Arial"/>
                <w:sz w:val="20"/>
                <w:szCs w:val="20"/>
              </w:rPr>
            </w:pPr>
            <w:r w:rsidRPr="004514AE">
              <w:rPr>
                <w:rFonts w:ascii="Arial" w:hAnsi="Arial" w:cs="Arial"/>
                <w:sz w:val="20"/>
                <w:szCs w:val="20"/>
              </w:rPr>
              <w:t xml:space="preserve">3. No poseer certificación otorgada por el </w:t>
            </w:r>
            <w:r w:rsidR="00992A29" w:rsidRPr="00992A29">
              <w:rPr>
                <w:rFonts w:ascii="Arial" w:hAnsi="Arial" w:cs="Arial"/>
                <w:color w:val="FF0000"/>
                <w:sz w:val="20"/>
                <w:szCs w:val="20"/>
              </w:rPr>
              <w:t>Ministerio del Poder Popular de Desarrollo Minero Ecológico</w:t>
            </w:r>
            <w:r w:rsidRPr="004514AE">
              <w:rPr>
                <w:rFonts w:ascii="Arial" w:hAnsi="Arial" w:cs="Arial"/>
                <w:sz w:val="20"/>
                <w:szCs w:val="20"/>
              </w:rPr>
              <w:t xml:space="preserve"> por la explotación minera.</w:t>
            </w:r>
          </w:p>
          <w:p w14:paraId="038D14BC" w14:textId="77777777" w:rsidR="00B0329E" w:rsidRPr="004514AE" w:rsidRDefault="00B0329E" w:rsidP="007B2676">
            <w:pPr>
              <w:jc w:val="both"/>
              <w:rPr>
                <w:rFonts w:ascii="Arial" w:hAnsi="Arial" w:cs="Arial"/>
                <w:sz w:val="20"/>
                <w:szCs w:val="20"/>
              </w:rPr>
            </w:pPr>
          </w:p>
        </w:tc>
        <w:tc>
          <w:tcPr>
            <w:tcW w:w="3358" w:type="dxa"/>
          </w:tcPr>
          <w:p w14:paraId="56612BA4" w14:textId="77777777" w:rsidR="00B0329E" w:rsidRPr="004514AE" w:rsidRDefault="00B0329E" w:rsidP="005905C0">
            <w:pPr>
              <w:numPr>
                <w:ilvl w:val="0"/>
                <w:numId w:val="67"/>
              </w:numPr>
              <w:ind w:left="321" w:hanging="284"/>
              <w:jc w:val="both"/>
              <w:rPr>
                <w:rFonts w:ascii="Arial" w:hAnsi="Arial" w:cs="Arial"/>
                <w:sz w:val="20"/>
                <w:szCs w:val="20"/>
                <w:lang w:val="es-VE"/>
              </w:rPr>
            </w:pPr>
            <w:r w:rsidRPr="004514AE">
              <w:rPr>
                <w:rFonts w:ascii="Arial" w:hAnsi="Arial" w:cs="Arial"/>
                <w:sz w:val="20"/>
                <w:szCs w:val="20"/>
              </w:rPr>
              <w:t>Paralizar</w:t>
            </w:r>
            <w:r w:rsidRPr="004514AE">
              <w:rPr>
                <w:rFonts w:ascii="Arial" w:hAnsi="Arial" w:cs="Arial"/>
                <w:sz w:val="20"/>
                <w:szCs w:val="20"/>
                <w:lang w:val="es-VE"/>
              </w:rPr>
              <w:t xml:space="preserve"> </w:t>
            </w:r>
            <w:r w:rsidRPr="004514AE">
              <w:rPr>
                <w:rFonts w:ascii="Arial" w:hAnsi="Arial" w:cs="Arial"/>
                <w:sz w:val="20"/>
                <w:szCs w:val="20"/>
              </w:rPr>
              <w:t>preventivamente</w:t>
            </w:r>
            <w:r w:rsidRPr="004514AE">
              <w:rPr>
                <w:rFonts w:ascii="Arial" w:hAnsi="Arial" w:cs="Arial"/>
                <w:sz w:val="20"/>
                <w:szCs w:val="20"/>
                <w:lang w:val="es-VE"/>
              </w:rPr>
              <w:t xml:space="preserve"> la </w:t>
            </w:r>
            <w:r w:rsidRPr="004514AE">
              <w:rPr>
                <w:rFonts w:ascii="Arial" w:hAnsi="Arial" w:cs="Arial"/>
                <w:sz w:val="20"/>
                <w:szCs w:val="20"/>
              </w:rPr>
              <w:t>actividad</w:t>
            </w:r>
            <w:r w:rsidRPr="004514AE">
              <w:rPr>
                <w:rFonts w:ascii="Arial" w:hAnsi="Arial" w:cs="Arial"/>
                <w:sz w:val="20"/>
                <w:szCs w:val="20"/>
                <w:lang w:val="es-VE"/>
              </w:rPr>
              <w:t xml:space="preserve">. </w:t>
            </w:r>
          </w:p>
          <w:p w14:paraId="68D40705" w14:textId="77777777" w:rsidR="00B0329E" w:rsidRPr="004514AE" w:rsidRDefault="00B0329E" w:rsidP="005905C0">
            <w:pPr>
              <w:numPr>
                <w:ilvl w:val="0"/>
                <w:numId w:val="67"/>
              </w:numPr>
              <w:ind w:left="321" w:hanging="284"/>
              <w:jc w:val="both"/>
              <w:rPr>
                <w:rFonts w:ascii="Arial" w:hAnsi="Arial" w:cs="Arial"/>
                <w:sz w:val="20"/>
                <w:szCs w:val="20"/>
                <w:lang w:val="es-VE"/>
              </w:rPr>
            </w:pPr>
            <w:r w:rsidRPr="004514AE">
              <w:rPr>
                <w:rFonts w:ascii="Arial" w:hAnsi="Arial" w:cs="Arial"/>
                <w:sz w:val="20"/>
                <w:szCs w:val="20"/>
                <w:lang w:val="es-MX"/>
              </w:rPr>
              <w:t>Elaborar el acta.</w:t>
            </w:r>
          </w:p>
          <w:p w14:paraId="291E3FDB" w14:textId="77777777" w:rsidR="00B0329E" w:rsidRPr="004514AE" w:rsidRDefault="00B0329E" w:rsidP="005905C0">
            <w:pPr>
              <w:numPr>
                <w:ilvl w:val="0"/>
                <w:numId w:val="67"/>
              </w:numPr>
              <w:ind w:left="321" w:hanging="284"/>
              <w:jc w:val="both"/>
              <w:rPr>
                <w:rFonts w:ascii="Arial" w:hAnsi="Arial" w:cs="Arial"/>
                <w:sz w:val="20"/>
                <w:szCs w:val="20"/>
                <w:lang w:val="es-MX"/>
              </w:rPr>
            </w:pPr>
            <w:r w:rsidRPr="004514AE">
              <w:rPr>
                <w:rFonts w:ascii="Arial" w:hAnsi="Arial" w:cs="Arial"/>
                <w:sz w:val="20"/>
                <w:szCs w:val="20"/>
                <w:lang w:val="es-MX"/>
              </w:rPr>
              <w:t>Realizar inspección ocular.</w:t>
            </w:r>
          </w:p>
          <w:p w14:paraId="088483C3" w14:textId="77777777" w:rsidR="00B0329E" w:rsidRPr="004514AE" w:rsidRDefault="00B0329E" w:rsidP="005905C0">
            <w:pPr>
              <w:numPr>
                <w:ilvl w:val="0"/>
                <w:numId w:val="67"/>
              </w:numPr>
              <w:ind w:left="321" w:hanging="284"/>
              <w:jc w:val="both"/>
              <w:rPr>
                <w:rFonts w:ascii="Arial" w:hAnsi="Arial" w:cs="Arial"/>
                <w:sz w:val="20"/>
                <w:szCs w:val="20"/>
                <w:lang w:val="es-MX"/>
              </w:rPr>
            </w:pPr>
            <w:r w:rsidRPr="004514AE">
              <w:rPr>
                <w:rFonts w:ascii="Arial" w:hAnsi="Arial" w:cs="Arial"/>
                <w:sz w:val="20"/>
                <w:szCs w:val="20"/>
                <w:lang w:val="es-MX"/>
              </w:rPr>
              <w:t xml:space="preserve">Efectuar retención preventiva de las máquinas y equipos. </w:t>
            </w:r>
          </w:p>
          <w:p w14:paraId="5EBF8317" w14:textId="77777777" w:rsidR="00B0329E" w:rsidRPr="004514AE" w:rsidRDefault="00B0329E" w:rsidP="005905C0">
            <w:pPr>
              <w:numPr>
                <w:ilvl w:val="0"/>
                <w:numId w:val="67"/>
              </w:numPr>
              <w:ind w:left="321" w:hanging="284"/>
              <w:jc w:val="both"/>
              <w:rPr>
                <w:rFonts w:ascii="Arial" w:hAnsi="Arial" w:cs="Arial"/>
                <w:sz w:val="20"/>
                <w:szCs w:val="20"/>
                <w:lang w:val="es-MX"/>
              </w:rPr>
            </w:pPr>
            <w:r w:rsidRPr="004514AE">
              <w:rPr>
                <w:rFonts w:ascii="Arial" w:hAnsi="Arial" w:cs="Arial"/>
                <w:sz w:val="20"/>
                <w:szCs w:val="20"/>
                <w:lang w:val="es-MX"/>
              </w:rPr>
              <w:t>Librar boleta de citación (es).</w:t>
            </w:r>
          </w:p>
          <w:p w14:paraId="7414EC7C" w14:textId="77777777" w:rsidR="00B0329E" w:rsidRPr="004514AE" w:rsidRDefault="00B0329E" w:rsidP="005905C0">
            <w:pPr>
              <w:numPr>
                <w:ilvl w:val="0"/>
                <w:numId w:val="67"/>
              </w:numPr>
              <w:ind w:left="321" w:hanging="284"/>
              <w:jc w:val="both"/>
              <w:rPr>
                <w:rFonts w:ascii="Arial" w:hAnsi="Arial" w:cs="Arial"/>
                <w:sz w:val="20"/>
                <w:szCs w:val="20"/>
                <w:lang w:val="es-MX"/>
              </w:rPr>
            </w:pPr>
            <w:r w:rsidRPr="004514AE">
              <w:rPr>
                <w:rFonts w:ascii="Arial" w:hAnsi="Arial" w:cs="Arial"/>
                <w:sz w:val="20"/>
                <w:szCs w:val="20"/>
                <w:lang w:val="es-MX"/>
              </w:rPr>
              <w:t>Tomar la (s) entrevista (s).</w:t>
            </w:r>
          </w:p>
          <w:p w14:paraId="61C136CC" w14:textId="77777777" w:rsidR="00B0329E" w:rsidRPr="004514AE" w:rsidRDefault="00B0329E" w:rsidP="005905C0">
            <w:pPr>
              <w:numPr>
                <w:ilvl w:val="0"/>
                <w:numId w:val="67"/>
              </w:numPr>
              <w:ind w:left="321" w:hanging="284"/>
              <w:jc w:val="both"/>
              <w:rPr>
                <w:rFonts w:ascii="Arial" w:hAnsi="Arial" w:cs="Arial"/>
                <w:sz w:val="20"/>
                <w:szCs w:val="20"/>
                <w:lang w:val="es-MX"/>
              </w:rPr>
            </w:pPr>
            <w:r w:rsidRPr="004514AE">
              <w:rPr>
                <w:rFonts w:ascii="Arial" w:hAnsi="Arial" w:cs="Arial"/>
                <w:sz w:val="20"/>
                <w:szCs w:val="20"/>
                <w:lang w:val="es-MX"/>
              </w:rPr>
              <w:lastRenderedPageBreak/>
              <w:t>Realizar informe técnico anexa</w:t>
            </w:r>
            <w:r w:rsidR="008634A9">
              <w:rPr>
                <w:rFonts w:ascii="Arial" w:hAnsi="Arial" w:cs="Arial"/>
                <w:sz w:val="20"/>
                <w:szCs w:val="20"/>
                <w:lang w:val="es-MX"/>
              </w:rPr>
              <w:t>r</w:t>
            </w:r>
            <w:r w:rsidRPr="004514AE">
              <w:rPr>
                <w:rFonts w:ascii="Arial" w:hAnsi="Arial" w:cs="Arial"/>
                <w:sz w:val="20"/>
                <w:szCs w:val="20"/>
                <w:lang w:val="es-MX"/>
              </w:rPr>
              <w:t xml:space="preserve"> fotografías y obtener cualquier otra </w:t>
            </w:r>
            <w:r w:rsidR="008634A9" w:rsidRPr="004514AE">
              <w:rPr>
                <w:rFonts w:ascii="Arial" w:hAnsi="Arial" w:cs="Arial"/>
                <w:sz w:val="20"/>
                <w:szCs w:val="20"/>
                <w:lang w:val="es-MX"/>
              </w:rPr>
              <w:t>información</w:t>
            </w:r>
            <w:r w:rsidRPr="004514AE">
              <w:rPr>
                <w:rFonts w:ascii="Arial" w:hAnsi="Arial" w:cs="Arial"/>
                <w:sz w:val="20"/>
                <w:szCs w:val="20"/>
                <w:lang w:val="es-MX"/>
              </w:rPr>
              <w:t xml:space="preserve"> pertinente al expediente.</w:t>
            </w:r>
          </w:p>
          <w:p w14:paraId="4C6023B9" w14:textId="77777777" w:rsidR="00B0329E" w:rsidRPr="004514AE" w:rsidRDefault="00B0329E" w:rsidP="005905C0">
            <w:pPr>
              <w:numPr>
                <w:ilvl w:val="0"/>
                <w:numId w:val="67"/>
              </w:numPr>
              <w:ind w:left="321" w:hanging="284"/>
              <w:jc w:val="both"/>
              <w:rPr>
                <w:rFonts w:ascii="Arial" w:hAnsi="Arial" w:cs="Arial"/>
                <w:sz w:val="20"/>
                <w:szCs w:val="20"/>
                <w:lang w:val="es-MX"/>
              </w:rPr>
            </w:pPr>
            <w:r w:rsidRPr="004514AE">
              <w:rPr>
                <w:rFonts w:ascii="Arial" w:hAnsi="Arial" w:cs="Arial"/>
                <w:sz w:val="20"/>
                <w:szCs w:val="20"/>
                <w:lang w:val="es-MX"/>
              </w:rPr>
              <w:t xml:space="preserve">Elaborar el expediente administrativo. </w:t>
            </w:r>
          </w:p>
          <w:p w14:paraId="1F475477" w14:textId="408A8950" w:rsidR="00B0329E" w:rsidRPr="004514AE" w:rsidRDefault="008634A9" w:rsidP="005905C0">
            <w:pPr>
              <w:numPr>
                <w:ilvl w:val="0"/>
                <w:numId w:val="67"/>
              </w:numPr>
              <w:ind w:left="321" w:hanging="284"/>
              <w:jc w:val="both"/>
              <w:rPr>
                <w:rFonts w:ascii="Arial" w:hAnsi="Arial" w:cs="Arial"/>
                <w:sz w:val="20"/>
                <w:szCs w:val="20"/>
              </w:rPr>
            </w:pPr>
            <w:r w:rsidRPr="00171E14">
              <w:rPr>
                <w:rFonts w:ascii="Arial" w:hAnsi="Arial" w:cs="Arial"/>
                <w:sz w:val="20"/>
                <w:szCs w:val="20"/>
              </w:rPr>
              <w:t xml:space="preserve">Remitir mediante oficio el expediente administrativo a la Oficina Técnica Regional del Ministerio del Poder Popular </w:t>
            </w:r>
            <w:r w:rsidR="00992A29" w:rsidRPr="00992A29">
              <w:rPr>
                <w:rFonts w:ascii="Arial" w:hAnsi="Arial" w:cs="Arial"/>
                <w:color w:val="FF0000"/>
                <w:sz w:val="20"/>
                <w:szCs w:val="20"/>
              </w:rPr>
              <w:t>de Desarrollo Minero Ecológico</w:t>
            </w:r>
            <w:r w:rsidRPr="00171E14">
              <w:rPr>
                <w:rFonts w:ascii="Arial" w:hAnsi="Arial" w:cs="Arial"/>
                <w:sz w:val="20"/>
                <w:szCs w:val="20"/>
              </w:rPr>
              <w:t xml:space="preserve"> o Inspectoría Fiscal de la jurisdicción</w:t>
            </w:r>
            <w:r w:rsidR="00B0329E" w:rsidRPr="004514AE">
              <w:rPr>
                <w:rFonts w:ascii="Arial" w:hAnsi="Arial" w:cs="Arial"/>
                <w:sz w:val="20"/>
                <w:szCs w:val="20"/>
                <w:lang w:val="es-MX"/>
              </w:rPr>
              <w:t>.</w:t>
            </w:r>
          </w:p>
          <w:p w14:paraId="0E800E0F" w14:textId="77777777" w:rsidR="00B0329E" w:rsidRPr="004514AE" w:rsidRDefault="00B0329E" w:rsidP="007B2676">
            <w:pPr>
              <w:ind w:left="321"/>
              <w:jc w:val="both"/>
              <w:rPr>
                <w:rFonts w:ascii="Arial" w:hAnsi="Arial" w:cs="Arial"/>
                <w:sz w:val="20"/>
                <w:szCs w:val="20"/>
              </w:rPr>
            </w:pPr>
          </w:p>
        </w:tc>
        <w:tc>
          <w:tcPr>
            <w:tcW w:w="3165" w:type="dxa"/>
          </w:tcPr>
          <w:p w14:paraId="61A80B19" w14:textId="77777777" w:rsidR="008634A9" w:rsidRPr="00554C41" w:rsidRDefault="008634A9" w:rsidP="00A70316">
            <w:pPr>
              <w:pStyle w:val="Prrafodelista"/>
              <w:numPr>
                <w:ilvl w:val="0"/>
                <w:numId w:val="104"/>
              </w:numPr>
              <w:tabs>
                <w:tab w:val="left" w:pos="365"/>
              </w:tabs>
              <w:spacing w:after="0" w:line="240" w:lineRule="auto"/>
              <w:ind w:left="317" w:hanging="283"/>
              <w:jc w:val="both"/>
              <w:rPr>
                <w:rFonts w:ascii="Arial" w:hAnsi="Arial" w:cs="Arial"/>
                <w:sz w:val="20"/>
                <w:szCs w:val="20"/>
                <w:lang w:val="en-US"/>
              </w:rPr>
            </w:pPr>
            <w:r w:rsidRPr="00554C41">
              <w:rPr>
                <w:rFonts w:ascii="Arial" w:hAnsi="Arial" w:cs="Arial"/>
                <w:sz w:val="20"/>
                <w:szCs w:val="20"/>
                <w:lang w:val="en-US"/>
              </w:rPr>
              <w:lastRenderedPageBreak/>
              <w:t>CRBV.  Arts. 127, 129,</w:t>
            </w:r>
            <w:r w:rsidR="002D40BA">
              <w:rPr>
                <w:rFonts w:ascii="Arial" w:hAnsi="Arial" w:cs="Arial"/>
                <w:sz w:val="20"/>
                <w:szCs w:val="20"/>
                <w:lang w:val="en-US"/>
              </w:rPr>
              <w:t xml:space="preserve"> </w:t>
            </w:r>
            <w:r w:rsidRPr="00554C41">
              <w:rPr>
                <w:rFonts w:ascii="Arial" w:hAnsi="Arial" w:cs="Arial"/>
                <w:sz w:val="20"/>
                <w:szCs w:val="20"/>
                <w:lang w:val="en-US"/>
              </w:rPr>
              <w:t>156,</w:t>
            </w:r>
            <w:r w:rsidR="002D40BA">
              <w:rPr>
                <w:rFonts w:ascii="Arial" w:hAnsi="Arial" w:cs="Arial"/>
                <w:sz w:val="20"/>
                <w:szCs w:val="20"/>
                <w:lang w:val="en-US"/>
              </w:rPr>
              <w:t xml:space="preserve"> </w:t>
            </w:r>
            <w:r w:rsidRPr="00554C41">
              <w:rPr>
                <w:rFonts w:ascii="Arial" w:hAnsi="Arial" w:cs="Arial"/>
                <w:sz w:val="20"/>
                <w:szCs w:val="20"/>
                <w:lang w:val="en-US"/>
              </w:rPr>
              <w:t xml:space="preserve">164, 299, 302, 328 y 329. </w:t>
            </w:r>
          </w:p>
          <w:p w14:paraId="06BE9A06" w14:textId="77777777" w:rsidR="008634A9" w:rsidRPr="008634A9" w:rsidRDefault="008634A9" w:rsidP="00A70316">
            <w:pPr>
              <w:tabs>
                <w:tab w:val="left" w:pos="365"/>
              </w:tabs>
              <w:ind w:left="317" w:hanging="283"/>
              <w:jc w:val="both"/>
              <w:rPr>
                <w:rFonts w:ascii="Arial" w:hAnsi="Arial" w:cs="Arial"/>
                <w:sz w:val="10"/>
                <w:szCs w:val="20"/>
                <w:lang w:val="en-US"/>
              </w:rPr>
            </w:pPr>
          </w:p>
          <w:p w14:paraId="51A5B08B" w14:textId="77777777" w:rsidR="00B14121" w:rsidRPr="00554C41" w:rsidRDefault="00B14121" w:rsidP="00A70316">
            <w:pPr>
              <w:pStyle w:val="Prrafodelista"/>
              <w:numPr>
                <w:ilvl w:val="0"/>
                <w:numId w:val="104"/>
              </w:numPr>
              <w:tabs>
                <w:tab w:val="left" w:pos="365"/>
              </w:tabs>
              <w:spacing w:after="0" w:line="240" w:lineRule="auto"/>
              <w:ind w:left="317" w:hanging="283"/>
              <w:jc w:val="both"/>
              <w:rPr>
                <w:rFonts w:ascii="Arial" w:hAnsi="Arial" w:cs="Arial"/>
                <w:sz w:val="20"/>
                <w:szCs w:val="20"/>
                <w:lang w:val="en-US"/>
              </w:rPr>
            </w:pPr>
            <w:r w:rsidRPr="00554C41">
              <w:rPr>
                <w:rFonts w:ascii="Arial" w:hAnsi="Arial" w:cs="Arial"/>
                <w:sz w:val="20"/>
                <w:szCs w:val="20"/>
                <w:lang w:val="en-US"/>
              </w:rPr>
              <w:t>L</w:t>
            </w:r>
            <w:r w:rsidRPr="00992A29">
              <w:rPr>
                <w:rFonts w:ascii="Arial" w:hAnsi="Arial" w:cs="Arial"/>
                <w:color w:val="FF0000"/>
                <w:sz w:val="20"/>
                <w:szCs w:val="20"/>
                <w:lang w:val="en-US"/>
              </w:rPr>
              <w:t>C</w:t>
            </w:r>
            <w:r w:rsidRPr="00554C41">
              <w:rPr>
                <w:rFonts w:ascii="Arial" w:hAnsi="Arial" w:cs="Arial"/>
                <w:sz w:val="20"/>
                <w:szCs w:val="20"/>
                <w:lang w:val="en-US"/>
              </w:rPr>
              <w:t xml:space="preserve">FANB Art. </w:t>
            </w:r>
            <w:r w:rsidRPr="00992A29">
              <w:rPr>
                <w:rFonts w:ascii="Arial" w:hAnsi="Arial" w:cs="Arial"/>
                <w:color w:val="FF0000"/>
                <w:sz w:val="20"/>
                <w:szCs w:val="20"/>
                <w:lang w:val="en-US"/>
              </w:rPr>
              <w:t>73</w:t>
            </w:r>
            <w:r w:rsidRPr="00554C41">
              <w:rPr>
                <w:rFonts w:ascii="Arial" w:hAnsi="Arial" w:cs="Arial"/>
                <w:sz w:val="20"/>
                <w:szCs w:val="20"/>
                <w:lang w:val="en-US"/>
              </w:rPr>
              <w:t xml:space="preserve">, numeral </w:t>
            </w:r>
            <w:r>
              <w:rPr>
                <w:rFonts w:ascii="Arial" w:hAnsi="Arial" w:cs="Arial"/>
                <w:color w:val="FF0000"/>
                <w:sz w:val="20"/>
                <w:szCs w:val="20"/>
                <w:lang w:val="en-US"/>
              </w:rPr>
              <w:t>6</w:t>
            </w:r>
          </w:p>
          <w:p w14:paraId="5C6AA61C" w14:textId="77777777" w:rsidR="008634A9" w:rsidRPr="00554C41" w:rsidRDefault="008634A9" w:rsidP="00A70316">
            <w:pPr>
              <w:pStyle w:val="Prrafodelista"/>
              <w:numPr>
                <w:ilvl w:val="0"/>
                <w:numId w:val="104"/>
              </w:numPr>
              <w:tabs>
                <w:tab w:val="left" w:pos="365"/>
              </w:tabs>
              <w:spacing w:after="0" w:line="240" w:lineRule="auto"/>
              <w:ind w:left="317" w:hanging="283"/>
              <w:jc w:val="both"/>
              <w:rPr>
                <w:rFonts w:ascii="Arial" w:hAnsi="Arial" w:cs="Arial"/>
                <w:sz w:val="20"/>
                <w:szCs w:val="20"/>
                <w:lang w:val="en-US"/>
              </w:rPr>
            </w:pPr>
            <w:r w:rsidRPr="00554C41">
              <w:rPr>
                <w:rFonts w:ascii="Arial" w:hAnsi="Arial" w:cs="Arial"/>
                <w:sz w:val="20"/>
                <w:szCs w:val="20"/>
                <w:lang w:val="en-US"/>
              </w:rPr>
              <w:t>LM Art. 89</w:t>
            </w:r>
          </w:p>
          <w:p w14:paraId="027358E4" w14:textId="77777777" w:rsidR="008634A9" w:rsidRPr="008634A9" w:rsidRDefault="008634A9" w:rsidP="00A70316">
            <w:pPr>
              <w:tabs>
                <w:tab w:val="left" w:pos="365"/>
              </w:tabs>
              <w:ind w:left="317" w:hanging="283"/>
              <w:jc w:val="both"/>
              <w:rPr>
                <w:rFonts w:ascii="Arial" w:hAnsi="Arial" w:cs="Arial"/>
                <w:sz w:val="10"/>
                <w:szCs w:val="20"/>
                <w:lang w:val="en-US"/>
              </w:rPr>
            </w:pPr>
          </w:p>
          <w:p w14:paraId="1E25D8B4" w14:textId="77777777" w:rsidR="008634A9" w:rsidRPr="00554C41" w:rsidRDefault="008634A9" w:rsidP="00A70316">
            <w:pPr>
              <w:pStyle w:val="Prrafodelista"/>
              <w:numPr>
                <w:ilvl w:val="0"/>
                <w:numId w:val="104"/>
              </w:numPr>
              <w:tabs>
                <w:tab w:val="left" w:pos="365"/>
              </w:tabs>
              <w:spacing w:after="0" w:line="240" w:lineRule="auto"/>
              <w:ind w:left="317" w:hanging="283"/>
              <w:jc w:val="both"/>
              <w:rPr>
                <w:rFonts w:ascii="Arial" w:hAnsi="Arial" w:cs="Arial"/>
                <w:sz w:val="20"/>
                <w:szCs w:val="20"/>
              </w:rPr>
            </w:pPr>
            <w:r w:rsidRPr="00554C41">
              <w:rPr>
                <w:rFonts w:ascii="Arial" w:hAnsi="Arial" w:cs="Arial"/>
                <w:sz w:val="20"/>
                <w:szCs w:val="20"/>
                <w:lang w:val="pt-BR"/>
              </w:rPr>
              <w:t>RSGA Arts.</w:t>
            </w:r>
            <w:r w:rsidR="00554C41">
              <w:rPr>
                <w:rFonts w:ascii="Arial" w:hAnsi="Arial" w:cs="Arial"/>
                <w:sz w:val="20"/>
                <w:szCs w:val="20"/>
                <w:lang w:val="pt-BR"/>
              </w:rPr>
              <w:t xml:space="preserve"> 38, </w:t>
            </w:r>
            <w:r w:rsidRPr="00554C41">
              <w:rPr>
                <w:rFonts w:ascii="Arial" w:hAnsi="Arial" w:cs="Arial"/>
                <w:sz w:val="20"/>
                <w:szCs w:val="20"/>
                <w:lang w:val="pt-BR"/>
              </w:rPr>
              <w:t>39 y 118</w:t>
            </w:r>
          </w:p>
          <w:p w14:paraId="2CF73BE0" w14:textId="77777777" w:rsidR="00554C41" w:rsidRPr="00554C41" w:rsidRDefault="00554C41" w:rsidP="00A70316">
            <w:pPr>
              <w:pStyle w:val="Prrafodelista"/>
              <w:tabs>
                <w:tab w:val="left" w:pos="365"/>
              </w:tabs>
              <w:spacing w:after="0" w:line="240" w:lineRule="auto"/>
              <w:ind w:left="317" w:hanging="283"/>
              <w:jc w:val="both"/>
              <w:rPr>
                <w:rFonts w:ascii="Arial" w:hAnsi="Arial" w:cs="Arial"/>
                <w:sz w:val="10"/>
                <w:szCs w:val="20"/>
              </w:rPr>
            </w:pPr>
          </w:p>
          <w:p w14:paraId="23C0B99F" w14:textId="77777777" w:rsidR="008634A9" w:rsidRPr="00554C41" w:rsidRDefault="008634A9" w:rsidP="00A70316">
            <w:pPr>
              <w:pStyle w:val="Prrafodelista"/>
              <w:numPr>
                <w:ilvl w:val="0"/>
                <w:numId w:val="104"/>
              </w:numPr>
              <w:tabs>
                <w:tab w:val="left" w:pos="365"/>
              </w:tabs>
              <w:spacing w:after="0" w:line="240" w:lineRule="auto"/>
              <w:ind w:left="317" w:hanging="283"/>
              <w:jc w:val="both"/>
              <w:rPr>
                <w:rFonts w:ascii="Arial" w:hAnsi="Arial" w:cs="Arial"/>
                <w:sz w:val="20"/>
                <w:szCs w:val="20"/>
              </w:rPr>
            </w:pPr>
            <w:r w:rsidRPr="00554C41">
              <w:rPr>
                <w:rFonts w:ascii="Arial" w:hAnsi="Arial" w:cs="Arial"/>
                <w:sz w:val="20"/>
                <w:szCs w:val="20"/>
              </w:rPr>
              <w:t xml:space="preserve">Normas para Regular la Afectación de los Recursos </w:t>
            </w:r>
            <w:r w:rsidRPr="00554C41">
              <w:rPr>
                <w:rFonts w:ascii="Arial" w:hAnsi="Arial" w:cs="Arial"/>
                <w:sz w:val="20"/>
                <w:szCs w:val="20"/>
              </w:rPr>
              <w:lastRenderedPageBreak/>
              <w:t>Naturales Renovables Asociada a la Exploración y Extracción de Minerales</w:t>
            </w:r>
            <w:r w:rsidRPr="00554C41">
              <w:rPr>
                <w:rFonts w:ascii="Arial" w:hAnsi="Arial" w:cs="Arial"/>
                <w:sz w:val="20"/>
                <w:szCs w:val="20"/>
                <w:lang w:val="pt-BR"/>
              </w:rPr>
              <w:t xml:space="preserve"> Decreto N° 2.219, Arts. 10 y 11.</w:t>
            </w:r>
          </w:p>
          <w:p w14:paraId="339DD9E9" w14:textId="77777777" w:rsidR="00554C41" w:rsidRPr="00554C41" w:rsidRDefault="00554C41" w:rsidP="00A70316">
            <w:pPr>
              <w:pStyle w:val="Prrafodelista"/>
              <w:tabs>
                <w:tab w:val="left" w:pos="365"/>
              </w:tabs>
              <w:spacing w:after="0" w:line="240" w:lineRule="auto"/>
              <w:ind w:left="317" w:hanging="283"/>
              <w:jc w:val="both"/>
              <w:rPr>
                <w:rFonts w:ascii="Arial" w:hAnsi="Arial" w:cs="Arial"/>
                <w:sz w:val="10"/>
                <w:szCs w:val="20"/>
              </w:rPr>
            </w:pPr>
          </w:p>
          <w:p w14:paraId="49BD8E9E" w14:textId="4C756377" w:rsidR="008634A9" w:rsidRPr="00554C41" w:rsidRDefault="008634A9" w:rsidP="00A70316">
            <w:pPr>
              <w:pStyle w:val="Prrafodelista"/>
              <w:numPr>
                <w:ilvl w:val="0"/>
                <w:numId w:val="104"/>
              </w:numPr>
              <w:tabs>
                <w:tab w:val="left" w:pos="365"/>
              </w:tabs>
              <w:spacing w:after="0" w:line="240" w:lineRule="auto"/>
              <w:ind w:left="317" w:hanging="283"/>
              <w:jc w:val="both"/>
              <w:rPr>
                <w:rFonts w:ascii="Arial" w:hAnsi="Arial" w:cs="Arial"/>
                <w:sz w:val="20"/>
                <w:szCs w:val="20"/>
                <w:lang w:val="en-US"/>
              </w:rPr>
            </w:pPr>
            <w:r w:rsidRPr="00554C41">
              <w:rPr>
                <w:rFonts w:ascii="Arial" w:hAnsi="Arial" w:cs="Arial"/>
                <w:sz w:val="20"/>
                <w:szCs w:val="20"/>
                <w:lang w:val="en-US"/>
              </w:rPr>
              <w:t>LOSN. Arts. 2, 3, 4, 5, 6, 7, 12, 16, 18, 20, 25 y 5</w:t>
            </w:r>
            <w:r w:rsidR="00992A29">
              <w:rPr>
                <w:rFonts w:ascii="Arial" w:hAnsi="Arial" w:cs="Arial"/>
                <w:color w:val="FF0000"/>
                <w:sz w:val="20"/>
                <w:szCs w:val="20"/>
                <w:lang w:val="en-US"/>
              </w:rPr>
              <w:t>6</w:t>
            </w:r>
            <w:r w:rsidRPr="00554C41">
              <w:rPr>
                <w:rFonts w:ascii="Arial" w:hAnsi="Arial" w:cs="Arial"/>
                <w:sz w:val="20"/>
                <w:szCs w:val="20"/>
                <w:lang w:val="en-US"/>
              </w:rPr>
              <w:t>.</w:t>
            </w:r>
          </w:p>
          <w:p w14:paraId="08152E7A" w14:textId="77777777" w:rsidR="008634A9" w:rsidRPr="008634A9" w:rsidRDefault="008634A9" w:rsidP="00A70316">
            <w:pPr>
              <w:tabs>
                <w:tab w:val="left" w:pos="365"/>
              </w:tabs>
              <w:ind w:left="317" w:hanging="283"/>
              <w:jc w:val="both"/>
              <w:rPr>
                <w:rFonts w:ascii="Arial" w:hAnsi="Arial" w:cs="Arial"/>
                <w:sz w:val="10"/>
                <w:szCs w:val="20"/>
                <w:lang w:val="en-US"/>
              </w:rPr>
            </w:pPr>
          </w:p>
          <w:p w14:paraId="2FA4A117" w14:textId="77777777" w:rsidR="008634A9" w:rsidRPr="00554C41" w:rsidRDefault="008634A9" w:rsidP="00A70316">
            <w:pPr>
              <w:pStyle w:val="Prrafodelista"/>
              <w:numPr>
                <w:ilvl w:val="0"/>
                <w:numId w:val="104"/>
              </w:numPr>
              <w:tabs>
                <w:tab w:val="left" w:pos="365"/>
              </w:tabs>
              <w:spacing w:after="0" w:line="240" w:lineRule="auto"/>
              <w:ind w:left="317" w:hanging="283"/>
              <w:jc w:val="both"/>
              <w:rPr>
                <w:rFonts w:ascii="Arial" w:hAnsi="Arial" w:cs="Arial"/>
                <w:sz w:val="20"/>
                <w:szCs w:val="20"/>
                <w:lang w:val="en-US"/>
              </w:rPr>
            </w:pPr>
            <w:r w:rsidRPr="00554C41">
              <w:rPr>
                <w:rFonts w:ascii="Arial" w:hAnsi="Arial" w:cs="Arial"/>
                <w:sz w:val="20"/>
                <w:szCs w:val="20"/>
                <w:lang w:val="en-US"/>
              </w:rPr>
              <w:t>LOA Arts. 18, 19, 20, 21, 34, 39, 43, 48, 54, 60, 62, 63, 77, 80, 93, 100, 101.</w:t>
            </w:r>
          </w:p>
          <w:p w14:paraId="59C4AD9F" w14:textId="77777777" w:rsidR="008634A9" w:rsidRPr="008634A9" w:rsidRDefault="008634A9" w:rsidP="00A70316">
            <w:pPr>
              <w:tabs>
                <w:tab w:val="left" w:pos="365"/>
              </w:tabs>
              <w:ind w:left="317" w:hanging="283"/>
              <w:jc w:val="both"/>
              <w:rPr>
                <w:rFonts w:ascii="Arial" w:hAnsi="Arial" w:cs="Arial"/>
                <w:sz w:val="10"/>
                <w:szCs w:val="20"/>
                <w:lang w:val="en-US"/>
              </w:rPr>
            </w:pPr>
          </w:p>
          <w:p w14:paraId="6945846D" w14:textId="0C4A491F" w:rsidR="00B0329E" w:rsidRPr="005F5214" w:rsidRDefault="008634A9" w:rsidP="00A70316">
            <w:pPr>
              <w:pStyle w:val="Prrafodelista"/>
              <w:numPr>
                <w:ilvl w:val="0"/>
                <w:numId w:val="104"/>
              </w:numPr>
              <w:tabs>
                <w:tab w:val="left" w:pos="0"/>
                <w:tab w:val="left" w:pos="365"/>
              </w:tabs>
              <w:spacing w:after="0" w:line="240" w:lineRule="auto"/>
              <w:ind w:left="317" w:hanging="283"/>
              <w:jc w:val="both"/>
              <w:rPr>
                <w:rFonts w:ascii="Arial" w:hAnsi="Arial" w:cs="Arial"/>
                <w:sz w:val="20"/>
                <w:szCs w:val="20"/>
                <w:lang w:val="pt-BR"/>
              </w:rPr>
            </w:pPr>
            <w:r w:rsidRPr="00554C41">
              <w:rPr>
                <w:rFonts w:ascii="Arial" w:hAnsi="Arial" w:cs="Arial"/>
                <w:sz w:val="20"/>
                <w:szCs w:val="20"/>
                <w:lang w:val="en-US"/>
              </w:rPr>
              <w:t>LPA  Arts, 3, 4, 8, 14, 15, 18, 22, 32, 37, 38, 39, 40, 56, 61, 63, 89,  90, 99, 100, 102</w:t>
            </w:r>
          </w:p>
          <w:p w14:paraId="2AF6375F" w14:textId="45DEB1F8" w:rsidR="005F1913" w:rsidRPr="005B1D18" w:rsidRDefault="005F5214" w:rsidP="00A70316">
            <w:pPr>
              <w:pStyle w:val="Prrafodelista"/>
              <w:numPr>
                <w:ilvl w:val="0"/>
                <w:numId w:val="104"/>
              </w:numPr>
              <w:tabs>
                <w:tab w:val="left" w:pos="0"/>
                <w:tab w:val="left" w:pos="365"/>
              </w:tabs>
              <w:spacing w:after="0" w:line="240" w:lineRule="auto"/>
              <w:ind w:left="317" w:hanging="283"/>
              <w:jc w:val="both"/>
              <w:rPr>
                <w:rFonts w:ascii="Arial" w:hAnsi="Arial" w:cs="Arial"/>
                <w:sz w:val="20"/>
                <w:szCs w:val="20"/>
                <w:lang w:val="pt-BR"/>
              </w:rPr>
            </w:pPr>
            <w:r>
              <w:rPr>
                <w:rFonts w:ascii="Arial" w:hAnsi="Arial" w:cs="Arial"/>
                <w:sz w:val="18"/>
                <w:szCs w:val="20"/>
                <w:lang w:val="es-MX"/>
              </w:rPr>
              <w:t>RG</w:t>
            </w:r>
            <w:r w:rsidRPr="00BE16D5">
              <w:rPr>
                <w:rFonts w:ascii="Arial" w:hAnsi="Arial" w:cs="Arial"/>
                <w:sz w:val="18"/>
                <w:szCs w:val="20"/>
                <w:lang w:val="es-MX"/>
              </w:rPr>
              <w:t>LM. Arts. 117, 118, 119 y 121</w:t>
            </w:r>
          </w:p>
          <w:p w14:paraId="42B6EEF5" w14:textId="77777777" w:rsidR="002D40BA" w:rsidRPr="00554C41" w:rsidRDefault="002D40BA" w:rsidP="00A70316">
            <w:pPr>
              <w:pStyle w:val="Prrafodelista"/>
              <w:tabs>
                <w:tab w:val="left" w:pos="0"/>
                <w:tab w:val="left" w:pos="365"/>
              </w:tabs>
              <w:spacing w:after="0" w:line="240" w:lineRule="auto"/>
              <w:ind w:left="317" w:hanging="283"/>
              <w:jc w:val="both"/>
              <w:rPr>
                <w:rFonts w:ascii="Arial" w:hAnsi="Arial" w:cs="Arial"/>
                <w:sz w:val="20"/>
                <w:szCs w:val="20"/>
                <w:lang w:val="pt-BR"/>
              </w:rPr>
            </w:pPr>
          </w:p>
        </w:tc>
      </w:tr>
      <w:tr w:rsidR="001C1C38" w:rsidRPr="00DF3AF4" w14:paraId="6F11C1EB" w14:textId="77777777" w:rsidTr="00A70316">
        <w:trPr>
          <w:trHeight w:val="4393"/>
          <w:jc w:val="center"/>
        </w:trPr>
        <w:tc>
          <w:tcPr>
            <w:tcW w:w="2137" w:type="dxa"/>
          </w:tcPr>
          <w:p w14:paraId="5B46C2B9" w14:textId="77777777" w:rsidR="001C1C38" w:rsidRPr="004514AE" w:rsidRDefault="001C1C38" w:rsidP="007B2676">
            <w:pPr>
              <w:snapToGrid w:val="0"/>
              <w:jc w:val="both"/>
              <w:rPr>
                <w:rFonts w:ascii="Arial" w:hAnsi="Arial" w:cs="Arial"/>
                <w:sz w:val="20"/>
                <w:szCs w:val="20"/>
              </w:rPr>
            </w:pPr>
          </w:p>
        </w:tc>
        <w:tc>
          <w:tcPr>
            <w:tcW w:w="2349" w:type="dxa"/>
          </w:tcPr>
          <w:p w14:paraId="44A91570" w14:textId="77777777" w:rsidR="001C1C38" w:rsidRPr="004514AE" w:rsidRDefault="001C1C38" w:rsidP="007B2676">
            <w:pPr>
              <w:jc w:val="both"/>
              <w:rPr>
                <w:rFonts w:ascii="Arial" w:hAnsi="Arial" w:cs="Arial"/>
                <w:sz w:val="20"/>
                <w:szCs w:val="20"/>
              </w:rPr>
            </w:pPr>
            <w:r w:rsidRPr="004514AE">
              <w:rPr>
                <w:rFonts w:ascii="Arial" w:hAnsi="Arial" w:cs="Arial"/>
                <w:sz w:val="20"/>
                <w:szCs w:val="20"/>
              </w:rPr>
              <w:t>4. Incumplimiento de la demarcación del área para efectuar la explotación minera.</w:t>
            </w:r>
          </w:p>
          <w:p w14:paraId="25A8488C" w14:textId="77777777" w:rsidR="001C1C38" w:rsidRPr="004514AE" w:rsidRDefault="001C1C38" w:rsidP="007B2676">
            <w:pPr>
              <w:jc w:val="both"/>
              <w:rPr>
                <w:rFonts w:ascii="Arial" w:hAnsi="Arial" w:cs="Arial"/>
                <w:sz w:val="20"/>
                <w:szCs w:val="20"/>
              </w:rPr>
            </w:pPr>
          </w:p>
        </w:tc>
        <w:tc>
          <w:tcPr>
            <w:tcW w:w="3358" w:type="dxa"/>
          </w:tcPr>
          <w:p w14:paraId="43F3FB0D" w14:textId="77777777" w:rsidR="001C1C38" w:rsidRPr="004514AE" w:rsidRDefault="001C1C38" w:rsidP="005905C0">
            <w:pPr>
              <w:numPr>
                <w:ilvl w:val="0"/>
                <w:numId w:val="34"/>
              </w:numPr>
              <w:tabs>
                <w:tab w:val="clear" w:pos="0"/>
                <w:tab w:val="left" w:pos="415"/>
              </w:tabs>
              <w:snapToGrid w:val="0"/>
              <w:spacing w:line="276" w:lineRule="auto"/>
              <w:ind w:left="317" w:hanging="327"/>
              <w:jc w:val="both"/>
              <w:rPr>
                <w:rFonts w:ascii="Arial" w:hAnsi="Arial" w:cs="Arial"/>
                <w:sz w:val="20"/>
                <w:szCs w:val="20"/>
                <w:lang w:val="es-MX"/>
              </w:rPr>
            </w:pPr>
            <w:r w:rsidRPr="004514AE">
              <w:rPr>
                <w:rFonts w:ascii="Arial" w:hAnsi="Arial" w:cs="Arial"/>
                <w:sz w:val="20"/>
                <w:szCs w:val="20"/>
              </w:rPr>
              <w:t>Paralizar</w:t>
            </w:r>
            <w:r w:rsidRPr="004514AE">
              <w:rPr>
                <w:rFonts w:ascii="Arial" w:hAnsi="Arial" w:cs="Arial"/>
                <w:sz w:val="20"/>
                <w:szCs w:val="20"/>
                <w:lang w:val="es-MX"/>
              </w:rPr>
              <w:t xml:space="preserve"> </w:t>
            </w:r>
            <w:r w:rsidRPr="004514AE">
              <w:rPr>
                <w:rFonts w:ascii="Arial" w:hAnsi="Arial" w:cs="Arial"/>
                <w:sz w:val="20"/>
                <w:szCs w:val="20"/>
              </w:rPr>
              <w:t>preventivamente</w:t>
            </w:r>
            <w:r w:rsidRPr="004514AE">
              <w:rPr>
                <w:rFonts w:ascii="Arial" w:hAnsi="Arial" w:cs="Arial"/>
                <w:sz w:val="20"/>
                <w:szCs w:val="20"/>
                <w:lang w:val="es-MX"/>
              </w:rPr>
              <w:t xml:space="preserve"> la </w:t>
            </w:r>
            <w:r w:rsidRPr="004514AE">
              <w:rPr>
                <w:rFonts w:ascii="Arial" w:hAnsi="Arial" w:cs="Arial"/>
                <w:sz w:val="20"/>
                <w:szCs w:val="20"/>
              </w:rPr>
              <w:t>actividad</w:t>
            </w:r>
            <w:r w:rsidRPr="004514AE">
              <w:rPr>
                <w:rFonts w:ascii="Arial" w:hAnsi="Arial" w:cs="Arial"/>
                <w:sz w:val="20"/>
                <w:szCs w:val="20"/>
                <w:lang w:val="es-MX"/>
              </w:rPr>
              <w:t xml:space="preserve">. </w:t>
            </w:r>
          </w:p>
          <w:p w14:paraId="01F2F38C" w14:textId="77777777" w:rsidR="001C1C38" w:rsidRPr="004514AE" w:rsidRDefault="001C1C38" w:rsidP="005905C0">
            <w:pPr>
              <w:numPr>
                <w:ilvl w:val="0"/>
                <w:numId w:val="34"/>
              </w:numPr>
              <w:tabs>
                <w:tab w:val="clear" w:pos="0"/>
                <w:tab w:val="left" w:pos="415"/>
              </w:tabs>
              <w:spacing w:line="276" w:lineRule="auto"/>
              <w:ind w:left="317" w:hanging="327"/>
              <w:jc w:val="both"/>
              <w:rPr>
                <w:rFonts w:ascii="Arial" w:hAnsi="Arial" w:cs="Arial"/>
                <w:sz w:val="20"/>
                <w:szCs w:val="20"/>
                <w:lang w:val="es-MX"/>
              </w:rPr>
            </w:pPr>
            <w:r w:rsidRPr="004514AE">
              <w:rPr>
                <w:rFonts w:ascii="Arial" w:hAnsi="Arial" w:cs="Arial"/>
                <w:sz w:val="20"/>
                <w:szCs w:val="20"/>
                <w:lang w:val="es-MX"/>
              </w:rPr>
              <w:t>Elaborar el acta.</w:t>
            </w:r>
          </w:p>
          <w:p w14:paraId="607602D2" w14:textId="77777777" w:rsidR="001C1C38" w:rsidRPr="004514AE" w:rsidRDefault="001C1C38" w:rsidP="005905C0">
            <w:pPr>
              <w:numPr>
                <w:ilvl w:val="0"/>
                <w:numId w:val="34"/>
              </w:numPr>
              <w:tabs>
                <w:tab w:val="clear" w:pos="0"/>
                <w:tab w:val="left" w:pos="415"/>
              </w:tabs>
              <w:spacing w:line="276" w:lineRule="auto"/>
              <w:ind w:left="317" w:hanging="327"/>
              <w:jc w:val="both"/>
              <w:rPr>
                <w:rFonts w:ascii="Arial" w:hAnsi="Arial" w:cs="Arial"/>
                <w:sz w:val="20"/>
                <w:szCs w:val="20"/>
                <w:lang w:val="es-MX"/>
              </w:rPr>
            </w:pPr>
            <w:r w:rsidRPr="004514AE">
              <w:rPr>
                <w:rFonts w:ascii="Arial" w:hAnsi="Arial" w:cs="Arial"/>
                <w:sz w:val="20"/>
                <w:szCs w:val="20"/>
                <w:lang w:val="es-MX"/>
              </w:rPr>
              <w:t>Realizar inspección ocular.</w:t>
            </w:r>
          </w:p>
          <w:p w14:paraId="2A571EA4" w14:textId="77777777" w:rsidR="001C1C38" w:rsidRPr="004514AE" w:rsidRDefault="001C1C38" w:rsidP="005905C0">
            <w:pPr>
              <w:numPr>
                <w:ilvl w:val="0"/>
                <w:numId w:val="34"/>
              </w:numPr>
              <w:tabs>
                <w:tab w:val="clear" w:pos="0"/>
                <w:tab w:val="left" w:pos="415"/>
              </w:tabs>
              <w:spacing w:line="276" w:lineRule="auto"/>
              <w:ind w:left="317" w:hanging="327"/>
              <w:jc w:val="both"/>
              <w:rPr>
                <w:rFonts w:ascii="Arial" w:hAnsi="Arial" w:cs="Arial"/>
                <w:sz w:val="20"/>
                <w:szCs w:val="20"/>
                <w:lang w:val="es-MX"/>
              </w:rPr>
            </w:pPr>
            <w:r w:rsidRPr="004514AE">
              <w:rPr>
                <w:rFonts w:ascii="Arial" w:hAnsi="Arial" w:cs="Arial"/>
                <w:sz w:val="20"/>
                <w:szCs w:val="20"/>
                <w:lang w:val="es-MX"/>
              </w:rPr>
              <w:t xml:space="preserve">Efectuar retención preventiva de    las máquinas y equipos. </w:t>
            </w:r>
          </w:p>
          <w:p w14:paraId="6B3F36B8" w14:textId="77777777" w:rsidR="001C1C38" w:rsidRPr="004514AE" w:rsidRDefault="001C1C38" w:rsidP="005905C0">
            <w:pPr>
              <w:numPr>
                <w:ilvl w:val="0"/>
                <w:numId w:val="34"/>
              </w:numPr>
              <w:tabs>
                <w:tab w:val="clear" w:pos="0"/>
                <w:tab w:val="left" w:pos="415"/>
              </w:tabs>
              <w:spacing w:line="276" w:lineRule="auto"/>
              <w:ind w:left="317" w:hanging="327"/>
              <w:jc w:val="both"/>
              <w:rPr>
                <w:rFonts w:ascii="Arial" w:hAnsi="Arial" w:cs="Arial"/>
                <w:sz w:val="20"/>
                <w:szCs w:val="20"/>
                <w:lang w:val="es-MX"/>
              </w:rPr>
            </w:pPr>
            <w:r w:rsidRPr="004514AE">
              <w:rPr>
                <w:rFonts w:ascii="Arial" w:hAnsi="Arial" w:cs="Arial"/>
                <w:sz w:val="20"/>
                <w:szCs w:val="20"/>
                <w:lang w:val="es-MX"/>
              </w:rPr>
              <w:t>Librar boleta de citación (es).</w:t>
            </w:r>
          </w:p>
          <w:p w14:paraId="73231312" w14:textId="77777777" w:rsidR="001C1C38" w:rsidRPr="004514AE" w:rsidRDefault="001C1C38" w:rsidP="005905C0">
            <w:pPr>
              <w:numPr>
                <w:ilvl w:val="0"/>
                <w:numId w:val="34"/>
              </w:numPr>
              <w:tabs>
                <w:tab w:val="clear" w:pos="0"/>
                <w:tab w:val="left" w:pos="415"/>
              </w:tabs>
              <w:spacing w:line="276" w:lineRule="auto"/>
              <w:ind w:left="317" w:hanging="327"/>
              <w:jc w:val="both"/>
              <w:rPr>
                <w:rFonts w:ascii="Arial" w:hAnsi="Arial" w:cs="Arial"/>
                <w:sz w:val="20"/>
                <w:szCs w:val="20"/>
                <w:lang w:val="es-MX"/>
              </w:rPr>
            </w:pPr>
            <w:r w:rsidRPr="004514AE">
              <w:rPr>
                <w:rFonts w:ascii="Arial" w:hAnsi="Arial" w:cs="Arial"/>
                <w:sz w:val="20"/>
                <w:szCs w:val="20"/>
                <w:lang w:val="es-MX"/>
              </w:rPr>
              <w:t>Tomar la (s) entrevista (s).</w:t>
            </w:r>
          </w:p>
          <w:p w14:paraId="239F9ED7" w14:textId="77777777" w:rsidR="001C1C38" w:rsidRPr="004514AE" w:rsidRDefault="001C1C38" w:rsidP="005905C0">
            <w:pPr>
              <w:numPr>
                <w:ilvl w:val="0"/>
                <w:numId w:val="34"/>
              </w:numPr>
              <w:tabs>
                <w:tab w:val="clear" w:pos="0"/>
                <w:tab w:val="left" w:pos="415"/>
              </w:tabs>
              <w:spacing w:line="276" w:lineRule="auto"/>
              <w:ind w:left="317" w:hanging="327"/>
              <w:jc w:val="both"/>
              <w:rPr>
                <w:rFonts w:ascii="Arial" w:hAnsi="Arial" w:cs="Arial"/>
                <w:sz w:val="20"/>
                <w:szCs w:val="20"/>
                <w:lang w:val="es-MX"/>
              </w:rPr>
            </w:pPr>
            <w:r w:rsidRPr="004514AE">
              <w:rPr>
                <w:rFonts w:ascii="Arial" w:hAnsi="Arial" w:cs="Arial"/>
                <w:sz w:val="20"/>
                <w:szCs w:val="20"/>
                <w:lang w:val="es-MX"/>
              </w:rPr>
              <w:t>Realizar informe técnico anexando fotografías y obtener cualquier otra información pertinente al expediente.</w:t>
            </w:r>
          </w:p>
          <w:p w14:paraId="3D9D56FA" w14:textId="77777777" w:rsidR="00554C41" w:rsidRDefault="001C1C38" w:rsidP="005905C0">
            <w:pPr>
              <w:numPr>
                <w:ilvl w:val="0"/>
                <w:numId w:val="34"/>
              </w:numPr>
              <w:tabs>
                <w:tab w:val="clear" w:pos="0"/>
                <w:tab w:val="left" w:pos="415"/>
              </w:tabs>
              <w:spacing w:line="276" w:lineRule="auto"/>
              <w:ind w:left="317" w:hanging="327"/>
              <w:jc w:val="both"/>
              <w:rPr>
                <w:rFonts w:ascii="Arial" w:hAnsi="Arial" w:cs="Arial"/>
                <w:sz w:val="20"/>
                <w:szCs w:val="20"/>
                <w:lang w:val="es-MX"/>
              </w:rPr>
            </w:pPr>
            <w:r w:rsidRPr="004514AE">
              <w:rPr>
                <w:rFonts w:ascii="Arial" w:hAnsi="Arial" w:cs="Arial"/>
                <w:sz w:val="20"/>
                <w:szCs w:val="20"/>
                <w:lang w:val="es-MX"/>
              </w:rPr>
              <w:t>Elaborar el expediente administrativo.</w:t>
            </w:r>
          </w:p>
          <w:p w14:paraId="581E897D" w14:textId="580604AD" w:rsidR="001C1C38" w:rsidRPr="001C69B7" w:rsidRDefault="00554C41" w:rsidP="005905C0">
            <w:pPr>
              <w:numPr>
                <w:ilvl w:val="0"/>
                <w:numId w:val="34"/>
              </w:numPr>
              <w:tabs>
                <w:tab w:val="clear" w:pos="0"/>
                <w:tab w:val="left" w:pos="415"/>
              </w:tabs>
              <w:spacing w:line="276" w:lineRule="auto"/>
              <w:ind w:left="317" w:hanging="327"/>
              <w:jc w:val="both"/>
              <w:rPr>
                <w:rFonts w:ascii="Arial" w:hAnsi="Arial" w:cs="Arial"/>
                <w:sz w:val="20"/>
                <w:szCs w:val="20"/>
                <w:lang w:val="es-MX"/>
              </w:rPr>
            </w:pPr>
            <w:r w:rsidRPr="00554C41">
              <w:rPr>
                <w:rFonts w:ascii="Arial" w:hAnsi="Arial" w:cs="Arial"/>
                <w:sz w:val="20"/>
                <w:szCs w:val="20"/>
              </w:rPr>
              <w:t xml:space="preserve">Remitir mediante oficio el expediente </w:t>
            </w:r>
            <w:r w:rsidR="000A17C3">
              <w:rPr>
                <w:rFonts w:ascii="Arial" w:hAnsi="Arial" w:cs="Arial"/>
                <w:sz w:val="20"/>
                <w:szCs w:val="20"/>
              </w:rPr>
              <w:t xml:space="preserve">administrativo a la Oficina Técnica Regional del Ministerio del Poder Popular </w:t>
            </w:r>
            <w:r w:rsidR="000A17C3" w:rsidRPr="000A17C3">
              <w:rPr>
                <w:rFonts w:ascii="Arial" w:hAnsi="Arial" w:cs="Arial"/>
                <w:color w:val="FF0000"/>
                <w:sz w:val="20"/>
                <w:szCs w:val="20"/>
              </w:rPr>
              <w:t xml:space="preserve">de Desarrollo Minero Ecológico </w:t>
            </w:r>
            <w:r w:rsidR="000A17C3">
              <w:rPr>
                <w:rFonts w:ascii="Arial" w:hAnsi="Arial" w:cs="Arial"/>
                <w:sz w:val="20"/>
                <w:szCs w:val="20"/>
              </w:rPr>
              <w:t>o Inspectoría Fiscal de la jurisdicción.</w:t>
            </w:r>
          </w:p>
          <w:p w14:paraId="268D63FE" w14:textId="77777777" w:rsidR="001C69B7" w:rsidRPr="00554C41" w:rsidRDefault="001C69B7" w:rsidP="001C69B7">
            <w:pPr>
              <w:tabs>
                <w:tab w:val="left" w:pos="415"/>
              </w:tabs>
              <w:spacing w:line="276" w:lineRule="auto"/>
              <w:ind w:left="317"/>
              <w:jc w:val="both"/>
              <w:rPr>
                <w:rFonts w:ascii="Arial" w:hAnsi="Arial" w:cs="Arial"/>
                <w:sz w:val="20"/>
                <w:szCs w:val="20"/>
                <w:lang w:val="es-MX"/>
              </w:rPr>
            </w:pPr>
          </w:p>
        </w:tc>
        <w:tc>
          <w:tcPr>
            <w:tcW w:w="3165" w:type="dxa"/>
          </w:tcPr>
          <w:p w14:paraId="1941CA1D" w14:textId="77777777" w:rsidR="00554C41" w:rsidRPr="00554C41" w:rsidRDefault="00554C41" w:rsidP="00A70316">
            <w:pPr>
              <w:pStyle w:val="Prrafodelista"/>
              <w:numPr>
                <w:ilvl w:val="0"/>
                <w:numId w:val="98"/>
              </w:numPr>
              <w:tabs>
                <w:tab w:val="left" w:pos="365"/>
              </w:tabs>
              <w:spacing w:after="0" w:line="240" w:lineRule="auto"/>
              <w:ind w:left="317" w:hanging="283"/>
              <w:jc w:val="both"/>
              <w:rPr>
                <w:rFonts w:ascii="Arial" w:hAnsi="Arial" w:cs="Arial"/>
                <w:sz w:val="20"/>
                <w:szCs w:val="20"/>
                <w:lang w:val="en-US"/>
              </w:rPr>
            </w:pPr>
            <w:r w:rsidRPr="00554C41">
              <w:rPr>
                <w:rFonts w:ascii="Arial" w:hAnsi="Arial" w:cs="Arial"/>
                <w:sz w:val="20"/>
                <w:szCs w:val="20"/>
                <w:lang w:val="en-US"/>
              </w:rPr>
              <w:t>CRBV.  Arts. 127, 129,</w:t>
            </w:r>
            <w:r w:rsidR="002D40BA">
              <w:rPr>
                <w:rFonts w:ascii="Arial" w:hAnsi="Arial" w:cs="Arial"/>
                <w:sz w:val="20"/>
                <w:szCs w:val="20"/>
                <w:lang w:val="en-US"/>
              </w:rPr>
              <w:t xml:space="preserve"> </w:t>
            </w:r>
            <w:r w:rsidRPr="00554C41">
              <w:rPr>
                <w:rFonts w:ascii="Arial" w:hAnsi="Arial" w:cs="Arial"/>
                <w:sz w:val="20"/>
                <w:szCs w:val="20"/>
                <w:lang w:val="en-US"/>
              </w:rPr>
              <w:t>156,</w:t>
            </w:r>
            <w:r w:rsidR="002D40BA">
              <w:rPr>
                <w:rFonts w:ascii="Arial" w:hAnsi="Arial" w:cs="Arial"/>
                <w:sz w:val="20"/>
                <w:szCs w:val="20"/>
                <w:lang w:val="en-US"/>
              </w:rPr>
              <w:t xml:space="preserve"> </w:t>
            </w:r>
            <w:r w:rsidRPr="00554C41">
              <w:rPr>
                <w:rFonts w:ascii="Arial" w:hAnsi="Arial" w:cs="Arial"/>
                <w:sz w:val="20"/>
                <w:szCs w:val="20"/>
                <w:lang w:val="en-US"/>
              </w:rPr>
              <w:t xml:space="preserve">164, 299, 302, 328 y 329. </w:t>
            </w:r>
          </w:p>
          <w:p w14:paraId="0BF36EEA" w14:textId="77777777" w:rsidR="00554C41" w:rsidRPr="008634A9" w:rsidRDefault="00554C41" w:rsidP="00A70316">
            <w:pPr>
              <w:tabs>
                <w:tab w:val="left" w:pos="365"/>
              </w:tabs>
              <w:ind w:left="317" w:hanging="283"/>
              <w:jc w:val="both"/>
              <w:rPr>
                <w:rFonts w:ascii="Arial" w:hAnsi="Arial" w:cs="Arial"/>
                <w:sz w:val="10"/>
                <w:szCs w:val="20"/>
                <w:lang w:val="en-US"/>
              </w:rPr>
            </w:pPr>
          </w:p>
          <w:p w14:paraId="14F2B936" w14:textId="7214930F" w:rsidR="00554C41" w:rsidRPr="00554C41" w:rsidRDefault="00031BE2" w:rsidP="00A70316">
            <w:pPr>
              <w:pStyle w:val="Prrafodelista"/>
              <w:numPr>
                <w:ilvl w:val="0"/>
                <w:numId w:val="98"/>
              </w:numPr>
              <w:tabs>
                <w:tab w:val="left" w:pos="365"/>
              </w:tabs>
              <w:spacing w:after="0" w:line="240" w:lineRule="auto"/>
              <w:ind w:left="317" w:hanging="283"/>
              <w:jc w:val="both"/>
              <w:rPr>
                <w:rFonts w:ascii="Arial" w:hAnsi="Arial" w:cs="Arial"/>
                <w:sz w:val="20"/>
                <w:szCs w:val="20"/>
                <w:lang w:val="en-US"/>
              </w:rPr>
            </w:pPr>
            <w:r>
              <w:rPr>
                <w:rFonts w:ascii="Arial" w:hAnsi="Arial" w:cs="Arial"/>
                <w:sz w:val="20"/>
                <w:szCs w:val="20"/>
                <w:lang w:val="en-US"/>
              </w:rPr>
              <w:t>L</w:t>
            </w:r>
            <w:r w:rsidR="005B1ED4" w:rsidRPr="00992A29">
              <w:rPr>
                <w:rFonts w:ascii="Arial" w:hAnsi="Arial" w:cs="Arial"/>
                <w:color w:val="FF0000"/>
                <w:sz w:val="20"/>
                <w:szCs w:val="20"/>
                <w:lang w:val="en-US"/>
              </w:rPr>
              <w:t>C</w:t>
            </w:r>
            <w:r w:rsidR="005B1ED4" w:rsidRPr="00554C41">
              <w:rPr>
                <w:rFonts w:ascii="Arial" w:hAnsi="Arial" w:cs="Arial"/>
                <w:sz w:val="20"/>
                <w:szCs w:val="20"/>
                <w:lang w:val="en-US"/>
              </w:rPr>
              <w:t xml:space="preserve">FANB Art. </w:t>
            </w:r>
            <w:r w:rsidR="005B1ED4" w:rsidRPr="00992A29">
              <w:rPr>
                <w:rFonts w:ascii="Arial" w:hAnsi="Arial" w:cs="Arial"/>
                <w:color w:val="FF0000"/>
                <w:sz w:val="20"/>
                <w:szCs w:val="20"/>
                <w:lang w:val="en-US"/>
              </w:rPr>
              <w:t>73</w:t>
            </w:r>
            <w:r w:rsidR="005B1ED4" w:rsidRPr="00554C41">
              <w:rPr>
                <w:rFonts w:ascii="Arial" w:hAnsi="Arial" w:cs="Arial"/>
                <w:sz w:val="20"/>
                <w:szCs w:val="20"/>
                <w:lang w:val="en-US"/>
              </w:rPr>
              <w:t xml:space="preserve">, numeral </w:t>
            </w:r>
            <w:r w:rsidR="005B1ED4">
              <w:rPr>
                <w:rFonts w:ascii="Arial" w:hAnsi="Arial" w:cs="Arial"/>
                <w:color w:val="FF0000"/>
                <w:sz w:val="20"/>
                <w:szCs w:val="20"/>
                <w:lang w:val="en-US"/>
              </w:rPr>
              <w:t>6</w:t>
            </w:r>
          </w:p>
          <w:p w14:paraId="3EB81AEB" w14:textId="77777777" w:rsidR="00554C41" w:rsidRPr="00554C41" w:rsidRDefault="00554C41" w:rsidP="00A70316">
            <w:pPr>
              <w:pStyle w:val="Prrafodelista"/>
              <w:numPr>
                <w:ilvl w:val="0"/>
                <w:numId w:val="98"/>
              </w:numPr>
              <w:tabs>
                <w:tab w:val="left" w:pos="365"/>
              </w:tabs>
              <w:spacing w:after="0" w:line="240" w:lineRule="auto"/>
              <w:ind w:left="317" w:hanging="283"/>
              <w:jc w:val="both"/>
              <w:rPr>
                <w:rFonts w:ascii="Arial" w:hAnsi="Arial" w:cs="Arial"/>
                <w:sz w:val="20"/>
                <w:szCs w:val="20"/>
                <w:lang w:val="en-US"/>
              </w:rPr>
            </w:pPr>
            <w:r w:rsidRPr="00554C41">
              <w:rPr>
                <w:rFonts w:ascii="Arial" w:hAnsi="Arial" w:cs="Arial"/>
                <w:sz w:val="20"/>
                <w:szCs w:val="20"/>
                <w:lang w:val="en-US"/>
              </w:rPr>
              <w:t>LM Art. 89</w:t>
            </w:r>
          </w:p>
          <w:p w14:paraId="37ED7C18" w14:textId="77777777" w:rsidR="00554C41" w:rsidRPr="008634A9" w:rsidRDefault="00554C41" w:rsidP="00A70316">
            <w:pPr>
              <w:tabs>
                <w:tab w:val="left" w:pos="365"/>
              </w:tabs>
              <w:ind w:left="317" w:hanging="283"/>
              <w:jc w:val="both"/>
              <w:rPr>
                <w:rFonts w:ascii="Arial" w:hAnsi="Arial" w:cs="Arial"/>
                <w:sz w:val="10"/>
                <w:szCs w:val="20"/>
                <w:lang w:val="en-US"/>
              </w:rPr>
            </w:pPr>
          </w:p>
          <w:p w14:paraId="75173BBA" w14:textId="77777777" w:rsidR="00554C41" w:rsidRPr="00554C41" w:rsidRDefault="00554C41" w:rsidP="00A70316">
            <w:pPr>
              <w:pStyle w:val="Prrafodelista"/>
              <w:tabs>
                <w:tab w:val="left" w:pos="365"/>
              </w:tabs>
              <w:spacing w:after="0" w:line="240" w:lineRule="auto"/>
              <w:ind w:left="317" w:hanging="283"/>
              <w:jc w:val="both"/>
              <w:rPr>
                <w:rFonts w:ascii="Arial" w:hAnsi="Arial" w:cs="Arial"/>
                <w:sz w:val="10"/>
                <w:szCs w:val="20"/>
              </w:rPr>
            </w:pPr>
          </w:p>
          <w:p w14:paraId="175B41E3" w14:textId="277F3B55" w:rsidR="00554C41" w:rsidRPr="00554C41" w:rsidRDefault="00554C41" w:rsidP="00A70316">
            <w:pPr>
              <w:pStyle w:val="Prrafodelista"/>
              <w:numPr>
                <w:ilvl w:val="0"/>
                <w:numId w:val="98"/>
              </w:numPr>
              <w:tabs>
                <w:tab w:val="left" w:pos="365"/>
              </w:tabs>
              <w:spacing w:after="0" w:line="240" w:lineRule="auto"/>
              <w:ind w:left="317" w:hanging="283"/>
              <w:jc w:val="both"/>
              <w:rPr>
                <w:rFonts w:ascii="Arial" w:hAnsi="Arial" w:cs="Arial"/>
                <w:sz w:val="20"/>
                <w:szCs w:val="20"/>
                <w:lang w:val="en-US"/>
              </w:rPr>
            </w:pPr>
            <w:r w:rsidRPr="00554C41">
              <w:rPr>
                <w:rFonts w:ascii="Arial" w:hAnsi="Arial" w:cs="Arial"/>
                <w:sz w:val="20"/>
                <w:szCs w:val="20"/>
                <w:lang w:val="en-US"/>
              </w:rPr>
              <w:t>LOSN. Arts. 2, 3, 4, 5, 6, 7, 12, 16, 18, 20, 25 y 5</w:t>
            </w:r>
            <w:r w:rsidR="00AD3FCC" w:rsidRPr="00AD3FCC">
              <w:rPr>
                <w:rFonts w:ascii="Arial" w:hAnsi="Arial" w:cs="Arial"/>
                <w:color w:val="FF0000"/>
                <w:sz w:val="20"/>
                <w:szCs w:val="20"/>
                <w:lang w:val="en-US"/>
              </w:rPr>
              <w:t>6</w:t>
            </w:r>
            <w:r w:rsidRPr="00554C41">
              <w:rPr>
                <w:rFonts w:ascii="Arial" w:hAnsi="Arial" w:cs="Arial"/>
                <w:sz w:val="20"/>
                <w:szCs w:val="20"/>
                <w:lang w:val="en-US"/>
              </w:rPr>
              <w:t>.</w:t>
            </w:r>
          </w:p>
          <w:p w14:paraId="22FB69EC" w14:textId="77777777" w:rsidR="00554C41" w:rsidRPr="008634A9" w:rsidRDefault="00554C41" w:rsidP="00A70316">
            <w:pPr>
              <w:tabs>
                <w:tab w:val="left" w:pos="365"/>
              </w:tabs>
              <w:ind w:left="317" w:hanging="283"/>
              <w:jc w:val="both"/>
              <w:rPr>
                <w:rFonts w:ascii="Arial" w:hAnsi="Arial" w:cs="Arial"/>
                <w:sz w:val="10"/>
                <w:szCs w:val="20"/>
                <w:lang w:val="en-US"/>
              </w:rPr>
            </w:pPr>
          </w:p>
          <w:p w14:paraId="221B4F03" w14:textId="2E18F971" w:rsidR="00554C41" w:rsidRDefault="00554C41" w:rsidP="00A70316">
            <w:pPr>
              <w:pStyle w:val="Prrafodelista"/>
              <w:numPr>
                <w:ilvl w:val="0"/>
                <w:numId w:val="98"/>
              </w:numPr>
              <w:tabs>
                <w:tab w:val="left" w:pos="365"/>
              </w:tabs>
              <w:spacing w:after="0" w:line="240" w:lineRule="auto"/>
              <w:ind w:left="317" w:hanging="283"/>
              <w:jc w:val="both"/>
              <w:rPr>
                <w:rFonts w:ascii="Arial" w:hAnsi="Arial" w:cs="Arial"/>
                <w:sz w:val="20"/>
                <w:szCs w:val="20"/>
                <w:lang w:val="en-US"/>
              </w:rPr>
            </w:pPr>
            <w:r w:rsidRPr="00554C41">
              <w:rPr>
                <w:rFonts w:ascii="Arial" w:hAnsi="Arial" w:cs="Arial"/>
                <w:sz w:val="20"/>
                <w:szCs w:val="20"/>
                <w:lang w:val="en-US"/>
              </w:rPr>
              <w:t>LOA Arts. 18, 19, 20, 21, 34, 39, 43, 48, 54, 60, 62, 63, 77, 80, 93, 100, 101.</w:t>
            </w:r>
          </w:p>
          <w:p w14:paraId="498CE515" w14:textId="3ABF55C9" w:rsidR="001C1C38" w:rsidRDefault="00554C41" w:rsidP="00A70316">
            <w:pPr>
              <w:pStyle w:val="Prrafodelista"/>
              <w:numPr>
                <w:ilvl w:val="0"/>
                <w:numId w:val="98"/>
              </w:numPr>
              <w:tabs>
                <w:tab w:val="left" w:pos="365"/>
              </w:tabs>
              <w:spacing w:after="0" w:line="240" w:lineRule="auto"/>
              <w:ind w:left="317" w:hanging="283"/>
              <w:jc w:val="both"/>
              <w:rPr>
                <w:rFonts w:ascii="Arial" w:hAnsi="Arial" w:cs="Arial"/>
                <w:sz w:val="20"/>
                <w:szCs w:val="20"/>
                <w:lang w:val="en-US"/>
              </w:rPr>
            </w:pPr>
            <w:r w:rsidRPr="00554C41">
              <w:rPr>
                <w:rFonts w:ascii="Arial" w:hAnsi="Arial" w:cs="Arial"/>
                <w:sz w:val="20"/>
                <w:szCs w:val="20"/>
                <w:lang w:val="en-US"/>
              </w:rPr>
              <w:t>LPA  Arts, 3, 4, 8, 14, 15, 18, 22, 32, 37, 38, 39, 40, 56, 61, 63, 89,  90, 99, 100, 102</w:t>
            </w:r>
          </w:p>
          <w:p w14:paraId="2971C921" w14:textId="77777777" w:rsidR="008E353A" w:rsidRPr="00554C41" w:rsidRDefault="008E353A" w:rsidP="00A70316">
            <w:pPr>
              <w:pStyle w:val="Prrafodelista"/>
              <w:numPr>
                <w:ilvl w:val="0"/>
                <w:numId w:val="98"/>
              </w:numPr>
              <w:tabs>
                <w:tab w:val="left" w:pos="365"/>
              </w:tabs>
              <w:spacing w:after="0" w:line="240" w:lineRule="auto"/>
              <w:ind w:left="317" w:hanging="283"/>
              <w:jc w:val="both"/>
              <w:rPr>
                <w:rFonts w:ascii="Arial" w:hAnsi="Arial" w:cs="Arial"/>
                <w:sz w:val="20"/>
                <w:szCs w:val="20"/>
              </w:rPr>
            </w:pPr>
            <w:r w:rsidRPr="00554C41">
              <w:rPr>
                <w:rFonts w:ascii="Arial" w:hAnsi="Arial" w:cs="Arial"/>
                <w:sz w:val="20"/>
                <w:szCs w:val="20"/>
                <w:lang w:val="pt-BR"/>
              </w:rPr>
              <w:t>RSGA Arts. 38, 39 y 118</w:t>
            </w:r>
          </w:p>
          <w:p w14:paraId="594AE64C" w14:textId="19E448C9" w:rsidR="008E353A" w:rsidRPr="008E353A" w:rsidRDefault="008E353A" w:rsidP="00A70316">
            <w:pPr>
              <w:pStyle w:val="Prrafodelista"/>
              <w:numPr>
                <w:ilvl w:val="0"/>
                <w:numId w:val="98"/>
              </w:numPr>
              <w:tabs>
                <w:tab w:val="left" w:pos="365"/>
              </w:tabs>
              <w:spacing w:after="0" w:line="240" w:lineRule="auto"/>
              <w:ind w:left="317" w:hanging="283"/>
              <w:jc w:val="both"/>
              <w:rPr>
                <w:rFonts w:ascii="Arial" w:hAnsi="Arial" w:cs="Arial"/>
                <w:sz w:val="20"/>
                <w:szCs w:val="20"/>
              </w:rPr>
            </w:pPr>
            <w:r w:rsidRPr="00554C41">
              <w:rPr>
                <w:rFonts w:ascii="Arial" w:hAnsi="Arial" w:cs="Arial"/>
                <w:sz w:val="20"/>
                <w:szCs w:val="20"/>
              </w:rPr>
              <w:t>Normas para Regular la Afectación de los Recursos Naturales Renovables Asociada a la Exploración y Extracción de Minerales</w:t>
            </w:r>
            <w:r w:rsidRPr="00554C41">
              <w:rPr>
                <w:rFonts w:ascii="Arial" w:hAnsi="Arial" w:cs="Arial"/>
                <w:sz w:val="20"/>
                <w:szCs w:val="20"/>
                <w:lang w:val="pt-BR"/>
              </w:rPr>
              <w:t xml:space="preserve"> Decreto N° 2.219, Arts. 10 y 11.</w:t>
            </w:r>
          </w:p>
          <w:p w14:paraId="0381B807" w14:textId="2604414F" w:rsidR="005F5214" w:rsidRDefault="005F5214" w:rsidP="00A70316">
            <w:pPr>
              <w:pStyle w:val="Prrafodelista"/>
              <w:numPr>
                <w:ilvl w:val="0"/>
                <w:numId w:val="98"/>
              </w:numPr>
              <w:tabs>
                <w:tab w:val="left" w:pos="365"/>
              </w:tabs>
              <w:spacing w:after="0" w:line="240" w:lineRule="auto"/>
              <w:ind w:left="317" w:hanging="283"/>
              <w:jc w:val="both"/>
              <w:rPr>
                <w:rFonts w:ascii="Arial" w:hAnsi="Arial" w:cs="Arial"/>
                <w:sz w:val="20"/>
                <w:szCs w:val="20"/>
                <w:lang w:val="en-US"/>
              </w:rPr>
            </w:pPr>
            <w:r>
              <w:rPr>
                <w:rFonts w:ascii="Arial" w:hAnsi="Arial" w:cs="Arial"/>
                <w:sz w:val="18"/>
                <w:szCs w:val="20"/>
                <w:lang w:val="es-MX"/>
              </w:rPr>
              <w:t>RG</w:t>
            </w:r>
            <w:r w:rsidRPr="00BE16D5">
              <w:rPr>
                <w:rFonts w:ascii="Arial" w:hAnsi="Arial" w:cs="Arial"/>
                <w:sz w:val="18"/>
                <w:szCs w:val="20"/>
                <w:lang w:val="es-MX"/>
              </w:rPr>
              <w:t>LM. Arts. 117, 118, 119 y 121</w:t>
            </w:r>
          </w:p>
          <w:p w14:paraId="1F11F086" w14:textId="19428C8A" w:rsidR="005B1ED4" w:rsidRPr="000A17C3" w:rsidRDefault="005B1ED4" w:rsidP="00A70316">
            <w:pPr>
              <w:tabs>
                <w:tab w:val="left" w:pos="365"/>
              </w:tabs>
              <w:ind w:left="317" w:hanging="283"/>
              <w:jc w:val="both"/>
              <w:rPr>
                <w:rFonts w:ascii="Arial" w:hAnsi="Arial" w:cs="Arial"/>
                <w:sz w:val="20"/>
                <w:szCs w:val="20"/>
                <w:lang w:val="en-US"/>
              </w:rPr>
            </w:pPr>
          </w:p>
          <w:p w14:paraId="3D3D2DC5" w14:textId="77777777" w:rsidR="005F1913" w:rsidRPr="00554C41" w:rsidRDefault="005F1913" w:rsidP="00A70316">
            <w:pPr>
              <w:pStyle w:val="Prrafodelista"/>
              <w:tabs>
                <w:tab w:val="left" w:pos="365"/>
              </w:tabs>
              <w:spacing w:after="0" w:line="240" w:lineRule="auto"/>
              <w:ind w:left="317" w:hanging="283"/>
              <w:jc w:val="both"/>
              <w:rPr>
                <w:rFonts w:ascii="Arial" w:hAnsi="Arial" w:cs="Arial"/>
                <w:sz w:val="20"/>
                <w:szCs w:val="20"/>
                <w:lang w:val="en-US"/>
              </w:rPr>
            </w:pPr>
          </w:p>
        </w:tc>
      </w:tr>
      <w:tr w:rsidR="001C1C38" w:rsidRPr="00DF3AF4" w14:paraId="7C59E431" w14:textId="77777777" w:rsidTr="00B40358">
        <w:trPr>
          <w:trHeight w:val="6235"/>
          <w:jc w:val="center"/>
        </w:trPr>
        <w:tc>
          <w:tcPr>
            <w:tcW w:w="2137" w:type="dxa"/>
          </w:tcPr>
          <w:p w14:paraId="17494F08" w14:textId="77777777" w:rsidR="001C1C38" w:rsidRPr="004514AE" w:rsidRDefault="001C1C38" w:rsidP="007B2676">
            <w:pPr>
              <w:snapToGrid w:val="0"/>
              <w:jc w:val="both"/>
              <w:rPr>
                <w:rFonts w:ascii="Arial" w:hAnsi="Arial" w:cs="Arial"/>
                <w:sz w:val="20"/>
                <w:szCs w:val="20"/>
              </w:rPr>
            </w:pPr>
          </w:p>
        </w:tc>
        <w:tc>
          <w:tcPr>
            <w:tcW w:w="2349" w:type="dxa"/>
          </w:tcPr>
          <w:p w14:paraId="7269A6B7" w14:textId="77777777" w:rsidR="001C1C38" w:rsidRPr="004514AE" w:rsidRDefault="001C1C38" w:rsidP="007B2676">
            <w:pPr>
              <w:jc w:val="both"/>
              <w:rPr>
                <w:rFonts w:ascii="Arial" w:hAnsi="Arial" w:cs="Arial"/>
                <w:sz w:val="20"/>
                <w:szCs w:val="20"/>
              </w:rPr>
            </w:pPr>
            <w:r w:rsidRPr="004514AE">
              <w:rPr>
                <w:rFonts w:ascii="Arial" w:hAnsi="Arial" w:cs="Arial"/>
                <w:sz w:val="20"/>
                <w:szCs w:val="20"/>
              </w:rPr>
              <w:t>5. Uso inadecuado de desechos sólidos que se utilizan en la actividad minera.</w:t>
            </w:r>
          </w:p>
        </w:tc>
        <w:tc>
          <w:tcPr>
            <w:tcW w:w="3358" w:type="dxa"/>
          </w:tcPr>
          <w:p w14:paraId="5A2DBF41" w14:textId="77777777" w:rsidR="001C1C38" w:rsidRPr="004514AE" w:rsidRDefault="001C1C38" w:rsidP="005905C0">
            <w:pPr>
              <w:numPr>
                <w:ilvl w:val="0"/>
                <w:numId w:val="43"/>
              </w:numPr>
              <w:snapToGrid w:val="0"/>
              <w:spacing w:line="276" w:lineRule="auto"/>
              <w:ind w:left="459" w:hanging="425"/>
              <w:jc w:val="both"/>
              <w:rPr>
                <w:rFonts w:ascii="Arial" w:hAnsi="Arial" w:cs="Arial"/>
                <w:sz w:val="20"/>
                <w:szCs w:val="20"/>
              </w:rPr>
            </w:pPr>
            <w:r w:rsidRPr="004514AE">
              <w:rPr>
                <w:rFonts w:ascii="Arial" w:hAnsi="Arial" w:cs="Arial"/>
                <w:sz w:val="20"/>
                <w:szCs w:val="20"/>
              </w:rPr>
              <w:t>Realizar inspección ocular.</w:t>
            </w:r>
          </w:p>
          <w:p w14:paraId="280EF55C" w14:textId="77777777" w:rsidR="001C1C38" w:rsidRPr="004514AE" w:rsidRDefault="001C1C38" w:rsidP="005905C0">
            <w:pPr>
              <w:numPr>
                <w:ilvl w:val="0"/>
                <w:numId w:val="43"/>
              </w:numPr>
              <w:spacing w:line="276" w:lineRule="auto"/>
              <w:ind w:left="459" w:hanging="425"/>
              <w:jc w:val="both"/>
              <w:rPr>
                <w:rFonts w:ascii="Arial" w:hAnsi="Arial" w:cs="Arial"/>
                <w:sz w:val="20"/>
                <w:szCs w:val="20"/>
              </w:rPr>
            </w:pPr>
            <w:r w:rsidRPr="004514AE">
              <w:rPr>
                <w:rFonts w:ascii="Arial" w:hAnsi="Arial" w:cs="Arial"/>
                <w:sz w:val="20"/>
                <w:szCs w:val="20"/>
              </w:rPr>
              <w:t xml:space="preserve">Tomar las muestras. </w:t>
            </w:r>
          </w:p>
          <w:p w14:paraId="60E78E9B" w14:textId="77777777" w:rsidR="001C1C38" w:rsidRPr="004514AE" w:rsidRDefault="001C1C38" w:rsidP="005905C0">
            <w:pPr>
              <w:numPr>
                <w:ilvl w:val="0"/>
                <w:numId w:val="43"/>
              </w:numPr>
              <w:spacing w:line="276" w:lineRule="auto"/>
              <w:ind w:left="459" w:hanging="425"/>
              <w:jc w:val="both"/>
              <w:rPr>
                <w:rFonts w:ascii="Arial" w:hAnsi="Arial" w:cs="Arial"/>
                <w:sz w:val="20"/>
                <w:szCs w:val="20"/>
              </w:rPr>
            </w:pPr>
            <w:r w:rsidRPr="004514AE">
              <w:rPr>
                <w:rFonts w:ascii="Arial" w:hAnsi="Arial" w:cs="Arial"/>
                <w:sz w:val="20"/>
                <w:szCs w:val="20"/>
              </w:rPr>
              <w:t>Realizar las experticias pertinentes.</w:t>
            </w:r>
          </w:p>
          <w:p w14:paraId="2E56B563" w14:textId="3C7FC1F0" w:rsidR="001C1C38" w:rsidRPr="004514AE" w:rsidRDefault="001C1C38" w:rsidP="005905C0">
            <w:pPr>
              <w:numPr>
                <w:ilvl w:val="0"/>
                <w:numId w:val="43"/>
              </w:numPr>
              <w:spacing w:line="276" w:lineRule="auto"/>
              <w:ind w:left="459" w:hanging="425"/>
              <w:jc w:val="both"/>
              <w:rPr>
                <w:rFonts w:ascii="Arial" w:hAnsi="Arial" w:cs="Arial"/>
                <w:sz w:val="20"/>
                <w:szCs w:val="20"/>
              </w:rPr>
            </w:pPr>
            <w:r w:rsidRPr="004514AE">
              <w:rPr>
                <w:rFonts w:ascii="Arial" w:hAnsi="Arial" w:cs="Arial"/>
                <w:sz w:val="20"/>
                <w:szCs w:val="20"/>
              </w:rPr>
              <w:t xml:space="preserve">Librar </w:t>
            </w:r>
            <w:r w:rsidR="005B1D18" w:rsidRPr="004514AE">
              <w:rPr>
                <w:rFonts w:ascii="Arial" w:hAnsi="Arial" w:cs="Arial"/>
                <w:sz w:val="20"/>
                <w:szCs w:val="20"/>
              </w:rPr>
              <w:t>boleta de</w:t>
            </w:r>
            <w:r w:rsidRPr="004514AE">
              <w:rPr>
                <w:rFonts w:ascii="Arial" w:hAnsi="Arial" w:cs="Arial"/>
                <w:sz w:val="20"/>
                <w:szCs w:val="20"/>
              </w:rPr>
              <w:t xml:space="preserve"> citación (es).</w:t>
            </w:r>
          </w:p>
          <w:p w14:paraId="4F797214" w14:textId="553313EA" w:rsidR="001C1C38" w:rsidRPr="004514AE" w:rsidRDefault="00B40358" w:rsidP="005905C0">
            <w:pPr>
              <w:numPr>
                <w:ilvl w:val="0"/>
                <w:numId w:val="43"/>
              </w:numPr>
              <w:spacing w:line="276" w:lineRule="auto"/>
              <w:ind w:left="459" w:hanging="425"/>
              <w:jc w:val="both"/>
              <w:rPr>
                <w:rFonts w:ascii="Arial" w:hAnsi="Arial" w:cs="Arial"/>
                <w:sz w:val="20"/>
                <w:szCs w:val="20"/>
              </w:rPr>
            </w:pPr>
            <w:r w:rsidRPr="00B40358">
              <w:rPr>
                <w:rFonts w:ascii="Arial" w:hAnsi="Arial" w:cs="Arial"/>
                <w:sz w:val="20"/>
                <w:szCs w:val="20"/>
                <w:highlight w:val="green"/>
              </w:rPr>
              <w:t>Realizar</w:t>
            </w:r>
            <w:r w:rsidR="005B1D18" w:rsidRPr="004514AE">
              <w:rPr>
                <w:rFonts w:ascii="Arial" w:hAnsi="Arial" w:cs="Arial"/>
                <w:sz w:val="20"/>
                <w:szCs w:val="20"/>
              </w:rPr>
              <w:t xml:space="preserve"> la</w:t>
            </w:r>
            <w:r w:rsidR="001C1C38" w:rsidRPr="004514AE">
              <w:rPr>
                <w:rFonts w:ascii="Arial" w:hAnsi="Arial" w:cs="Arial"/>
                <w:sz w:val="20"/>
                <w:szCs w:val="20"/>
              </w:rPr>
              <w:t xml:space="preserve"> (</w:t>
            </w:r>
            <w:r w:rsidR="005B1D18" w:rsidRPr="004514AE">
              <w:rPr>
                <w:rFonts w:ascii="Arial" w:hAnsi="Arial" w:cs="Arial"/>
                <w:sz w:val="20"/>
                <w:szCs w:val="20"/>
              </w:rPr>
              <w:t>s) entrevista</w:t>
            </w:r>
            <w:r w:rsidR="001C1C38" w:rsidRPr="004514AE">
              <w:rPr>
                <w:rFonts w:ascii="Arial" w:hAnsi="Arial" w:cs="Arial"/>
                <w:sz w:val="20"/>
                <w:szCs w:val="20"/>
              </w:rPr>
              <w:t xml:space="preserve"> (s). </w:t>
            </w:r>
          </w:p>
          <w:p w14:paraId="011A3E50" w14:textId="77777777" w:rsidR="001C1C38" w:rsidRPr="004514AE" w:rsidRDefault="001C1C38" w:rsidP="005905C0">
            <w:pPr>
              <w:numPr>
                <w:ilvl w:val="0"/>
                <w:numId w:val="43"/>
              </w:numPr>
              <w:spacing w:line="276" w:lineRule="auto"/>
              <w:ind w:left="459" w:hanging="425"/>
              <w:jc w:val="both"/>
              <w:rPr>
                <w:rFonts w:ascii="Arial" w:hAnsi="Arial" w:cs="Arial"/>
                <w:sz w:val="20"/>
                <w:szCs w:val="20"/>
              </w:rPr>
            </w:pPr>
            <w:r w:rsidRPr="004514AE">
              <w:rPr>
                <w:rFonts w:ascii="Arial" w:hAnsi="Arial" w:cs="Arial"/>
                <w:sz w:val="20"/>
                <w:szCs w:val="20"/>
              </w:rPr>
              <w:t xml:space="preserve">Realizar informe técnico anexando fotografías y obtener cualquier otra información pertinente expediente aperturado.  </w:t>
            </w:r>
          </w:p>
          <w:p w14:paraId="66D53CC1" w14:textId="77777777" w:rsidR="001C1C38" w:rsidRPr="004514AE" w:rsidRDefault="001C1C38" w:rsidP="005905C0">
            <w:pPr>
              <w:numPr>
                <w:ilvl w:val="0"/>
                <w:numId w:val="43"/>
              </w:numPr>
              <w:spacing w:line="276" w:lineRule="auto"/>
              <w:ind w:left="459" w:hanging="425"/>
              <w:jc w:val="both"/>
              <w:rPr>
                <w:rFonts w:ascii="Arial" w:hAnsi="Arial" w:cs="Arial"/>
                <w:sz w:val="20"/>
                <w:szCs w:val="20"/>
              </w:rPr>
            </w:pPr>
            <w:r w:rsidRPr="004514AE">
              <w:rPr>
                <w:rFonts w:ascii="Arial" w:hAnsi="Arial" w:cs="Arial"/>
                <w:sz w:val="20"/>
                <w:szCs w:val="20"/>
              </w:rPr>
              <w:t xml:space="preserve">Elaborar el expediente administrativo. </w:t>
            </w:r>
          </w:p>
          <w:p w14:paraId="1D88B313" w14:textId="44903520" w:rsidR="001C1C38" w:rsidRPr="004514AE" w:rsidRDefault="00554C41" w:rsidP="005905C0">
            <w:pPr>
              <w:numPr>
                <w:ilvl w:val="0"/>
                <w:numId w:val="43"/>
              </w:numPr>
              <w:spacing w:line="276" w:lineRule="auto"/>
              <w:ind w:left="459" w:hanging="425"/>
              <w:jc w:val="both"/>
              <w:rPr>
                <w:rFonts w:ascii="Arial" w:hAnsi="Arial" w:cs="Arial"/>
                <w:sz w:val="20"/>
                <w:szCs w:val="20"/>
              </w:rPr>
            </w:pPr>
            <w:r w:rsidRPr="00554C41">
              <w:rPr>
                <w:rFonts w:ascii="Arial" w:hAnsi="Arial" w:cs="Arial"/>
                <w:sz w:val="20"/>
                <w:szCs w:val="20"/>
              </w:rPr>
              <w:t xml:space="preserve">Remitir mediante oficio el expediente </w:t>
            </w:r>
            <w:r w:rsidR="000A17C3">
              <w:rPr>
                <w:rFonts w:ascii="Arial" w:hAnsi="Arial" w:cs="Arial"/>
                <w:sz w:val="20"/>
                <w:szCs w:val="20"/>
              </w:rPr>
              <w:t xml:space="preserve">administrativo a la Oficina Técnica Regional del Ministerio del Poder Popular </w:t>
            </w:r>
            <w:r w:rsidR="000A17C3" w:rsidRPr="000A17C3">
              <w:rPr>
                <w:rFonts w:ascii="Arial" w:hAnsi="Arial" w:cs="Arial"/>
                <w:color w:val="FF0000"/>
                <w:sz w:val="20"/>
                <w:szCs w:val="20"/>
              </w:rPr>
              <w:t>de Desarrollo Minero Ecológico</w:t>
            </w:r>
            <w:r w:rsidR="000A17C3">
              <w:rPr>
                <w:rFonts w:ascii="Arial" w:hAnsi="Arial" w:cs="Arial"/>
                <w:sz w:val="20"/>
                <w:szCs w:val="20"/>
              </w:rPr>
              <w:t xml:space="preserve"> o Inspectoría Fiscal de la jurisdicción.</w:t>
            </w:r>
          </w:p>
          <w:p w14:paraId="204AA19E" w14:textId="77777777" w:rsidR="001C1C38" w:rsidRDefault="001C1C38" w:rsidP="007B2676">
            <w:pPr>
              <w:snapToGrid w:val="0"/>
              <w:spacing w:line="276" w:lineRule="auto"/>
              <w:jc w:val="both"/>
              <w:rPr>
                <w:rFonts w:ascii="Arial" w:hAnsi="Arial" w:cs="Arial"/>
                <w:sz w:val="20"/>
                <w:szCs w:val="20"/>
              </w:rPr>
            </w:pPr>
          </w:p>
          <w:p w14:paraId="6A26E956" w14:textId="77777777" w:rsidR="001C69B7" w:rsidRPr="004514AE" w:rsidRDefault="001C69B7" w:rsidP="007B2676">
            <w:pPr>
              <w:snapToGrid w:val="0"/>
              <w:spacing w:line="276" w:lineRule="auto"/>
              <w:jc w:val="both"/>
              <w:rPr>
                <w:rFonts w:ascii="Arial" w:hAnsi="Arial" w:cs="Arial"/>
                <w:sz w:val="20"/>
                <w:szCs w:val="20"/>
              </w:rPr>
            </w:pPr>
          </w:p>
        </w:tc>
        <w:tc>
          <w:tcPr>
            <w:tcW w:w="3165" w:type="dxa"/>
          </w:tcPr>
          <w:p w14:paraId="71D27842" w14:textId="77777777" w:rsidR="001C1C38" w:rsidRPr="004514AE" w:rsidRDefault="001C1C38" w:rsidP="00A70316">
            <w:pPr>
              <w:numPr>
                <w:ilvl w:val="0"/>
                <w:numId w:val="30"/>
              </w:numPr>
              <w:tabs>
                <w:tab w:val="left" w:pos="365"/>
              </w:tabs>
              <w:snapToGrid w:val="0"/>
              <w:ind w:left="317" w:hanging="283"/>
              <w:jc w:val="both"/>
              <w:rPr>
                <w:rFonts w:ascii="Arial" w:hAnsi="Arial" w:cs="Arial"/>
                <w:sz w:val="20"/>
                <w:szCs w:val="20"/>
                <w:lang w:val="en-US"/>
              </w:rPr>
            </w:pPr>
            <w:r w:rsidRPr="004514AE">
              <w:rPr>
                <w:rFonts w:ascii="Arial" w:hAnsi="Arial" w:cs="Arial"/>
                <w:sz w:val="20"/>
                <w:szCs w:val="20"/>
                <w:lang w:val="en-US"/>
              </w:rPr>
              <w:t xml:space="preserve">CRBV.  </w:t>
            </w:r>
            <w:r w:rsidR="007B2676">
              <w:rPr>
                <w:rFonts w:ascii="Arial" w:hAnsi="Arial" w:cs="Arial"/>
                <w:sz w:val="20"/>
                <w:szCs w:val="20"/>
                <w:lang w:val="en-US"/>
              </w:rPr>
              <w:t>Arts.</w:t>
            </w:r>
            <w:r w:rsidRPr="004514AE">
              <w:rPr>
                <w:rFonts w:ascii="Arial" w:hAnsi="Arial" w:cs="Arial"/>
                <w:sz w:val="20"/>
                <w:szCs w:val="20"/>
                <w:lang w:val="en-US"/>
              </w:rPr>
              <w:t xml:space="preserve"> 127, 129,</w:t>
            </w:r>
            <w:r w:rsidR="00934150">
              <w:rPr>
                <w:rFonts w:ascii="Arial" w:hAnsi="Arial" w:cs="Arial"/>
                <w:sz w:val="20"/>
                <w:szCs w:val="20"/>
                <w:lang w:val="en-US"/>
              </w:rPr>
              <w:t xml:space="preserve"> </w:t>
            </w:r>
            <w:r w:rsidRPr="004514AE">
              <w:rPr>
                <w:rFonts w:ascii="Arial" w:hAnsi="Arial" w:cs="Arial"/>
                <w:sz w:val="20"/>
                <w:szCs w:val="20"/>
                <w:lang w:val="en-US"/>
              </w:rPr>
              <w:t>156,</w:t>
            </w:r>
            <w:r w:rsidR="00934150">
              <w:rPr>
                <w:rFonts w:ascii="Arial" w:hAnsi="Arial" w:cs="Arial"/>
                <w:sz w:val="20"/>
                <w:szCs w:val="20"/>
                <w:lang w:val="en-US"/>
              </w:rPr>
              <w:t xml:space="preserve"> </w:t>
            </w:r>
            <w:r w:rsidRPr="004514AE">
              <w:rPr>
                <w:rFonts w:ascii="Arial" w:hAnsi="Arial" w:cs="Arial"/>
                <w:sz w:val="20"/>
                <w:szCs w:val="20"/>
                <w:lang w:val="en-US"/>
              </w:rPr>
              <w:t>164, 299, 302, 328 y 329.</w:t>
            </w:r>
          </w:p>
          <w:p w14:paraId="325C6B05" w14:textId="77777777" w:rsidR="001C1C38" w:rsidRPr="00F64B39" w:rsidRDefault="001C1C38" w:rsidP="00A70316">
            <w:pPr>
              <w:tabs>
                <w:tab w:val="left" w:pos="365"/>
              </w:tabs>
              <w:snapToGrid w:val="0"/>
              <w:ind w:left="317" w:hanging="283"/>
              <w:jc w:val="both"/>
              <w:rPr>
                <w:rFonts w:ascii="Arial" w:hAnsi="Arial" w:cs="Arial"/>
                <w:sz w:val="10"/>
                <w:szCs w:val="20"/>
                <w:lang w:val="en-US"/>
              </w:rPr>
            </w:pPr>
          </w:p>
          <w:p w14:paraId="1E828027" w14:textId="678C99E1" w:rsidR="001C1C38" w:rsidRPr="004514AE" w:rsidRDefault="00556632" w:rsidP="00A70316">
            <w:pPr>
              <w:numPr>
                <w:ilvl w:val="0"/>
                <w:numId w:val="30"/>
              </w:numPr>
              <w:tabs>
                <w:tab w:val="left" w:pos="365"/>
              </w:tabs>
              <w:ind w:left="317" w:hanging="283"/>
              <w:jc w:val="both"/>
              <w:rPr>
                <w:rFonts w:ascii="Arial" w:hAnsi="Arial" w:cs="Arial"/>
                <w:sz w:val="20"/>
                <w:szCs w:val="20"/>
                <w:lang w:val="en-US"/>
              </w:rPr>
            </w:pPr>
            <w:r>
              <w:rPr>
                <w:rFonts w:ascii="Arial" w:hAnsi="Arial" w:cs="Arial"/>
                <w:sz w:val="20"/>
                <w:szCs w:val="20"/>
                <w:lang w:val="en-US"/>
              </w:rPr>
              <w:t>L</w:t>
            </w:r>
            <w:r w:rsidR="000A17C3" w:rsidRPr="00992A29">
              <w:rPr>
                <w:rFonts w:ascii="Arial" w:hAnsi="Arial" w:cs="Arial"/>
                <w:color w:val="FF0000"/>
                <w:sz w:val="20"/>
                <w:szCs w:val="20"/>
                <w:lang w:val="en-US"/>
              </w:rPr>
              <w:t>C</w:t>
            </w:r>
            <w:r w:rsidR="000A17C3" w:rsidRPr="00554C41">
              <w:rPr>
                <w:rFonts w:ascii="Arial" w:hAnsi="Arial" w:cs="Arial"/>
                <w:sz w:val="20"/>
                <w:szCs w:val="20"/>
                <w:lang w:val="en-US"/>
              </w:rPr>
              <w:t xml:space="preserve">FANB Art. </w:t>
            </w:r>
            <w:r w:rsidR="000A17C3" w:rsidRPr="00992A29">
              <w:rPr>
                <w:rFonts w:ascii="Arial" w:hAnsi="Arial" w:cs="Arial"/>
                <w:color w:val="FF0000"/>
                <w:sz w:val="20"/>
                <w:szCs w:val="20"/>
                <w:lang w:val="en-US"/>
              </w:rPr>
              <w:t>73</w:t>
            </w:r>
            <w:r w:rsidR="000A17C3" w:rsidRPr="00554C41">
              <w:rPr>
                <w:rFonts w:ascii="Arial" w:hAnsi="Arial" w:cs="Arial"/>
                <w:sz w:val="20"/>
                <w:szCs w:val="20"/>
                <w:lang w:val="en-US"/>
              </w:rPr>
              <w:t xml:space="preserve">, numeral </w:t>
            </w:r>
            <w:r w:rsidR="000A17C3">
              <w:rPr>
                <w:rFonts w:ascii="Arial" w:hAnsi="Arial" w:cs="Arial"/>
                <w:color w:val="FF0000"/>
                <w:sz w:val="20"/>
                <w:szCs w:val="20"/>
                <w:lang w:val="en-US"/>
              </w:rPr>
              <w:t>6</w:t>
            </w:r>
          </w:p>
          <w:p w14:paraId="0F7B09C6" w14:textId="77777777" w:rsidR="001C1C38" w:rsidRPr="00F64B39" w:rsidRDefault="001C1C38" w:rsidP="00A70316">
            <w:pPr>
              <w:tabs>
                <w:tab w:val="left" w:pos="365"/>
              </w:tabs>
              <w:ind w:left="317" w:hanging="283"/>
              <w:jc w:val="both"/>
              <w:rPr>
                <w:rFonts w:ascii="Arial" w:hAnsi="Arial" w:cs="Arial"/>
                <w:sz w:val="10"/>
                <w:szCs w:val="20"/>
                <w:lang w:val="en-US"/>
              </w:rPr>
            </w:pPr>
            <w:r w:rsidRPr="004514AE">
              <w:rPr>
                <w:rFonts w:ascii="Arial" w:hAnsi="Arial" w:cs="Arial"/>
                <w:sz w:val="20"/>
                <w:szCs w:val="20"/>
                <w:lang w:val="en-US"/>
              </w:rPr>
              <w:t xml:space="preserve"> </w:t>
            </w:r>
          </w:p>
          <w:p w14:paraId="7E32ADD8" w14:textId="77777777" w:rsidR="001C1C38" w:rsidRPr="004514AE" w:rsidRDefault="001C1C38" w:rsidP="00A70316">
            <w:pPr>
              <w:numPr>
                <w:ilvl w:val="0"/>
                <w:numId w:val="30"/>
              </w:numPr>
              <w:tabs>
                <w:tab w:val="left" w:pos="365"/>
              </w:tabs>
              <w:ind w:left="317" w:hanging="283"/>
              <w:jc w:val="both"/>
              <w:rPr>
                <w:rFonts w:ascii="Arial" w:hAnsi="Arial" w:cs="Arial"/>
                <w:sz w:val="20"/>
                <w:szCs w:val="20"/>
                <w:lang w:val="en-US"/>
              </w:rPr>
            </w:pPr>
            <w:r w:rsidRPr="004514AE">
              <w:rPr>
                <w:rFonts w:ascii="Arial" w:hAnsi="Arial" w:cs="Arial"/>
                <w:sz w:val="20"/>
                <w:szCs w:val="20"/>
                <w:lang w:val="en-US"/>
              </w:rPr>
              <w:t xml:space="preserve">LM. </w:t>
            </w:r>
            <w:r w:rsidR="007B2676">
              <w:rPr>
                <w:rFonts w:ascii="Arial" w:hAnsi="Arial" w:cs="Arial"/>
                <w:sz w:val="20"/>
                <w:szCs w:val="20"/>
                <w:lang w:val="en-US"/>
              </w:rPr>
              <w:t>Art.</w:t>
            </w:r>
            <w:r w:rsidRPr="004514AE">
              <w:rPr>
                <w:rFonts w:ascii="Arial" w:hAnsi="Arial" w:cs="Arial"/>
                <w:sz w:val="20"/>
                <w:szCs w:val="20"/>
                <w:lang w:val="en-US"/>
              </w:rPr>
              <w:t xml:space="preserve"> 89</w:t>
            </w:r>
          </w:p>
          <w:p w14:paraId="79442B28" w14:textId="77777777" w:rsidR="001C1C38" w:rsidRPr="00F64B39" w:rsidRDefault="001C1C38" w:rsidP="00A70316">
            <w:pPr>
              <w:tabs>
                <w:tab w:val="left" w:pos="365"/>
              </w:tabs>
              <w:ind w:left="317" w:hanging="283"/>
              <w:jc w:val="both"/>
              <w:rPr>
                <w:rFonts w:ascii="Arial" w:hAnsi="Arial" w:cs="Arial"/>
                <w:sz w:val="10"/>
                <w:szCs w:val="20"/>
                <w:lang w:val="en-US"/>
              </w:rPr>
            </w:pPr>
          </w:p>
          <w:p w14:paraId="1A45E164" w14:textId="77777777" w:rsidR="001C1C38" w:rsidRPr="00F64B39" w:rsidRDefault="001C1C38" w:rsidP="00A70316">
            <w:pPr>
              <w:tabs>
                <w:tab w:val="left" w:pos="365"/>
              </w:tabs>
              <w:ind w:left="317" w:hanging="283"/>
              <w:jc w:val="both"/>
              <w:rPr>
                <w:rFonts w:ascii="Arial" w:hAnsi="Arial" w:cs="Arial"/>
                <w:sz w:val="10"/>
                <w:szCs w:val="20"/>
                <w:lang w:val="es-VE"/>
              </w:rPr>
            </w:pPr>
          </w:p>
          <w:p w14:paraId="05E47A12" w14:textId="77777777" w:rsidR="001C1C38" w:rsidRDefault="001C1C38" w:rsidP="00A70316">
            <w:pPr>
              <w:numPr>
                <w:ilvl w:val="0"/>
                <w:numId w:val="30"/>
              </w:numPr>
              <w:tabs>
                <w:tab w:val="left" w:pos="365"/>
              </w:tabs>
              <w:ind w:left="317" w:hanging="283"/>
              <w:jc w:val="both"/>
              <w:rPr>
                <w:rFonts w:ascii="Arial" w:hAnsi="Arial" w:cs="Arial"/>
                <w:sz w:val="20"/>
                <w:szCs w:val="20"/>
                <w:lang w:val="en-US"/>
              </w:rPr>
            </w:pPr>
            <w:r w:rsidRPr="004514AE">
              <w:rPr>
                <w:rFonts w:ascii="Arial" w:hAnsi="Arial" w:cs="Arial"/>
                <w:sz w:val="20"/>
                <w:szCs w:val="20"/>
                <w:lang w:val="en-US"/>
              </w:rPr>
              <w:t xml:space="preserve">LOPA </w:t>
            </w:r>
            <w:r w:rsidR="00DE17D6">
              <w:rPr>
                <w:rFonts w:ascii="Arial" w:hAnsi="Arial" w:cs="Arial"/>
                <w:sz w:val="20"/>
                <w:szCs w:val="20"/>
                <w:lang w:val="en-US"/>
              </w:rPr>
              <w:t>Art</w:t>
            </w:r>
            <w:r w:rsidR="007B2676">
              <w:rPr>
                <w:rFonts w:ascii="Arial" w:hAnsi="Arial" w:cs="Arial"/>
                <w:sz w:val="20"/>
                <w:szCs w:val="20"/>
                <w:lang w:val="en-US"/>
              </w:rPr>
              <w:t>.</w:t>
            </w:r>
            <w:r w:rsidRPr="004514AE">
              <w:rPr>
                <w:rFonts w:ascii="Arial" w:hAnsi="Arial" w:cs="Arial"/>
                <w:sz w:val="20"/>
                <w:szCs w:val="20"/>
                <w:lang w:val="en-US"/>
              </w:rPr>
              <w:t xml:space="preserve"> 48.</w:t>
            </w:r>
          </w:p>
          <w:p w14:paraId="0CE34744" w14:textId="35E178E1" w:rsidR="001C1C38" w:rsidRPr="004514AE" w:rsidRDefault="001C1C38" w:rsidP="00A70316">
            <w:pPr>
              <w:numPr>
                <w:ilvl w:val="0"/>
                <w:numId w:val="30"/>
              </w:numPr>
              <w:tabs>
                <w:tab w:val="left" w:pos="365"/>
              </w:tabs>
              <w:ind w:left="317" w:hanging="283"/>
              <w:jc w:val="both"/>
              <w:rPr>
                <w:rFonts w:ascii="Arial" w:hAnsi="Arial" w:cs="Arial"/>
                <w:sz w:val="20"/>
                <w:szCs w:val="20"/>
                <w:lang w:val="es-MX"/>
              </w:rPr>
            </w:pPr>
            <w:r w:rsidRPr="004514AE">
              <w:rPr>
                <w:rFonts w:ascii="Arial" w:hAnsi="Arial" w:cs="Arial"/>
                <w:sz w:val="20"/>
                <w:szCs w:val="20"/>
                <w:lang w:val="en-US"/>
              </w:rPr>
              <w:t xml:space="preserve">LOSN </w:t>
            </w:r>
            <w:r w:rsidR="007B2676">
              <w:rPr>
                <w:rFonts w:ascii="Arial" w:hAnsi="Arial" w:cs="Arial"/>
                <w:sz w:val="20"/>
                <w:szCs w:val="20"/>
                <w:lang w:val="en-US"/>
              </w:rPr>
              <w:t>Arts.</w:t>
            </w:r>
            <w:r w:rsidRPr="004514AE">
              <w:rPr>
                <w:rFonts w:ascii="Arial" w:hAnsi="Arial" w:cs="Arial"/>
                <w:sz w:val="20"/>
                <w:szCs w:val="20"/>
                <w:lang w:val="es-MX"/>
              </w:rPr>
              <w:t xml:space="preserve"> a</w:t>
            </w:r>
            <w:r w:rsidRPr="004514AE">
              <w:rPr>
                <w:rFonts w:ascii="Arial" w:hAnsi="Arial" w:cs="Arial"/>
                <w:sz w:val="20"/>
                <w:szCs w:val="20"/>
                <w:lang w:val="es-MX"/>
              </w:rPr>
              <w:tab/>
              <w:t>2, 3, 4, 5, 6, 7, 12, 16, 18, 20, 25 y 5</w:t>
            </w:r>
            <w:r w:rsidR="00AD3FCC" w:rsidRPr="00AD3FCC">
              <w:rPr>
                <w:rFonts w:ascii="Arial" w:hAnsi="Arial" w:cs="Arial"/>
                <w:color w:val="FF0000"/>
                <w:sz w:val="20"/>
                <w:szCs w:val="20"/>
                <w:lang w:val="es-MX"/>
              </w:rPr>
              <w:t>6</w:t>
            </w:r>
            <w:r w:rsidRPr="004514AE">
              <w:rPr>
                <w:rFonts w:ascii="Arial" w:hAnsi="Arial" w:cs="Arial"/>
                <w:sz w:val="20"/>
                <w:szCs w:val="20"/>
                <w:lang w:val="es-MX"/>
              </w:rPr>
              <w:t>.</w:t>
            </w:r>
          </w:p>
          <w:p w14:paraId="0631BF84" w14:textId="77777777" w:rsidR="001C1C38" w:rsidRPr="00F64B39" w:rsidRDefault="001C1C38" w:rsidP="00A70316">
            <w:pPr>
              <w:tabs>
                <w:tab w:val="left" w:pos="365"/>
              </w:tabs>
              <w:ind w:left="317" w:hanging="283"/>
              <w:jc w:val="both"/>
              <w:rPr>
                <w:rFonts w:ascii="Arial" w:hAnsi="Arial" w:cs="Arial"/>
                <w:sz w:val="10"/>
                <w:szCs w:val="20"/>
                <w:lang w:val="es-MX"/>
              </w:rPr>
            </w:pPr>
          </w:p>
          <w:p w14:paraId="3D8CED31" w14:textId="77777777" w:rsidR="001C1C38" w:rsidRPr="004514AE" w:rsidRDefault="001C1C38" w:rsidP="00A70316">
            <w:pPr>
              <w:numPr>
                <w:ilvl w:val="0"/>
                <w:numId w:val="30"/>
              </w:numPr>
              <w:tabs>
                <w:tab w:val="left" w:pos="365"/>
              </w:tabs>
              <w:ind w:left="317" w:hanging="283"/>
              <w:jc w:val="both"/>
              <w:rPr>
                <w:rFonts w:ascii="Arial" w:hAnsi="Arial" w:cs="Arial"/>
                <w:sz w:val="20"/>
                <w:szCs w:val="20"/>
                <w:lang w:val="es-MX"/>
              </w:rPr>
            </w:pPr>
            <w:r w:rsidRPr="004514AE">
              <w:rPr>
                <w:rFonts w:ascii="Arial" w:hAnsi="Arial" w:cs="Arial"/>
                <w:sz w:val="20"/>
                <w:szCs w:val="20"/>
                <w:lang w:val="es-MX"/>
              </w:rPr>
              <w:t>LOA Arts. 18, ,19, 20, 21, 34, 39, 43, 48, 54, 60, 62, 63, 77, 80, 93, 100, 101.</w:t>
            </w:r>
          </w:p>
          <w:p w14:paraId="62743A27" w14:textId="77777777" w:rsidR="001C1C38" w:rsidRPr="00F64B39" w:rsidRDefault="001C1C38" w:rsidP="00A70316">
            <w:pPr>
              <w:tabs>
                <w:tab w:val="left" w:pos="365"/>
              </w:tabs>
              <w:ind w:left="317" w:hanging="283"/>
              <w:jc w:val="both"/>
              <w:rPr>
                <w:rFonts w:ascii="Arial" w:hAnsi="Arial" w:cs="Arial"/>
                <w:sz w:val="10"/>
                <w:szCs w:val="20"/>
                <w:lang w:val="es-MX"/>
              </w:rPr>
            </w:pPr>
          </w:p>
          <w:p w14:paraId="48BC0FC6" w14:textId="77777777" w:rsidR="005B1D18" w:rsidRDefault="001C1C38" w:rsidP="00A70316">
            <w:pPr>
              <w:numPr>
                <w:ilvl w:val="0"/>
                <w:numId w:val="30"/>
              </w:numPr>
              <w:tabs>
                <w:tab w:val="left" w:pos="365"/>
              </w:tabs>
              <w:ind w:left="317" w:hanging="283"/>
              <w:jc w:val="both"/>
              <w:rPr>
                <w:rFonts w:ascii="Arial" w:hAnsi="Arial" w:cs="Arial"/>
                <w:sz w:val="20"/>
                <w:szCs w:val="20"/>
                <w:lang w:val="es-MX"/>
              </w:rPr>
            </w:pPr>
            <w:r w:rsidRPr="004514AE">
              <w:rPr>
                <w:rFonts w:ascii="Arial" w:hAnsi="Arial" w:cs="Arial"/>
                <w:sz w:val="20"/>
                <w:szCs w:val="20"/>
                <w:lang w:val="es-MX"/>
              </w:rPr>
              <w:t>LPA Art</w:t>
            </w:r>
            <w:r w:rsidR="00934150">
              <w:rPr>
                <w:rFonts w:ascii="Arial" w:hAnsi="Arial" w:cs="Arial"/>
                <w:sz w:val="20"/>
                <w:szCs w:val="20"/>
                <w:lang w:val="es-MX"/>
              </w:rPr>
              <w:t>s.</w:t>
            </w:r>
            <w:r w:rsidRPr="004514AE">
              <w:rPr>
                <w:rFonts w:ascii="Arial" w:hAnsi="Arial" w:cs="Arial"/>
                <w:sz w:val="20"/>
                <w:szCs w:val="20"/>
                <w:lang w:val="es-MX"/>
              </w:rPr>
              <w:t xml:space="preserve"> 3, 4, 8, 14, 15, 18, 22, 32, 37, 38, 39, 40, 56, 61, 63, 89,  90, 99, 100, 102</w:t>
            </w:r>
            <w:r w:rsidR="005B1D18">
              <w:rPr>
                <w:rFonts w:ascii="Arial" w:hAnsi="Arial" w:cs="Arial"/>
                <w:sz w:val="20"/>
                <w:szCs w:val="20"/>
                <w:lang w:val="es-MX"/>
              </w:rPr>
              <w:t>.</w:t>
            </w:r>
          </w:p>
          <w:p w14:paraId="6F48D5E3" w14:textId="0578EA1B" w:rsidR="005B1D18" w:rsidRDefault="005B1D18" w:rsidP="00A70316">
            <w:pPr>
              <w:numPr>
                <w:ilvl w:val="0"/>
                <w:numId w:val="30"/>
              </w:numPr>
              <w:tabs>
                <w:tab w:val="left" w:pos="365"/>
              </w:tabs>
              <w:ind w:left="317" w:hanging="283"/>
              <w:jc w:val="both"/>
              <w:rPr>
                <w:rFonts w:ascii="Arial" w:hAnsi="Arial" w:cs="Arial"/>
                <w:sz w:val="20"/>
                <w:szCs w:val="20"/>
                <w:lang w:val="pt-BR"/>
              </w:rPr>
            </w:pPr>
            <w:r w:rsidRPr="004514AE">
              <w:rPr>
                <w:rFonts w:ascii="Arial" w:hAnsi="Arial" w:cs="Arial"/>
                <w:sz w:val="20"/>
                <w:szCs w:val="20"/>
                <w:lang w:val="pt-BR"/>
              </w:rPr>
              <w:t xml:space="preserve">RSGA. </w:t>
            </w:r>
            <w:r>
              <w:rPr>
                <w:rFonts w:ascii="Arial" w:hAnsi="Arial" w:cs="Arial"/>
                <w:sz w:val="20"/>
                <w:szCs w:val="20"/>
                <w:lang w:val="pt-BR"/>
              </w:rPr>
              <w:t>Arts.</w:t>
            </w:r>
            <w:r w:rsidRPr="004514AE">
              <w:rPr>
                <w:rFonts w:ascii="Arial" w:hAnsi="Arial" w:cs="Arial"/>
                <w:sz w:val="20"/>
                <w:szCs w:val="20"/>
                <w:lang w:val="pt-BR"/>
              </w:rPr>
              <w:t xml:space="preserve">  38, 39 y 118</w:t>
            </w:r>
          </w:p>
          <w:p w14:paraId="0AB9C196" w14:textId="77777777" w:rsidR="008E353A" w:rsidRDefault="008E353A" w:rsidP="00A70316">
            <w:pPr>
              <w:tabs>
                <w:tab w:val="left" w:pos="365"/>
              </w:tabs>
              <w:ind w:left="317" w:hanging="283"/>
              <w:jc w:val="both"/>
              <w:rPr>
                <w:rFonts w:ascii="Arial" w:hAnsi="Arial" w:cs="Arial"/>
                <w:sz w:val="20"/>
                <w:szCs w:val="20"/>
                <w:lang w:val="pt-BR"/>
              </w:rPr>
            </w:pPr>
          </w:p>
          <w:p w14:paraId="521C0504" w14:textId="2CDBC09C" w:rsidR="008E353A" w:rsidRPr="008E353A" w:rsidRDefault="008E353A" w:rsidP="00A70316">
            <w:pPr>
              <w:numPr>
                <w:ilvl w:val="0"/>
                <w:numId w:val="30"/>
              </w:numPr>
              <w:tabs>
                <w:tab w:val="left" w:pos="365"/>
              </w:tabs>
              <w:ind w:left="317" w:hanging="283"/>
              <w:jc w:val="both"/>
              <w:rPr>
                <w:rFonts w:ascii="Arial" w:hAnsi="Arial" w:cs="Arial"/>
                <w:sz w:val="20"/>
                <w:szCs w:val="20"/>
                <w:lang w:val="es-MX"/>
              </w:rPr>
            </w:pPr>
            <w:r>
              <w:rPr>
                <w:rFonts w:ascii="Arial" w:hAnsi="Arial" w:cs="Arial"/>
                <w:sz w:val="18"/>
                <w:szCs w:val="20"/>
                <w:lang w:val="es-MX"/>
              </w:rPr>
              <w:t>RG</w:t>
            </w:r>
            <w:r w:rsidRPr="00BE16D5">
              <w:rPr>
                <w:rFonts w:ascii="Arial" w:hAnsi="Arial" w:cs="Arial"/>
                <w:sz w:val="18"/>
                <w:szCs w:val="20"/>
                <w:lang w:val="es-MX"/>
              </w:rPr>
              <w:t>LM. Arts. 117, 118, 119 y 121</w:t>
            </w:r>
          </w:p>
          <w:p w14:paraId="58426345" w14:textId="77777777" w:rsidR="005B1D18" w:rsidRPr="00F64B39" w:rsidRDefault="005B1D18" w:rsidP="00A70316">
            <w:pPr>
              <w:tabs>
                <w:tab w:val="left" w:pos="365"/>
              </w:tabs>
              <w:ind w:left="317" w:hanging="283"/>
              <w:jc w:val="both"/>
              <w:rPr>
                <w:rFonts w:ascii="Arial" w:hAnsi="Arial" w:cs="Arial"/>
                <w:sz w:val="10"/>
                <w:szCs w:val="20"/>
                <w:lang w:val="pt-BR"/>
              </w:rPr>
            </w:pPr>
          </w:p>
          <w:p w14:paraId="1E173BB2" w14:textId="524793D8" w:rsidR="001C1C38" w:rsidRPr="008E353A" w:rsidRDefault="005B1D18" w:rsidP="00A70316">
            <w:pPr>
              <w:numPr>
                <w:ilvl w:val="0"/>
                <w:numId w:val="30"/>
              </w:numPr>
              <w:tabs>
                <w:tab w:val="left" w:pos="365"/>
              </w:tabs>
              <w:ind w:left="317" w:hanging="283"/>
              <w:jc w:val="both"/>
              <w:rPr>
                <w:rFonts w:ascii="Arial" w:hAnsi="Arial" w:cs="Arial"/>
                <w:sz w:val="20"/>
                <w:szCs w:val="20"/>
                <w:lang w:val="pt-BR"/>
              </w:rPr>
            </w:pPr>
            <w:r w:rsidRPr="00F64B39">
              <w:rPr>
                <w:rFonts w:ascii="Arial" w:hAnsi="Arial" w:cs="Arial"/>
                <w:sz w:val="20"/>
                <w:szCs w:val="20"/>
              </w:rPr>
              <w:t>Normas Ambientales para la Apertura de Picas y Construcción de Vías de Acceso</w:t>
            </w:r>
            <w:r w:rsidRPr="00F64B39">
              <w:rPr>
                <w:rFonts w:ascii="Arial" w:hAnsi="Arial" w:cs="Arial"/>
                <w:sz w:val="20"/>
                <w:szCs w:val="20"/>
                <w:lang w:val="pt-BR"/>
              </w:rPr>
              <w:t xml:space="preserve"> </w:t>
            </w:r>
            <w:r w:rsidRPr="004514AE">
              <w:rPr>
                <w:rFonts w:ascii="Arial" w:hAnsi="Arial" w:cs="Arial"/>
                <w:sz w:val="20"/>
                <w:szCs w:val="20"/>
                <w:lang w:val="pt-BR"/>
              </w:rPr>
              <w:t xml:space="preserve">Decreto N° 2.216, </w:t>
            </w:r>
            <w:r>
              <w:rPr>
                <w:rFonts w:ascii="Arial" w:hAnsi="Arial" w:cs="Arial"/>
                <w:sz w:val="20"/>
                <w:szCs w:val="20"/>
                <w:lang w:val="pt-BR"/>
              </w:rPr>
              <w:t>Arts.</w:t>
            </w:r>
            <w:r w:rsidRPr="004514AE">
              <w:rPr>
                <w:rFonts w:ascii="Arial" w:hAnsi="Arial" w:cs="Arial"/>
                <w:sz w:val="20"/>
                <w:szCs w:val="20"/>
                <w:lang w:val="pt-BR"/>
              </w:rPr>
              <w:t xml:space="preserve">  2 y 25.</w:t>
            </w:r>
          </w:p>
        </w:tc>
      </w:tr>
      <w:tr w:rsidR="001C1C38" w:rsidRPr="00DF3AF4" w14:paraId="538F4AA7" w14:textId="77777777" w:rsidTr="001C69B7">
        <w:trPr>
          <w:trHeight w:val="283"/>
          <w:jc w:val="center"/>
        </w:trPr>
        <w:tc>
          <w:tcPr>
            <w:tcW w:w="2137" w:type="dxa"/>
          </w:tcPr>
          <w:p w14:paraId="1F942569" w14:textId="77777777" w:rsidR="001C1C38" w:rsidRPr="004514AE" w:rsidRDefault="001C1C38" w:rsidP="007B2676">
            <w:pPr>
              <w:snapToGrid w:val="0"/>
              <w:jc w:val="both"/>
              <w:rPr>
                <w:rFonts w:ascii="Arial" w:hAnsi="Arial" w:cs="Arial"/>
                <w:sz w:val="20"/>
                <w:szCs w:val="20"/>
              </w:rPr>
            </w:pPr>
          </w:p>
        </w:tc>
        <w:tc>
          <w:tcPr>
            <w:tcW w:w="2349" w:type="dxa"/>
          </w:tcPr>
          <w:p w14:paraId="116BFF7E" w14:textId="77777777" w:rsidR="001C1C38" w:rsidRPr="004514AE" w:rsidRDefault="001C1C38" w:rsidP="007B2676">
            <w:pPr>
              <w:tabs>
                <w:tab w:val="left" w:pos="2475"/>
              </w:tabs>
              <w:snapToGrid w:val="0"/>
              <w:jc w:val="both"/>
              <w:rPr>
                <w:rFonts w:ascii="Arial" w:hAnsi="Arial" w:cs="Arial"/>
                <w:sz w:val="20"/>
                <w:szCs w:val="20"/>
              </w:rPr>
            </w:pPr>
            <w:r w:rsidRPr="004514AE">
              <w:rPr>
                <w:rFonts w:ascii="Arial" w:hAnsi="Arial" w:cs="Arial"/>
                <w:sz w:val="20"/>
                <w:szCs w:val="20"/>
              </w:rPr>
              <w:t>6. Emisiones de partículas de polvo provenientes de procesos productivos en la zona de explotación minera.</w:t>
            </w:r>
          </w:p>
        </w:tc>
        <w:tc>
          <w:tcPr>
            <w:tcW w:w="3358" w:type="dxa"/>
          </w:tcPr>
          <w:p w14:paraId="77355026" w14:textId="77777777" w:rsidR="001C1C38" w:rsidRPr="004514AE" w:rsidRDefault="001C1C38" w:rsidP="005905C0">
            <w:pPr>
              <w:numPr>
                <w:ilvl w:val="0"/>
                <w:numId w:val="61"/>
              </w:numPr>
              <w:snapToGrid w:val="0"/>
              <w:ind w:left="415" w:hanging="425"/>
              <w:jc w:val="both"/>
              <w:rPr>
                <w:rFonts w:ascii="Arial" w:hAnsi="Arial" w:cs="Arial"/>
                <w:sz w:val="20"/>
                <w:szCs w:val="20"/>
              </w:rPr>
            </w:pPr>
            <w:r w:rsidRPr="004514AE">
              <w:rPr>
                <w:rFonts w:ascii="Arial" w:hAnsi="Arial" w:cs="Arial"/>
                <w:sz w:val="20"/>
                <w:szCs w:val="20"/>
              </w:rPr>
              <w:t>Detención e identificación del presunto infractor.</w:t>
            </w:r>
          </w:p>
          <w:p w14:paraId="5350B7AB" w14:textId="77777777" w:rsidR="001C1C38" w:rsidRPr="004514AE" w:rsidRDefault="001C1C38" w:rsidP="005905C0">
            <w:pPr>
              <w:numPr>
                <w:ilvl w:val="0"/>
                <w:numId w:val="61"/>
              </w:numPr>
              <w:ind w:left="415" w:hanging="425"/>
              <w:jc w:val="both"/>
              <w:rPr>
                <w:rFonts w:ascii="Arial" w:hAnsi="Arial" w:cs="Arial"/>
                <w:sz w:val="20"/>
                <w:szCs w:val="20"/>
              </w:rPr>
            </w:pPr>
            <w:r w:rsidRPr="004514AE">
              <w:rPr>
                <w:rFonts w:ascii="Arial" w:hAnsi="Arial" w:cs="Arial"/>
                <w:sz w:val="20"/>
                <w:szCs w:val="20"/>
              </w:rPr>
              <w:t>Notificación al Fiscal del Ministerio Público dentro de las (12) horas siguientes.</w:t>
            </w:r>
          </w:p>
          <w:p w14:paraId="5AA2EA52" w14:textId="77777777" w:rsidR="001C1C38" w:rsidRPr="004514AE" w:rsidRDefault="001C1C38" w:rsidP="005905C0">
            <w:pPr>
              <w:numPr>
                <w:ilvl w:val="0"/>
                <w:numId w:val="61"/>
              </w:numPr>
              <w:ind w:left="415" w:hanging="425"/>
              <w:jc w:val="both"/>
              <w:rPr>
                <w:rFonts w:ascii="Arial" w:hAnsi="Arial" w:cs="Arial"/>
                <w:sz w:val="20"/>
                <w:szCs w:val="20"/>
              </w:rPr>
            </w:pPr>
            <w:r w:rsidRPr="004514AE">
              <w:rPr>
                <w:rFonts w:ascii="Arial" w:hAnsi="Arial" w:cs="Arial"/>
                <w:sz w:val="20"/>
                <w:szCs w:val="20"/>
              </w:rPr>
              <w:t>Paralización preventiva</w:t>
            </w:r>
            <w:r w:rsidR="00EE5315">
              <w:rPr>
                <w:rFonts w:ascii="Arial" w:hAnsi="Arial" w:cs="Arial"/>
                <w:sz w:val="20"/>
                <w:szCs w:val="20"/>
              </w:rPr>
              <w:t>mente</w:t>
            </w:r>
            <w:r w:rsidRPr="004514AE">
              <w:rPr>
                <w:rFonts w:ascii="Arial" w:hAnsi="Arial" w:cs="Arial"/>
                <w:sz w:val="20"/>
                <w:szCs w:val="20"/>
              </w:rPr>
              <w:t xml:space="preserve"> de la actividad ilícita, dejando constancia de su depósito o aseguramiento.</w:t>
            </w:r>
          </w:p>
          <w:p w14:paraId="37042567" w14:textId="77777777" w:rsidR="001C1C38" w:rsidRPr="004514AE" w:rsidRDefault="00727012" w:rsidP="005905C0">
            <w:pPr>
              <w:numPr>
                <w:ilvl w:val="0"/>
                <w:numId w:val="61"/>
              </w:numPr>
              <w:ind w:left="415" w:hanging="425"/>
              <w:jc w:val="both"/>
              <w:rPr>
                <w:rFonts w:ascii="Arial" w:hAnsi="Arial" w:cs="Arial"/>
                <w:sz w:val="20"/>
                <w:szCs w:val="20"/>
              </w:rPr>
            </w:pPr>
            <w:r>
              <w:rPr>
                <w:rFonts w:ascii="Arial" w:hAnsi="Arial" w:cs="Arial"/>
                <w:sz w:val="20"/>
                <w:szCs w:val="20"/>
              </w:rPr>
              <w:t>Realizar la t</w:t>
            </w:r>
            <w:r w:rsidR="001C1C38" w:rsidRPr="004514AE">
              <w:rPr>
                <w:rFonts w:ascii="Arial" w:hAnsi="Arial" w:cs="Arial"/>
                <w:sz w:val="20"/>
                <w:szCs w:val="20"/>
              </w:rPr>
              <w:t>oma de las emisiones de las partículas de polvo contaminantes para su experticia.</w:t>
            </w:r>
          </w:p>
          <w:p w14:paraId="351BC38D" w14:textId="77777777" w:rsidR="001C1C38" w:rsidRPr="004514AE" w:rsidRDefault="001C1C38" w:rsidP="005905C0">
            <w:pPr>
              <w:numPr>
                <w:ilvl w:val="0"/>
                <w:numId w:val="61"/>
              </w:numPr>
              <w:ind w:left="415" w:hanging="425"/>
              <w:jc w:val="both"/>
              <w:rPr>
                <w:rFonts w:ascii="Arial" w:hAnsi="Arial" w:cs="Arial"/>
                <w:sz w:val="20"/>
                <w:szCs w:val="20"/>
              </w:rPr>
            </w:pPr>
            <w:r w:rsidRPr="004514AE">
              <w:rPr>
                <w:rFonts w:ascii="Arial" w:hAnsi="Arial" w:cs="Arial"/>
                <w:sz w:val="20"/>
                <w:szCs w:val="20"/>
              </w:rPr>
              <w:t xml:space="preserve">Efectuar </w:t>
            </w:r>
            <w:r w:rsidR="00C5307C">
              <w:rPr>
                <w:rFonts w:ascii="Arial" w:hAnsi="Arial" w:cs="Arial"/>
                <w:sz w:val="20"/>
                <w:szCs w:val="20"/>
              </w:rPr>
              <w:t xml:space="preserve">el </w:t>
            </w:r>
            <w:r w:rsidRPr="004514AE">
              <w:rPr>
                <w:rFonts w:ascii="Arial" w:hAnsi="Arial" w:cs="Arial"/>
                <w:sz w:val="20"/>
                <w:szCs w:val="20"/>
              </w:rPr>
              <w:t>inventario de retención de los materiales obtenidos de la actividad ilícita.</w:t>
            </w:r>
          </w:p>
          <w:p w14:paraId="0529B79E" w14:textId="77777777" w:rsidR="001C1C38" w:rsidRPr="004514AE" w:rsidRDefault="00727012" w:rsidP="005905C0">
            <w:pPr>
              <w:numPr>
                <w:ilvl w:val="0"/>
                <w:numId w:val="61"/>
              </w:numPr>
              <w:ind w:left="415" w:hanging="425"/>
              <w:jc w:val="both"/>
              <w:rPr>
                <w:rFonts w:ascii="Arial" w:hAnsi="Arial" w:cs="Arial"/>
                <w:sz w:val="20"/>
                <w:szCs w:val="20"/>
              </w:rPr>
            </w:pPr>
            <w:r>
              <w:rPr>
                <w:rFonts w:ascii="Arial" w:hAnsi="Arial" w:cs="Arial"/>
                <w:sz w:val="20"/>
                <w:szCs w:val="20"/>
              </w:rPr>
              <w:t>Elaborar</w:t>
            </w:r>
            <w:r w:rsidRPr="004514AE">
              <w:rPr>
                <w:rFonts w:ascii="Arial" w:hAnsi="Arial" w:cs="Arial"/>
                <w:sz w:val="20"/>
                <w:szCs w:val="20"/>
              </w:rPr>
              <w:t xml:space="preserve"> </w:t>
            </w:r>
            <w:r w:rsidR="001C1C38" w:rsidRPr="004514AE">
              <w:rPr>
                <w:rFonts w:ascii="Arial" w:hAnsi="Arial" w:cs="Arial"/>
                <w:sz w:val="20"/>
                <w:szCs w:val="20"/>
              </w:rPr>
              <w:t>el acta policial.</w:t>
            </w:r>
          </w:p>
          <w:p w14:paraId="2C75CF23" w14:textId="77777777" w:rsidR="001C1C38" w:rsidRPr="004514AE" w:rsidRDefault="00AA7477" w:rsidP="005905C0">
            <w:pPr>
              <w:numPr>
                <w:ilvl w:val="0"/>
                <w:numId w:val="61"/>
              </w:numPr>
              <w:ind w:left="415" w:hanging="425"/>
              <w:jc w:val="both"/>
              <w:rPr>
                <w:rFonts w:ascii="Arial" w:hAnsi="Arial" w:cs="Arial"/>
                <w:sz w:val="20"/>
                <w:szCs w:val="20"/>
              </w:rPr>
            </w:pPr>
            <w:r>
              <w:rPr>
                <w:rFonts w:ascii="Arial" w:hAnsi="Arial" w:cs="Arial"/>
                <w:sz w:val="20"/>
                <w:szCs w:val="20"/>
              </w:rPr>
              <w:t>Elaborar</w:t>
            </w:r>
            <w:r w:rsidRPr="004514AE">
              <w:rPr>
                <w:rFonts w:ascii="Arial" w:hAnsi="Arial" w:cs="Arial"/>
                <w:sz w:val="20"/>
                <w:szCs w:val="20"/>
              </w:rPr>
              <w:t xml:space="preserve"> </w:t>
            </w:r>
            <w:r w:rsidR="001C1C38" w:rsidRPr="004514AE">
              <w:rPr>
                <w:rFonts w:ascii="Arial" w:hAnsi="Arial" w:cs="Arial"/>
                <w:sz w:val="20"/>
                <w:szCs w:val="20"/>
              </w:rPr>
              <w:t>el Acta de Inspección Ocular.</w:t>
            </w:r>
          </w:p>
          <w:p w14:paraId="3E984808" w14:textId="77777777" w:rsidR="001C1C38" w:rsidRPr="004514AE" w:rsidRDefault="001C1C38" w:rsidP="005905C0">
            <w:pPr>
              <w:numPr>
                <w:ilvl w:val="0"/>
                <w:numId w:val="61"/>
              </w:numPr>
              <w:ind w:left="415" w:hanging="425"/>
              <w:jc w:val="both"/>
              <w:rPr>
                <w:rFonts w:ascii="Arial" w:hAnsi="Arial" w:cs="Arial"/>
                <w:sz w:val="20"/>
                <w:szCs w:val="20"/>
              </w:rPr>
            </w:pPr>
            <w:r w:rsidRPr="004514AE">
              <w:rPr>
                <w:rFonts w:ascii="Arial" w:hAnsi="Arial" w:cs="Arial"/>
                <w:sz w:val="20"/>
                <w:szCs w:val="20"/>
              </w:rPr>
              <w:t>Fijación fotográfica del sitio del suceso.</w:t>
            </w:r>
          </w:p>
        </w:tc>
        <w:tc>
          <w:tcPr>
            <w:tcW w:w="3165" w:type="dxa"/>
          </w:tcPr>
          <w:p w14:paraId="73103E55" w14:textId="77777777" w:rsidR="001C1C38" w:rsidRPr="004514AE" w:rsidRDefault="001C1C38" w:rsidP="00A70316">
            <w:pPr>
              <w:numPr>
                <w:ilvl w:val="0"/>
                <w:numId w:val="4"/>
              </w:numPr>
              <w:tabs>
                <w:tab w:val="left" w:pos="365"/>
              </w:tabs>
              <w:snapToGrid w:val="0"/>
              <w:ind w:left="317" w:hanging="283"/>
              <w:jc w:val="both"/>
              <w:rPr>
                <w:rFonts w:ascii="Arial" w:hAnsi="Arial" w:cs="Arial"/>
                <w:sz w:val="20"/>
                <w:szCs w:val="20"/>
                <w:lang w:val="en-US"/>
              </w:rPr>
            </w:pPr>
            <w:r w:rsidRPr="004514AE">
              <w:rPr>
                <w:rFonts w:ascii="Arial" w:hAnsi="Arial" w:cs="Arial"/>
                <w:sz w:val="20"/>
                <w:szCs w:val="20"/>
              </w:rPr>
              <w:t xml:space="preserve">CRBV. </w:t>
            </w:r>
            <w:r w:rsidR="007B2676">
              <w:rPr>
                <w:rFonts w:ascii="Arial" w:hAnsi="Arial" w:cs="Arial"/>
                <w:sz w:val="20"/>
                <w:szCs w:val="20"/>
              </w:rPr>
              <w:t>Arts.</w:t>
            </w:r>
            <w:r w:rsidRPr="004514AE">
              <w:rPr>
                <w:rFonts w:ascii="Arial" w:hAnsi="Arial" w:cs="Arial"/>
                <w:sz w:val="20"/>
                <w:szCs w:val="20"/>
              </w:rPr>
              <w:t xml:space="preserve"> 127, 129,</w:t>
            </w:r>
            <w:r w:rsidR="0081066A">
              <w:rPr>
                <w:rFonts w:ascii="Arial" w:hAnsi="Arial" w:cs="Arial"/>
                <w:sz w:val="20"/>
                <w:szCs w:val="20"/>
              </w:rPr>
              <w:t xml:space="preserve"> </w:t>
            </w:r>
            <w:r w:rsidRPr="004514AE">
              <w:rPr>
                <w:rFonts w:ascii="Arial" w:hAnsi="Arial" w:cs="Arial"/>
                <w:sz w:val="20"/>
                <w:szCs w:val="20"/>
              </w:rPr>
              <w:t>156,</w:t>
            </w:r>
            <w:r w:rsidR="0081066A">
              <w:rPr>
                <w:rFonts w:ascii="Arial" w:hAnsi="Arial" w:cs="Arial"/>
                <w:sz w:val="20"/>
                <w:szCs w:val="20"/>
              </w:rPr>
              <w:t xml:space="preserve"> </w:t>
            </w:r>
            <w:r w:rsidRPr="004514AE">
              <w:rPr>
                <w:rFonts w:ascii="Arial" w:hAnsi="Arial" w:cs="Arial"/>
                <w:sz w:val="20"/>
                <w:szCs w:val="20"/>
              </w:rPr>
              <w:t>164, 299, 302, 328 y 329.</w:t>
            </w:r>
          </w:p>
          <w:p w14:paraId="51344481" w14:textId="77777777" w:rsidR="001C1C38" w:rsidRPr="00727012" w:rsidRDefault="001C1C38" w:rsidP="00A70316">
            <w:pPr>
              <w:tabs>
                <w:tab w:val="left" w:pos="365"/>
              </w:tabs>
              <w:snapToGrid w:val="0"/>
              <w:ind w:left="317" w:hanging="283"/>
              <w:jc w:val="both"/>
              <w:rPr>
                <w:rFonts w:ascii="Arial" w:hAnsi="Arial" w:cs="Arial"/>
                <w:sz w:val="10"/>
                <w:szCs w:val="20"/>
                <w:lang w:val="en-US"/>
              </w:rPr>
            </w:pPr>
            <w:r w:rsidRPr="004514AE">
              <w:rPr>
                <w:rFonts w:ascii="Arial" w:hAnsi="Arial" w:cs="Arial"/>
                <w:sz w:val="20"/>
                <w:szCs w:val="20"/>
              </w:rPr>
              <w:t xml:space="preserve"> </w:t>
            </w:r>
          </w:p>
          <w:p w14:paraId="5D34EBFE" w14:textId="35F67051" w:rsidR="001C1C38" w:rsidRPr="004514AE" w:rsidRDefault="001C1C38" w:rsidP="00A70316">
            <w:pPr>
              <w:numPr>
                <w:ilvl w:val="0"/>
                <w:numId w:val="4"/>
              </w:numPr>
              <w:tabs>
                <w:tab w:val="left" w:pos="365"/>
              </w:tabs>
              <w:ind w:left="317" w:hanging="283"/>
              <w:jc w:val="both"/>
              <w:rPr>
                <w:rFonts w:ascii="Arial" w:hAnsi="Arial" w:cs="Arial"/>
                <w:sz w:val="20"/>
                <w:szCs w:val="20"/>
                <w:lang w:val="en-US"/>
              </w:rPr>
            </w:pPr>
            <w:r w:rsidRPr="004514AE">
              <w:rPr>
                <w:rFonts w:ascii="Arial" w:hAnsi="Arial" w:cs="Arial"/>
                <w:sz w:val="20"/>
                <w:szCs w:val="20"/>
                <w:lang w:val="en-US"/>
              </w:rPr>
              <w:t xml:space="preserve">COPP. Arts. </w:t>
            </w:r>
            <w:r w:rsidR="001A70E8" w:rsidRPr="001A70E8">
              <w:rPr>
                <w:rFonts w:ascii="Arial" w:hAnsi="Arial" w:cs="Arial"/>
                <w:color w:val="FF0000"/>
                <w:sz w:val="18"/>
                <w:szCs w:val="20"/>
                <w:lang w:val="en-US"/>
              </w:rPr>
              <w:t>113, 114, 115</w:t>
            </w:r>
            <w:r w:rsidR="001A70E8">
              <w:rPr>
                <w:rFonts w:ascii="Arial" w:hAnsi="Arial" w:cs="Arial"/>
                <w:sz w:val="18"/>
                <w:szCs w:val="20"/>
                <w:lang w:val="en-US"/>
              </w:rPr>
              <w:t>.</w:t>
            </w:r>
          </w:p>
          <w:p w14:paraId="524E5506" w14:textId="77777777" w:rsidR="001C1C38" w:rsidRPr="00727012" w:rsidRDefault="001C1C38" w:rsidP="00A70316">
            <w:pPr>
              <w:tabs>
                <w:tab w:val="left" w:pos="365"/>
              </w:tabs>
              <w:ind w:left="317" w:hanging="283"/>
              <w:jc w:val="both"/>
              <w:rPr>
                <w:rFonts w:ascii="Arial" w:hAnsi="Arial" w:cs="Arial"/>
                <w:sz w:val="10"/>
                <w:szCs w:val="20"/>
                <w:lang w:val="en-US"/>
              </w:rPr>
            </w:pPr>
            <w:r w:rsidRPr="004514AE">
              <w:rPr>
                <w:rFonts w:ascii="Arial" w:hAnsi="Arial" w:cs="Arial"/>
                <w:sz w:val="20"/>
                <w:szCs w:val="20"/>
                <w:lang w:val="en-US"/>
              </w:rPr>
              <w:t xml:space="preserve"> </w:t>
            </w:r>
          </w:p>
          <w:p w14:paraId="2220BAA5" w14:textId="39A0C404" w:rsidR="001C1C38" w:rsidRPr="004514AE" w:rsidRDefault="00556632" w:rsidP="00A70316">
            <w:pPr>
              <w:numPr>
                <w:ilvl w:val="0"/>
                <w:numId w:val="4"/>
              </w:numPr>
              <w:tabs>
                <w:tab w:val="left" w:pos="365"/>
              </w:tabs>
              <w:ind w:left="317" w:hanging="283"/>
              <w:jc w:val="both"/>
              <w:rPr>
                <w:rFonts w:ascii="Arial" w:hAnsi="Arial" w:cs="Arial"/>
                <w:sz w:val="20"/>
                <w:szCs w:val="20"/>
                <w:lang w:val="en-US"/>
              </w:rPr>
            </w:pPr>
            <w:r>
              <w:rPr>
                <w:rFonts w:ascii="Arial" w:hAnsi="Arial" w:cs="Arial"/>
                <w:sz w:val="20"/>
                <w:szCs w:val="20"/>
                <w:lang w:val="en-US"/>
              </w:rPr>
              <w:t>L</w:t>
            </w:r>
            <w:r w:rsidR="00125AE1" w:rsidRPr="00992A29">
              <w:rPr>
                <w:rFonts w:ascii="Arial" w:hAnsi="Arial" w:cs="Arial"/>
                <w:color w:val="FF0000"/>
                <w:sz w:val="20"/>
                <w:szCs w:val="20"/>
                <w:lang w:val="en-US"/>
              </w:rPr>
              <w:t>C</w:t>
            </w:r>
            <w:r w:rsidR="00125AE1" w:rsidRPr="00554C41">
              <w:rPr>
                <w:rFonts w:ascii="Arial" w:hAnsi="Arial" w:cs="Arial"/>
                <w:sz w:val="20"/>
                <w:szCs w:val="20"/>
                <w:lang w:val="en-US"/>
              </w:rPr>
              <w:t xml:space="preserve">FANB Art. </w:t>
            </w:r>
            <w:r w:rsidR="00125AE1" w:rsidRPr="00992A29">
              <w:rPr>
                <w:rFonts w:ascii="Arial" w:hAnsi="Arial" w:cs="Arial"/>
                <w:color w:val="FF0000"/>
                <w:sz w:val="20"/>
                <w:szCs w:val="20"/>
                <w:lang w:val="en-US"/>
              </w:rPr>
              <w:t>73</w:t>
            </w:r>
            <w:r w:rsidR="00125AE1" w:rsidRPr="00554C41">
              <w:rPr>
                <w:rFonts w:ascii="Arial" w:hAnsi="Arial" w:cs="Arial"/>
                <w:sz w:val="20"/>
                <w:szCs w:val="20"/>
                <w:lang w:val="en-US"/>
              </w:rPr>
              <w:t xml:space="preserve">, numeral </w:t>
            </w:r>
            <w:r w:rsidR="00125AE1">
              <w:rPr>
                <w:rFonts w:ascii="Arial" w:hAnsi="Arial" w:cs="Arial"/>
                <w:color w:val="FF0000"/>
                <w:sz w:val="20"/>
                <w:szCs w:val="20"/>
                <w:lang w:val="en-US"/>
              </w:rPr>
              <w:t>6</w:t>
            </w:r>
            <w:r w:rsidR="001C1C38" w:rsidRPr="004514AE">
              <w:rPr>
                <w:rFonts w:ascii="Arial" w:hAnsi="Arial" w:cs="Arial"/>
                <w:sz w:val="20"/>
                <w:szCs w:val="20"/>
                <w:lang w:val="en-US"/>
              </w:rPr>
              <w:t xml:space="preserve"> </w:t>
            </w:r>
          </w:p>
          <w:p w14:paraId="5CA52242" w14:textId="77777777" w:rsidR="001C1C38" w:rsidRPr="00727012" w:rsidRDefault="001C1C38" w:rsidP="00A70316">
            <w:pPr>
              <w:tabs>
                <w:tab w:val="left" w:pos="365"/>
              </w:tabs>
              <w:ind w:left="317" w:hanging="283"/>
              <w:jc w:val="both"/>
              <w:rPr>
                <w:rFonts w:ascii="Arial" w:hAnsi="Arial" w:cs="Arial"/>
                <w:sz w:val="10"/>
                <w:szCs w:val="10"/>
                <w:lang w:val="en-US"/>
              </w:rPr>
            </w:pPr>
          </w:p>
          <w:p w14:paraId="46202168" w14:textId="77777777" w:rsidR="001C1C38" w:rsidRPr="004514AE" w:rsidRDefault="001C1C38" w:rsidP="00A70316">
            <w:pPr>
              <w:numPr>
                <w:ilvl w:val="0"/>
                <w:numId w:val="4"/>
              </w:numPr>
              <w:tabs>
                <w:tab w:val="left" w:pos="365"/>
              </w:tabs>
              <w:ind w:left="317" w:hanging="283"/>
              <w:jc w:val="both"/>
              <w:rPr>
                <w:rFonts w:ascii="Arial" w:hAnsi="Arial" w:cs="Arial"/>
                <w:sz w:val="20"/>
                <w:szCs w:val="20"/>
                <w:lang w:val="en-US"/>
              </w:rPr>
            </w:pPr>
            <w:r w:rsidRPr="004514AE">
              <w:rPr>
                <w:rFonts w:ascii="Arial" w:hAnsi="Arial" w:cs="Arial"/>
                <w:sz w:val="20"/>
                <w:szCs w:val="20"/>
                <w:lang w:val="en-US"/>
              </w:rPr>
              <w:t xml:space="preserve">LPA. </w:t>
            </w:r>
            <w:r w:rsidR="007B2676">
              <w:rPr>
                <w:rFonts w:ascii="Arial" w:hAnsi="Arial" w:cs="Arial"/>
                <w:sz w:val="20"/>
                <w:szCs w:val="20"/>
                <w:lang w:val="en-US"/>
              </w:rPr>
              <w:t>Arts.</w:t>
            </w:r>
            <w:r w:rsidRPr="004514AE">
              <w:rPr>
                <w:rFonts w:ascii="Arial" w:hAnsi="Arial" w:cs="Arial"/>
                <w:sz w:val="20"/>
                <w:szCs w:val="20"/>
                <w:lang w:val="en-US"/>
              </w:rPr>
              <w:t xml:space="preserve">  3, 4, 8, 14, 15, 18, 22, 32, 37, 38, 39, 40, 56, 61, 63, 89,  90, 99, 100, 102</w:t>
            </w:r>
          </w:p>
          <w:p w14:paraId="59AE6E0B" w14:textId="77777777" w:rsidR="001C1C38" w:rsidRPr="0081066A" w:rsidRDefault="001C1C38" w:rsidP="00A70316">
            <w:pPr>
              <w:tabs>
                <w:tab w:val="left" w:pos="365"/>
              </w:tabs>
              <w:ind w:left="317" w:hanging="283"/>
              <w:jc w:val="both"/>
              <w:rPr>
                <w:rFonts w:ascii="Arial" w:hAnsi="Arial" w:cs="Arial"/>
                <w:sz w:val="10"/>
                <w:szCs w:val="10"/>
                <w:lang w:val="en-US"/>
              </w:rPr>
            </w:pPr>
          </w:p>
          <w:p w14:paraId="765F1A8A" w14:textId="77777777" w:rsidR="005F5214" w:rsidRDefault="001C1C38" w:rsidP="00A70316">
            <w:pPr>
              <w:numPr>
                <w:ilvl w:val="0"/>
                <w:numId w:val="4"/>
              </w:numPr>
              <w:tabs>
                <w:tab w:val="left" w:pos="365"/>
              </w:tabs>
              <w:ind w:left="317" w:hanging="283"/>
              <w:jc w:val="both"/>
              <w:rPr>
                <w:rFonts w:ascii="Arial" w:hAnsi="Arial" w:cs="Arial"/>
                <w:sz w:val="20"/>
                <w:szCs w:val="20"/>
                <w:lang w:val="es-VE"/>
              </w:rPr>
            </w:pPr>
            <w:r w:rsidRPr="005F5214">
              <w:rPr>
                <w:rFonts w:ascii="Arial" w:hAnsi="Arial" w:cs="Arial"/>
                <w:sz w:val="20"/>
                <w:szCs w:val="20"/>
                <w:lang w:val="es-MX"/>
              </w:rPr>
              <w:t xml:space="preserve">LOA </w:t>
            </w:r>
            <w:r w:rsidR="007B2676" w:rsidRPr="005F5214">
              <w:rPr>
                <w:rFonts w:ascii="Arial" w:hAnsi="Arial" w:cs="Arial"/>
                <w:sz w:val="20"/>
                <w:szCs w:val="20"/>
                <w:lang w:val="es-MX"/>
              </w:rPr>
              <w:t>Arts.</w:t>
            </w:r>
            <w:r w:rsidRPr="005F5214">
              <w:rPr>
                <w:rFonts w:ascii="Arial" w:hAnsi="Arial" w:cs="Arial"/>
                <w:sz w:val="20"/>
                <w:szCs w:val="20"/>
                <w:lang w:val="es-MX"/>
              </w:rPr>
              <w:t xml:space="preserve"> 18, ,19, 20, 21, 34, 39, 43, 48, 54, 60, 62, 63, 77, 80, 93, 100, 101.</w:t>
            </w:r>
          </w:p>
          <w:p w14:paraId="2B20954F" w14:textId="40F0DBC1" w:rsidR="005F5214" w:rsidRPr="008E353A" w:rsidRDefault="001C1C38" w:rsidP="00A70316">
            <w:pPr>
              <w:numPr>
                <w:ilvl w:val="0"/>
                <w:numId w:val="4"/>
              </w:numPr>
              <w:tabs>
                <w:tab w:val="left" w:pos="365"/>
              </w:tabs>
              <w:ind w:left="317" w:hanging="283"/>
              <w:jc w:val="both"/>
              <w:rPr>
                <w:rFonts w:ascii="Arial" w:hAnsi="Arial" w:cs="Arial"/>
                <w:sz w:val="20"/>
                <w:szCs w:val="20"/>
                <w:lang w:val="es-VE"/>
              </w:rPr>
            </w:pPr>
            <w:r w:rsidRPr="005F5214">
              <w:rPr>
                <w:rFonts w:ascii="Arial" w:hAnsi="Arial" w:cs="Arial"/>
                <w:sz w:val="20"/>
                <w:szCs w:val="20"/>
                <w:lang w:val="es-MX"/>
              </w:rPr>
              <w:t>L</w:t>
            </w:r>
            <w:r w:rsidR="00AD3FCC" w:rsidRPr="005F5214">
              <w:rPr>
                <w:rFonts w:ascii="Arial" w:hAnsi="Arial" w:cs="Arial"/>
                <w:sz w:val="20"/>
                <w:szCs w:val="20"/>
                <w:lang w:val="es-MX"/>
              </w:rPr>
              <w:t>OSN Arts. 2, 3, 4, 5, 6, 7, 12, 16, 18, 20, 25 y 5</w:t>
            </w:r>
            <w:r w:rsidR="00AD3FCC" w:rsidRPr="005F5214">
              <w:rPr>
                <w:rFonts w:ascii="Arial" w:hAnsi="Arial" w:cs="Arial"/>
                <w:color w:val="FF0000"/>
                <w:sz w:val="20"/>
                <w:szCs w:val="20"/>
                <w:lang w:val="es-MX"/>
              </w:rPr>
              <w:t>6</w:t>
            </w:r>
            <w:r w:rsidRPr="005F5214">
              <w:rPr>
                <w:rFonts w:ascii="Arial" w:hAnsi="Arial" w:cs="Arial"/>
                <w:sz w:val="20"/>
                <w:szCs w:val="20"/>
                <w:lang w:val="es-MX"/>
              </w:rPr>
              <w:t>.</w:t>
            </w:r>
          </w:p>
          <w:p w14:paraId="5EE2D7C5" w14:textId="7DD7ACF9" w:rsidR="008E353A" w:rsidRPr="008E353A" w:rsidRDefault="008E353A" w:rsidP="00A70316">
            <w:pPr>
              <w:numPr>
                <w:ilvl w:val="0"/>
                <w:numId w:val="4"/>
              </w:numPr>
              <w:tabs>
                <w:tab w:val="left" w:pos="365"/>
              </w:tabs>
              <w:ind w:left="317" w:hanging="283"/>
              <w:jc w:val="both"/>
              <w:rPr>
                <w:rFonts w:ascii="Arial" w:hAnsi="Arial" w:cs="Arial"/>
                <w:sz w:val="20"/>
                <w:szCs w:val="20"/>
                <w:lang w:val="es-VE"/>
              </w:rPr>
            </w:pPr>
            <w:r w:rsidRPr="005F5214">
              <w:rPr>
                <w:rFonts w:ascii="Arial" w:hAnsi="Arial" w:cs="Arial"/>
                <w:sz w:val="18"/>
                <w:szCs w:val="20"/>
                <w:lang w:val="es-MX"/>
              </w:rPr>
              <w:t>RGLM. Arts. 117, 118, 119 y 121</w:t>
            </w:r>
            <w:r>
              <w:rPr>
                <w:rFonts w:ascii="Arial" w:hAnsi="Arial" w:cs="Arial"/>
                <w:sz w:val="18"/>
                <w:szCs w:val="20"/>
                <w:lang w:val="es-MX"/>
              </w:rPr>
              <w:t>.</w:t>
            </w:r>
          </w:p>
          <w:p w14:paraId="51881697" w14:textId="77777777" w:rsidR="008E353A" w:rsidRDefault="008E353A" w:rsidP="00A70316">
            <w:pPr>
              <w:numPr>
                <w:ilvl w:val="0"/>
                <w:numId w:val="4"/>
              </w:numPr>
              <w:tabs>
                <w:tab w:val="left" w:pos="365"/>
              </w:tabs>
              <w:ind w:left="317" w:hanging="283"/>
              <w:jc w:val="both"/>
              <w:rPr>
                <w:rFonts w:ascii="Arial" w:hAnsi="Arial" w:cs="Arial"/>
                <w:sz w:val="20"/>
                <w:szCs w:val="20"/>
                <w:lang w:val="es-VE"/>
              </w:rPr>
            </w:pPr>
            <w:r w:rsidRPr="00554C41">
              <w:rPr>
                <w:rFonts w:ascii="Arial" w:hAnsi="Arial" w:cs="Arial"/>
                <w:sz w:val="20"/>
                <w:szCs w:val="20"/>
              </w:rPr>
              <w:t>Normas para Regular la Afectación de los Recursos Naturales Renovables Asociada a la Exploración y Extracción de Minerales</w:t>
            </w:r>
            <w:r w:rsidRPr="00554C41">
              <w:rPr>
                <w:rFonts w:ascii="Arial" w:hAnsi="Arial" w:cs="Arial"/>
                <w:sz w:val="20"/>
                <w:szCs w:val="20"/>
                <w:lang w:val="pt-BR"/>
              </w:rPr>
              <w:t xml:space="preserve"> </w:t>
            </w:r>
            <w:r w:rsidRPr="0081066A">
              <w:rPr>
                <w:rFonts w:ascii="Arial" w:hAnsi="Arial" w:cs="Arial"/>
                <w:sz w:val="20"/>
                <w:szCs w:val="20"/>
                <w:lang w:val="es-VE"/>
              </w:rPr>
              <w:t>Decreto Nº 2.219. Art. 36.</w:t>
            </w:r>
          </w:p>
          <w:p w14:paraId="616DFCFC" w14:textId="0D9C6C76" w:rsidR="00125AE1" w:rsidRPr="004514AE" w:rsidRDefault="00125AE1" w:rsidP="00A70316">
            <w:pPr>
              <w:tabs>
                <w:tab w:val="left" w:pos="365"/>
              </w:tabs>
              <w:ind w:left="317" w:hanging="283"/>
              <w:jc w:val="both"/>
              <w:rPr>
                <w:rFonts w:ascii="Arial" w:hAnsi="Arial" w:cs="Arial"/>
                <w:sz w:val="20"/>
                <w:szCs w:val="20"/>
                <w:lang w:val="es-MX"/>
              </w:rPr>
            </w:pPr>
          </w:p>
        </w:tc>
      </w:tr>
      <w:tr w:rsidR="001C1C38" w:rsidRPr="00DF3AF4" w14:paraId="412E6602" w14:textId="77777777" w:rsidTr="001C69B7">
        <w:trPr>
          <w:trHeight w:val="283"/>
          <w:jc w:val="center"/>
        </w:trPr>
        <w:tc>
          <w:tcPr>
            <w:tcW w:w="2137" w:type="dxa"/>
          </w:tcPr>
          <w:p w14:paraId="3B2FD337" w14:textId="77777777" w:rsidR="001C1C38" w:rsidRPr="004514AE" w:rsidRDefault="001C1C38" w:rsidP="007B2676">
            <w:pPr>
              <w:snapToGrid w:val="0"/>
              <w:jc w:val="both"/>
              <w:rPr>
                <w:rFonts w:ascii="Arial" w:hAnsi="Arial" w:cs="Arial"/>
                <w:sz w:val="20"/>
                <w:szCs w:val="20"/>
              </w:rPr>
            </w:pPr>
          </w:p>
        </w:tc>
        <w:tc>
          <w:tcPr>
            <w:tcW w:w="2349" w:type="dxa"/>
          </w:tcPr>
          <w:p w14:paraId="34C6CA0F" w14:textId="77777777" w:rsidR="001C1C38" w:rsidRPr="004514AE" w:rsidRDefault="001C1C38" w:rsidP="00732236">
            <w:pPr>
              <w:tabs>
                <w:tab w:val="left" w:pos="2475"/>
              </w:tabs>
              <w:snapToGrid w:val="0"/>
              <w:jc w:val="both"/>
              <w:rPr>
                <w:rFonts w:ascii="Arial" w:hAnsi="Arial" w:cs="Arial"/>
                <w:sz w:val="20"/>
                <w:szCs w:val="20"/>
              </w:rPr>
            </w:pPr>
            <w:r w:rsidRPr="004514AE">
              <w:rPr>
                <w:rFonts w:ascii="Arial" w:hAnsi="Arial" w:cs="Arial"/>
                <w:sz w:val="20"/>
                <w:szCs w:val="20"/>
              </w:rPr>
              <w:t>7. Quema de desechos vegetales y domésticos sin permiso del Ministerio del Poder Popular</w:t>
            </w:r>
            <w:r w:rsidR="00732236">
              <w:rPr>
                <w:rFonts w:ascii="Arial" w:hAnsi="Arial" w:cs="Arial"/>
                <w:sz w:val="20"/>
                <w:szCs w:val="20"/>
              </w:rPr>
              <w:t xml:space="preserve"> de </w:t>
            </w:r>
            <w:r w:rsidRPr="004514AE">
              <w:rPr>
                <w:rFonts w:ascii="Arial" w:hAnsi="Arial" w:cs="Arial"/>
                <w:sz w:val="20"/>
                <w:szCs w:val="20"/>
              </w:rPr>
              <w:t xml:space="preserve"> </w:t>
            </w:r>
            <w:r w:rsidR="00732236">
              <w:rPr>
                <w:rFonts w:ascii="Arial" w:hAnsi="Arial" w:cs="Arial"/>
                <w:sz w:val="20"/>
                <w:szCs w:val="20"/>
              </w:rPr>
              <w:lastRenderedPageBreak/>
              <w:t>Ecosocialismo, Hábitat y vivienda</w:t>
            </w:r>
            <w:r w:rsidRPr="004514AE">
              <w:rPr>
                <w:rFonts w:ascii="Arial" w:hAnsi="Arial" w:cs="Arial"/>
                <w:sz w:val="20"/>
                <w:szCs w:val="20"/>
              </w:rPr>
              <w:t xml:space="preserve"> en la zona de explotación minera.</w:t>
            </w:r>
          </w:p>
        </w:tc>
        <w:tc>
          <w:tcPr>
            <w:tcW w:w="3358" w:type="dxa"/>
          </w:tcPr>
          <w:p w14:paraId="49427C90" w14:textId="77777777" w:rsidR="001C1C38" w:rsidRPr="004514AE" w:rsidRDefault="001C1C38" w:rsidP="005905C0">
            <w:pPr>
              <w:numPr>
                <w:ilvl w:val="0"/>
                <w:numId w:val="48"/>
              </w:numPr>
              <w:snapToGrid w:val="0"/>
              <w:ind w:left="447" w:hanging="425"/>
              <w:jc w:val="both"/>
              <w:rPr>
                <w:rFonts w:ascii="Arial" w:hAnsi="Arial" w:cs="Arial"/>
                <w:sz w:val="20"/>
                <w:szCs w:val="20"/>
              </w:rPr>
            </w:pPr>
            <w:r w:rsidRPr="004514AE">
              <w:rPr>
                <w:rFonts w:ascii="Arial" w:hAnsi="Arial" w:cs="Arial"/>
                <w:sz w:val="20"/>
                <w:szCs w:val="20"/>
              </w:rPr>
              <w:lastRenderedPageBreak/>
              <w:t>Deten</w:t>
            </w:r>
            <w:r w:rsidR="00480237">
              <w:rPr>
                <w:rFonts w:ascii="Arial" w:hAnsi="Arial" w:cs="Arial"/>
                <w:sz w:val="20"/>
                <w:szCs w:val="20"/>
              </w:rPr>
              <w:t>er</w:t>
            </w:r>
            <w:r w:rsidRPr="004514AE">
              <w:rPr>
                <w:rFonts w:ascii="Arial" w:hAnsi="Arial" w:cs="Arial"/>
                <w:sz w:val="20"/>
                <w:szCs w:val="20"/>
              </w:rPr>
              <w:t xml:space="preserve"> e identifica</w:t>
            </w:r>
            <w:r w:rsidR="00480237">
              <w:rPr>
                <w:rFonts w:ascii="Arial" w:hAnsi="Arial" w:cs="Arial"/>
                <w:sz w:val="20"/>
                <w:szCs w:val="20"/>
              </w:rPr>
              <w:t xml:space="preserve">r </w:t>
            </w:r>
            <w:r w:rsidRPr="004514AE">
              <w:rPr>
                <w:rFonts w:ascii="Arial" w:hAnsi="Arial" w:cs="Arial"/>
                <w:sz w:val="20"/>
                <w:szCs w:val="20"/>
              </w:rPr>
              <w:t>el presunto infractor.</w:t>
            </w:r>
          </w:p>
          <w:p w14:paraId="16B1755C" w14:textId="77777777" w:rsidR="001C1C38" w:rsidRPr="004514AE" w:rsidRDefault="00480237" w:rsidP="005905C0">
            <w:pPr>
              <w:numPr>
                <w:ilvl w:val="0"/>
                <w:numId w:val="48"/>
              </w:numPr>
              <w:ind w:left="447" w:hanging="425"/>
              <w:jc w:val="both"/>
              <w:rPr>
                <w:rFonts w:ascii="Arial" w:hAnsi="Arial" w:cs="Arial"/>
                <w:sz w:val="20"/>
                <w:szCs w:val="20"/>
              </w:rPr>
            </w:pPr>
            <w:r>
              <w:rPr>
                <w:rFonts w:ascii="Arial" w:hAnsi="Arial" w:cs="Arial"/>
                <w:sz w:val="20"/>
                <w:szCs w:val="20"/>
              </w:rPr>
              <w:t>Notificar</w:t>
            </w:r>
            <w:r w:rsidR="001C1C38" w:rsidRPr="004514AE">
              <w:rPr>
                <w:rFonts w:ascii="Arial" w:hAnsi="Arial" w:cs="Arial"/>
                <w:sz w:val="20"/>
                <w:szCs w:val="20"/>
              </w:rPr>
              <w:t xml:space="preserve"> al Fiscal del Ministerio Público dentro de las (12) horas siguientes.</w:t>
            </w:r>
          </w:p>
          <w:p w14:paraId="30F0041E" w14:textId="77777777" w:rsidR="001C1C38" w:rsidRPr="004514AE" w:rsidRDefault="001C1C38" w:rsidP="005905C0">
            <w:pPr>
              <w:numPr>
                <w:ilvl w:val="0"/>
                <w:numId w:val="48"/>
              </w:numPr>
              <w:ind w:left="447" w:hanging="425"/>
              <w:jc w:val="both"/>
              <w:rPr>
                <w:rFonts w:ascii="Arial" w:hAnsi="Arial" w:cs="Arial"/>
                <w:sz w:val="20"/>
                <w:szCs w:val="20"/>
              </w:rPr>
            </w:pPr>
            <w:r w:rsidRPr="004514AE">
              <w:rPr>
                <w:rFonts w:ascii="Arial" w:hAnsi="Arial" w:cs="Arial"/>
                <w:sz w:val="20"/>
                <w:szCs w:val="20"/>
              </w:rPr>
              <w:lastRenderedPageBreak/>
              <w:t>Paraliza</w:t>
            </w:r>
            <w:r w:rsidR="00480237">
              <w:rPr>
                <w:rFonts w:ascii="Arial" w:hAnsi="Arial" w:cs="Arial"/>
                <w:sz w:val="20"/>
                <w:szCs w:val="20"/>
              </w:rPr>
              <w:t>r</w:t>
            </w:r>
            <w:r w:rsidRPr="004514AE">
              <w:rPr>
                <w:rFonts w:ascii="Arial" w:hAnsi="Arial" w:cs="Arial"/>
                <w:sz w:val="20"/>
                <w:szCs w:val="20"/>
              </w:rPr>
              <w:t xml:space="preserve"> preventiva</w:t>
            </w:r>
            <w:r w:rsidR="00EE5315">
              <w:rPr>
                <w:rFonts w:ascii="Arial" w:hAnsi="Arial" w:cs="Arial"/>
                <w:sz w:val="20"/>
                <w:szCs w:val="20"/>
              </w:rPr>
              <w:t>mente</w:t>
            </w:r>
            <w:r w:rsidRPr="004514AE">
              <w:rPr>
                <w:rFonts w:ascii="Arial" w:hAnsi="Arial" w:cs="Arial"/>
                <w:sz w:val="20"/>
                <w:szCs w:val="20"/>
              </w:rPr>
              <w:t xml:space="preserve"> la actividad ilícita, dejando constancia de su depósito o aseguramiento.</w:t>
            </w:r>
          </w:p>
          <w:p w14:paraId="02DAC77F" w14:textId="77777777" w:rsidR="001C1C38" w:rsidRPr="004514AE" w:rsidRDefault="001C1C38" w:rsidP="005905C0">
            <w:pPr>
              <w:numPr>
                <w:ilvl w:val="0"/>
                <w:numId w:val="48"/>
              </w:numPr>
              <w:ind w:left="447" w:hanging="425"/>
              <w:jc w:val="both"/>
              <w:rPr>
                <w:rFonts w:ascii="Arial" w:hAnsi="Arial" w:cs="Arial"/>
                <w:sz w:val="20"/>
                <w:szCs w:val="20"/>
              </w:rPr>
            </w:pPr>
            <w:r w:rsidRPr="004514AE">
              <w:rPr>
                <w:rFonts w:ascii="Arial" w:hAnsi="Arial" w:cs="Arial"/>
                <w:sz w:val="20"/>
                <w:szCs w:val="20"/>
              </w:rPr>
              <w:t>Preservación preventiva de la actividad ilícita.</w:t>
            </w:r>
          </w:p>
          <w:p w14:paraId="1E240963" w14:textId="77777777" w:rsidR="00480237" w:rsidRDefault="001C1C38" w:rsidP="005905C0">
            <w:pPr>
              <w:numPr>
                <w:ilvl w:val="0"/>
                <w:numId w:val="48"/>
              </w:numPr>
              <w:ind w:left="447" w:hanging="425"/>
              <w:jc w:val="both"/>
              <w:rPr>
                <w:rFonts w:ascii="Arial" w:hAnsi="Arial" w:cs="Arial"/>
                <w:sz w:val="20"/>
                <w:szCs w:val="20"/>
              </w:rPr>
            </w:pPr>
            <w:r w:rsidRPr="004514AE">
              <w:rPr>
                <w:rFonts w:ascii="Arial" w:hAnsi="Arial" w:cs="Arial"/>
                <w:sz w:val="20"/>
                <w:szCs w:val="20"/>
              </w:rPr>
              <w:t xml:space="preserve">Efectuar </w:t>
            </w:r>
            <w:r w:rsidR="00C5307C">
              <w:rPr>
                <w:rFonts w:ascii="Arial" w:hAnsi="Arial" w:cs="Arial"/>
                <w:sz w:val="20"/>
                <w:szCs w:val="20"/>
              </w:rPr>
              <w:t xml:space="preserve">el </w:t>
            </w:r>
            <w:r w:rsidRPr="004514AE">
              <w:rPr>
                <w:rFonts w:ascii="Arial" w:hAnsi="Arial" w:cs="Arial"/>
                <w:sz w:val="20"/>
                <w:szCs w:val="20"/>
              </w:rPr>
              <w:t>inventario de retención de los materiales obtenidos de la actividad ilícita.</w:t>
            </w:r>
          </w:p>
          <w:p w14:paraId="6788E1EC" w14:textId="77777777" w:rsidR="00480237" w:rsidRDefault="00480237" w:rsidP="005905C0">
            <w:pPr>
              <w:numPr>
                <w:ilvl w:val="0"/>
                <w:numId w:val="48"/>
              </w:numPr>
              <w:ind w:left="447" w:hanging="425"/>
              <w:jc w:val="both"/>
              <w:rPr>
                <w:rFonts w:ascii="Arial" w:hAnsi="Arial" w:cs="Arial"/>
                <w:sz w:val="20"/>
                <w:szCs w:val="20"/>
              </w:rPr>
            </w:pPr>
            <w:r w:rsidRPr="00480237">
              <w:rPr>
                <w:rFonts w:ascii="Arial" w:hAnsi="Arial" w:cs="Arial"/>
                <w:sz w:val="20"/>
                <w:szCs w:val="20"/>
              </w:rPr>
              <w:t>Elaborar el acta policial.</w:t>
            </w:r>
          </w:p>
          <w:p w14:paraId="09500C1B" w14:textId="77777777" w:rsidR="001C1C38" w:rsidRPr="00480237" w:rsidRDefault="00480237" w:rsidP="005905C0">
            <w:pPr>
              <w:numPr>
                <w:ilvl w:val="0"/>
                <w:numId w:val="48"/>
              </w:numPr>
              <w:ind w:left="447" w:hanging="425"/>
              <w:jc w:val="both"/>
              <w:rPr>
                <w:rFonts w:ascii="Arial" w:hAnsi="Arial" w:cs="Arial"/>
                <w:sz w:val="20"/>
                <w:szCs w:val="20"/>
              </w:rPr>
            </w:pPr>
            <w:r w:rsidRPr="00480237">
              <w:rPr>
                <w:rFonts w:ascii="Arial" w:hAnsi="Arial" w:cs="Arial"/>
                <w:sz w:val="20"/>
                <w:szCs w:val="20"/>
              </w:rPr>
              <w:t>Elaborar el Acta de Inspección Ocular.</w:t>
            </w:r>
          </w:p>
          <w:p w14:paraId="5EED1477" w14:textId="77777777" w:rsidR="001C1C38" w:rsidRPr="004514AE" w:rsidRDefault="001C1C38" w:rsidP="005905C0">
            <w:pPr>
              <w:numPr>
                <w:ilvl w:val="0"/>
                <w:numId w:val="48"/>
              </w:numPr>
              <w:ind w:left="447" w:hanging="425"/>
              <w:jc w:val="both"/>
              <w:rPr>
                <w:rFonts w:ascii="Arial" w:hAnsi="Arial" w:cs="Arial"/>
                <w:sz w:val="20"/>
                <w:szCs w:val="20"/>
              </w:rPr>
            </w:pPr>
            <w:r w:rsidRPr="004514AE">
              <w:rPr>
                <w:rFonts w:ascii="Arial" w:hAnsi="Arial" w:cs="Arial"/>
                <w:sz w:val="20"/>
                <w:szCs w:val="20"/>
              </w:rPr>
              <w:t>Fijación fotográfica del sitio del suceso.</w:t>
            </w:r>
          </w:p>
          <w:p w14:paraId="4836FCF6" w14:textId="77777777" w:rsidR="001C1C38" w:rsidRPr="004514AE" w:rsidRDefault="001C1C38" w:rsidP="007B2676">
            <w:pPr>
              <w:jc w:val="both"/>
              <w:rPr>
                <w:rFonts w:ascii="Arial" w:hAnsi="Arial" w:cs="Arial"/>
                <w:sz w:val="20"/>
                <w:szCs w:val="20"/>
              </w:rPr>
            </w:pPr>
          </w:p>
          <w:p w14:paraId="00933A25" w14:textId="77777777" w:rsidR="001C1C38" w:rsidRPr="004514AE" w:rsidRDefault="001C1C38" w:rsidP="007B2676">
            <w:pPr>
              <w:jc w:val="both"/>
              <w:rPr>
                <w:rFonts w:ascii="Arial" w:hAnsi="Arial" w:cs="Arial"/>
                <w:sz w:val="20"/>
                <w:szCs w:val="20"/>
              </w:rPr>
            </w:pPr>
          </w:p>
          <w:p w14:paraId="2B2A4993" w14:textId="77777777" w:rsidR="001C1C38" w:rsidRPr="004514AE" w:rsidRDefault="001C1C38" w:rsidP="007B2676">
            <w:pPr>
              <w:jc w:val="both"/>
              <w:rPr>
                <w:rFonts w:ascii="Arial" w:hAnsi="Arial" w:cs="Arial"/>
                <w:sz w:val="20"/>
                <w:szCs w:val="20"/>
              </w:rPr>
            </w:pPr>
          </w:p>
          <w:p w14:paraId="105565B9" w14:textId="77777777" w:rsidR="001C1C38" w:rsidRPr="004514AE" w:rsidRDefault="001C1C38" w:rsidP="007B2676">
            <w:pPr>
              <w:jc w:val="both"/>
              <w:rPr>
                <w:rFonts w:ascii="Arial" w:hAnsi="Arial" w:cs="Arial"/>
                <w:sz w:val="20"/>
                <w:szCs w:val="20"/>
              </w:rPr>
            </w:pPr>
          </w:p>
          <w:p w14:paraId="372C169A" w14:textId="77777777" w:rsidR="001C1C38" w:rsidRPr="004514AE" w:rsidRDefault="001C1C38" w:rsidP="007B2676">
            <w:pPr>
              <w:jc w:val="both"/>
              <w:rPr>
                <w:rFonts w:ascii="Arial" w:hAnsi="Arial" w:cs="Arial"/>
                <w:sz w:val="20"/>
                <w:szCs w:val="20"/>
              </w:rPr>
            </w:pPr>
          </w:p>
        </w:tc>
        <w:tc>
          <w:tcPr>
            <w:tcW w:w="3165" w:type="dxa"/>
          </w:tcPr>
          <w:p w14:paraId="316BF078" w14:textId="77777777" w:rsidR="001C1C38" w:rsidRPr="00BE16D5" w:rsidRDefault="001C1C38" w:rsidP="00A70316">
            <w:pPr>
              <w:numPr>
                <w:ilvl w:val="0"/>
                <w:numId w:val="55"/>
              </w:numPr>
              <w:tabs>
                <w:tab w:val="left" w:pos="365"/>
              </w:tabs>
              <w:snapToGrid w:val="0"/>
              <w:ind w:left="317" w:hanging="283"/>
              <w:jc w:val="both"/>
              <w:rPr>
                <w:rFonts w:ascii="Arial" w:hAnsi="Arial" w:cs="Arial"/>
                <w:sz w:val="18"/>
                <w:szCs w:val="20"/>
              </w:rPr>
            </w:pPr>
            <w:r w:rsidRPr="00BE16D5">
              <w:rPr>
                <w:rFonts w:ascii="Arial" w:hAnsi="Arial" w:cs="Arial"/>
                <w:sz w:val="18"/>
                <w:szCs w:val="20"/>
              </w:rPr>
              <w:lastRenderedPageBreak/>
              <w:t xml:space="preserve">CRBV. </w:t>
            </w:r>
            <w:r w:rsidR="007B2676" w:rsidRPr="00BE16D5">
              <w:rPr>
                <w:rFonts w:ascii="Arial" w:hAnsi="Arial" w:cs="Arial"/>
                <w:sz w:val="18"/>
                <w:szCs w:val="20"/>
              </w:rPr>
              <w:t>Arts.</w:t>
            </w:r>
            <w:r w:rsidRPr="00BE16D5">
              <w:rPr>
                <w:rFonts w:ascii="Arial" w:hAnsi="Arial" w:cs="Arial"/>
                <w:sz w:val="18"/>
                <w:szCs w:val="20"/>
              </w:rPr>
              <w:t xml:space="preserve"> 127, 129,</w:t>
            </w:r>
            <w:r w:rsidR="00F43EF7" w:rsidRPr="00BE16D5">
              <w:rPr>
                <w:rFonts w:ascii="Arial" w:hAnsi="Arial" w:cs="Arial"/>
                <w:sz w:val="18"/>
                <w:szCs w:val="20"/>
              </w:rPr>
              <w:t xml:space="preserve"> </w:t>
            </w:r>
            <w:r w:rsidRPr="00BE16D5">
              <w:rPr>
                <w:rFonts w:ascii="Arial" w:hAnsi="Arial" w:cs="Arial"/>
                <w:sz w:val="18"/>
                <w:szCs w:val="20"/>
              </w:rPr>
              <w:t>156,</w:t>
            </w:r>
            <w:r w:rsidR="00F43EF7" w:rsidRPr="00BE16D5">
              <w:rPr>
                <w:rFonts w:ascii="Arial" w:hAnsi="Arial" w:cs="Arial"/>
                <w:sz w:val="18"/>
                <w:szCs w:val="20"/>
              </w:rPr>
              <w:t xml:space="preserve"> </w:t>
            </w:r>
            <w:r w:rsidRPr="00BE16D5">
              <w:rPr>
                <w:rFonts w:ascii="Arial" w:hAnsi="Arial" w:cs="Arial"/>
                <w:sz w:val="18"/>
                <w:szCs w:val="20"/>
              </w:rPr>
              <w:t xml:space="preserve">164, 299, 302, 328 y 329. </w:t>
            </w:r>
          </w:p>
          <w:p w14:paraId="14F4F793" w14:textId="3055627C" w:rsidR="001C1C38" w:rsidRPr="00BE16D5" w:rsidRDefault="001C1C38" w:rsidP="00A70316">
            <w:pPr>
              <w:numPr>
                <w:ilvl w:val="0"/>
                <w:numId w:val="55"/>
              </w:numPr>
              <w:tabs>
                <w:tab w:val="left" w:pos="365"/>
              </w:tabs>
              <w:ind w:left="317" w:hanging="283"/>
              <w:jc w:val="both"/>
              <w:rPr>
                <w:rFonts w:ascii="Arial" w:hAnsi="Arial" w:cs="Arial"/>
                <w:sz w:val="18"/>
                <w:szCs w:val="20"/>
                <w:lang w:val="es-VE"/>
              </w:rPr>
            </w:pPr>
            <w:r w:rsidRPr="00BE16D5">
              <w:rPr>
                <w:rFonts w:ascii="Arial" w:hAnsi="Arial" w:cs="Arial"/>
                <w:sz w:val="18"/>
                <w:szCs w:val="20"/>
                <w:lang w:val="es-VE"/>
              </w:rPr>
              <w:t xml:space="preserve">COPP. Arts. </w:t>
            </w:r>
            <w:r w:rsidR="001A70E8" w:rsidRPr="001A70E8">
              <w:rPr>
                <w:rFonts w:ascii="Arial" w:hAnsi="Arial" w:cs="Arial"/>
                <w:color w:val="FF0000"/>
                <w:sz w:val="18"/>
                <w:szCs w:val="20"/>
                <w:lang w:val="en-US"/>
              </w:rPr>
              <w:t>113, 114, 115</w:t>
            </w:r>
            <w:r w:rsidR="001A70E8">
              <w:rPr>
                <w:rFonts w:ascii="Arial" w:hAnsi="Arial" w:cs="Arial"/>
                <w:sz w:val="18"/>
                <w:szCs w:val="20"/>
                <w:lang w:val="en-US"/>
              </w:rPr>
              <w:t>.</w:t>
            </w:r>
          </w:p>
          <w:p w14:paraId="14CA7CED" w14:textId="39C9CFC3" w:rsidR="001C1C38" w:rsidRPr="00BE16D5" w:rsidRDefault="00556632" w:rsidP="00A70316">
            <w:pPr>
              <w:numPr>
                <w:ilvl w:val="0"/>
                <w:numId w:val="55"/>
              </w:numPr>
              <w:tabs>
                <w:tab w:val="left" w:pos="365"/>
              </w:tabs>
              <w:ind w:left="317" w:hanging="283"/>
              <w:jc w:val="both"/>
              <w:rPr>
                <w:rFonts w:ascii="Arial" w:hAnsi="Arial" w:cs="Arial"/>
                <w:sz w:val="18"/>
                <w:szCs w:val="20"/>
                <w:lang w:val="es-VE"/>
              </w:rPr>
            </w:pPr>
            <w:r>
              <w:rPr>
                <w:rFonts w:ascii="Arial" w:hAnsi="Arial" w:cs="Arial"/>
                <w:sz w:val="18"/>
                <w:szCs w:val="20"/>
                <w:lang w:val="es-VE"/>
              </w:rPr>
              <w:t>L</w:t>
            </w:r>
            <w:r w:rsidRPr="00AD3FCC">
              <w:rPr>
                <w:rFonts w:ascii="Arial" w:hAnsi="Arial" w:cs="Arial"/>
                <w:color w:val="FF0000"/>
                <w:sz w:val="18"/>
                <w:szCs w:val="20"/>
                <w:lang w:val="es-VE"/>
              </w:rPr>
              <w:t>C</w:t>
            </w:r>
            <w:r>
              <w:rPr>
                <w:rFonts w:ascii="Arial" w:hAnsi="Arial" w:cs="Arial"/>
                <w:sz w:val="18"/>
                <w:szCs w:val="20"/>
                <w:lang w:val="es-VE"/>
              </w:rPr>
              <w:t xml:space="preserve">FANB Art. </w:t>
            </w:r>
            <w:r w:rsidRPr="00AD3FCC">
              <w:rPr>
                <w:rFonts w:ascii="Arial" w:hAnsi="Arial" w:cs="Arial"/>
                <w:color w:val="FF0000"/>
                <w:sz w:val="18"/>
                <w:szCs w:val="20"/>
                <w:lang w:val="es-VE"/>
              </w:rPr>
              <w:t>73</w:t>
            </w:r>
            <w:r>
              <w:rPr>
                <w:rFonts w:ascii="Arial" w:hAnsi="Arial" w:cs="Arial"/>
                <w:sz w:val="18"/>
                <w:szCs w:val="20"/>
                <w:lang w:val="es-VE"/>
              </w:rPr>
              <w:t xml:space="preserve">, numeral </w:t>
            </w:r>
            <w:r w:rsidRPr="00AD3FCC">
              <w:rPr>
                <w:rFonts w:ascii="Arial" w:hAnsi="Arial" w:cs="Arial"/>
                <w:color w:val="FF0000"/>
                <w:sz w:val="18"/>
                <w:szCs w:val="20"/>
                <w:lang w:val="es-VE"/>
              </w:rPr>
              <w:t>6</w:t>
            </w:r>
            <w:r w:rsidR="00AD3FCC">
              <w:rPr>
                <w:rFonts w:ascii="Arial" w:hAnsi="Arial" w:cs="Arial"/>
                <w:color w:val="FF0000"/>
                <w:sz w:val="18"/>
                <w:szCs w:val="20"/>
                <w:lang w:val="es-VE"/>
              </w:rPr>
              <w:t>.</w:t>
            </w:r>
            <w:r w:rsidR="001C1C38" w:rsidRPr="00AD3FCC">
              <w:rPr>
                <w:rFonts w:ascii="Arial" w:hAnsi="Arial" w:cs="Arial"/>
                <w:color w:val="FF0000"/>
                <w:sz w:val="18"/>
                <w:szCs w:val="20"/>
                <w:lang w:val="es-VE"/>
              </w:rPr>
              <w:t xml:space="preserve"> </w:t>
            </w:r>
          </w:p>
          <w:p w14:paraId="37273E41" w14:textId="77777777" w:rsidR="001C1C38" w:rsidRPr="00BE16D5" w:rsidRDefault="00732236" w:rsidP="00A70316">
            <w:pPr>
              <w:numPr>
                <w:ilvl w:val="0"/>
                <w:numId w:val="55"/>
              </w:numPr>
              <w:tabs>
                <w:tab w:val="left" w:pos="365"/>
              </w:tabs>
              <w:ind w:left="317" w:hanging="283"/>
              <w:jc w:val="both"/>
              <w:rPr>
                <w:rFonts w:ascii="Arial" w:hAnsi="Arial" w:cs="Arial"/>
                <w:color w:val="000000"/>
                <w:sz w:val="18"/>
                <w:szCs w:val="20"/>
                <w:lang w:val="es-VE"/>
              </w:rPr>
            </w:pPr>
            <w:r w:rsidRPr="00BE16D5">
              <w:rPr>
                <w:rFonts w:ascii="Arial" w:hAnsi="Arial" w:cs="Arial"/>
                <w:color w:val="000000"/>
                <w:sz w:val="18"/>
                <w:szCs w:val="20"/>
                <w:lang w:val="es-VE"/>
              </w:rPr>
              <w:t xml:space="preserve">LOSPI </w:t>
            </w:r>
            <w:r w:rsidR="007B2676" w:rsidRPr="00BE16D5">
              <w:rPr>
                <w:rFonts w:ascii="Arial" w:hAnsi="Arial" w:cs="Arial"/>
                <w:color w:val="000000"/>
                <w:sz w:val="18"/>
                <w:szCs w:val="20"/>
                <w:lang w:val="es-VE"/>
              </w:rPr>
              <w:t>Arts.</w:t>
            </w:r>
            <w:r w:rsidR="001C1C38" w:rsidRPr="00BE16D5">
              <w:rPr>
                <w:rFonts w:ascii="Arial" w:hAnsi="Arial" w:cs="Arial"/>
                <w:color w:val="000000"/>
                <w:sz w:val="18"/>
                <w:szCs w:val="20"/>
                <w:lang w:val="es-VE"/>
              </w:rPr>
              <w:t xml:space="preserve"> </w:t>
            </w:r>
            <w:r w:rsidRPr="00BE16D5">
              <w:rPr>
                <w:rFonts w:ascii="Arial" w:hAnsi="Arial" w:cs="Arial"/>
                <w:color w:val="000000"/>
                <w:sz w:val="18"/>
                <w:szCs w:val="20"/>
                <w:lang w:val="es-VE"/>
              </w:rPr>
              <w:t>24</w:t>
            </w:r>
            <w:r w:rsidR="001C1C38" w:rsidRPr="00BE16D5">
              <w:rPr>
                <w:rFonts w:ascii="Arial" w:hAnsi="Arial" w:cs="Arial"/>
                <w:color w:val="000000"/>
                <w:sz w:val="18"/>
                <w:szCs w:val="20"/>
                <w:lang w:val="es-VE"/>
              </w:rPr>
              <w:t xml:space="preserve"> y </w:t>
            </w:r>
            <w:r w:rsidRPr="00BE16D5">
              <w:rPr>
                <w:rFonts w:ascii="Arial" w:hAnsi="Arial" w:cs="Arial"/>
                <w:color w:val="000000"/>
                <w:sz w:val="18"/>
                <w:szCs w:val="20"/>
                <w:lang w:val="es-VE"/>
              </w:rPr>
              <w:t>2</w:t>
            </w:r>
            <w:r w:rsidR="001C1C38" w:rsidRPr="00BE16D5">
              <w:rPr>
                <w:rFonts w:ascii="Arial" w:hAnsi="Arial" w:cs="Arial"/>
                <w:color w:val="000000"/>
                <w:sz w:val="18"/>
                <w:szCs w:val="20"/>
                <w:lang w:val="es-VE"/>
              </w:rPr>
              <w:t>5.</w:t>
            </w:r>
          </w:p>
          <w:p w14:paraId="778C1941" w14:textId="77777777" w:rsidR="001C1C38" w:rsidRPr="00BE16D5" w:rsidRDefault="00732236" w:rsidP="00A70316">
            <w:pPr>
              <w:numPr>
                <w:ilvl w:val="0"/>
                <w:numId w:val="55"/>
              </w:numPr>
              <w:tabs>
                <w:tab w:val="left" w:pos="365"/>
              </w:tabs>
              <w:ind w:left="317" w:hanging="283"/>
              <w:jc w:val="both"/>
              <w:rPr>
                <w:rFonts w:ascii="Arial" w:hAnsi="Arial" w:cs="Arial"/>
                <w:sz w:val="18"/>
                <w:szCs w:val="20"/>
                <w:lang w:val="es-MX"/>
              </w:rPr>
            </w:pPr>
            <w:r w:rsidRPr="00BE16D5">
              <w:rPr>
                <w:rFonts w:ascii="Arial" w:hAnsi="Arial" w:cs="Arial"/>
                <w:sz w:val="18"/>
                <w:szCs w:val="20"/>
              </w:rPr>
              <w:lastRenderedPageBreak/>
              <w:t>Normas para Regular la Afectación de los Recursos Naturales Renovables Asociada a la Exploración y Extracción de Minerales</w:t>
            </w:r>
            <w:r w:rsidRPr="00BE16D5">
              <w:rPr>
                <w:rFonts w:ascii="Arial" w:hAnsi="Arial" w:cs="Arial"/>
                <w:sz w:val="18"/>
                <w:szCs w:val="20"/>
                <w:lang w:val="pt-BR"/>
              </w:rPr>
              <w:t xml:space="preserve"> </w:t>
            </w:r>
            <w:r w:rsidR="001C1C38" w:rsidRPr="00BE16D5">
              <w:rPr>
                <w:rFonts w:ascii="Arial" w:hAnsi="Arial" w:cs="Arial"/>
                <w:sz w:val="18"/>
                <w:szCs w:val="20"/>
                <w:lang w:val="es-MX"/>
              </w:rPr>
              <w:t xml:space="preserve">Decreto Nº 2.219. </w:t>
            </w:r>
            <w:r w:rsidR="007B2676" w:rsidRPr="00BE16D5">
              <w:rPr>
                <w:rFonts w:ascii="Arial" w:hAnsi="Arial" w:cs="Arial"/>
                <w:sz w:val="18"/>
                <w:szCs w:val="20"/>
                <w:lang w:val="es-MX"/>
              </w:rPr>
              <w:t>Arts.</w:t>
            </w:r>
            <w:r w:rsidR="001C1C38" w:rsidRPr="00BE16D5">
              <w:rPr>
                <w:rFonts w:ascii="Arial" w:hAnsi="Arial" w:cs="Arial"/>
                <w:sz w:val="18"/>
                <w:szCs w:val="20"/>
                <w:lang w:val="es-MX"/>
              </w:rPr>
              <w:t xml:space="preserve"> 36.</w:t>
            </w:r>
          </w:p>
          <w:p w14:paraId="54B1C40E" w14:textId="77777777" w:rsidR="001C1C38" w:rsidRPr="00BE16D5" w:rsidRDefault="00427900" w:rsidP="00A70316">
            <w:pPr>
              <w:numPr>
                <w:ilvl w:val="0"/>
                <w:numId w:val="55"/>
              </w:numPr>
              <w:tabs>
                <w:tab w:val="left" w:pos="365"/>
              </w:tabs>
              <w:ind w:left="317" w:hanging="283"/>
              <w:jc w:val="both"/>
              <w:rPr>
                <w:rFonts w:ascii="Arial" w:hAnsi="Arial" w:cs="Arial"/>
                <w:sz w:val="18"/>
                <w:szCs w:val="20"/>
                <w:lang w:val="es-MX"/>
              </w:rPr>
            </w:pPr>
            <w:r w:rsidRPr="00BE16D5">
              <w:rPr>
                <w:rFonts w:ascii="Arial" w:hAnsi="Arial" w:cs="Arial"/>
                <w:sz w:val="18"/>
                <w:szCs w:val="20"/>
              </w:rPr>
              <w:t xml:space="preserve">Reglamento parcial de la Ley Forestal </w:t>
            </w:r>
            <w:r w:rsidR="001C1C38" w:rsidRPr="00BE16D5">
              <w:rPr>
                <w:rFonts w:ascii="Arial" w:hAnsi="Arial" w:cs="Arial"/>
                <w:sz w:val="18"/>
                <w:szCs w:val="20"/>
                <w:lang w:val="es-MX"/>
              </w:rPr>
              <w:t>Decreto Nº 1.804. Arts.  1 y 11</w:t>
            </w:r>
          </w:p>
          <w:p w14:paraId="42BB273A" w14:textId="77777777" w:rsidR="00F43EF7" w:rsidRPr="00BE16D5" w:rsidRDefault="00732236" w:rsidP="00A70316">
            <w:pPr>
              <w:numPr>
                <w:ilvl w:val="0"/>
                <w:numId w:val="55"/>
              </w:numPr>
              <w:tabs>
                <w:tab w:val="left" w:pos="365"/>
              </w:tabs>
              <w:ind w:left="317" w:hanging="283"/>
              <w:jc w:val="both"/>
              <w:rPr>
                <w:rFonts w:ascii="Arial" w:hAnsi="Arial" w:cs="Arial"/>
                <w:sz w:val="18"/>
                <w:szCs w:val="20"/>
                <w:lang w:val="es-MX"/>
              </w:rPr>
            </w:pPr>
            <w:r w:rsidRPr="00BE16D5">
              <w:rPr>
                <w:rFonts w:ascii="Arial" w:hAnsi="Arial" w:cs="Arial"/>
                <w:sz w:val="18"/>
                <w:szCs w:val="20"/>
              </w:rPr>
              <w:t>Normas Ambientales para la Apertura de Picas y Construcción de Vías de Acceso</w:t>
            </w:r>
            <w:r w:rsidRPr="00BE16D5">
              <w:rPr>
                <w:rFonts w:ascii="Arial" w:hAnsi="Arial" w:cs="Arial"/>
                <w:sz w:val="18"/>
                <w:szCs w:val="20"/>
                <w:lang w:val="es-MX"/>
              </w:rPr>
              <w:t xml:space="preserve"> </w:t>
            </w:r>
            <w:r w:rsidR="001C1C38" w:rsidRPr="00BE16D5">
              <w:rPr>
                <w:rFonts w:ascii="Arial" w:hAnsi="Arial" w:cs="Arial"/>
                <w:sz w:val="18"/>
                <w:szCs w:val="20"/>
                <w:lang w:val="es-MX"/>
              </w:rPr>
              <w:t>Decreto Nº 2.216. Arts. 2 y 34.</w:t>
            </w:r>
          </w:p>
          <w:p w14:paraId="20DCA341" w14:textId="77777777" w:rsidR="00F43EF7" w:rsidRPr="00BE16D5" w:rsidRDefault="00427900" w:rsidP="00A70316">
            <w:pPr>
              <w:numPr>
                <w:ilvl w:val="0"/>
                <w:numId w:val="55"/>
              </w:numPr>
              <w:tabs>
                <w:tab w:val="left" w:pos="365"/>
              </w:tabs>
              <w:ind w:left="317" w:hanging="283"/>
              <w:jc w:val="both"/>
              <w:rPr>
                <w:rFonts w:ascii="Arial" w:hAnsi="Arial" w:cs="Arial"/>
                <w:sz w:val="18"/>
                <w:szCs w:val="20"/>
                <w:lang w:val="es-MX"/>
              </w:rPr>
            </w:pPr>
            <w:r w:rsidRPr="00BE16D5">
              <w:rPr>
                <w:rFonts w:ascii="Arial" w:hAnsi="Arial" w:cs="Arial"/>
                <w:sz w:val="18"/>
                <w:szCs w:val="20"/>
                <w:lang w:val="es-MX"/>
              </w:rPr>
              <w:t>RGLM</w:t>
            </w:r>
            <w:r w:rsidR="001C1C38" w:rsidRPr="00BE16D5">
              <w:rPr>
                <w:rFonts w:ascii="Arial" w:hAnsi="Arial" w:cs="Arial"/>
                <w:sz w:val="18"/>
                <w:szCs w:val="20"/>
                <w:lang w:val="es-MX"/>
              </w:rPr>
              <w:t xml:space="preserve">. </w:t>
            </w:r>
            <w:r w:rsidR="007B2676" w:rsidRPr="00BE16D5">
              <w:rPr>
                <w:rFonts w:ascii="Arial" w:hAnsi="Arial" w:cs="Arial"/>
                <w:sz w:val="18"/>
                <w:szCs w:val="20"/>
                <w:lang w:val="es-MX"/>
              </w:rPr>
              <w:t>Arts.</w:t>
            </w:r>
            <w:r w:rsidR="001C1C38" w:rsidRPr="00BE16D5">
              <w:rPr>
                <w:rFonts w:ascii="Arial" w:hAnsi="Arial" w:cs="Arial"/>
                <w:sz w:val="18"/>
                <w:szCs w:val="20"/>
                <w:lang w:val="es-MX"/>
              </w:rPr>
              <w:t xml:space="preserve"> 117, 118, 119 y 121.</w:t>
            </w:r>
          </w:p>
          <w:p w14:paraId="4B6FBD85" w14:textId="77777777" w:rsidR="001C1C38" w:rsidRPr="00BE16D5" w:rsidRDefault="001C1C38" w:rsidP="00A70316">
            <w:pPr>
              <w:numPr>
                <w:ilvl w:val="0"/>
                <w:numId w:val="55"/>
              </w:numPr>
              <w:tabs>
                <w:tab w:val="left" w:pos="365"/>
              </w:tabs>
              <w:ind w:left="317" w:hanging="283"/>
              <w:jc w:val="both"/>
              <w:rPr>
                <w:rFonts w:ascii="Arial" w:hAnsi="Arial" w:cs="Arial"/>
                <w:sz w:val="18"/>
                <w:szCs w:val="20"/>
                <w:lang w:val="es-MX"/>
              </w:rPr>
            </w:pPr>
            <w:r w:rsidRPr="00BE16D5">
              <w:rPr>
                <w:rFonts w:ascii="Arial" w:hAnsi="Arial" w:cs="Arial"/>
                <w:sz w:val="18"/>
                <w:szCs w:val="20"/>
                <w:lang w:val="es-MX"/>
              </w:rPr>
              <w:t xml:space="preserve">LOA  </w:t>
            </w:r>
            <w:r w:rsidR="007B2676" w:rsidRPr="00BE16D5">
              <w:rPr>
                <w:rFonts w:ascii="Arial" w:hAnsi="Arial" w:cs="Arial"/>
                <w:sz w:val="18"/>
                <w:szCs w:val="20"/>
                <w:lang w:val="es-MX"/>
              </w:rPr>
              <w:t>Arts.</w:t>
            </w:r>
            <w:r w:rsidRPr="00BE16D5">
              <w:rPr>
                <w:rFonts w:ascii="Arial" w:hAnsi="Arial" w:cs="Arial"/>
                <w:sz w:val="18"/>
                <w:szCs w:val="20"/>
                <w:lang w:val="es-MX"/>
              </w:rPr>
              <w:t xml:space="preserve"> 18, ,19, 20, 21, 34, 39, 43, 48, 54, 60, 62, 63, 77, 80, 93, 100, 101.</w:t>
            </w:r>
          </w:p>
          <w:p w14:paraId="18C6670B" w14:textId="77777777" w:rsidR="001C1C38" w:rsidRPr="00BE16D5" w:rsidRDefault="001C1C38" w:rsidP="00A70316">
            <w:pPr>
              <w:numPr>
                <w:ilvl w:val="0"/>
                <w:numId w:val="55"/>
              </w:numPr>
              <w:tabs>
                <w:tab w:val="left" w:pos="365"/>
              </w:tabs>
              <w:ind w:left="317" w:hanging="283"/>
              <w:jc w:val="both"/>
              <w:rPr>
                <w:rFonts w:ascii="Arial" w:hAnsi="Arial" w:cs="Arial"/>
                <w:sz w:val="18"/>
                <w:szCs w:val="20"/>
                <w:lang w:val="es-MX"/>
              </w:rPr>
            </w:pPr>
            <w:r w:rsidRPr="00BE16D5">
              <w:rPr>
                <w:rFonts w:ascii="Arial" w:hAnsi="Arial" w:cs="Arial"/>
                <w:sz w:val="18"/>
                <w:szCs w:val="20"/>
                <w:lang w:val="es-MX"/>
              </w:rPr>
              <w:t xml:space="preserve">LPA </w:t>
            </w:r>
            <w:r w:rsidRPr="00BE16D5">
              <w:rPr>
                <w:rFonts w:ascii="Arial" w:hAnsi="Arial" w:cs="Arial"/>
                <w:sz w:val="18"/>
                <w:szCs w:val="20"/>
                <w:lang w:val="es-MX"/>
              </w:rPr>
              <w:tab/>
            </w:r>
            <w:r w:rsidR="007B2676" w:rsidRPr="00BE16D5">
              <w:rPr>
                <w:rFonts w:ascii="Arial" w:hAnsi="Arial" w:cs="Arial"/>
                <w:sz w:val="18"/>
                <w:szCs w:val="20"/>
                <w:lang w:val="es-MX"/>
              </w:rPr>
              <w:t>Arts.</w:t>
            </w:r>
            <w:r w:rsidRPr="00BE16D5">
              <w:rPr>
                <w:rFonts w:ascii="Arial" w:hAnsi="Arial" w:cs="Arial"/>
                <w:sz w:val="18"/>
                <w:szCs w:val="20"/>
                <w:lang w:val="es-MX"/>
              </w:rPr>
              <w:t xml:space="preserve"> 3, 4, 8, 14, 15, 18,</w:t>
            </w:r>
            <w:r w:rsidR="00732236" w:rsidRPr="00BE16D5">
              <w:rPr>
                <w:rFonts w:ascii="Arial" w:hAnsi="Arial" w:cs="Arial"/>
                <w:sz w:val="18"/>
                <w:szCs w:val="20"/>
                <w:lang w:val="es-MX"/>
              </w:rPr>
              <w:t xml:space="preserve"> </w:t>
            </w:r>
            <w:r w:rsidRPr="00BE16D5">
              <w:rPr>
                <w:rFonts w:ascii="Arial" w:hAnsi="Arial" w:cs="Arial"/>
                <w:sz w:val="18"/>
                <w:szCs w:val="20"/>
                <w:lang w:val="es-MX"/>
              </w:rPr>
              <w:t>22, 32, 37, 38, 39, 40, 56, 61, 63, 89,  90, 99, 100, 102</w:t>
            </w:r>
          </w:p>
          <w:p w14:paraId="58E4160A" w14:textId="21CAB5BF" w:rsidR="00FC3DA7" w:rsidRPr="00A70316" w:rsidRDefault="001C1C38" w:rsidP="00A70316">
            <w:pPr>
              <w:numPr>
                <w:ilvl w:val="0"/>
                <w:numId w:val="55"/>
              </w:numPr>
              <w:tabs>
                <w:tab w:val="left" w:pos="365"/>
              </w:tabs>
              <w:ind w:left="317" w:hanging="283"/>
              <w:jc w:val="both"/>
              <w:rPr>
                <w:rFonts w:ascii="Arial" w:hAnsi="Arial" w:cs="Arial"/>
                <w:sz w:val="18"/>
                <w:szCs w:val="20"/>
                <w:lang w:val="es-MX"/>
              </w:rPr>
            </w:pPr>
            <w:r w:rsidRPr="00BE16D5">
              <w:rPr>
                <w:rFonts w:ascii="Arial" w:hAnsi="Arial" w:cs="Arial"/>
                <w:sz w:val="18"/>
                <w:szCs w:val="20"/>
                <w:lang w:val="es-MX"/>
              </w:rPr>
              <w:t>L</w:t>
            </w:r>
            <w:r w:rsidR="00AD3FCC">
              <w:rPr>
                <w:rFonts w:ascii="Arial" w:hAnsi="Arial" w:cs="Arial"/>
                <w:sz w:val="18"/>
                <w:szCs w:val="20"/>
                <w:lang w:val="es-MX"/>
              </w:rPr>
              <w:t>OSN Arts. 2, 3, 4, 5, 6, 7, 12, 16, 18, 20, 25 y 5</w:t>
            </w:r>
            <w:r w:rsidR="00AD3FCC" w:rsidRPr="00AD3FCC">
              <w:rPr>
                <w:rFonts w:ascii="Arial" w:hAnsi="Arial" w:cs="Arial"/>
                <w:color w:val="FF0000"/>
                <w:sz w:val="18"/>
                <w:szCs w:val="20"/>
                <w:lang w:val="es-MX"/>
              </w:rPr>
              <w:t>6</w:t>
            </w:r>
          </w:p>
        </w:tc>
      </w:tr>
      <w:tr w:rsidR="001C1C38" w:rsidRPr="00DF3AF4" w14:paraId="2ED23FFF" w14:textId="77777777" w:rsidTr="001C69B7">
        <w:trPr>
          <w:trHeight w:val="283"/>
          <w:jc w:val="center"/>
        </w:trPr>
        <w:tc>
          <w:tcPr>
            <w:tcW w:w="2137" w:type="dxa"/>
          </w:tcPr>
          <w:p w14:paraId="2C0C358B" w14:textId="77777777" w:rsidR="001C1C38" w:rsidRPr="004514AE" w:rsidRDefault="001C1C38" w:rsidP="007B2676">
            <w:pPr>
              <w:snapToGrid w:val="0"/>
              <w:jc w:val="both"/>
              <w:rPr>
                <w:rFonts w:ascii="Arial" w:hAnsi="Arial" w:cs="Arial"/>
                <w:sz w:val="20"/>
                <w:szCs w:val="20"/>
              </w:rPr>
            </w:pPr>
          </w:p>
        </w:tc>
        <w:tc>
          <w:tcPr>
            <w:tcW w:w="2349" w:type="dxa"/>
          </w:tcPr>
          <w:p w14:paraId="6B6ECEAA" w14:textId="77777777" w:rsidR="001C1C38" w:rsidRPr="004514AE" w:rsidRDefault="001C1C38" w:rsidP="007B2676">
            <w:pPr>
              <w:tabs>
                <w:tab w:val="left" w:pos="2475"/>
              </w:tabs>
              <w:snapToGrid w:val="0"/>
              <w:jc w:val="both"/>
              <w:rPr>
                <w:rFonts w:ascii="Arial" w:hAnsi="Arial" w:cs="Arial"/>
                <w:sz w:val="20"/>
                <w:szCs w:val="20"/>
              </w:rPr>
            </w:pPr>
            <w:r w:rsidRPr="004514AE">
              <w:rPr>
                <w:rFonts w:ascii="Arial" w:hAnsi="Arial" w:cs="Arial"/>
                <w:sz w:val="20"/>
                <w:szCs w:val="20"/>
              </w:rPr>
              <w:t>8. Quem</w:t>
            </w:r>
            <w:r w:rsidR="009E5EE0">
              <w:rPr>
                <w:rFonts w:ascii="Arial" w:hAnsi="Arial" w:cs="Arial"/>
                <w:sz w:val="20"/>
                <w:szCs w:val="20"/>
              </w:rPr>
              <w:t>a de vegetación sin permiso del</w:t>
            </w:r>
            <w:r w:rsidR="009E5EE0" w:rsidRPr="004514AE">
              <w:rPr>
                <w:rFonts w:ascii="Arial" w:hAnsi="Arial" w:cs="Arial"/>
                <w:sz w:val="20"/>
                <w:szCs w:val="20"/>
              </w:rPr>
              <w:t xml:space="preserve"> Ministerio del Poder Popular</w:t>
            </w:r>
            <w:r w:rsidR="009E5EE0">
              <w:rPr>
                <w:rFonts w:ascii="Arial" w:hAnsi="Arial" w:cs="Arial"/>
                <w:sz w:val="20"/>
                <w:szCs w:val="20"/>
              </w:rPr>
              <w:t xml:space="preserve"> de </w:t>
            </w:r>
            <w:r w:rsidR="009E5EE0" w:rsidRPr="004514AE">
              <w:rPr>
                <w:rFonts w:ascii="Arial" w:hAnsi="Arial" w:cs="Arial"/>
                <w:sz w:val="20"/>
                <w:szCs w:val="20"/>
              </w:rPr>
              <w:t xml:space="preserve"> </w:t>
            </w:r>
            <w:r w:rsidR="009E5EE0">
              <w:rPr>
                <w:rFonts w:ascii="Arial" w:hAnsi="Arial" w:cs="Arial"/>
                <w:sz w:val="20"/>
                <w:szCs w:val="20"/>
              </w:rPr>
              <w:t>Ecosocialismo, Hábitat y vivienda</w:t>
            </w:r>
            <w:r w:rsidR="009E5EE0" w:rsidRPr="004514AE">
              <w:rPr>
                <w:rFonts w:ascii="Arial" w:hAnsi="Arial" w:cs="Arial"/>
                <w:sz w:val="20"/>
                <w:szCs w:val="20"/>
              </w:rPr>
              <w:t xml:space="preserve"> en la zona de explotación minera</w:t>
            </w:r>
            <w:r w:rsidRPr="004514AE">
              <w:rPr>
                <w:rFonts w:ascii="Arial" w:hAnsi="Arial" w:cs="Arial"/>
                <w:sz w:val="20"/>
                <w:szCs w:val="20"/>
              </w:rPr>
              <w:t>.</w:t>
            </w:r>
          </w:p>
        </w:tc>
        <w:tc>
          <w:tcPr>
            <w:tcW w:w="3358" w:type="dxa"/>
          </w:tcPr>
          <w:p w14:paraId="14FB404E" w14:textId="77777777" w:rsidR="009E5EE0" w:rsidRPr="009E5EE0" w:rsidRDefault="009E5EE0" w:rsidP="005905C0">
            <w:pPr>
              <w:numPr>
                <w:ilvl w:val="0"/>
                <w:numId w:val="65"/>
              </w:numPr>
              <w:tabs>
                <w:tab w:val="clear" w:pos="720"/>
                <w:tab w:val="num" w:pos="176"/>
              </w:tabs>
              <w:snapToGrid w:val="0"/>
              <w:ind w:left="459"/>
              <w:jc w:val="both"/>
              <w:rPr>
                <w:rFonts w:ascii="Arial" w:hAnsi="Arial" w:cs="Arial"/>
                <w:sz w:val="20"/>
                <w:szCs w:val="20"/>
              </w:rPr>
            </w:pPr>
            <w:r w:rsidRPr="009E5EE0">
              <w:rPr>
                <w:rFonts w:ascii="Arial" w:hAnsi="Arial" w:cs="Arial"/>
                <w:sz w:val="20"/>
                <w:szCs w:val="20"/>
              </w:rPr>
              <w:t>Detener e identificar el presunto infractor.</w:t>
            </w:r>
          </w:p>
          <w:p w14:paraId="05DE9D39" w14:textId="77777777" w:rsidR="009E5EE0" w:rsidRPr="009E5EE0" w:rsidRDefault="009E5EE0" w:rsidP="005905C0">
            <w:pPr>
              <w:numPr>
                <w:ilvl w:val="0"/>
                <w:numId w:val="65"/>
              </w:numPr>
              <w:tabs>
                <w:tab w:val="clear" w:pos="720"/>
                <w:tab w:val="num" w:pos="176"/>
              </w:tabs>
              <w:snapToGrid w:val="0"/>
              <w:ind w:left="459"/>
              <w:jc w:val="both"/>
              <w:rPr>
                <w:rFonts w:ascii="Arial" w:hAnsi="Arial" w:cs="Arial"/>
                <w:sz w:val="20"/>
                <w:szCs w:val="20"/>
              </w:rPr>
            </w:pPr>
            <w:r w:rsidRPr="009E5EE0">
              <w:rPr>
                <w:rFonts w:ascii="Arial" w:hAnsi="Arial" w:cs="Arial"/>
                <w:sz w:val="20"/>
                <w:szCs w:val="20"/>
              </w:rPr>
              <w:t>Notificar al Fiscal del Ministerio Público dentro de las (12) horas siguientes.</w:t>
            </w:r>
          </w:p>
          <w:p w14:paraId="48423F9D" w14:textId="77777777" w:rsidR="009E5EE0" w:rsidRPr="009E5EE0" w:rsidRDefault="009E5EE0" w:rsidP="005905C0">
            <w:pPr>
              <w:numPr>
                <w:ilvl w:val="0"/>
                <w:numId w:val="65"/>
              </w:numPr>
              <w:tabs>
                <w:tab w:val="clear" w:pos="720"/>
                <w:tab w:val="num" w:pos="176"/>
              </w:tabs>
              <w:snapToGrid w:val="0"/>
              <w:ind w:left="459"/>
              <w:jc w:val="both"/>
              <w:rPr>
                <w:rFonts w:ascii="Arial" w:hAnsi="Arial" w:cs="Arial"/>
                <w:sz w:val="20"/>
                <w:szCs w:val="20"/>
              </w:rPr>
            </w:pPr>
            <w:r w:rsidRPr="009E5EE0">
              <w:rPr>
                <w:rFonts w:ascii="Arial" w:hAnsi="Arial" w:cs="Arial"/>
                <w:sz w:val="20"/>
                <w:szCs w:val="20"/>
              </w:rPr>
              <w:t>Paralizar preventiva</w:t>
            </w:r>
            <w:r w:rsidR="00EE5315">
              <w:rPr>
                <w:rFonts w:ascii="Arial" w:hAnsi="Arial" w:cs="Arial"/>
                <w:sz w:val="20"/>
                <w:szCs w:val="20"/>
              </w:rPr>
              <w:t>mente</w:t>
            </w:r>
            <w:r w:rsidRPr="009E5EE0">
              <w:rPr>
                <w:rFonts w:ascii="Arial" w:hAnsi="Arial" w:cs="Arial"/>
                <w:sz w:val="20"/>
                <w:szCs w:val="20"/>
              </w:rPr>
              <w:t xml:space="preserve"> la actividad ilícita, dejando </w:t>
            </w:r>
            <w:r w:rsidRPr="009E5EE0">
              <w:rPr>
                <w:rFonts w:ascii="Arial" w:hAnsi="Arial" w:cs="Arial"/>
                <w:sz w:val="20"/>
                <w:szCs w:val="20"/>
              </w:rPr>
              <w:lastRenderedPageBreak/>
              <w:t>constancia de su depósito o aseguramiento.</w:t>
            </w:r>
          </w:p>
          <w:p w14:paraId="308F54CF" w14:textId="77777777" w:rsidR="009E5EE0" w:rsidRPr="009E5EE0" w:rsidRDefault="009E5EE0" w:rsidP="005905C0">
            <w:pPr>
              <w:numPr>
                <w:ilvl w:val="0"/>
                <w:numId w:val="65"/>
              </w:numPr>
              <w:tabs>
                <w:tab w:val="clear" w:pos="720"/>
                <w:tab w:val="num" w:pos="176"/>
              </w:tabs>
              <w:snapToGrid w:val="0"/>
              <w:ind w:left="459"/>
              <w:jc w:val="both"/>
              <w:rPr>
                <w:rFonts w:ascii="Arial" w:hAnsi="Arial" w:cs="Arial"/>
                <w:sz w:val="20"/>
                <w:szCs w:val="20"/>
              </w:rPr>
            </w:pPr>
            <w:r w:rsidRPr="009E5EE0">
              <w:rPr>
                <w:rFonts w:ascii="Arial" w:hAnsi="Arial" w:cs="Arial"/>
                <w:sz w:val="20"/>
                <w:szCs w:val="20"/>
              </w:rPr>
              <w:t>Preservación preventiva de la actividad ilícita.</w:t>
            </w:r>
          </w:p>
          <w:p w14:paraId="05B55CD3" w14:textId="77777777" w:rsidR="009E5EE0" w:rsidRPr="009E5EE0" w:rsidRDefault="009E5EE0" w:rsidP="005905C0">
            <w:pPr>
              <w:numPr>
                <w:ilvl w:val="0"/>
                <w:numId w:val="65"/>
              </w:numPr>
              <w:tabs>
                <w:tab w:val="clear" w:pos="720"/>
                <w:tab w:val="num" w:pos="176"/>
              </w:tabs>
              <w:snapToGrid w:val="0"/>
              <w:ind w:left="459"/>
              <w:jc w:val="both"/>
              <w:rPr>
                <w:rFonts w:ascii="Arial" w:hAnsi="Arial" w:cs="Arial"/>
                <w:sz w:val="20"/>
                <w:szCs w:val="20"/>
              </w:rPr>
            </w:pPr>
            <w:r w:rsidRPr="009E5EE0">
              <w:rPr>
                <w:rFonts w:ascii="Arial" w:hAnsi="Arial" w:cs="Arial"/>
                <w:sz w:val="20"/>
                <w:szCs w:val="20"/>
              </w:rPr>
              <w:t>Efectuar inventario de retención de los materiales obtenidos de la actividad ilícita.</w:t>
            </w:r>
          </w:p>
          <w:p w14:paraId="19B6B30B" w14:textId="77777777" w:rsidR="009E5EE0" w:rsidRPr="009E5EE0" w:rsidRDefault="009E5EE0" w:rsidP="005905C0">
            <w:pPr>
              <w:numPr>
                <w:ilvl w:val="0"/>
                <w:numId w:val="65"/>
              </w:numPr>
              <w:tabs>
                <w:tab w:val="clear" w:pos="720"/>
                <w:tab w:val="num" w:pos="176"/>
              </w:tabs>
              <w:snapToGrid w:val="0"/>
              <w:ind w:left="459"/>
              <w:jc w:val="both"/>
              <w:rPr>
                <w:rFonts w:ascii="Arial" w:hAnsi="Arial" w:cs="Arial"/>
                <w:sz w:val="20"/>
                <w:szCs w:val="20"/>
              </w:rPr>
            </w:pPr>
            <w:r w:rsidRPr="009E5EE0">
              <w:rPr>
                <w:rFonts w:ascii="Arial" w:hAnsi="Arial" w:cs="Arial"/>
                <w:sz w:val="20"/>
                <w:szCs w:val="20"/>
              </w:rPr>
              <w:t>Elaborar el acta policial.</w:t>
            </w:r>
          </w:p>
          <w:p w14:paraId="10FF5CCE" w14:textId="77777777" w:rsidR="009E5EE0" w:rsidRDefault="009E5EE0" w:rsidP="005905C0">
            <w:pPr>
              <w:numPr>
                <w:ilvl w:val="0"/>
                <w:numId w:val="65"/>
              </w:numPr>
              <w:tabs>
                <w:tab w:val="clear" w:pos="720"/>
                <w:tab w:val="num" w:pos="176"/>
              </w:tabs>
              <w:snapToGrid w:val="0"/>
              <w:ind w:left="459"/>
              <w:jc w:val="both"/>
              <w:rPr>
                <w:rFonts w:ascii="Arial" w:hAnsi="Arial" w:cs="Arial"/>
                <w:sz w:val="20"/>
                <w:szCs w:val="20"/>
              </w:rPr>
            </w:pPr>
            <w:r w:rsidRPr="009E5EE0">
              <w:rPr>
                <w:rFonts w:ascii="Arial" w:hAnsi="Arial" w:cs="Arial"/>
                <w:sz w:val="20"/>
                <w:szCs w:val="20"/>
              </w:rPr>
              <w:t>Elaborar el Acta de Inspección Ocular.</w:t>
            </w:r>
          </w:p>
          <w:p w14:paraId="2F97F9F8" w14:textId="77777777" w:rsidR="001C1C38" w:rsidRPr="009E5EE0" w:rsidRDefault="009E5EE0" w:rsidP="005905C0">
            <w:pPr>
              <w:numPr>
                <w:ilvl w:val="0"/>
                <w:numId w:val="65"/>
              </w:numPr>
              <w:tabs>
                <w:tab w:val="clear" w:pos="720"/>
                <w:tab w:val="num" w:pos="176"/>
              </w:tabs>
              <w:snapToGrid w:val="0"/>
              <w:ind w:left="459"/>
              <w:jc w:val="both"/>
              <w:rPr>
                <w:rFonts w:ascii="Arial" w:hAnsi="Arial" w:cs="Arial"/>
                <w:sz w:val="20"/>
                <w:szCs w:val="20"/>
              </w:rPr>
            </w:pPr>
            <w:r w:rsidRPr="009E5EE0">
              <w:rPr>
                <w:rFonts w:ascii="Arial" w:hAnsi="Arial" w:cs="Arial"/>
                <w:sz w:val="20"/>
                <w:szCs w:val="20"/>
              </w:rPr>
              <w:t>Fijación fotográfica del sitio del suceso</w:t>
            </w:r>
            <w:r w:rsidR="001C1C38" w:rsidRPr="009E5EE0">
              <w:rPr>
                <w:rFonts w:ascii="Arial" w:hAnsi="Arial" w:cs="Arial"/>
                <w:sz w:val="20"/>
                <w:szCs w:val="20"/>
              </w:rPr>
              <w:t>.</w:t>
            </w:r>
          </w:p>
          <w:p w14:paraId="745D5C3B" w14:textId="77777777" w:rsidR="001C1C38" w:rsidRPr="004514AE" w:rsidRDefault="001C1C38" w:rsidP="007B2676">
            <w:pPr>
              <w:jc w:val="both"/>
              <w:rPr>
                <w:rFonts w:ascii="Arial" w:hAnsi="Arial" w:cs="Arial"/>
                <w:sz w:val="20"/>
                <w:szCs w:val="20"/>
              </w:rPr>
            </w:pPr>
          </w:p>
          <w:p w14:paraId="3CA84C07" w14:textId="77777777" w:rsidR="001C1C38" w:rsidRPr="004514AE" w:rsidRDefault="001C1C38" w:rsidP="007B2676">
            <w:pPr>
              <w:jc w:val="both"/>
              <w:rPr>
                <w:rFonts w:ascii="Arial" w:hAnsi="Arial" w:cs="Arial"/>
                <w:sz w:val="20"/>
                <w:szCs w:val="20"/>
              </w:rPr>
            </w:pPr>
          </w:p>
          <w:p w14:paraId="1F79877B" w14:textId="77777777" w:rsidR="001C1C38" w:rsidRPr="004514AE" w:rsidRDefault="001C1C38" w:rsidP="007B2676">
            <w:pPr>
              <w:jc w:val="both"/>
              <w:rPr>
                <w:rFonts w:ascii="Arial" w:hAnsi="Arial" w:cs="Arial"/>
                <w:sz w:val="20"/>
                <w:szCs w:val="20"/>
              </w:rPr>
            </w:pPr>
          </w:p>
          <w:p w14:paraId="144F327B" w14:textId="77777777" w:rsidR="001C1C38" w:rsidRPr="004514AE" w:rsidRDefault="001C1C38" w:rsidP="007B2676">
            <w:pPr>
              <w:jc w:val="both"/>
              <w:rPr>
                <w:rFonts w:ascii="Arial" w:hAnsi="Arial" w:cs="Arial"/>
                <w:sz w:val="20"/>
                <w:szCs w:val="20"/>
              </w:rPr>
            </w:pPr>
          </w:p>
        </w:tc>
        <w:tc>
          <w:tcPr>
            <w:tcW w:w="3165" w:type="dxa"/>
          </w:tcPr>
          <w:p w14:paraId="3D506662" w14:textId="77777777" w:rsidR="009E5EE0" w:rsidRPr="00BE16D5" w:rsidRDefault="009E5EE0" w:rsidP="00A70316">
            <w:pPr>
              <w:pStyle w:val="Prrafodelista"/>
              <w:numPr>
                <w:ilvl w:val="0"/>
                <w:numId w:val="100"/>
              </w:numPr>
              <w:tabs>
                <w:tab w:val="left" w:pos="365"/>
              </w:tabs>
              <w:snapToGrid w:val="0"/>
              <w:spacing w:after="0" w:line="240" w:lineRule="auto"/>
              <w:ind w:left="317" w:hanging="283"/>
              <w:jc w:val="both"/>
              <w:rPr>
                <w:rFonts w:ascii="Arial" w:hAnsi="Arial" w:cs="Arial"/>
                <w:sz w:val="18"/>
                <w:szCs w:val="20"/>
              </w:rPr>
            </w:pPr>
            <w:r w:rsidRPr="00BE16D5">
              <w:rPr>
                <w:rFonts w:ascii="Arial" w:hAnsi="Arial" w:cs="Arial"/>
                <w:sz w:val="18"/>
                <w:szCs w:val="20"/>
              </w:rPr>
              <w:lastRenderedPageBreak/>
              <w:t>CRBV. Arts. 127, 129, 156, 164, 299, 302, 328 y 329.</w:t>
            </w:r>
          </w:p>
          <w:p w14:paraId="5074A54D" w14:textId="61EB91C7" w:rsidR="009E5EE0" w:rsidRPr="00BE16D5" w:rsidRDefault="009E5EE0" w:rsidP="00A70316">
            <w:pPr>
              <w:pStyle w:val="Prrafodelista"/>
              <w:numPr>
                <w:ilvl w:val="0"/>
                <w:numId w:val="100"/>
              </w:numPr>
              <w:tabs>
                <w:tab w:val="left" w:pos="365"/>
              </w:tabs>
              <w:spacing w:after="0" w:line="240" w:lineRule="auto"/>
              <w:ind w:left="317" w:hanging="283"/>
              <w:jc w:val="both"/>
              <w:rPr>
                <w:rFonts w:ascii="Arial" w:hAnsi="Arial" w:cs="Arial"/>
                <w:sz w:val="18"/>
                <w:szCs w:val="20"/>
                <w:lang w:val="en-US"/>
              </w:rPr>
            </w:pPr>
            <w:r w:rsidRPr="00BE16D5">
              <w:rPr>
                <w:rFonts w:ascii="Arial" w:hAnsi="Arial" w:cs="Arial"/>
                <w:sz w:val="18"/>
                <w:szCs w:val="20"/>
                <w:lang w:val="en-US"/>
              </w:rPr>
              <w:t xml:space="preserve">COPP. Arts. </w:t>
            </w:r>
            <w:r w:rsidRPr="001A70E8">
              <w:rPr>
                <w:rFonts w:ascii="Arial" w:hAnsi="Arial" w:cs="Arial"/>
                <w:color w:val="FF0000"/>
                <w:sz w:val="18"/>
                <w:szCs w:val="20"/>
                <w:lang w:val="en-US"/>
              </w:rPr>
              <w:t>11</w:t>
            </w:r>
            <w:r w:rsidR="001A70E8" w:rsidRPr="001A70E8">
              <w:rPr>
                <w:rFonts w:ascii="Arial" w:hAnsi="Arial" w:cs="Arial"/>
                <w:color w:val="FF0000"/>
                <w:sz w:val="18"/>
                <w:szCs w:val="20"/>
                <w:lang w:val="en-US"/>
              </w:rPr>
              <w:t>3, 114, 115</w:t>
            </w:r>
            <w:r w:rsidR="001A70E8">
              <w:rPr>
                <w:rFonts w:ascii="Arial" w:hAnsi="Arial" w:cs="Arial"/>
                <w:sz w:val="18"/>
                <w:szCs w:val="20"/>
                <w:lang w:val="en-US"/>
              </w:rPr>
              <w:t>.</w:t>
            </w:r>
            <w:r w:rsidRPr="00BE16D5">
              <w:rPr>
                <w:rFonts w:ascii="Arial" w:hAnsi="Arial" w:cs="Arial"/>
                <w:sz w:val="18"/>
                <w:szCs w:val="20"/>
                <w:lang w:val="en-US"/>
              </w:rPr>
              <w:t xml:space="preserve"> </w:t>
            </w:r>
          </w:p>
          <w:p w14:paraId="25F663CD" w14:textId="1BB9DCDB" w:rsidR="009E5EE0" w:rsidRPr="00BE16D5" w:rsidRDefault="00556632" w:rsidP="00A70316">
            <w:pPr>
              <w:pStyle w:val="Prrafodelista"/>
              <w:numPr>
                <w:ilvl w:val="0"/>
                <w:numId w:val="100"/>
              </w:numPr>
              <w:tabs>
                <w:tab w:val="left" w:pos="365"/>
              </w:tabs>
              <w:spacing w:after="0" w:line="240" w:lineRule="auto"/>
              <w:ind w:left="317" w:hanging="283"/>
              <w:jc w:val="both"/>
              <w:rPr>
                <w:rFonts w:ascii="Arial" w:hAnsi="Arial" w:cs="Arial"/>
                <w:sz w:val="18"/>
                <w:szCs w:val="20"/>
                <w:lang w:val="en-US"/>
              </w:rPr>
            </w:pPr>
            <w:r>
              <w:rPr>
                <w:rFonts w:ascii="Arial" w:hAnsi="Arial" w:cs="Arial"/>
                <w:sz w:val="18"/>
                <w:szCs w:val="20"/>
                <w:lang w:val="en-US"/>
              </w:rPr>
              <w:t>L</w:t>
            </w:r>
            <w:r w:rsidR="00AD3FCC" w:rsidRPr="00AD3FCC">
              <w:rPr>
                <w:rFonts w:ascii="Arial" w:hAnsi="Arial" w:cs="Arial"/>
                <w:color w:val="FF0000"/>
                <w:sz w:val="18"/>
                <w:szCs w:val="20"/>
              </w:rPr>
              <w:t>C</w:t>
            </w:r>
            <w:r w:rsidR="00AD3FCC">
              <w:rPr>
                <w:rFonts w:ascii="Arial" w:hAnsi="Arial" w:cs="Arial"/>
                <w:sz w:val="18"/>
                <w:szCs w:val="20"/>
              </w:rPr>
              <w:t xml:space="preserve">FANB Art. </w:t>
            </w:r>
            <w:r w:rsidR="00AD3FCC" w:rsidRPr="00AD3FCC">
              <w:rPr>
                <w:rFonts w:ascii="Arial" w:hAnsi="Arial" w:cs="Arial"/>
                <w:color w:val="FF0000"/>
                <w:sz w:val="18"/>
                <w:szCs w:val="20"/>
              </w:rPr>
              <w:t>73</w:t>
            </w:r>
            <w:r w:rsidR="00AD3FCC">
              <w:rPr>
                <w:rFonts w:ascii="Arial" w:hAnsi="Arial" w:cs="Arial"/>
                <w:sz w:val="18"/>
                <w:szCs w:val="20"/>
              </w:rPr>
              <w:t xml:space="preserve">, numeral </w:t>
            </w:r>
            <w:r w:rsidR="00AD3FCC" w:rsidRPr="00AD3FCC">
              <w:rPr>
                <w:rFonts w:ascii="Arial" w:hAnsi="Arial" w:cs="Arial"/>
                <w:color w:val="FF0000"/>
                <w:sz w:val="18"/>
                <w:szCs w:val="20"/>
              </w:rPr>
              <w:t>6</w:t>
            </w:r>
            <w:r w:rsidR="00AD3FCC">
              <w:rPr>
                <w:rFonts w:ascii="Arial" w:hAnsi="Arial" w:cs="Arial"/>
                <w:color w:val="FF0000"/>
                <w:sz w:val="18"/>
                <w:szCs w:val="20"/>
              </w:rPr>
              <w:t>.</w:t>
            </w:r>
            <w:r w:rsidR="009E5EE0" w:rsidRPr="00BE16D5">
              <w:rPr>
                <w:rFonts w:ascii="Arial" w:hAnsi="Arial" w:cs="Arial"/>
                <w:sz w:val="18"/>
                <w:szCs w:val="20"/>
                <w:lang w:val="en-US"/>
              </w:rPr>
              <w:t xml:space="preserve"> </w:t>
            </w:r>
          </w:p>
          <w:p w14:paraId="785F675E" w14:textId="77777777" w:rsidR="009E5EE0" w:rsidRPr="00BE16D5" w:rsidRDefault="009E5EE0" w:rsidP="00A70316">
            <w:pPr>
              <w:pStyle w:val="Prrafodelista"/>
              <w:numPr>
                <w:ilvl w:val="0"/>
                <w:numId w:val="100"/>
              </w:numPr>
              <w:tabs>
                <w:tab w:val="left" w:pos="365"/>
              </w:tabs>
              <w:spacing w:after="0" w:line="240" w:lineRule="auto"/>
              <w:ind w:left="317" w:hanging="283"/>
              <w:jc w:val="both"/>
              <w:rPr>
                <w:rFonts w:ascii="Arial" w:hAnsi="Arial" w:cs="Arial"/>
                <w:color w:val="000000"/>
                <w:sz w:val="18"/>
                <w:szCs w:val="20"/>
                <w:lang w:val="en-US"/>
              </w:rPr>
            </w:pPr>
            <w:r w:rsidRPr="00BE16D5">
              <w:rPr>
                <w:rFonts w:ascii="Arial" w:hAnsi="Arial" w:cs="Arial"/>
                <w:color w:val="000000"/>
                <w:sz w:val="18"/>
                <w:szCs w:val="20"/>
                <w:lang w:val="en-US"/>
              </w:rPr>
              <w:t>LOSPI Arts. 24 y 25.</w:t>
            </w:r>
          </w:p>
          <w:p w14:paraId="7F0D6E51" w14:textId="77777777" w:rsidR="009E5EE0" w:rsidRPr="00BE16D5" w:rsidRDefault="009E5EE0" w:rsidP="00A70316">
            <w:pPr>
              <w:pStyle w:val="Prrafodelista"/>
              <w:numPr>
                <w:ilvl w:val="0"/>
                <w:numId w:val="100"/>
              </w:numPr>
              <w:tabs>
                <w:tab w:val="left" w:pos="365"/>
              </w:tabs>
              <w:spacing w:after="0" w:line="240" w:lineRule="auto"/>
              <w:ind w:left="317" w:hanging="283"/>
              <w:jc w:val="both"/>
              <w:rPr>
                <w:rFonts w:ascii="Arial" w:hAnsi="Arial" w:cs="Arial"/>
                <w:sz w:val="18"/>
                <w:szCs w:val="20"/>
                <w:lang w:val="es-MX"/>
              </w:rPr>
            </w:pPr>
            <w:r w:rsidRPr="00BE16D5">
              <w:rPr>
                <w:rFonts w:ascii="Arial" w:hAnsi="Arial" w:cs="Arial"/>
                <w:sz w:val="18"/>
                <w:szCs w:val="20"/>
              </w:rPr>
              <w:t xml:space="preserve">Normas para Regular la Afectación de los Recursos Naturales Renovables Asociada a la Exploración y Extracción de </w:t>
            </w:r>
            <w:r w:rsidRPr="00BE16D5">
              <w:rPr>
                <w:rFonts w:ascii="Arial" w:hAnsi="Arial" w:cs="Arial"/>
                <w:sz w:val="18"/>
                <w:szCs w:val="20"/>
              </w:rPr>
              <w:lastRenderedPageBreak/>
              <w:t>Minerales</w:t>
            </w:r>
            <w:r w:rsidRPr="00BE16D5">
              <w:rPr>
                <w:rFonts w:ascii="Arial" w:hAnsi="Arial" w:cs="Arial"/>
                <w:sz w:val="18"/>
                <w:szCs w:val="20"/>
                <w:lang w:val="pt-BR"/>
              </w:rPr>
              <w:t xml:space="preserve"> </w:t>
            </w:r>
            <w:r w:rsidRPr="00BE16D5">
              <w:rPr>
                <w:rFonts w:ascii="Arial" w:hAnsi="Arial" w:cs="Arial"/>
                <w:sz w:val="18"/>
                <w:szCs w:val="20"/>
                <w:lang w:val="es-MX"/>
              </w:rPr>
              <w:t>Decreto Nº 2.219. Art. 36.</w:t>
            </w:r>
          </w:p>
          <w:p w14:paraId="414E0C4B" w14:textId="77777777" w:rsidR="009E5EE0" w:rsidRPr="00BE16D5" w:rsidRDefault="009E5EE0" w:rsidP="00A70316">
            <w:pPr>
              <w:pStyle w:val="Prrafodelista"/>
              <w:numPr>
                <w:ilvl w:val="0"/>
                <w:numId w:val="100"/>
              </w:numPr>
              <w:tabs>
                <w:tab w:val="left" w:pos="365"/>
              </w:tabs>
              <w:spacing w:after="0" w:line="240" w:lineRule="auto"/>
              <w:ind w:left="317" w:hanging="283"/>
              <w:jc w:val="both"/>
              <w:rPr>
                <w:rFonts w:ascii="Arial" w:hAnsi="Arial" w:cs="Arial"/>
                <w:sz w:val="18"/>
                <w:szCs w:val="20"/>
                <w:lang w:val="es-MX"/>
              </w:rPr>
            </w:pPr>
            <w:r w:rsidRPr="00BE16D5">
              <w:rPr>
                <w:rFonts w:ascii="Arial" w:hAnsi="Arial" w:cs="Arial"/>
                <w:sz w:val="18"/>
                <w:szCs w:val="20"/>
              </w:rPr>
              <w:t xml:space="preserve">Reglamento parcial de la Ley Forestal </w:t>
            </w:r>
            <w:r w:rsidRPr="00BE16D5">
              <w:rPr>
                <w:rFonts w:ascii="Arial" w:hAnsi="Arial" w:cs="Arial"/>
                <w:sz w:val="18"/>
                <w:szCs w:val="20"/>
                <w:lang w:val="es-MX"/>
              </w:rPr>
              <w:t>Decreto Nº 1.804. Arts.  1 y 11</w:t>
            </w:r>
          </w:p>
          <w:p w14:paraId="6A3A5E41" w14:textId="77777777" w:rsidR="009E5EE0" w:rsidRPr="00BE16D5" w:rsidRDefault="009E5EE0" w:rsidP="00A70316">
            <w:pPr>
              <w:pStyle w:val="Prrafodelista"/>
              <w:numPr>
                <w:ilvl w:val="0"/>
                <w:numId w:val="100"/>
              </w:numPr>
              <w:tabs>
                <w:tab w:val="left" w:pos="365"/>
              </w:tabs>
              <w:spacing w:after="0" w:line="240" w:lineRule="auto"/>
              <w:ind w:left="317" w:hanging="283"/>
              <w:jc w:val="both"/>
              <w:rPr>
                <w:rFonts w:ascii="Arial" w:hAnsi="Arial" w:cs="Arial"/>
                <w:sz w:val="18"/>
                <w:szCs w:val="20"/>
                <w:lang w:val="es-MX"/>
              </w:rPr>
            </w:pPr>
            <w:r w:rsidRPr="00BE16D5">
              <w:rPr>
                <w:rFonts w:ascii="Arial" w:hAnsi="Arial" w:cs="Arial"/>
                <w:sz w:val="18"/>
                <w:szCs w:val="20"/>
              </w:rPr>
              <w:t>Normas Ambientales para la Apertura de Picas y Construcción de Vías de Acceso</w:t>
            </w:r>
            <w:r w:rsidRPr="00BE16D5">
              <w:rPr>
                <w:rFonts w:ascii="Arial" w:hAnsi="Arial" w:cs="Arial"/>
                <w:sz w:val="18"/>
                <w:szCs w:val="20"/>
                <w:lang w:val="es-MX"/>
              </w:rPr>
              <w:t xml:space="preserve"> Decreto Nº 2.216. Arts. 2 y 34.</w:t>
            </w:r>
          </w:p>
          <w:p w14:paraId="5C3EC89D" w14:textId="77777777" w:rsidR="009E5EE0" w:rsidRPr="00BE16D5" w:rsidRDefault="009E5EE0" w:rsidP="00A70316">
            <w:pPr>
              <w:tabs>
                <w:tab w:val="left" w:pos="365"/>
              </w:tabs>
              <w:ind w:left="317" w:hanging="283"/>
              <w:jc w:val="both"/>
              <w:rPr>
                <w:rFonts w:ascii="Arial" w:hAnsi="Arial" w:cs="Arial"/>
                <w:sz w:val="8"/>
                <w:szCs w:val="20"/>
                <w:lang w:val="es-MX"/>
              </w:rPr>
            </w:pPr>
          </w:p>
          <w:p w14:paraId="6FA3298A" w14:textId="77777777" w:rsidR="009E5EE0" w:rsidRPr="00BE16D5" w:rsidRDefault="009E5EE0" w:rsidP="00A70316">
            <w:pPr>
              <w:pStyle w:val="Prrafodelista"/>
              <w:numPr>
                <w:ilvl w:val="0"/>
                <w:numId w:val="100"/>
              </w:numPr>
              <w:tabs>
                <w:tab w:val="left" w:pos="365"/>
              </w:tabs>
              <w:spacing w:after="0" w:line="240" w:lineRule="auto"/>
              <w:ind w:left="317" w:hanging="283"/>
              <w:jc w:val="both"/>
              <w:rPr>
                <w:rFonts w:ascii="Arial" w:hAnsi="Arial" w:cs="Arial"/>
                <w:sz w:val="18"/>
                <w:szCs w:val="20"/>
                <w:lang w:val="es-MX"/>
              </w:rPr>
            </w:pPr>
            <w:r w:rsidRPr="00BE16D5">
              <w:rPr>
                <w:rFonts w:ascii="Arial" w:hAnsi="Arial" w:cs="Arial"/>
                <w:sz w:val="18"/>
                <w:szCs w:val="20"/>
                <w:lang w:val="es-MX"/>
              </w:rPr>
              <w:t>RGLM. Arts. 117, 118, 119 y 121.</w:t>
            </w:r>
          </w:p>
          <w:p w14:paraId="617D92A9" w14:textId="22E4A354" w:rsidR="009E5EE0" w:rsidRPr="00BE16D5" w:rsidRDefault="008E353A" w:rsidP="00A70316">
            <w:pPr>
              <w:pStyle w:val="Prrafodelista"/>
              <w:numPr>
                <w:ilvl w:val="0"/>
                <w:numId w:val="100"/>
              </w:numPr>
              <w:tabs>
                <w:tab w:val="left" w:pos="365"/>
              </w:tabs>
              <w:spacing w:after="0" w:line="240" w:lineRule="auto"/>
              <w:ind w:left="317" w:hanging="283"/>
              <w:jc w:val="both"/>
              <w:rPr>
                <w:rFonts w:ascii="Arial" w:hAnsi="Arial" w:cs="Arial"/>
                <w:sz w:val="18"/>
                <w:szCs w:val="20"/>
                <w:lang w:val="es-MX"/>
              </w:rPr>
            </w:pPr>
            <w:r w:rsidRPr="00BE16D5">
              <w:rPr>
                <w:rFonts w:ascii="Arial" w:hAnsi="Arial" w:cs="Arial"/>
                <w:sz w:val="18"/>
                <w:szCs w:val="20"/>
                <w:lang w:val="es-MX"/>
              </w:rPr>
              <w:t>LOA Arts.</w:t>
            </w:r>
            <w:r w:rsidR="009E5EE0" w:rsidRPr="00BE16D5">
              <w:rPr>
                <w:rFonts w:ascii="Arial" w:hAnsi="Arial" w:cs="Arial"/>
                <w:sz w:val="18"/>
                <w:szCs w:val="20"/>
                <w:lang w:val="es-MX"/>
              </w:rPr>
              <w:t xml:space="preserve"> 18, ,19, 20, 21, 34, 39, 43, 48, 54, 60, 62, 63, 77, 80, 93, 100, 101.</w:t>
            </w:r>
          </w:p>
          <w:p w14:paraId="29703D3B" w14:textId="77777777" w:rsidR="009E5EE0" w:rsidRPr="00BE16D5" w:rsidRDefault="009E5EE0" w:rsidP="00A70316">
            <w:pPr>
              <w:tabs>
                <w:tab w:val="left" w:pos="365"/>
              </w:tabs>
              <w:ind w:left="317" w:hanging="283"/>
              <w:jc w:val="both"/>
              <w:rPr>
                <w:rFonts w:ascii="Arial" w:hAnsi="Arial" w:cs="Arial"/>
                <w:sz w:val="8"/>
                <w:szCs w:val="20"/>
                <w:lang w:val="es-MX"/>
              </w:rPr>
            </w:pPr>
          </w:p>
          <w:p w14:paraId="51E9C01F" w14:textId="77777777" w:rsidR="009E5EE0" w:rsidRPr="00BE16D5" w:rsidRDefault="009E5EE0" w:rsidP="00A70316">
            <w:pPr>
              <w:pStyle w:val="Prrafodelista"/>
              <w:numPr>
                <w:ilvl w:val="0"/>
                <w:numId w:val="100"/>
              </w:numPr>
              <w:tabs>
                <w:tab w:val="left" w:pos="365"/>
              </w:tabs>
              <w:spacing w:after="0" w:line="240" w:lineRule="auto"/>
              <w:ind w:left="317" w:hanging="283"/>
              <w:jc w:val="both"/>
              <w:rPr>
                <w:rFonts w:ascii="Arial" w:hAnsi="Arial" w:cs="Arial"/>
                <w:sz w:val="18"/>
                <w:szCs w:val="20"/>
                <w:lang w:val="es-MX"/>
              </w:rPr>
            </w:pPr>
            <w:r w:rsidRPr="00BE16D5">
              <w:rPr>
                <w:rFonts w:ascii="Arial" w:hAnsi="Arial" w:cs="Arial"/>
                <w:sz w:val="18"/>
                <w:szCs w:val="20"/>
                <w:lang w:val="es-MX"/>
              </w:rPr>
              <w:t xml:space="preserve">LPA </w:t>
            </w:r>
            <w:r w:rsidRPr="00BE16D5">
              <w:rPr>
                <w:rFonts w:ascii="Arial" w:hAnsi="Arial" w:cs="Arial"/>
                <w:sz w:val="18"/>
                <w:szCs w:val="20"/>
                <w:lang w:val="es-MX"/>
              </w:rPr>
              <w:tab/>
              <w:t>Arts. 3, 4, 8, 14, 15, 18, 22, 32, 37, 38, 39, 40, 56, 61, 63, 89,  90, 99, 100, 102</w:t>
            </w:r>
          </w:p>
          <w:p w14:paraId="0F7C4E3D" w14:textId="6126050C" w:rsidR="00BE16D5" w:rsidRPr="00725981" w:rsidRDefault="009E5EE0" w:rsidP="00A70316">
            <w:pPr>
              <w:pStyle w:val="Prrafodelista"/>
              <w:numPr>
                <w:ilvl w:val="0"/>
                <w:numId w:val="100"/>
              </w:numPr>
              <w:tabs>
                <w:tab w:val="left" w:pos="365"/>
              </w:tabs>
              <w:spacing w:after="0" w:line="240" w:lineRule="auto"/>
              <w:ind w:left="317" w:hanging="283"/>
              <w:jc w:val="both"/>
              <w:rPr>
                <w:rFonts w:ascii="Arial" w:hAnsi="Arial" w:cs="Arial"/>
                <w:sz w:val="18"/>
                <w:szCs w:val="20"/>
                <w:lang w:val="es-MX"/>
              </w:rPr>
            </w:pPr>
            <w:r w:rsidRPr="00BE16D5">
              <w:rPr>
                <w:rFonts w:ascii="Arial" w:hAnsi="Arial" w:cs="Arial"/>
                <w:sz w:val="18"/>
                <w:szCs w:val="20"/>
                <w:lang w:val="es-MX"/>
              </w:rPr>
              <w:t>L</w:t>
            </w:r>
            <w:r w:rsidR="00AD3FCC">
              <w:rPr>
                <w:rFonts w:ascii="Arial" w:hAnsi="Arial" w:cs="Arial"/>
                <w:sz w:val="18"/>
                <w:szCs w:val="20"/>
                <w:lang w:val="es-MX"/>
              </w:rPr>
              <w:t>OSN Arts. 2, 3, 4, 5, 6, 7, 12, 16, 18, 20, 25 y 5</w:t>
            </w:r>
            <w:r w:rsidR="00AD3FCC" w:rsidRPr="0003295F">
              <w:rPr>
                <w:rFonts w:ascii="Arial" w:hAnsi="Arial" w:cs="Arial"/>
                <w:color w:val="FF0000"/>
                <w:sz w:val="18"/>
                <w:szCs w:val="20"/>
                <w:lang w:val="es-MX"/>
              </w:rPr>
              <w:t>6</w:t>
            </w:r>
          </w:p>
        </w:tc>
      </w:tr>
      <w:tr w:rsidR="001C1C38" w:rsidRPr="00DF3AF4" w14:paraId="573FD3F4" w14:textId="77777777" w:rsidTr="001C69B7">
        <w:trPr>
          <w:trHeight w:val="283"/>
          <w:jc w:val="center"/>
        </w:trPr>
        <w:tc>
          <w:tcPr>
            <w:tcW w:w="2137" w:type="dxa"/>
          </w:tcPr>
          <w:p w14:paraId="52EDD833" w14:textId="77777777" w:rsidR="001C1C38" w:rsidRPr="004514AE" w:rsidRDefault="001C1C38" w:rsidP="007B2676">
            <w:pPr>
              <w:snapToGrid w:val="0"/>
              <w:jc w:val="both"/>
              <w:rPr>
                <w:rFonts w:ascii="Arial" w:hAnsi="Arial" w:cs="Arial"/>
                <w:sz w:val="20"/>
                <w:szCs w:val="20"/>
              </w:rPr>
            </w:pPr>
          </w:p>
        </w:tc>
        <w:tc>
          <w:tcPr>
            <w:tcW w:w="2349" w:type="dxa"/>
          </w:tcPr>
          <w:p w14:paraId="098C1012" w14:textId="77777777" w:rsidR="001C1C38" w:rsidRPr="004514AE" w:rsidRDefault="001C1C38" w:rsidP="007B2676">
            <w:pPr>
              <w:tabs>
                <w:tab w:val="left" w:pos="0"/>
                <w:tab w:val="left" w:pos="2475"/>
              </w:tabs>
              <w:snapToGrid w:val="0"/>
              <w:spacing w:line="276" w:lineRule="auto"/>
              <w:jc w:val="both"/>
              <w:rPr>
                <w:rFonts w:ascii="Arial" w:hAnsi="Arial" w:cs="Arial"/>
                <w:sz w:val="20"/>
                <w:szCs w:val="20"/>
              </w:rPr>
            </w:pPr>
            <w:r w:rsidRPr="004514AE">
              <w:rPr>
                <w:rFonts w:ascii="Arial" w:hAnsi="Arial" w:cs="Arial"/>
                <w:sz w:val="20"/>
                <w:szCs w:val="20"/>
              </w:rPr>
              <w:t>9. Alteración de la topografía y del paisaje mediante la utilización de explosivos en  canteras sin permiso del Ministerio del Poder Popular para el Ambiente.</w:t>
            </w:r>
          </w:p>
        </w:tc>
        <w:tc>
          <w:tcPr>
            <w:tcW w:w="3358" w:type="dxa"/>
          </w:tcPr>
          <w:p w14:paraId="5D513976" w14:textId="77777777" w:rsidR="00C5307C" w:rsidRPr="00C5307C" w:rsidRDefault="00C5307C" w:rsidP="005905C0">
            <w:pPr>
              <w:pStyle w:val="Prrafodelista"/>
              <w:numPr>
                <w:ilvl w:val="0"/>
                <w:numId w:val="101"/>
              </w:numPr>
              <w:tabs>
                <w:tab w:val="clear" w:pos="742"/>
                <w:tab w:val="num" w:pos="415"/>
              </w:tabs>
              <w:snapToGrid w:val="0"/>
              <w:spacing w:after="0"/>
              <w:ind w:left="415" w:hanging="425"/>
              <w:jc w:val="both"/>
              <w:rPr>
                <w:rFonts w:ascii="Arial" w:hAnsi="Arial" w:cs="Arial"/>
                <w:sz w:val="20"/>
                <w:szCs w:val="20"/>
              </w:rPr>
            </w:pPr>
            <w:r w:rsidRPr="00C5307C">
              <w:rPr>
                <w:rFonts w:ascii="Arial" w:hAnsi="Arial" w:cs="Arial"/>
                <w:sz w:val="20"/>
                <w:szCs w:val="20"/>
              </w:rPr>
              <w:t>Detener e identificar el presunto infractor.</w:t>
            </w:r>
          </w:p>
          <w:p w14:paraId="1016432E" w14:textId="77777777" w:rsidR="00C5307C" w:rsidRPr="00C5307C" w:rsidRDefault="00C5307C" w:rsidP="005905C0">
            <w:pPr>
              <w:pStyle w:val="Prrafodelista"/>
              <w:numPr>
                <w:ilvl w:val="0"/>
                <w:numId w:val="101"/>
              </w:numPr>
              <w:tabs>
                <w:tab w:val="clear" w:pos="742"/>
                <w:tab w:val="num" w:pos="415"/>
              </w:tabs>
              <w:spacing w:after="0"/>
              <w:ind w:left="415" w:hanging="425"/>
              <w:jc w:val="both"/>
              <w:rPr>
                <w:rFonts w:ascii="Arial" w:hAnsi="Arial" w:cs="Arial"/>
                <w:sz w:val="20"/>
                <w:szCs w:val="20"/>
              </w:rPr>
            </w:pPr>
            <w:r w:rsidRPr="00C5307C">
              <w:rPr>
                <w:rFonts w:ascii="Arial" w:hAnsi="Arial" w:cs="Arial"/>
                <w:sz w:val="20"/>
                <w:szCs w:val="20"/>
              </w:rPr>
              <w:t>Notificar al Fiscal del Ministerio Público dentro de las (12) horas siguientes.</w:t>
            </w:r>
          </w:p>
          <w:p w14:paraId="411BF0FC" w14:textId="77777777" w:rsidR="00C5307C" w:rsidRPr="00C5307C" w:rsidRDefault="00C5307C" w:rsidP="005905C0">
            <w:pPr>
              <w:pStyle w:val="Prrafodelista"/>
              <w:numPr>
                <w:ilvl w:val="0"/>
                <w:numId w:val="101"/>
              </w:numPr>
              <w:tabs>
                <w:tab w:val="clear" w:pos="742"/>
                <w:tab w:val="num" w:pos="415"/>
              </w:tabs>
              <w:spacing w:after="0"/>
              <w:ind w:left="415" w:hanging="425"/>
              <w:jc w:val="both"/>
              <w:rPr>
                <w:rFonts w:ascii="Arial" w:hAnsi="Arial" w:cs="Arial"/>
                <w:sz w:val="20"/>
                <w:szCs w:val="20"/>
              </w:rPr>
            </w:pPr>
            <w:r w:rsidRPr="00C5307C">
              <w:rPr>
                <w:rFonts w:ascii="Arial" w:hAnsi="Arial" w:cs="Arial"/>
                <w:sz w:val="20"/>
                <w:szCs w:val="20"/>
              </w:rPr>
              <w:t>Paralizar preventiva</w:t>
            </w:r>
            <w:r w:rsidR="00EE5315">
              <w:rPr>
                <w:rFonts w:ascii="Arial" w:hAnsi="Arial" w:cs="Arial"/>
                <w:sz w:val="20"/>
                <w:szCs w:val="20"/>
              </w:rPr>
              <w:t>mente</w:t>
            </w:r>
            <w:r w:rsidRPr="00C5307C">
              <w:rPr>
                <w:rFonts w:ascii="Arial" w:hAnsi="Arial" w:cs="Arial"/>
                <w:sz w:val="20"/>
                <w:szCs w:val="20"/>
              </w:rPr>
              <w:t xml:space="preserve"> la actividad ilícita, dejando </w:t>
            </w:r>
            <w:r w:rsidRPr="00C5307C">
              <w:rPr>
                <w:rFonts w:ascii="Arial" w:hAnsi="Arial" w:cs="Arial"/>
                <w:sz w:val="20"/>
                <w:szCs w:val="20"/>
              </w:rPr>
              <w:lastRenderedPageBreak/>
              <w:t>constancia de su depósito o aseguramiento.</w:t>
            </w:r>
          </w:p>
          <w:p w14:paraId="67F8D301" w14:textId="77777777" w:rsidR="00C5307C" w:rsidRPr="00C5307C" w:rsidRDefault="00C5307C" w:rsidP="005905C0">
            <w:pPr>
              <w:pStyle w:val="Prrafodelista"/>
              <w:numPr>
                <w:ilvl w:val="0"/>
                <w:numId w:val="101"/>
              </w:numPr>
              <w:tabs>
                <w:tab w:val="clear" w:pos="742"/>
                <w:tab w:val="num" w:pos="415"/>
              </w:tabs>
              <w:spacing w:after="0"/>
              <w:ind w:left="415" w:hanging="425"/>
              <w:jc w:val="both"/>
              <w:rPr>
                <w:rFonts w:ascii="Arial" w:hAnsi="Arial" w:cs="Arial"/>
                <w:sz w:val="20"/>
                <w:szCs w:val="20"/>
              </w:rPr>
            </w:pPr>
            <w:r w:rsidRPr="00C5307C">
              <w:rPr>
                <w:rFonts w:ascii="Arial" w:hAnsi="Arial" w:cs="Arial"/>
                <w:sz w:val="20"/>
                <w:szCs w:val="20"/>
              </w:rPr>
              <w:t>Preservación preventiva de la actividad ilícita.</w:t>
            </w:r>
          </w:p>
          <w:p w14:paraId="4FC3B6F0" w14:textId="77777777" w:rsidR="00C5307C" w:rsidRPr="00C5307C" w:rsidRDefault="00C5307C" w:rsidP="005905C0">
            <w:pPr>
              <w:pStyle w:val="Prrafodelista"/>
              <w:numPr>
                <w:ilvl w:val="0"/>
                <w:numId w:val="101"/>
              </w:numPr>
              <w:tabs>
                <w:tab w:val="clear" w:pos="742"/>
                <w:tab w:val="num" w:pos="415"/>
              </w:tabs>
              <w:spacing w:after="0"/>
              <w:ind w:left="415" w:hanging="425"/>
              <w:jc w:val="both"/>
              <w:rPr>
                <w:rFonts w:ascii="Arial" w:hAnsi="Arial" w:cs="Arial"/>
                <w:sz w:val="20"/>
                <w:szCs w:val="20"/>
              </w:rPr>
            </w:pPr>
            <w:r w:rsidRPr="00C5307C">
              <w:rPr>
                <w:rFonts w:ascii="Arial" w:hAnsi="Arial" w:cs="Arial"/>
                <w:sz w:val="20"/>
                <w:szCs w:val="20"/>
              </w:rPr>
              <w:t>Efectuar el inventario de retención de los materiales obtenidos de la actividad ilícita.</w:t>
            </w:r>
          </w:p>
          <w:p w14:paraId="224DEC68" w14:textId="77777777" w:rsidR="00C5307C" w:rsidRPr="00C5307C" w:rsidRDefault="00C5307C" w:rsidP="005905C0">
            <w:pPr>
              <w:pStyle w:val="Prrafodelista"/>
              <w:numPr>
                <w:ilvl w:val="0"/>
                <w:numId w:val="101"/>
              </w:numPr>
              <w:tabs>
                <w:tab w:val="clear" w:pos="742"/>
                <w:tab w:val="num" w:pos="415"/>
              </w:tabs>
              <w:spacing w:after="0"/>
              <w:ind w:left="415" w:hanging="425"/>
              <w:jc w:val="both"/>
              <w:rPr>
                <w:rFonts w:ascii="Arial" w:hAnsi="Arial" w:cs="Arial"/>
                <w:sz w:val="20"/>
                <w:szCs w:val="20"/>
              </w:rPr>
            </w:pPr>
            <w:r w:rsidRPr="00C5307C">
              <w:rPr>
                <w:rFonts w:ascii="Arial" w:hAnsi="Arial" w:cs="Arial"/>
                <w:sz w:val="20"/>
                <w:szCs w:val="20"/>
              </w:rPr>
              <w:t>Elaborar el acta policial.</w:t>
            </w:r>
          </w:p>
          <w:p w14:paraId="227315BE" w14:textId="77777777" w:rsidR="00C5307C" w:rsidRPr="00C5307C" w:rsidRDefault="00C5307C" w:rsidP="005905C0">
            <w:pPr>
              <w:pStyle w:val="Prrafodelista"/>
              <w:numPr>
                <w:ilvl w:val="0"/>
                <w:numId w:val="101"/>
              </w:numPr>
              <w:tabs>
                <w:tab w:val="clear" w:pos="742"/>
                <w:tab w:val="num" w:pos="415"/>
              </w:tabs>
              <w:spacing w:after="0"/>
              <w:ind w:left="415" w:hanging="425"/>
              <w:jc w:val="both"/>
              <w:rPr>
                <w:rFonts w:ascii="Arial" w:hAnsi="Arial" w:cs="Arial"/>
                <w:sz w:val="20"/>
                <w:szCs w:val="20"/>
              </w:rPr>
            </w:pPr>
            <w:r w:rsidRPr="00C5307C">
              <w:rPr>
                <w:rFonts w:ascii="Arial" w:hAnsi="Arial" w:cs="Arial"/>
                <w:sz w:val="20"/>
                <w:szCs w:val="20"/>
              </w:rPr>
              <w:t>Elaborar el Acta de Inspección Ocular.</w:t>
            </w:r>
          </w:p>
          <w:p w14:paraId="2182D280" w14:textId="0DCDDAB3" w:rsidR="00A70316" w:rsidRPr="00A70316" w:rsidRDefault="00C5307C" w:rsidP="00A70316">
            <w:pPr>
              <w:pStyle w:val="Prrafodelista"/>
              <w:numPr>
                <w:ilvl w:val="0"/>
                <w:numId w:val="101"/>
              </w:numPr>
              <w:tabs>
                <w:tab w:val="clear" w:pos="742"/>
                <w:tab w:val="num" w:pos="415"/>
              </w:tabs>
              <w:spacing w:after="0"/>
              <w:ind w:left="415" w:hanging="425"/>
              <w:jc w:val="both"/>
              <w:rPr>
                <w:rFonts w:ascii="Arial" w:hAnsi="Arial" w:cs="Arial"/>
                <w:sz w:val="20"/>
                <w:szCs w:val="20"/>
              </w:rPr>
            </w:pPr>
            <w:r w:rsidRPr="00C5307C">
              <w:rPr>
                <w:rFonts w:ascii="Arial" w:hAnsi="Arial" w:cs="Arial"/>
                <w:sz w:val="20"/>
                <w:szCs w:val="20"/>
              </w:rPr>
              <w:t>Fijación fotográfica del sitio del suceso.</w:t>
            </w:r>
          </w:p>
        </w:tc>
        <w:tc>
          <w:tcPr>
            <w:tcW w:w="3165" w:type="dxa"/>
          </w:tcPr>
          <w:p w14:paraId="32D23CC3" w14:textId="77777777" w:rsidR="00993176" w:rsidRPr="00374B5F" w:rsidRDefault="001C1C38" w:rsidP="00A70316">
            <w:pPr>
              <w:numPr>
                <w:ilvl w:val="0"/>
                <w:numId w:val="50"/>
              </w:numPr>
              <w:tabs>
                <w:tab w:val="clear" w:pos="720"/>
                <w:tab w:val="num" w:pos="-141"/>
                <w:tab w:val="left" w:pos="0"/>
                <w:tab w:val="left" w:pos="365"/>
              </w:tabs>
              <w:snapToGrid w:val="0"/>
              <w:ind w:left="317" w:hanging="283"/>
              <w:jc w:val="both"/>
              <w:rPr>
                <w:rFonts w:ascii="Arial" w:hAnsi="Arial" w:cs="Arial"/>
                <w:color w:val="000000"/>
                <w:sz w:val="20"/>
                <w:szCs w:val="20"/>
              </w:rPr>
            </w:pPr>
            <w:r w:rsidRPr="004514AE">
              <w:rPr>
                <w:rFonts w:ascii="Arial" w:hAnsi="Arial" w:cs="Arial"/>
                <w:color w:val="000000"/>
                <w:sz w:val="20"/>
                <w:szCs w:val="20"/>
              </w:rPr>
              <w:lastRenderedPageBreak/>
              <w:t xml:space="preserve">CRVB. </w:t>
            </w:r>
            <w:r w:rsidR="007B2676">
              <w:rPr>
                <w:rFonts w:ascii="Arial" w:hAnsi="Arial" w:cs="Arial"/>
                <w:color w:val="000000"/>
                <w:sz w:val="20"/>
                <w:szCs w:val="20"/>
              </w:rPr>
              <w:t>Arts.</w:t>
            </w:r>
            <w:r w:rsidRPr="004514AE">
              <w:rPr>
                <w:rFonts w:ascii="Arial" w:hAnsi="Arial" w:cs="Arial"/>
                <w:color w:val="000000"/>
                <w:sz w:val="20"/>
                <w:szCs w:val="20"/>
              </w:rPr>
              <w:t xml:space="preserve"> 127, 129,</w:t>
            </w:r>
            <w:r w:rsidR="00993176">
              <w:rPr>
                <w:rFonts w:ascii="Arial" w:hAnsi="Arial" w:cs="Arial"/>
                <w:color w:val="000000"/>
                <w:sz w:val="20"/>
                <w:szCs w:val="20"/>
              </w:rPr>
              <w:t xml:space="preserve"> </w:t>
            </w:r>
            <w:r w:rsidRPr="004514AE">
              <w:rPr>
                <w:rFonts w:ascii="Arial" w:hAnsi="Arial" w:cs="Arial"/>
                <w:color w:val="000000"/>
                <w:sz w:val="20"/>
                <w:szCs w:val="20"/>
              </w:rPr>
              <w:t>156,</w:t>
            </w:r>
            <w:r w:rsidR="00993176">
              <w:rPr>
                <w:rFonts w:ascii="Arial" w:hAnsi="Arial" w:cs="Arial"/>
                <w:color w:val="000000"/>
                <w:sz w:val="20"/>
                <w:szCs w:val="20"/>
              </w:rPr>
              <w:t xml:space="preserve"> </w:t>
            </w:r>
            <w:r w:rsidRPr="004514AE">
              <w:rPr>
                <w:rFonts w:ascii="Arial" w:hAnsi="Arial" w:cs="Arial"/>
                <w:color w:val="000000"/>
                <w:sz w:val="20"/>
                <w:szCs w:val="20"/>
              </w:rPr>
              <w:t>164, 299, 302, 328 y 329</w:t>
            </w:r>
          </w:p>
          <w:p w14:paraId="4671CA86" w14:textId="773DED0E" w:rsidR="001C1C38" w:rsidRPr="00374B5F" w:rsidRDefault="001C1C38" w:rsidP="00A70316">
            <w:pPr>
              <w:numPr>
                <w:ilvl w:val="0"/>
                <w:numId w:val="50"/>
              </w:numPr>
              <w:tabs>
                <w:tab w:val="clear" w:pos="720"/>
                <w:tab w:val="num" w:pos="-141"/>
                <w:tab w:val="left" w:pos="0"/>
                <w:tab w:val="left" w:pos="365"/>
              </w:tabs>
              <w:ind w:left="317" w:hanging="283"/>
              <w:jc w:val="both"/>
              <w:rPr>
                <w:rFonts w:ascii="Arial" w:hAnsi="Arial" w:cs="Arial"/>
                <w:color w:val="000000"/>
                <w:sz w:val="20"/>
                <w:szCs w:val="20"/>
                <w:lang w:val="en-US"/>
              </w:rPr>
            </w:pPr>
            <w:r w:rsidRPr="004514AE">
              <w:rPr>
                <w:rFonts w:ascii="Arial" w:hAnsi="Arial" w:cs="Arial"/>
                <w:color w:val="000000"/>
                <w:sz w:val="20"/>
                <w:szCs w:val="20"/>
                <w:lang w:val="en-US"/>
              </w:rPr>
              <w:t xml:space="preserve">COPP. </w:t>
            </w:r>
            <w:r w:rsidR="007B2676">
              <w:rPr>
                <w:rFonts w:ascii="Arial" w:hAnsi="Arial" w:cs="Arial"/>
                <w:color w:val="000000"/>
                <w:sz w:val="20"/>
                <w:szCs w:val="20"/>
                <w:lang w:val="en-US"/>
              </w:rPr>
              <w:t>Arts.</w:t>
            </w:r>
            <w:r w:rsidRPr="004514AE">
              <w:rPr>
                <w:rFonts w:ascii="Arial" w:hAnsi="Arial" w:cs="Arial"/>
                <w:color w:val="000000"/>
                <w:sz w:val="20"/>
                <w:szCs w:val="20"/>
                <w:lang w:val="en-US"/>
              </w:rPr>
              <w:t xml:space="preserve"> </w:t>
            </w:r>
            <w:r w:rsidR="001A70E8" w:rsidRPr="001A70E8">
              <w:rPr>
                <w:rFonts w:ascii="Arial" w:hAnsi="Arial" w:cs="Arial"/>
                <w:color w:val="FF0000"/>
                <w:sz w:val="18"/>
                <w:szCs w:val="20"/>
                <w:lang w:val="en-US"/>
              </w:rPr>
              <w:t xml:space="preserve">113, 114, </w:t>
            </w:r>
            <w:r w:rsidR="00655935" w:rsidRPr="001A70E8">
              <w:rPr>
                <w:rFonts w:ascii="Arial" w:hAnsi="Arial" w:cs="Arial"/>
                <w:color w:val="FF0000"/>
                <w:sz w:val="18"/>
                <w:szCs w:val="20"/>
                <w:lang w:val="en-US"/>
              </w:rPr>
              <w:t>115</w:t>
            </w:r>
            <w:r w:rsidR="00655935">
              <w:rPr>
                <w:rFonts w:ascii="Arial" w:hAnsi="Arial" w:cs="Arial"/>
                <w:sz w:val="18"/>
                <w:szCs w:val="20"/>
                <w:lang w:val="en-US"/>
              </w:rPr>
              <w:t>.</w:t>
            </w:r>
          </w:p>
          <w:p w14:paraId="16734DAD" w14:textId="6C643B64" w:rsidR="001C1C38" w:rsidRPr="00990A7B" w:rsidRDefault="00556632" w:rsidP="00A70316">
            <w:pPr>
              <w:numPr>
                <w:ilvl w:val="0"/>
                <w:numId w:val="50"/>
              </w:numPr>
              <w:tabs>
                <w:tab w:val="clear" w:pos="720"/>
                <w:tab w:val="num" w:pos="-141"/>
                <w:tab w:val="left" w:pos="0"/>
                <w:tab w:val="left" w:pos="365"/>
              </w:tabs>
              <w:ind w:left="317" w:hanging="283"/>
              <w:jc w:val="both"/>
              <w:rPr>
                <w:rFonts w:ascii="Arial" w:hAnsi="Arial" w:cs="Arial"/>
                <w:color w:val="000000"/>
                <w:sz w:val="20"/>
                <w:szCs w:val="20"/>
                <w:lang w:val="en-US"/>
              </w:rPr>
            </w:pPr>
            <w:r>
              <w:rPr>
                <w:rFonts w:ascii="Arial" w:hAnsi="Arial" w:cs="Arial"/>
                <w:color w:val="000000"/>
                <w:sz w:val="20"/>
                <w:szCs w:val="20"/>
                <w:lang w:val="en-US"/>
              </w:rPr>
              <w:t>L</w:t>
            </w:r>
            <w:r w:rsidR="0003295F" w:rsidRPr="00AD3FCC">
              <w:rPr>
                <w:rFonts w:ascii="Arial" w:hAnsi="Arial" w:cs="Arial"/>
                <w:color w:val="FF0000"/>
                <w:sz w:val="18"/>
                <w:szCs w:val="20"/>
                <w:lang w:val="es-VE"/>
              </w:rPr>
              <w:t>C</w:t>
            </w:r>
            <w:r w:rsidR="0003295F">
              <w:rPr>
                <w:rFonts w:ascii="Arial" w:hAnsi="Arial" w:cs="Arial"/>
                <w:sz w:val="18"/>
                <w:szCs w:val="20"/>
                <w:lang w:val="es-VE"/>
              </w:rPr>
              <w:t xml:space="preserve">FANB Art. </w:t>
            </w:r>
            <w:r w:rsidR="0003295F" w:rsidRPr="00AD3FCC">
              <w:rPr>
                <w:rFonts w:ascii="Arial" w:hAnsi="Arial" w:cs="Arial"/>
                <w:color w:val="FF0000"/>
                <w:sz w:val="18"/>
                <w:szCs w:val="20"/>
                <w:lang w:val="es-VE"/>
              </w:rPr>
              <w:t>73</w:t>
            </w:r>
            <w:r w:rsidR="0003295F">
              <w:rPr>
                <w:rFonts w:ascii="Arial" w:hAnsi="Arial" w:cs="Arial"/>
                <w:sz w:val="18"/>
                <w:szCs w:val="20"/>
                <w:lang w:val="es-VE"/>
              </w:rPr>
              <w:t xml:space="preserve">, numeral </w:t>
            </w:r>
            <w:r w:rsidR="0003295F" w:rsidRPr="00AD3FCC">
              <w:rPr>
                <w:rFonts w:ascii="Arial" w:hAnsi="Arial" w:cs="Arial"/>
                <w:color w:val="FF0000"/>
                <w:sz w:val="18"/>
                <w:szCs w:val="20"/>
                <w:lang w:val="es-VE"/>
              </w:rPr>
              <w:t>6</w:t>
            </w:r>
            <w:r w:rsidR="0003295F">
              <w:rPr>
                <w:rFonts w:ascii="Arial" w:hAnsi="Arial" w:cs="Arial"/>
                <w:color w:val="FF0000"/>
                <w:sz w:val="18"/>
                <w:szCs w:val="20"/>
                <w:lang w:val="es-VE"/>
              </w:rPr>
              <w:t>.</w:t>
            </w:r>
          </w:p>
          <w:p w14:paraId="607794E7" w14:textId="77777777" w:rsidR="00993176" w:rsidRPr="00374B5F" w:rsidRDefault="00993176" w:rsidP="00A70316">
            <w:pPr>
              <w:numPr>
                <w:ilvl w:val="0"/>
                <w:numId w:val="50"/>
              </w:numPr>
              <w:tabs>
                <w:tab w:val="clear" w:pos="720"/>
                <w:tab w:val="num" w:pos="-141"/>
                <w:tab w:val="left" w:pos="0"/>
                <w:tab w:val="left" w:pos="365"/>
              </w:tabs>
              <w:ind w:left="317" w:hanging="283"/>
              <w:jc w:val="both"/>
              <w:rPr>
                <w:rFonts w:ascii="Arial" w:hAnsi="Arial" w:cs="Arial"/>
                <w:color w:val="000000"/>
                <w:sz w:val="20"/>
                <w:szCs w:val="20"/>
                <w:lang w:val="es-VE"/>
              </w:rPr>
            </w:pPr>
            <w:r w:rsidRPr="009E5EE0">
              <w:rPr>
                <w:rFonts w:ascii="Arial" w:hAnsi="Arial" w:cs="Arial"/>
                <w:sz w:val="20"/>
                <w:szCs w:val="20"/>
              </w:rPr>
              <w:t>Normas para Regular la Afectación de los Recursos Naturales Renovables Asociada a la Exploración y Extracción de Minerales</w:t>
            </w:r>
            <w:r w:rsidR="001C1C38" w:rsidRPr="00993176">
              <w:rPr>
                <w:rFonts w:ascii="Arial" w:hAnsi="Arial" w:cs="Arial"/>
                <w:color w:val="000000"/>
                <w:sz w:val="20"/>
                <w:szCs w:val="20"/>
                <w:lang w:val="es-VE"/>
              </w:rPr>
              <w:t xml:space="preserve"> Nº 2.219. </w:t>
            </w:r>
            <w:r w:rsidR="007B2676" w:rsidRPr="00993176">
              <w:rPr>
                <w:rFonts w:ascii="Arial" w:hAnsi="Arial" w:cs="Arial"/>
                <w:color w:val="000000"/>
                <w:sz w:val="20"/>
                <w:szCs w:val="20"/>
                <w:lang w:val="es-VE"/>
              </w:rPr>
              <w:t>Arts.</w:t>
            </w:r>
            <w:r w:rsidR="001C1C38" w:rsidRPr="00993176">
              <w:rPr>
                <w:rFonts w:ascii="Arial" w:hAnsi="Arial" w:cs="Arial"/>
                <w:color w:val="000000"/>
                <w:sz w:val="20"/>
                <w:szCs w:val="20"/>
                <w:lang w:val="es-VE"/>
              </w:rPr>
              <w:t xml:space="preserve"> 5.</w:t>
            </w:r>
          </w:p>
          <w:p w14:paraId="66983E74" w14:textId="622303D3" w:rsidR="00FC3DA7" w:rsidRPr="00374B5F" w:rsidRDefault="008E6A50" w:rsidP="00A70316">
            <w:pPr>
              <w:numPr>
                <w:ilvl w:val="0"/>
                <w:numId w:val="50"/>
              </w:numPr>
              <w:tabs>
                <w:tab w:val="clear" w:pos="720"/>
                <w:tab w:val="num" w:pos="-141"/>
                <w:tab w:val="left" w:pos="0"/>
                <w:tab w:val="left" w:pos="365"/>
              </w:tabs>
              <w:ind w:left="317" w:hanging="283"/>
              <w:jc w:val="both"/>
              <w:rPr>
                <w:rFonts w:ascii="Arial" w:hAnsi="Arial" w:cs="Arial"/>
                <w:color w:val="FF0000"/>
                <w:sz w:val="20"/>
                <w:szCs w:val="20"/>
                <w:lang w:val="en-US"/>
              </w:rPr>
            </w:pPr>
            <w:r w:rsidRPr="008E6A50">
              <w:rPr>
                <w:rFonts w:ascii="Arial" w:hAnsi="Arial" w:cs="Arial"/>
                <w:color w:val="FF0000"/>
                <w:sz w:val="20"/>
                <w:szCs w:val="20"/>
                <w:lang w:val="en-US"/>
              </w:rPr>
              <w:lastRenderedPageBreak/>
              <w:t>LM</w:t>
            </w:r>
            <w:r w:rsidR="001C1C38" w:rsidRPr="004514AE">
              <w:rPr>
                <w:rFonts w:ascii="Arial" w:hAnsi="Arial" w:cs="Arial"/>
                <w:color w:val="000000"/>
                <w:sz w:val="20"/>
                <w:szCs w:val="20"/>
                <w:lang w:val="en-US"/>
              </w:rPr>
              <w:t xml:space="preserve"> </w:t>
            </w:r>
            <w:r w:rsidR="007B2676">
              <w:rPr>
                <w:rFonts w:ascii="Arial" w:hAnsi="Arial" w:cs="Arial"/>
                <w:color w:val="000000"/>
                <w:sz w:val="20"/>
                <w:szCs w:val="20"/>
                <w:lang w:val="en-US"/>
              </w:rPr>
              <w:t>Arts.</w:t>
            </w:r>
            <w:r w:rsidR="001C1C38" w:rsidRPr="004514AE">
              <w:rPr>
                <w:rFonts w:ascii="Arial" w:hAnsi="Arial" w:cs="Arial"/>
                <w:color w:val="000000"/>
                <w:sz w:val="20"/>
                <w:szCs w:val="20"/>
                <w:lang w:val="en-US"/>
              </w:rPr>
              <w:t xml:space="preserve">  5, 15 y 39</w:t>
            </w:r>
            <w:r w:rsidR="00FC3DA7" w:rsidRPr="00FC3DA7">
              <w:rPr>
                <w:rFonts w:ascii="Arial" w:hAnsi="Arial" w:cs="Arial"/>
                <w:sz w:val="20"/>
                <w:szCs w:val="20"/>
                <w:lang w:val="en-US"/>
              </w:rPr>
              <w:t>.</w:t>
            </w:r>
          </w:p>
          <w:p w14:paraId="79A0CE7D" w14:textId="77777777" w:rsidR="00FC3DA7" w:rsidRPr="00374B5F" w:rsidRDefault="001C1C38" w:rsidP="00A70316">
            <w:pPr>
              <w:numPr>
                <w:ilvl w:val="0"/>
                <w:numId w:val="50"/>
              </w:numPr>
              <w:tabs>
                <w:tab w:val="clear" w:pos="720"/>
                <w:tab w:val="num" w:pos="-141"/>
                <w:tab w:val="left" w:pos="0"/>
                <w:tab w:val="left" w:pos="365"/>
              </w:tabs>
              <w:ind w:left="317" w:hanging="283"/>
              <w:jc w:val="both"/>
              <w:rPr>
                <w:rFonts w:ascii="Arial" w:hAnsi="Arial" w:cs="Arial"/>
                <w:color w:val="FF0000"/>
                <w:sz w:val="20"/>
                <w:szCs w:val="20"/>
                <w:lang w:val="es-MX"/>
              </w:rPr>
            </w:pPr>
            <w:r w:rsidRPr="004514AE">
              <w:rPr>
                <w:rFonts w:ascii="Arial" w:hAnsi="Arial" w:cs="Arial"/>
                <w:color w:val="000000"/>
                <w:sz w:val="20"/>
                <w:szCs w:val="20"/>
                <w:lang w:val="en-US"/>
              </w:rPr>
              <w:t>R</w:t>
            </w:r>
            <w:r w:rsidR="00FC3DA7">
              <w:rPr>
                <w:rFonts w:ascii="Arial" w:hAnsi="Arial" w:cs="Arial"/>
                <w:color w:val="000000"/>
                <w:sz w:val="20"/>
                <w:szCs w:val="20"/>
                <w:lang w:val="en-US"/>
              </w:rPr>
              <w:t>G</w:t>
            </w:r>
            <w:r w:rsidRPr="004514AE">
              <w:rPr>
                <w:rFonts w:ascii="Arial" w:hAnsi="Arial" w:cs="Arial"/>
                <w:color w:val="000000"/>
                <w:sz w:val="20"/>
                <w:szCs w:val="20"/>
                <w:lang w:val="en-US"/>
              </w:rPr>
              <w:t xml:space="preserve">LM. </w:t>
            </w:r>
            <w:r w:rsidR="007B2676">
              <w:rPr>
                <w:rFonts w:ascii="Arial" w:hAnsi="Arial" w:cs="Arial"/>
                <w:color w:val="000000"/>
                <w:sz w:val="20"/>
                <w:szCs w:val="20"/>
                <w:lang w:val="en-US"/>
              </w:rPr>
              <w:t>Arts.</w:t>
            </w:r>
            <w:r w:rsidRPr="004514AE">
              <w:rPr>
                <w:rFonts w:ascii="Arial" w:hAnsi="Arial" w:cs="Arial"/>
                <w:color w:val="000000"/>
                <w:sz w:val="20"/>
                <w:szCs w:val="20"/>
                <w:lang w:val="en-US"/>
              </w:rPr>
              <w:t xml:space="preserve"> 117, 118, 119 y 121</w:t>
            </w:r>
            <w:r w:rsidRPr="004514AE">
              <w:rPr>
                <w:rFonts w:ascii="Arial" w:hAnsi="Arial" w:cs="Arial"/>
                <w:color w:val="000000"/>
                <w:sz w:val="20"/>
                <w:szCs w:val="20"/>
                <w:lang w:val="es-MX"/>
              </w:rPr>
              <w:t>.</w:t>
            </w:r>
            <w:r w:rsidRPr="004514AE">
              <w:rPr>
                <w:rFonts w:ascii="Arial" w:hAnsi="Arial" w:cs="Arial"/>
                <w:color w:val="FF0000"/>
                <w:sz w:val="20"/>
                <w:szCs w:val="20"/>
                <w:lang w:val="es-MX"/>
              </w:rPr>
              <w:t xml:space="preserve"> </w:t>
            </w:r>
          </w:p>
          <w:p w14:paraId="291E9642" w14:textId="3548E8C1" w:rsidR="00FC3DA7" w:rsidRPr="00374B5F" w:rsidRDefault="00655935" w:rsidP="00A70316">
            <w:pPr>
              <w:numPr>
                <w:ilvl w:val="0"/>
                <w:numId w:val="50"/>
              </w:numPr>
              <w:tabs>
                <w:tab w:val="clear" w:pos="720"/>
                <w:tab w:val="num" w:pos="-141"/>
                <w:tab w:val="left" w:pos="0"/>
                <w:tab w:val="left" w:pos="365"/>
              </w:tabs>
              <w:ind w:left="317" w:hanging="283"/>
              <w:jc w:val="both"/>
              <w:rPr>
                <w:rFonts w:ascii="Arial" w:hAnsi="Arial" w:cs="Arial"/>
                <w:color w:val="000000"/>
                <w:sz w:val="20"/>
                <w:szCs w:val="20"/>
              </w:rPr>
            </w:pPr>
            <w:r w:rsidRPr="004514AE">
              <w:rPr>
                <w:rFonts w:ascii="Arial" w:hAnsi="Arial" w:cs="Arial"/>
                <w:color w:val="000000"/>
                <w:sz w:val="20"/>
                <w:szCs w:val="20"/>
              </w:rPr>
              <w:t xml:space="preserve">LOA </w:t>
            </w:r>
            <w:r w:rsidRPr="004514AE">
              <w:rPr>
                <w:rFonts w:ascii="Arial" w:hAnsi="Arial" w:cs="Arial"/>
                <w:sz w:val="20"/>
                <w:szCs w:val="20"/>
              </w:rPr>
              <w:t>Arts.</w:t>
            </w:r>
            <w:r w:rsidR="001C1C38" w:rsidRPr="004514AE">
              <w:rPr>
                <w:rFonts w:ascii="Arial" w:hAnsi="Arial" w:cs="Arial"/>
                <w:color w:val="000000"/>
                <w:sz w:val="20"/>
                <w:szCs w:val="20"/>
              </w:rPr>
              <w:t xml:space="preserve"> 18, ,19, 20, 21, 34, 39, 43, 48, 54, 60, 62, 63, 77, 80, 93, 100, 101.</w:t>
            </w:r>
          </w:p>
          <w:p w14:paraId="15773DC4" w14:textId="1356117E" w:rsidR="00FC3DA7" w:rsidRPr="00374B5F" w:rsidRDefault="008E353A" w:rsidP="00A70316">
            <w:pPr>
              <w:numPr>
                <w:ilvl w:val="0"/>
                <w:numId w:val="50"/>
              </w:numPr>
              <w:tabs>
                <w:tab w:val="clear" w:pos="720"/>
                <w:tab w:val="num" w:pos="-141"/>
                <w:tab w:val="left" w:pos="0"/>
                <w:tab w:val="left" w:pos="365"/>
              </w:tabs>
              <w:ind w:left="317" w:hanging="283"/>
              <w:jc w:val="both"/>
              <w:rPr>
                <w:rFonts w:ascii="Arial" w:hAnsi="Arial" w:cs="Arial"/>
                <w:color w:val="000000"/>
                <w:sz w:val="20"/>
                <w:szCs w:val="20"/>
              </w:rPr>
            </w:pPr>
            <w:r w:rsidRPr="004514AE">
              <w:rPr>
                <w:rFonts w:ascii="Arial" w:hAnsi="Arial" w:cs="Arial"/>
                <w:color w:val="000000"/>
                <w:sz w:val="20"/>
                <w:szCs w:val="20"/>
              </w:rPr>
              <w:t xml:space="preserve">LPA </w:t>
            </w:r>
            <w:r w:rsidRPr="004514AE">
              <w:rPr>
                <w:rFonts w:ascii="Arial" w:hAnsi="Arial" w:cs="Arial"/>
                <w:sz w:val="20"/>
                <w:szCs w:val="20"/>
              </w:rPr>
              <w:t>Arts.</w:t>
            </w:r>
            <w:r w:rsidR="001C1C38" w:rsidRPr="004514AE">
              <w:rPr>
                <w:rFonts w:ascii="Arial" w:hAnsi="Arial" w:cs="Arial"/>
                <w:color w:val="000000"/>
                <w:sz w:val="20"/>
                <w:szCs w:val="20"/>
              </w:rPr>
              <w:t xml:space="preserve"> 3, 4, 8, 14, 15, 18, 22, 32, 37, 38, 39, 40, 56, 61, 63, </w:t>
            </w:r>
            <w:r w:rsidRPr="004514AE">
              <w:rPr>
                <w:rFonts w:ascii="Arial" w:hAnsi="Arial" w:cs="Arial"/>
                <w:color w:val="000000"/>
                <w:sz w:val="20"/>
                <w:szCs w:val="20"/>
              </w:rPr>
              <w:t>89, 90</w:t>
            </w:r>
            <w:r w:rsidR="001C1C38" w:rsidRPr="004514AE">
              <w:rPr>
                <w:rFonts w:ascii="Arial" w:hAnsi="Arial" w:cs="Arial"/>
                <w:color w:val="000000"/>
                <w:sz w:val="20"/>
                <w:szCs w:val="20"/>
              </w:rPr>
              <w:t>, 99, 100, 102</w:t>
            </w:r>
          </w:p>
          <w:p w14:paraId="1A894F3D" w14:textId="0342909D" w:rsidR="001C1C38" w:rsidRPr="004514AE" w:rsidRDefault="008E353A" w:rsidP="00A70316">
            <w:pPr>
              <w:numPr>
                <w:ilvl w:val="0"/>
                <w:numId w:val="50"/>
              </w:numPr>
              <w:tabs>
                <w:tab w:val="clear" w:pos="720"/>
                <w:tab w:val="num" w:pos="-141"/>
                <w:tab w:val="left" w:pos="0"/>
                <w:tab w:val="left" w:pos="365"/>
              </w:tabs>
              <w:ind w:left="317" w:hanging="283"/>
              <w:jc w:val="both"/>
              <w:rPr>
                <w:rFonts w:ascii="Arial" w:hAnsi="Arial" w:cs="Arial"/>
                <w:color w:val="000000"/>
                <w:sz w:val="20"/>
                <w:szCs w:val="20"/>
              </w:rPr>
            </w:pPr>
            <w:r w:rsidRPr="004514AE">
              <w:rPr>
                <w:rFonts w:ascii="Arial" w:hAnsi="Arial" w:cs="Arial"/>
                <w:color w:val="000000"/>
                <w:sz w:val="20"/>
                <w:szCs w:val="20"/>
              </w:rPr>
              <w:t xml:space="preserve">LOSN </w:t>
            </w:r>
            <w:r w:rsidRPr="004514AE">
              <w:rPr>
                <w:rFonts w:ascii="Arial" w:hAnsi="Arial" w:cs="Arial"/>
                <w:sz w:val="20"/>
                <w:szCs w:val="20"/>
              </w:rPr>
              <w:t>Arts.</w:t>
            </w:r>
            <w:r w:rsidR="001C1C38" w:rsidRPr="004514AE">
              <w:rPr>
                <w:rFonts w:ascii="Arial" w:hAnsi="Arial" w:cs="Arial"/>
                <w:color w:val="000000"/>
                <w:sz w:val="20"/>
                <w:szCs w:val="20"/>
              </w:rPr>
              <w:t xml:space="preserve"> 2, 3, 4, 5, 6, 7, 12, 16, 18, 20, 25 y 59</w:t>
            </w:r>
          </w:p>
          <w:p w14:paraId="20B19222" w14:textId="77777777" w:rsidR="001C1C38" w:rsidRPr="004514AE" w:rsidRDefault="001C1C38" w:rsidP="00A70316">
            <w:pPr>
              <w:tabs>
                <w:tab w:val="left" w:pos="0"/>
                <w:tab w:val="left" w:pos="365"/>
              </w:tabs>
              <w:ind w:left="317" w:hanging="283"/>
              <w:jc w:val="both"/>
              <w:rPr>
                <w:rFonts w:ascii="Arial" w:hAnsi="Arial" w:cs="Arial"/>
                <w:color w:val="000000"/>
                <w:sz w:val="20"/>
                <w:szCs w:val="20"/>
              </w:rPr>
            </w:pPr>
          </w:p>
        </w:tc>
      </w:tr>
      <w:tr w:rsidR="004D1AE5" w:rsidRPr="00DF3AF4" w14:paraId="39D4DA2B" w14:textId="77777777" w:rsidTr="001C69B7">
        <w:trPr>
          <w:trHeight w:val="283"/>
          <w:jc w:val="center"/>
        </w:trPr>
        <w:tc>
          <w:tcPr>
            <w:tcW w:w="2137" w:type="dxa"/>
          </w:tcPr>
          <w:p w14:paraId="46B31AEC" w14:textId="77777777" w:rsidR="004D1AE5" w:rsidRPr="004514AE" w:rsidRDefault="004D1AE5" w:rsidP="007B2676">
            <w:pPr>
              <w:snapToGrid w:val="0"/>
              <w:jc w:val="both"/>
              <w:rPr>
                <w:rFonts w:ascii="Arial" w:hAnsi="Arial" w:cs="Arial"/>
                <w:sz w:val="20"/>
                <w:szCs w:val="20"/>
              </w:rPr>
            </w:pPr>
          </w:p>
        </w:tc>
        <w:tc>
          <w:tcPr>
            <w:tcW w:w="2349" w:type="dxa"/>
          </w:tcPr>
          <w:p w14:paraId="601C9D0F" w14:textId="77777777" w:rsidR="004D1AE5" w:rsidRPr="004514AE" w:rsidRDefault="004D1AE5" w:rsidP="007B2676">
            <w:pPr>
              <w:tabs>
                <w:tab w:val="left" w:pos="2475"/>
              </w:tabs>
              <w:spacing w:line="276" w:lineRule="auto"/>
              <w:jc w:val="both"/>
              <w:rPr>
                <w:rFonts w:ascii="Arial" w:hAnsi="Arial" w:cs="Arial"/>
                <w:sz w:val="20"/>
                <w:szCs w:val="20"/>
              </w:rPr>
            </w:pPr>
            <w:r w:rsidRPr="004514AE">
              <w:rPr>
                <w:rFonts w:ascii="Arial" w:hAnsi="Arial" w:cs="Arial"/>
                <w:sz w:val="20"/>
                <w:szCs w:val="20"/>
              </w:rPr>
              <w:t>10. Reactivación de actividades de explotación de minerales no metálicos con autorizaciones administrativas falsas, alteradas</w:t>
            </w:r>
            <w:r w:rsidRPr="004514AE">
              <w:rPr>
                <w:rFonts w:ascii="Arial" w:hAnsi="Arial" w:cs="Arial"/>
                <w:color w:val="C00000"/>
                <w:sz w:val="20"/>
                <w:szCs w:val="20"/>
              </w:rPr>
              <w:t xml:space="preserve"> </w:t>
            </w:r>
            <w:r w:rsidRPr="004514AE">
              <w:rPr>
                <w:rFonts w:ascii="Arial" w:hAnsi="Arial" w:cs="Arial"/>
                <w:sz w:val="20"/>
                <w:szCs w:val="20"/>
              </w:rPr>
              <w:t>o forjadas.</w:t>
            </w:r>
          </w:p>
        </w:tc>
        <w:tc>
          <w:tcPr>
            <w:tcW w:w="3358" w:type="dxa"/>
          </w:tcPr>
          <w:p w14:paraId="44C233AC" w14:textId="77777777" w:rsidR="00CC1D4B" w:rsidRDefault="00CC1D4B" w:rsidP="00CC1D4B">
            <w:pPr>
              <w:pStyle w:val="Prrafodelista"/>
              <w:snapToGrid w:val="0"/>
              <w:spacing w:after="0"/>
              <w:ind w:left="415" w:hanging="415"/>
              <w:jc w:val="both"/>
              <w:rPr>
                <w:rFonts w:ascii="Arial" w:hAnsi="Arial" w:cs="Arial"/>
                <w:sz w:val="20"/>
                <w:szCs w:val="20"/>
              </w:rPr>
            </w:pPr>
            <w:r>
              <w:rPr>
                <w:rFonts w:ascii="Arial" w:hAnsi="Arial" w:cs="Arial"/>
                <w:sz w:val="20"/>
                <w:szCs w:val="20"/>
              </w:rPr>
              <w:t>10.1</w:t>
            </w:r>
            <w:r w:rsidR="00990A7B" w:rsidRPr="00CC1D4B">
              <w:rPr>
                <w:rFonts w:ascii="Arial" w:hAnsi="Arial" w:cs="Arial"/>
                <w:sz w:val="20"/>
                <w:szCs w:val="20"/>
              </w:rPr>
              <w:t>Detener e identificar el presunto infractor.</w:t>
            </w:r>
          </w:p>
          <w:p w14:paraId="6945248D" w14:textId="77777777" w:rsidR="00CC1D4B" w:rsidRDefault="00CC1D4B" w:rsidP="00CC1D4B">
            <w:pPr>
              <w:pStyle w:val="Prrafodelista"/>
              <w:snapToGrid w:val="0"/>
              <w:spacing w:after="0"/>
              <w:ind w:left="415" w:hanging="415"/>
              <w:jc w:val="both"/>
              <w:rPr>
                <w:rFonts w:ascii="Arial" w:hAnsi="Arial" w:cs="Arial"/>
                <w:sz w:val="20"/>
                <w:szCs w:val="20"/>
              </w:rPr>
            </w:pPr>
            <w:r>
              <w:rPr>
                <w:rFonts w:ascii="Arial" w:hAnsi="Arial" w:cs="Arial"/>
                <w:sz w:val="20"/>
                <w:szCs w:val="20"/>
              </w:rPr>
              <w:t>10.2</w:t>
            </w:r>
            <w:r w:rsidR="00990A7B" w:rsidRPr="00CC1D4B">
              <w:rPr>
                <w:rFonts w:ascii="Arial" w:hAnsi="Arial" w:cs="Arial"/>
                <w:sz w:val="20"/>
                <w:szCs w:val="20"/>
              </w:rPr>
              <w:t>Notificar al Fiscal del Ministerio Público dentro de las (12) horas siguientes.</w:t>
            </w:r>
          </w:p>
          <w:p w14:paraId="1C98119D" w14:textId="77777777" w:rsidR="00990A7B" w:rsidRPr="00CC1D4B" w:rsidRDefault="00CC1D4B" w:rsidP="00CC1D4B">
            <w:pPr>
              <w:pStyle w:val="Prrafodelista"/>
              <w:snapToGrid w:val="0"/>
              <w:spacing w:after="0"/>
              <w:ind w:left="415" w:hanging="415"/>
              <w:jc w:val="both"/>
              <w:rPr>
                <w:rFonts w:ascii="Arial" w:hAnsi="Arial" w:cs="Arial"/>
                <w:sz w:val="20"/>
                <w:szCs w:val="20"/>
              </w:rPr>
            </w:pPr>
            <w:r>
              <w:rPr>
                <w:rFonts w:ascii="Arial" w:hAnsi="Arial" w:cs="Arial"/>
                <w:sz w:val="20"/>
                <w:szCs w:val="20"/>
              </w:rPr>
              <w:t>10.3</w:t>
            </w:r>
            <w:r w:rsidR="00990A7B" w:rsidRPr="00CC1D4B">
              <w:rPr>
                <w:rFonts w:ascii="Arial" w:hAnsi="Arial" w:cs="Arial"/>
                <w:sz w:val="20"/>
                <w:szCs w:val="20"/>
              </w:rPr>
              <w:t>Paralizar preventiva</w:t>
            </w:r>
            <w:r w:rsidR="00EE5315">
              <w:rPr>
                <w:rFonts w:ascii="Arial" w:hAnsi="Arial" w:cs="Arial"/>
                <w:sz w:val="20"/>
                <w:szCs w:val="20"/>
              </w:rPr>
              <w:t>mente</w:t>
            </w:r>
            <w:r w:rsidR="00990A7B" w:rsidRPr="00CC1D4B">
              <w:rPr>
                <w:rFonts w:ascii="Arial" w:hAnsi="Arial" w:cs="Arial"/>
                <w:sz w:val="20"/>
                <w:szCs w:val="20"/>
              </w:rPr>
              <w:t xml:space="preserve"> la actividad ilícita, dejando constancia de su depósito o aseguramiento.</w:t>
            </w:r>
          </w:p>
          <w:p w14:paraId="10E86617" w14:textId="77777777" w:rsidR="00CC1D4B" w:rsidRDefault="00CC1D4B" w:rsidP="00CC1D4B">
            <w:pPr>
              <w:ind w:left="415" w:hanging="415"/>
              <w:jc w:val="both"/>
              <w:rPr>
                <w:rFonts w:ascii="Arial" w:hAnsi="Arial" w:cs="Arial"/>
                <w:sz w:val="20"/>
                <w:szCs w:val="20"/>
              </w:rPr>
            </w:pPr>
            <w:r>
              <w:rPr>
                <w:rFonts w:ascii="Arial" w:hAnsi="Arial" w:cs="Arial"/>
                <w:sz w:val="20"/>
                <w:szCs w:val="20"/>
              </w:rPr>
              <w:t>10.4</w:t>
            </w:r>
            <w:r w:rsidR="00990A7B" w:rsidRPr="00CC1D4B">
              <w:rPr>
                <w:rFonts w:ascii="Arial" w:hAnsi="Arial" w:cs="Arial"/>
                <w:sz w:val="20"/>
                <w:szCs w:val="20"/>
              </w:rPr>
              <w:t>Preservación preventiva de la actividad ilícita.</w:t>
            </w:r>
          </w:p>
          <w:p w14:paraId="3EA140B8" w14:textId="77777777" w:rsidR="00CC1D4B" w:rsidRDefault="00CC1D4B" w:rsidP="00CC1D4B">
            <w:pPr>
              <w:ind w:left="415" w:hanging="415"/>
              <w:jc w:val="both"/>
              <w:rPr>
                <w:rFonts w:ascii="Arial" w:hAnsi="Arial" w:cs="Arial"/>
                <w:sz w:val="20"/>
                <w:szCs w:val="20"/>
              </w:rPr>
            </w:pPr>
            <w:r>
              <w:rPr>
                <w:rFonts w:ascii="Arial" w:hAnsi="Arial" w:cs="Arial"/>
                <w:sz w:val="20"/>
                <w:szCs w:val="20"/>
              </w:rPr>
              <w:lastRenderedPageBreak/>
              <w:t>10.5</w:t>
            </w:r>
            <w:r w:rsidR="00990A7B" w:rsidRPr="00CC1D4B">
              <w:rPr>
                <w:rFonts w:ascii="Arial" w:hAnsi="Arial" w:cs="Arial"/>
                <w:sz w:val="20"/>
                <w:szCs w:val="20"/>
              </w:rPr>
              <w:t>Efectuar el inventario de retención de los materiales obtenidos de la actividad ilícita.</w:t>
            </w:r>
          </w:p>
          <w:p w14:paraId="4B3CADCE" w14:textId="77777777" w:rsidR="00CC1D4B" w:rsidRDefault="00CC1D4B" w:rsidP="00CC1D4B">
            <w:pPr>
              <w:ind w:left="415" w:hanging="415"/>
              <w:jc w:val="both"/>
              <w:rPr>
                <w:rFonts w:ascii="Arial" w:hAnsi="Arial" w:cs="Arial"/>
                <w:sz w:val="20"/>
                <w:szCs w:val="20"/>
              </w:rPr>
            </w:pPr>
            <w:r>
              <w:rPr>
                <w:rFonts w:ascii="Arial" w:hAnsi="Arial" w:cs="Arial"/>
                <w:sz w:val="20"/>
                <w:szCs w:val="20"/>
              </w:rPr>
              <w:t>10.6</w:t>
            </w:r>
            <w:r w:rsidR="00990A7B" w:rsidRPr="00CC1D4B">
              <w:rPr>
                <w:rFonts w:ascii="Arial" w:hAnsi="Arial" w:cs="Arial"/>
                <w:sz w:val="20"/>
                <w:szCs w:val="20"/>
              </w:rPr>
              <w:t>Elaborar el acta policial.</w:t>
            </w:r>
          </w:p>
          <w:p w14:paraId="71E4A54E" w14:textId="77777777" w:rsidR="00CC1D4B" w:rsidRDefault="00CC1D4B" w:rsidP="00CC1D4B">
            <w:pPr>
              <w:ind w:left="415" w:hanging="415"/>
              <w:jc w:val="both"/>
              <w:rPr>
                <w:rFonts w:ascii="Arial" w:hAnsi="Arial" w:cs="Arial"/>
                <w:sz w:val="20"/>
                <w:szCs w:val="20"/>
              </w:rPr>
            </w:pPr>
            <w:r>
              <w:rPr>
                <w:rFonts w:ascii="Arial" w:hAnsi="Arial" w:cs="Arial"/>
                <w:sz w:val="20"/>
                <w:szCs w:val="20"/>
              </w:rPr>
              <w:t>10.7</w:t>
            </w:r>
            <w:r w:rsidR="00990A7B" w:rsidRPr="00CC1D4B">
              <w:rPr>
                <w:rFonts w:ascii="Arial" w:hAnsi="Arial" w:cs="Arial"/>
                <w:sz w:val="20"/>
                <w:szCs w:val="20"/>
              </w:rPr>
              <w:t>Elaborar el Acta de Inspección Ocular.</w:t>
            </w:r>
          </w:p>
          <w:p w14:paraId="6BA689A2" w14:textId="77777777" w:rsidR="004D1AE5" w:rsidRPr="00CC1D4B" w:rsidRDefault="00CC1D4B" w:rsidP="00CC1D4B">
            <w:pPr>
              <w:ind w:left="415" w:hanging="415"/>
              <w:jc w:val="both"/>
              <w:rPr>
                <w:rFonts w:ascii="Arial" w:hAnsi="Arial" w:cs="Arial"/>
                <w:sz w:val="20"/>
                <w:szCs w:val="20"/>
              </w:rPr>
            </w:pPr>
            <w:r>
              <w:rPr>
                <w:rFonts w:ascii="Arial" w:hAnsi="Arial" w:cs="Arial"/>
                <w:sz w:val="20"/>
                <w:szCs w:val="20"/>
              </w:rPr>
              <w:t>10.8</w:t>
            </w:r>
            <w:r w:rsidR="00990A7B" w:rsidRPr="00CC1D4B">
              <w:rPr>
                <w:rFonts w:ascii="Arial" w:hAnsi="Arial" w:cs="Arial"/>
                <w:sz w:val="20"/>
                <w:szCs w:val="20"/>
              </w:rPr>
              <w:t>Fijación fotográfica del sitio del suceso</w:t>
            </w:r>
            <w:r w:rsidR="004D1AE5" w:rsidRPr="00CC1D4B">
              <w:rPr>
                <w:rFonts w:ascii="Arial" w:hAnsi="Arial" w:cs="Arial"/>
                <w:sz w:val="20"/>
                <w:szCs w:val="20"/>
              </w:rPr>
              <w:t>.</w:t>
            </w:r>
          </w:p>
          <w:p w14:paraId="6EFB060F" w14:textId="77777777" w:rsidR="004D1AE5" w:rsidRPr="004514AE" w:rsidRDefault="004D1AE5" w:rsidP="007B2676">
            <w:pPr>
              <w:jc w:val="both"/>
              <w:rPr>
                <w:rFonts w:ascii="Arial" w:hAnsi="Arial" w:cs="Arial"/>
                <w:sz w:val="20"/>
                <w:szCs w:val="20"/>
              </w:rPr>
            </w:pPr>
          </w:p>
        </w:tc>
        <w:tc>
          <w:tcPr>
            <w:tcW w:w="3165" w:type="dxa"/>
          </w:tcPr>
          <w:p w14:paraId="2F24512E" w14:textId="77777777" w:rsidR="004D1AE5" w:rsidRPr="004514AE" w:rsidRDefault="004D1AE5" w:rsidP="00A70316">
            <w:pPr>
              <w:numPr>
                <w:ilvl w:val="0"/>
                <w:numId w:val="11"/>
              </w:numPr>
              <w:tabs>
                <w:tab w:val="left" w:pos="365"/>
              </w:tabs>
              <w:snapToGrid w:val="0"/>
              <w:ind w:left="317" w:hanging="283"/>
              <w:jc w:val="both"/>
              <w:rPr>
                <w:rFonts w:ascii="Arial" w:hAnsi="Arial" w:cs="Arial"/>
                <w:sz w:val="20"/>
                <w:szCs w:val="20"/>
              </w:rPr>
            </w:pPr>
            <w:r w:rsidRPr="004514AE">
              <w:rPr>
                <w:rFonts w:ascii="Arial" w:hAnsi="Arial" w:cs="Arial"/>
                <w:sz w:val="20"/>
                <w:szCs w:val="20"/>
              </w:rPr>
              <w:lastRenderedPageBreak/>
              <w:t xml:space="preserve">CRBV. </w:t>
            </w:r>
            <w:r w:rsidR="007B2676">
              <w:rPr>
                <w:rFonts w:ascii="Arial" w:hAnsi="Arial" w:cs="Arial"/>
                <w:sz w:val="20"/>
                <w:szCs w:val="20"/>
              </w:rPr>
              <w:t>Arts.</w:t>
            </w:r>
            <w:r w:rsidRPr="004514AE">
              <w:rPr>
                <w:rFonts w:ascii="Arial" w:hAnsi="Arial" w:cs="Arial"/>
                <w:sz w:val="20"/>
                <w:szCs w:val="20"/>
              </w:rPr>
              <w:t xml:space="preserve"> 127, 129,156,164, 299, 302, 328 y 329</w:t>
            </w:r>
          </w:p>
          <w:p w14:paraId="1F4B2290" w14:textId="77777777" w:rsidR="004D1AE5" w:rsidRPr="004514AE" w:rsidRDefault="004D1AE5" w:rsidP="00A70316">
            <w:pPr>
              <w:tabs>
                <w:tab w:val="left" w:pos="365"/>
              </w:tabs>
              <w:snapToGrid w:val="0"/>
              <w:ind w:left="317" w:hanging="283"/>
              <w:jc w:val="both"/>
              <w:rPr>
                <w:rFonts w:ascii="Arial" w:hAnsi="Arial" w:cs="Arial"/>
                <w:sz w:val="20"/>
                <w:szCs w:val="20"/>
              </w:rPr>
            </w:pPr>
            <w:r w:rsidRPr="004514AE">
              <w:rPr>
                <w:rFonts w:ascii="Arial" w:hAnsi="Arial" w:cs="Arial"/>
                <w:sz w:val="20"/>
                <w:szCs w:val="20"/>
              </w:rPr>
              <w:t xml:space="preserve"> </w:t>
            </w:r>
          </w:p>
          <w:p w14:paraId="2079A16A" w14:textId="57277B75" w:rsidR="004D1AE5" w:rsidRPr="004514AE" w:rsidRDefault="004D1AE5" w:rsidP="00A70316">
            <w:pPr>
              <w:numPr>
                <w:ilvl w:val="0"/>
                <w:numId w:val="11"/>
              </w:numPr>
              <w:tabs>
                <w:tab w:val="left" w:pos="365"/>
              </w:tabs>
              <w:ind w:left="317" w:hanging="283"/>
              <w:jc w:val="both"/>
              <w:rPr>
                <w:rFonts w:ascii="Arial" w:hAnsi="Arial" w:cs="Arial"/>
                <w:sz w:val="20"/>
                <w:szCs w:val="20"/>
                <w:lang w:val="en-US"/>
              </w:rPr>
            </w:pPr>
            <w:r w:rsidRPr="004514AE">
              <w:rPr>
                <w:rFonts w:ascii="Arial" w:hAnsi="Arial" w:cs="Arial"/>
                <w:sz w:val="20"/>
                <w:szCs w:val="20"/>
                <w:lang w:val="en-US"/>
              </w:rPr>
              <w:t xml:space="preserve">COPP. </w:t>
            </w:r>
            <w:r w:rsidR="007B2676">
              <w:rPr>
                <w:rFonts w:ascii="Arial" w:hAnsi="Arial" w:cs="Arial"/>
                <w:sz w:val="20"/>
                <w:szCs w:val="20"/>
                <w:lang w:val="en-US"/>
              </w:rPr>
              <w:t>Arts.</w:t>
            </w:r>
            <w:r w:rsidRPr="004514AE">
              <w:rPr>
                <w:rFonts w:ascii="Arial" w:hAnsi="Arial" w:cs="Arial"/>
                <w:sz w:val="20"/>
                <w:szCs w:val="20"/>
                <w:lang w:val="en-US"/>
              </w:rPr>
              <w:t xml:space="preserve"> </w:t>
            </w:r>
            <w:r w:rsidR="001A70E8" w:rsidRPr="001A70E8">
              <w:rPr>
                <w:rFonts w:ascii="Arial" w:hAnsi="Arial" w:cs="Arial"/>
                <w:color w:val="FF0000"/>
                <w:sz w:val="18"/>
                <w:szCs w:val="20"/>
                <w:lang w:val="en-US"/>
              </w:rPr>
              <w:t>113, 114, 115</w:t>
            </w:r>
            <w:r w:rsidR="001A70E8">
              <w:rPr>
                <w:rFonts w:ascii="Arial" w:hAnsi="Arial" w:cs="Arial"/>
                <w:sz w:val="18"/>
                <w:szCs w:val="20"/>
                <w:lang w:val="en-US"/>
              </w:rPr>
              <w:t>.</w:t>
            </w:r>
          </w:p>
          <w:p w14:paraId="753234B3" w14:textId="77777777" w:rsidR="004D1AE5" w:rsidRPr="004514AE" w:rsidRDefault="004D1AE5" w:rsidP="00A70316">
            <w:pPr>
              <w:tabs>
                <w:tab w:val="left" w:pos="365"/>
              </w:tabs>
              <w:ind w:left="317" w:hanging="283"/>
              <w:jc w:val="both"/>
              <w:rPr>
                <w:rFonts w:ascii="Arial" w:hAnsi="Arial" w:cs="Arial"/>
                <w:sz w:val="20"/>
                <w:szCs w:val="20"/>
                <w:lang w:val="en-US"/>
              </w:rPr>
            </w:pPr>
            <w:r w:rsidRPr="004514AE">
              <w:rPr>
                <w:rFonts w:ascii="Arial" w:hAnsi="Arial" w:cs="Arial"/>
                <w:sz w:val="20"/>
                <w:szCs w:val="20"/>
                <w:lang w:val="en-US"/>
              </w:rPr>
              <w:t xml:space="preserve"> </w:t>
            </w:r>
          </w:p>
          <w:p w14:paraId="221CA506" w14:textId="6F424492" w:rsidR="004D1AE5" w:rsidRPr="004514AE" w:rsidRDefault="00556632" w:rsidP="00A70316">
            <w:pPr>
              <w:numPr>
                <w:ilvl w:val="0"/>
                <w:numId w:val="11"/>
              </w:numPr>
              <w:tabs>
                <w:tab w:val="left" w:pos="365"/>
              </w:tabs>
              <w:ind w:left="317" w:hanging="283"/>
              <w:jc w:val="both"/>
              <w:rPr>
                <w:rFonts w:ascii="Arial" w:hAnsi="Arial" w:cs="Arial"/>
                <w:sz w:val="20"/>
                <w:szCs w:val="20"/>
                <w:lang w:val="en-US"/>
              </w:rPr>
            </w:pPr>
            <w:r>
              <w:rPr>
                <w:rFonts w:ascii="Arial" w:hAnsi="Arial" w:cs="Arial"/>
                <w:sz w:val="20"/>
                <w:szCs w:val="20"/>
                <w:lang w:val="en-US"/>
              </w:rPr>
              <w:t>L</w:t>
            </w:r>
            <w:r w:rsidRPr="00F9614B">
              <w:rPr>
                <w:rFonts w:ascii="Arial" w:hAnsi="Arial" w:cs="Arial"/>
                <w:color w:val="FF0000"/>
                <w:sz w:val="20"/>
                <w:szCs w:val="20"/>
                <w:lang w:val="en-US"/>
              </w:rPr>
              <w:t>C</w:t>
            </w:r>
            <w:r>
              <w:rPr>
                <w:rFonts w:ascii="Arial" w:hAnsi="Arial" w:cs="Arial"/>
                <w:sz w:val="20"/>
                <w:szCs w:val="20"/>
                <w:lang w:val="en-US"/>
              </w:rPr>
              <w:t xml:space="preserve">FANB Art. </w:t>
            </w:r>
            <w:r w:rsidRPr="00F9614B">
              <w:rPr>
                <w:rFonts w:ascii="Arial" w:hAnsi="Arial" w:cs="Arial"/>
                <w:color w:val="FF0000"/>
                <w:sz w:val="20"/>
                <w:szCs w:val="20"/>
                <w:lang w:val="en-US"/>
              </w:rPr>
              <w:t>73</w:t>
            </w:r>
            <w:r>
              <w:rPr>
                <w:rFonts w:ascii="Arial" w:hAnsi="Arial" w:cs="Arial"/>
                <w:sz w:val="20"/>
                <w:szCs w:val="20"/>
                <w:lang w:val="en-US"/>
              </w:rPr>
              <w:t xml:space="preserve">, numeral </w:t>
            </w:r>
            <w:r w:rsidRPr="00F9614B">
              <w:rPr>
                <w:rFonts w:ascii="Arial" w:hAnsi="Arial" w:cs="Arial"/>
                <w:color w:val="FF0000"/>
                <w:sz w:val="20"/>
                <w:szCs w:val="20"/>
                <w:lang w:val="en-US"/>
              </w:rPr>
              <w:t>6</w:t>
            </w:r>
            <w:r w:rsidR="004D1AE5" w:rsidRPr="004514AE">
              <w:rPr>
                <w:rFonts w:ascii="Arial" w:hAnsi="Arial" w:cs="Arial"/>
                <w:sz w:val="20"/>
                <w:szCs w:val="20"/>
                <w:lang w:val="en-US"/>
              </w:rPr>
              <w:t xml:space="preserve"> </w:t>
            </w:r>
          </w:p>
          <w:p w14:paraId="3FF3A388" w14:textId="77777777" w:rsidR="004D1AE5" w:rsidRPr="004514AE" w:rsidRDefault="004D1AE5" w:rsidP="00A70316">
            <w:pPr>
              <w:tabs>
                <w:tab w:val="left" w:pos="365"/>
              </w:tabs>
              <w:ind w:left="317" w:hanging="283"/>
              <w:jc w:val="both"/>
              <w:rPr>
                <w:rFonts w:ascii="Arial" w:hAnsi="Arial" w:cs="Arial"/>
                <w:sz w:val="20"/>
                <w:szCs w:val="20"/>
                <w:lang w:val="en-US"/>
              </w:rPr>
            </w:pPr>
            <w:r w:rsidRPr="004514AE">
              <w:rPr>
                <w:rFonts w:ascii="Arial" w:hAnsi="Arial" w:cs="Arial"/>
                <w:sz w:val="20"/>
                <w:szCs w:val="20"/>
                <w:lang w:val="en-US"/>
              </w:rPr>
              <w:t xml:space="preserve"> </w:t>
            </w:r>
          </w:p>
          <w:p w14:paraId="00D575C5" w14:textId="77777777" w:rsidR="004D1AE5" w:rsidRPr="004514AE" w:rsidRDefault="004D1AE5" w:rsidP="00A70316">
            <w:pPr>
              <w:numPr>
                <w:ilvl w:val="0"/>
                <w:numId w:val="11"/>
              </w:numPr>
              <w:tabs>
                <w:tab w:val="left" w:pos="365"/>
              </w:tabs>
              <w:ind w:left="317" w:hanging="283"/>
              <w:jc w:val="both"/>
              <w:rPr>
                <w:rFonts w:ascii="Arial" w:hAnsi="Arial" w:cs="Arial"/>
                <w:sz w:val="20"/>
                <w:szCs w:val="20"/>
                <w:lang w:val="en-US"/>
              </w:rPr>
            </w:pPr>
            <w:r w:rsidRPr="004514AE">
              <w:rPr>
                <w:rFonts w:ascii="Arial" w:hAnsi="Arial" w:cs="Arial"/>
                <w:sz w:val="20"/>
                <w:szCs w:val="20"/>
                <w:lang w:val="en-US"/>
              </w:rPr>
              <w:t xml:space="preserve">CPV. </w:t>
            </w:r>
            <w:r w:rsidR="007B2676">
              <w:rPr>
                <w:rFonts w:ascii="Arial" w:hAnsi="Arial" w:cs="Arial"/>
                <w:sz w:val="20"/>
                <w:szCs w:val="20"/>
                <w:lang w:val="en-US"/>
              </w:rPr>
              <w:t>Arts.</w:t>
            </w:r>
            <w:r w:rsidRPr="004514AE">
              <w:rPr>
                <w:rFonts w:ascii="Arial" w:hAnsi="Arial" w:cs="Arial"/>
                <w:sz w:val="20"/>
                <w:szCs w:val="20"/>
                <w:lang w:val="en-US"/>
              </w:rPr>
              <w:t xml:space="preserve"> 320. </w:t>
            </w:r>
          </w:p>
          <w:p w14:paraId="1813C67C" w14:textId="77777777" w:rsidR="004D1AE5" w:rsidRPr="004514AE" w:rsidRDefault="004D1AE5" w:rsidP="00A70316">
            <w:pPr>
              <w:tabs>
                <w:tab w:val="left" w:pos="365"/>
              </w:tabs>
              <w:ind w:left="317" w:hanging="283"/>
              <w:jc w:val="both"/>
              <w:rPr>
                <w:rFonts w:ascii="Arial" w:hAnsi="Arial" w:cs="Arial"/>
                <w:sz w:val="20"/>
                <w:szCs w:val="20"/>
                <w:lang w:val="en-US"/>
              </w:rPr>
            </w:pPr>
          </w:p>
          <w:p w14:paraId="49B23433" w14:textId="77777777" w:rsidR="004D1AE5" w:rsidRPr="004514AE" w:rsidRDefault="00990A7B" w:rsidP="00A70316">
            <w:pPr>
              <w:numPr>
                <w:ilvl w:val="0"/>
                <w:numId w:val="11"/>
              </w:numPr>
              <w:tabs>
                <w:tab w:val="left" w:pos="365"/>
              </w:tabs>
              <w:ind w:left="317" w:hanging="283"/>
              <w:jc w:val="both"/>
              <w:rPr>
                <w:rFonts w:ascii="Arial" w:hAnsi="Arial" w:cs="Arial"/>
                <w:color w:val="000000"/>
                <w:sz w:val="20"/>
                <w:szCs w:val="20"/>
                <w:lang w:val="en-US"/>
              </w:rPr>
            </w:pPr>
            <w:r w:rsidRPr="009E5EE0">
              <w:rPr>
                <w:rFonts w:ascii="Arial" w:hAnsi="Arial" w:cs="Arial"/>
                <w:color w:val="000000"/>
                <w:sz w:val="20"/>
                <w:szCs w:val="20"/>
                <w:lang w:val="en-US"/>
              </w:rPr>
              <w:t>LOSPI Arts. 24 y 25</w:t>
            </w:r>
            <w:r w:rsidR="004D1AE5" w:rsidRPr="004514AE">
              <w:rPr>
                <w:rFonts w:ascii="Arial" w:hAnsi="Arial" w:cs="Arial"/>
                <w:color w:val="000000"/>
                <w:sz w:val="20"/>
                <w:szCs w:val="20"/>
                <w:lang w:val="en-US"/>
              </w:rPr>
              <w:t xml:space="preserve">. </w:t>
            </w:r>
          </w:p>
          <w:p w14:paraId="548973DC" w14:textId="77777777" w:rsidR="004D1AE5" w:rsidRPr="004514AE" w:rsidRDefault="004D1AE5" w:rsidP="00A70316">
            <w:pPr>
              <w:tabs>
                <w:tab w:val="left" w:pos="365"/>
              </w:tabs>
              <w:ind w:left="317" w:hanging="283"/>
              <w:jc w:val="both"/>
              <w:rPr>
                <w:rFonts w:ascii="Arial" w:hAnsi="Arial" w:cs="Arial"/>
                <w:color w:val="000000"/>
                <w:sz w:val="20"/>
                <w:szCs w:val="20"/>
                <w:lang w:val="en-US"/>
              </w:rPr>
            </w:pPr>
          </w:p>
          <w:p w14:paraId="382EB3A9" w14:textId="77777777" w:rsidR="004D1AE5" w:rsidRDefault="004D1AE5" w:rsidP="00A70316">
            <w:pPr>
              <w:numPr>
                <w:ilvl w:val="0"/>
                <w:numId w:val="11"/>
              </w:numPr>
              <w:tabs>
                <w:tab w:val="left" w:pos="365"/>
              </w:tabs>
              <w:ind w:left="317" w:hanging="283"/>
              <w:jc w:val="both"/>
              <w:rPr>
                <w:rFonts w:ascii="Arial" w:hAnsi="Arial" w:cs="Arial"/>
                <w:sz w:val="20"/>
                <w:szCs w:val="20"/>
                <w:lang w:val="en-US"/>
              </w:rPr>
            </w:pPr>
            <w:r w:rsidRPr="004514AE">
              <w:rPr>
                <w:rFonts w:ascii="Arial" w:hAnsi="Arial" w:cs="Arial"/>
                <w:sz w:val="20"/>
                <w:szCs w:val="20"/>
                <w:lang w:val="en-US"/>
              </w:rPr>
              <w:t>R</w:t>
            </w:r>
            <w:r w:rsidR="00990A7B">
              <w:rPr>
                <w:rFonts w:ascii="Arial" w:hAnsi="Arial" w:cs="Arial"/>
                <w:sz w:val="20"/>
                <w:szCs w:val="20"/>
                <w:lang w:val="en-US"/>
              </w:rPr>
              <w:t>G</w:t>
            </w:r>
            <w:r w:rsidRPr="004514AE">
              <w:rPr>
                <w:rFonts w:ascii="Arial" w:hAnsi="Arial" w:cs="Arial"/>
                <w:sz w:val="20"/>
                <w:szCs w:val="20"/>
                <w:lang w:val="en-US"/>
              </w:rPr>
              <w:t xml:space="preserve">LM. </w:t>
            </w:r>
            <w:r w:rsidR="007B2676">
              <w:rPr>
                <w:rFonts w:ascii="Arial" w:hAnsi="Arial" w:cs="Arial"/>
                <w:sz w:val="20"/>
                <w:szCs w:val="20"/>
                <w:lang w:val="en-US"/>
              </w:rPr>
              <w:t>Arts.</w:t>
            </w:r>
            <w:r w:rsidRPr="004514AE">
              <w:rPr>
                <w:rFonts w:ascii="Arial" w:hAnsi="Arial" w:cs="Arial"/>
                <w:sz w:val="20"/>
                <w:szCs w:val="20"/>
                <w:lang w:val="en-US"/>
              </w:rPr>
              <w:t xml:space="preserve"> 117, 118, 119 y 121. </w:t>
            </w:r>
          </w:p>
          <w:p w14:paraId="72AF3415" w14:textId="77777777" w:rsidR="00990A7B" w:rsidRPr="00990A7B" w:rsidRDefault="00990A7B" w:rsidP="00A70316">
            <w:pPr>
              <w:tabs>
                <w:tab w:val="left" w:pos="365"/>
              </w:tabs>
              <w:ind w:left="317" w:hanging="283"/>
              <w:jc w:val="both"/>
              <w:rPr>
                <w:rFonts w:ascii="Arial" w:hAnsi="Arial" w:cs="Arial"/>
                <w:sz w:val="14"/>
                <w:szCs w:val="20"/>
                <w:lang w:val="en-US"/>
              </w:rPr>
            </w:pPr>
          </w:p>
          <w:p w14:paraId="466DF3BA" w14:textId="77777777" w:rsidR="004D1AE5" w:rsidRPr="004514AE" w:rsidRDefault="004D1AE5" w:rsidP="00A70316">
            <w:pPr>
              <w:numPr>
                <w:ilvl w:val="0"/>
                <w:numId w:val="11"/>
              </w:numPr>
              <w:tabs>
                <w:tab w:val="left" w:pos="365"/>
              </w:tabs>
              <w:ind w:left="317" w:hanging="283"/>
              <w:jc w:val="both"/>
              <w:rPr>
                <w:rFonts w:ascii="Arial" w:hAnsi="Arial" w:cs="Arial"/>
                <w:sz w:val="20"/>
                <w:szCs w:val="20"/>
                <w:lang w:val="es-MX"/>
              </w:rPr>
            </w:pPr>
            <w:r w:rsidRPr="004514AE">
              <w:rPr>
                <w:rFonts w:ascii="Arial" w:hAnsi="Arial" w:cs="Arial"/>
                <w:sz w:val="20"/>
                <w:szCs w:val="20"/>
                <w:lang w:val="en-US"/>
              </w:rPr>
              <w:t xml:space="preserve">LOA </w:t>
            </w:r>
            <w:r w:rsidR="007B2676">
              <w:rPr>
                <w:rFonts w:ascii="Arial" w:hAnsi="Arial" w:cs="Arial"/>
                <w:sz w:val="20"/>
                <w:szCs w:val="20"/>
                <w:lang w:val="en-US"/>
              </w:rPr>
              <w:t>Arts.</w:t>
            </w:r>
            <w:r w:rsidRPr="004514AE">
              <w:rPr>
                <w:rFonts w:ascii="Arial" w:hAnsi="Arial" w:cs="Arial"/>
                <w:sz w:val="20"/>
                <w:szCs w:val="20"/>
                <w:lang w:val="en-US"/>
              </w:rPr>
              <w:t xml:space="preserve"> 18,</w:t>
            </w:r>
            <w:r w:rsidR="00990A7B">
              <w:rPr>
                <w:rFonts w:ascii="Arial" w:hAnsi="Arial" w:cs="Arial"/>
                <w:sz w:val="20"/>
                <w:szCs w:val="20"/>
                <w:lang w:val="en-US"/>
              </w:rPr>
              <w:t xml:space="preserve"> </w:t>
            </w:r>
            <w:r w:rsidRPr="004514AE">
              <w:rPr>
                <w:rFonts w:ascii="Arial" w:hAnsi="Arial" w:cs="Arial"/>
                <w:sz w:val="20"/>
                <w:szCs w:val="20"/>
                <w:lang w:val="en-US"/>
              </w:rPr>
              <w:t>19, 20, 21, 34, 39, 43, 48, 5</w:t>
            </w:r>
            <w:r w:rsidRPr="004514AE">
              <w:rPr>
                <w:rFonts w:ascii="Arial" w:hAnsi="Arial" w:cs="Arial"/>
                <w:sz w:val="20"/>
                <w:szCs w:val="20"/>
                <w:lang w:val="es-MX"/>
              </w:rPr>
              <w:t>4, 60, 62, 63, 77, 80, 93, 100, 101.</w:t>
            </w:r>
          </w:p>
          <w:p w14:paraId="032C0835" w14:textId="77777777" w:rsidR="004D1AE5" w:rsidRPr="00990A7B" w:rsidRDefault="004D1AE5" w:rsidP="00A70316">
            <w:pPr>
              <w:tabs>
                <w:tab w:val="left" w:pos="365"/>
              </w:tabs>
              <w:ind w:left="317" w:hanging="283"/>
              <w:jc w:val="both"/>
              <w:rPr>
                <w:rFonts w:ascii="Arial" w:hAnsi="Arial" w:cs="Arial"/>
                <w:sz w:val="14"/>
                <w:szCs w:val="20"/>
                <w:lang w:val="es-MX"/>
              </w:rPr>
            </w:pPr>
          </w:p>
          <w:p w14:paraId="4B43805E" w14:textId="77777777" w:rsidR="004D1AE5" w:rsidRPr="004514AE" w:rsidRDefault="004D1AE5" w:rsidP="00A70316">
            <w:pPr>
              <w:numPr>
                <w:ilvl w:val="0"/>
                <w:numId w:val="11"/>
              </w:numPr>
              <w:tabs>
                <w:tab w:val="left" w:pos="365"/>
              </w:tabs>
              <w:ind w:left="317" w:hanging="283"/>
              <w:jc w:val="both"/>
              <w:rPr>
                <w:rFonts w:ascii="Arial" w:hAnsi="Arial" w:cs="Arial"/>
                <w:sz w:val="20"/>
                <w:szCs w:val="20"/>
                <w:lang w:val="es-MX"/>
              </w:rPr>
            </w:pPr>
            <w:r w:rsidRPr="004514AE">
              <w:rPr>
                <w:rFonts w:ascii="Arial" w:hAnsi="Arial" w:cs="Arial"/>
                <w:sz w:val="20"/>
                <w:szCs w:val="20"/>
                <w:lang w:val="es-MX"/>
              </w:rPr>
              <w:t xml:space="preserve">LPA </w:t>
            </w:r>
            <w:r w:rsidR="007B2676">
              <w:rPr>
                <w:rFonts w:ascii="Arial" w:hAnsi="Arial" w:cs="Arial"/>
                <w:sz w:val="20"/>
                <w:szCs w:val="20"/>
                <w:lang w:val="es-MX"/>
              </w:rPr>
              <w:t>Arts.</w:t>
            </w:r>
            <w:r w:rsidRPr="004514AE">
              <w:rPr>
                <w:rFonts w:ascii="Arial" w:hAnsi="Arial" w:cs="Arial"/>
                <w:sz w:val="20"/>
                <w:szCs w:val="20"/>
                <w:lang w:val="es-MX"/>
              </w:rPr>
              <w:t xml:space="preserve"> 3, 4, 8, 14, 15, 18, 22, 32, 37, 38, 39, 40, 56, 61, 63, 89,  90, 99, 100, 102</w:t>
            </w:r>
          </w:p>
          <w:p w14:paraId="77A068F2" w14:textId="77777777" w:rsidR="004D1AE5" w:rsidRPr="004514AE" w:rsidRDefault="004D1AE5" w:rsidP="00A70316">
            <w:pPr>
              <w:tabs>
                <w:tab w:val="left" w:pos="365"/>
              </w:tabs>
              <w:ind w:left="317" w:hanging="283"/>
              <w:jc w:val="both"/>
              <w:rPr>
                <w:rFonts w:ascii="Arial" w:hAnsi="Arial" w:cs="Arial"/>
                <w:sz w:val="20"/>
                <w:szCs w:val="20"/>
                <w:lang w:val="es-MX"/>
              </w:rPr>
            </w:pPr>
          </w:p>
          <w:p w14:paraId="5FE6F1BD" w14:textId="3380E411" w:rsidR="004D1AE5" w:rsidRPr="00990A7B" w:rsidRDefault="004D1AE5" w:rsidP="00A70316">
            <w:pPr>
              <w:numPr>
                <w:ilvl w:val="0"/>
                <w:numId w:val="11"/>
              </w:numPr>
              <w:tabs>
                <w:tab w:val="left" w:pos="365"/>
              </w:tabs>
              <w:ind w:left="317" w:hanging="283"/>
              <w:jc w:val="both"/>
              <w:rPr>
                <w:rFonts w:ascii="Arial" w:hAnsi="Arial" w:cs="Arial"/>
                <w:sz w:val="20"/>
                <w:szCs w:val="20"/>
                <w:lang w:val="es-MX"/>
              </w:rPr>
            </w:pPr>
            <w:r w:rsidRPr="004514AE">
              <w:rPr>
                <w:rFonts w:ascii="Arial" w:hAnsi="Arial" w:cs="Arial"/>
                <w:sz w:val="20"/>
                <w:szCs w:val="20"/>
                <w:lang w:val="es-MX"/>
              </w:rPr>
              <w:t>L</w:t>
            </w:r>
            <w:r w:rsidR="00AD3FCC">
              <w:rPr>
                <w:rFonts w:ascii="Arial" w:hAnsi="Arial" w:cs="Arial"/>
                <w:sz w:val="20"/>
                <w:szCs w:val="20"/>
                <w:lang w:val="es-MX"/>
              </w:rPr>
              <w:t>OSN Arts. 2, 3, 4, 5, 6, 7, 12, 16, 18, 20, 25 y 5</w:t>
            </w:r>
            <w:r w:rsidR="00AD3FCC" w:rsidRPr="00F9614B">
              <w:rPr>
                <w:rFonts w:ascii="Arial" w:hAnsi="Arial" w:cs="Arial"/>
                <w:color w:val="FF0000"/>
                <w:sz w:val="20"/>
                <w:szCs w:val="20"/>
                <w:lang w:val="es-MX"/>
              </w:rPr>
              <w:t>6</w:t>
            </w:r>
          </w:p>
        </w:tc>
      </w:tr>
      <w:tr w:rsidR="003E14F8" w:rsidRPr="00DF3AF4" w14:paraId="251B8A8B" w14:textId="77777777" w:rsidTr="001C69B7">
        <w:trPr>
          <w:trHeight w:val="283"/>
          <w:jc w:val="center"/>
        </w:trPr>
        <w:tc>
          <w:tcPr>
            <w:tcW w:w="2137" w:type="dxa"/>
          </w:tcPr>
          <w:p w14:paraId="35C27CC9" w14:textId="05B6CB9F" w:rsidR="003E14F8" w:rsidRPr="004514AE" w:rsidRDefault="003E14F8" w:rsidP="000A31A8">
            <w:pPr>
              <w:snapToGrid w:val="0"/>
              <w:jc w:val="both"/>
              <w:rPr>
                <w:rFonts w:ascii="Arial" w:hAnsi="Arial" w:cs="Arial"/>
                <w:sz w:val="20"/>
                <w:szCs w:val="20"/>
              </w:rPr>
            </w:pPr>
            <w:r w:rsidRPr="004514AE">
              <w:rPr>
                <w:rFonts w:ascii="Arial" w:hAnsi="Arial" w:cs="Arial"/>
                <w:sz w:val="20"/>
                <w:szCs w:val="20"/>
              </w:rPr>
              <w:lastRenderedPageBreak/>
              <w:t xml:space="preserve">B. </w:t>
            </w:r>
            <w:r w:rsidR="00A37825" w:rsidRPr="00A37825">
              <w:rPr>
                <w:rFonts w:ascii="Arial" w:hAnsi="Arial" w:cs="Arial"/>
                <w:color w:val="FF0000"/>
                <w:sz w:val="20"/>
                <w:szCs w:val="20"/>
              </w:rPr>
              <w:t xml:space="preserve">Inspección y </w:t>
            </w:r>
            <w:r w:rsidR="000A31A8" w:rsidRPr="000A31A8">
              <w:rPr>
                <w:rFonts w:ascii="Arial" w:hAnsi="Arial" w:cs="Arial"/>
                <w:color w:val="00B050"/>
                <w:sz w:val="20"/>
                <w:szCs w:val="20"/>
              </w:rPr>
              <w:t>control</w:t>
            </w:r>
            <w:r w:rsidR="00A37825" w:rsidRPr="00A37825">
              <w:rPr>
                <w:rFonts w:ascii="Arial" w:hAnsi="Arial" w:cs="Arial"/>
                <w:color w:val="FF0000"/>
                <w:sz w:val="20"/>
                <w:szCs w:val="20"/>
              </w:rPr>
              <w:t xml:space="preserve"> de las </w:t>
            </w:r>
            <w:r w:rsidRPr="00A37825">
              <w:rPr>
                <w:rFonts w:ascii="Arial" w:hAnsi="Arial" w:cs="Arial"/>
                <w:color w:val="FF0000"/>
                <w:sz w:val="20"/>
                <w:szCs w:val="20"/>
              </w:rPr>
              <w:t>Extracci</w:t>
            </w:r>
            <w:r w:rsidR="00A37825" w:rsidRPr="00A37825">
              <w:rPr>
                <w:rFonts w:ascii="Arial" w:hAnsi="Arial" w:cs="Arial"/>
                <w:color w:val="FF0000"/>
                <w:sz w:val="20"/>
                <w:szCs w:val="20"/>
              </w:rPr>
              <w:t>ones</w:t>
            </w:r>
            <w:r w:rsidRPr="00A37825">
              <w:rPr>
                <w:rFonts w:ascii="Arial" w:hAnsi="Arial" w:cs="Arial"/>
                <w:color w:val="FF0000"/>
                <w:sz w:val="20"/>
                <w:szCs w:val="20"/>
              </w:rPr>
              <w:t xml:space="preserve"> </w:t>
            </w:r>
            <w:r w:rsidRPr="004514AE">
              <w:rPr>
                <w:rFonts w:ascii="Arial" w:hAnsi="Arial" w:cs="Arial"/>
                <w:sz w:val="20"/>
                <w:szCs w:val="20"/>
              </w:rPr>
              <w:t>de minerales no metálicos en los lechos de ríos y quebradas.</w:t>
            </w:r>
          </w:p>
        </w:tc>
        <w:tc>
          <w:tcPr>
            <w:tcW w:w="2349" w:type="dxa"/>
          </w:tcPr>
          <w:p w14:paraId="013A0AB5" w14:textId="77777777" w:rsidR="003E14F8" w:rsidRPr="004514AE" w:rsidRDefault="003E14F8" w:rsidP="007B2676">
            <w:pPr>
              <w:tabs>
                <w:tab w:val="left" w:pos="2475"/>
              </w:tabs>
              <w:jc w:val="both"/>
              <w:rPr>
                <w:rFonts w:ascii="Arial" w:hAnsi="Arial" w:cs="Arial"/>
                <w:sz w:val="20"/>
                <w:szCs w:val="20"/>
              </w:rPr>
            </w:pPr>
            <w:r w:rsidRPr="004514AE">
              <w:rPr>
                <w:rFonts w:ascii="Arial" w:hAnsi="Arial" w:cs="Arial"/>
                <w:sz w:val="20"/>
                <w:szCs w:val="20"/>
              </w:rPr>
              <w:t>1. Explotación de minerales no metálicos sin los permisos de ocupación y de afectación de los recursos naturales.</w:t>
            </w:r>
          </w:p>
        </w:tc>
        <w:tc>
          <w:tcPr>
            <w:tcW w:w="3358" w:type="dxa"/>
          </w:tcPr>
          <w:p w14:paraId="2AB97382" w14:textId="77777777" w:rsidR="00C5307C" w:rsidRPr="00990A7B" w:rsidRDefault="00C5307C" w:rsidP="005905C0">
            <w:pPr>
              <w:numPr>
                <w:ilvl w:val="0"/>
                <w:numId w:val="56"/>
              </w:numPr>
              <w:tabs>
                <w:tab w:val="clear" w:pos="720"/>
                <w:tab w:val="num" w:pos="415"/>
              </w:tabs>
              <w:ind w:left="443" w:hanging="425"/>
              <w:jc w:val="both"/>
              <w:rPr>
                <w:rFonts w:ascii="Arial" w:hAnsi="Arial" w:cs="Arial"/>
                <w:sz w:val="20"/>
                <w:szCs w:val="20"/>
                <w:lang w:val="es-VE"/>
              </w:rPr>
            </w:pPr>
            <w:r w:rsidRPr="00990A7B">
              <w:rPr>
                <w:rFonts w:ascii="Arial" w:hAnsi="Arial" w:cs="Arial"/>
                <w:sz w:val="20"/>
                <w:szCs w:val="20"/>
                <w:lang w:val="es-VE"/>
              </w:rPr>
              <w:t>Detener e identificar el presunto infractor.</w:t>
            </w:r>
          </w:p>
          <w:p w14:paraId="27910D15" w14:textId="77777777" w:rsidR="00C5307C" w:rsidRPr="00990A7B" w:rsidRDefault="00C5307C" w:rsidP="005905C0">
            <w:pPr>
              <w:numPr>
                <w:ilvl w:val="0"/>
                <w:numId w:val="56"/>
              </w:numPr>
              <w:tabs>
                <w:tab w:val="clear" w:pos="720"/>
                <w:tab w:val="num" w:pos="415"/>
              </w:tabs>
              <w:ind w:left="443" w:hanging="425"/>
              <w:jc w:val="both"/>
              <w:rPr>
                <w:rFonts w:ascii="Arial" w:hAnsi="Arial" w:cs="Arial"/>
                <w:sz w:val="20"/>
                <w:szCs w:val="20"/>
                <w:lang w:val="es-VE"/>
              </w:rPr>
            </w:pPr>
            <w:r w:rsidRPr="00990A7B">
              <w:rPr>
                <w:rFonts w:ascii="Arial" w:hAnsi="Arial" w:cs="Arial"/>
                <w:sz w:val="20"/>
                <w:szCs w:val="20"/>
                <w:lang w:val="es-VE"/>
              </w:rPr>
              <w:t>Notificar al Fiscal del Ministerio Público dentro de las (12) horas siguientes.</w:t>
            </w:r>
          </w:p>
          <w:p w14:paraId="02AFAF38" w14:textId="77777777" w:rsidR="00C5307C" w:rsidRPr="00990A7B" w:rsidRDefault="00C5307C" w:rsidP="005905C0">
            <w:pPr>
              <w:numPr>
                <w:ilvl w:val="0"/>
                <w:numId w:val="56"/>
              </w:numPr>
              <w:tabs>
                <w:tab w:val="clear" w:pos="720"/>
                <w:tab w:val="num" w:pos="415"/>
              </w:tabs>
              <w:ind w:left="443" w:hanging="425"/>
              <w:jc w:val="both"/>
              <w:rPr>
                <w:rFonts w:ascii="Arial" w:hAnsi="Arial" w:cs="Arial"/>
                <w:sz w:val="20"/>
                <w:szCs w:val="20"/>
                <w:lang w:val="es-VE"/>
              </w:rPr>
            </w:pPr>
            <w:r w:rsidRPr="00990A7B">
              <w:rPr>
                <w:rFonts w:ascii="Arial" w:hAnsi="Arial" w:cs="Arial"/>
                <w:sz w:val="20"/>
                <w:szCs w:val="20"/>
                <w:lang w:val="es-VE"/>
              </w:rPr>
              <w:t>Paralizar preventiva</w:t>
            </w:r>
            <w:r w:rsidR="00EE5315">
              <w:rPr>
                <w:rFonts w:ascii="Arial" w:hAnsi="Arial" w:cs="Arial"/>
                <w:sz w:val="20"/>
                <w:szCs w:val="20"/>
                <w:lang w:val="es-VE"/>
              </w:rPr>
              <w:t>mente</w:t>
            </w:r>
            <w:r w:rsidRPr="00990A7B">
              <w:rPr>
                <w:rFonts w:ascii="Arial" w:hAnsi="Arial" w:cs="Arial"/>
                <w:sz w:val="20"/>
                <w:szCs w:val="20"/>
                <w:lang w:val="es-VE"/>
              </w:rPr>
              <w:t xml:space="preserve"> la actividad ilícita, dejando constancia de su depósito o aseguramiento.</w:t>
            </w:r>
          </w:p>
          <w:p w14:paraId="28E1A53D" w14:textId="77777777" w:rsidR="00C5307C" w:rsidRPr="00990A7B" w:rsidRDefault="00C5307C" w:rsidP="005905C0">
            <w:pPr>
              <w:numPr>
                <w:ilvl w:val="0"/>
                <w:numId w:val="56"/>
              </w:numPr>
              <w:tabs>
                <w:tab w:val="clear" w:pos="720"/>
                <w:tab w:val="num" w:pos="415"/>
              </w:tabs>
              <w:ind w:left="443" w:hanging="425"/>
              <w:jc w:val="both"/>
              <w:rPr>
                <w:rFonts w:ascii="Arial" w:hAnsi="Arial" w:cs="Arial"/>
                <w:sz w:val="20"/>
                <w:szCs w:val="20"/>
                <w:lang w:val="es-VE"/>
              </w:rPr>
            </w:pPr>
            <w:r w:rsidRPr="00990A7B">
              <w:rPr>
                <w:rFonts w:ascii="Arial" w:hAnsi="Arial" w:cs="Arial"/>
                <w:sz w:val="20"/>
                <w:szCs w:val="20"/>
                <w:lang w:val="es-VE"/>
              </w:rPr>
              <w:t>Preservación preventiva de la actividad ilícita.</w:t>
            </w:r>
          </w:p>
          <w:p w14:paraId="738CE598" w14:textId="77777777" w:rsidR="00C5307C" w:rsidRPr="00990A7B" w:rsidRDefault="00C5307C" w:rsidP="005905C0">
            <w:pPr>
              <w:numPr>
                <w:ilvl w:val="0"/>
                <w:numId w:val="56"/>
              </w:numPr>
              <w:tabs>
                <w:tab w:val="clear" w:pos="720"/>
                <w:tab w:val="num" w:pos="415"/>
              </w:tabs>
              <w:ind w:left="443" w:hanging="425"/>
              <w:jc w:val="both"/>
              <w:rPr>
                <w:rFonts w:ascii="Arial" w:hAnsi="Arial" w:cs="Arial"/>
                <w:sz w:val="20"/>
                <w:szCs w:val="20"/>
                <w:lang w:val="es-VE"/>
              </w:rPr>
            </w:pPr>
            <w:r w:rsidRPr="00990A7B">
              <w:rPr>
                <w:rFonts w:ascii="Arial" w:hAnsi="Arial" w:cs="Arial"/>
                <w:sz w:val="20"/>
                <w:szCs w:val="20"/>
                <w:lang w:val="es-VE"/>
              </w:rPr>
              <w:t>Efectuar el inventario de retención de los materiales obtenidos de la actividad ilícita.</w:t>
            </w:r>
          </w:p>
          <w:p w14:paraId="7F50FBE7" w14:textId="77777777" w:rsidR="00C5307C" w:rsidRPr="00990A7B" w:rsidRDefault="00C5307C" w:rsidP="005905C0">
            <w:pPr>
              <w:numPr>
                <w:ilvl w:val="0"/>
                <w:numId w:val="56"/>
              </w:numPr>
              <w:tabs>
                <w:tab w:val="clear" w:pos="720"/>
                <w:tab w:val="num" w:pos="415"/>
              </w:tabs>
              <w:ind w:left="443" w:hanging="425"/>
              <w:jc w:val="both"/>
              <w:rPr>
                <w:rFonts w:ascii="Arial" w:hAnsi="Arial" w:cs="Arial"/>
                <w:sz w:val="20"/>
                <w:szCs w:val="20"/>
                <w:lang w:val="es-VE"/>
              </w:rPr>
            </w:pPr>
            <w:r w:rsidRPr="00990A7B">
              <w:rPr>
                <w:rFonts w:ascii="Arial" w:hAnsi="Arial" w:cs="Arial"/>
                <w:sz w:val="20"/>
                <w:szCs w:val="20"/>
                <w:lang w:val="es-VE"/>
              </w:rPr>
              <w:t>Elaborar el acta policial.</w:t>
            </w:r>
          </w:p>
          <w:p w14:paraId="60DCC2EE" w14:textId="77777777" w:rsidR="003E14F8" w:rsidRPr="004514AE" w:rsidRDefault="00C5307C" w:rsidP="005905C0">
            <w:pPr>
              <w:numPr>
                <w:ilvl w:val="0"/>
                <w:numId w:val="56"/>
              </w:numPr>
              <w:ind w:left="443" w:hanging="425"/>
              <w:jc w:val="both"/>
              <w:rPr>
                <w:rFonts w:ascii="Arial" w:hAnsi="Arial" w:cs="Arial"/>
                <w:sz w:val="20"/>
                <w:szCs w:val="20"/>
              </w:rPr>
            </w:pPr>
            <w:r w:rsidRPr="00990A7B">
              <w:rPr>
                <w:rFonts w:ascii="Arial" w:hAnsi="Arial" w:cs="Arial"/>
                <w:sz w:val="20"/>
                <w:szCs w:val="20"/>
              </w:rPr>
              <w:lastRenderedPageBreak/>
              <w:t>Fijación fotográfica del sitio del suceso</w:t>
            </w:r>
            <w:r w:rsidR="003E14F8" w:rsidRPr="004514AE">
              <w:rPr>
                <w:rFonts w:ascii="Arial" w:hAnsi="Arial" w:cs="Arial"/>
                <w:sz w:val="20"/>
                <w:szCs w:val="20"/>
              </w:rPr>
              <w:t>.</w:t>
            </w:r>
          </w:p>
          <w:p w14:paraId="102F019A" w14:textId="77777777" w:rsidR="003E14F8" w:rsidRPr="004514AE" w:rsidRDefault="003E14F8" w:rsidP="007B2676">
            <w:pPr>
              <w:jc w:val="both"/>
              <w:rPr>
                <w:rFonts w:ascii="Arial" w:hAnsi="Arial" w:cs="Arial"/>
                <w:sz w:val="20"/>
                <w:szCs w:val="20"/>
              </w:rPr>
            </w:pPr>
          </w:p>
        </w:tc>
        <w:tc>
          <w:tcPr>
            <w:tcW w:w="3165" w:type="dxa"/>
          </w:tcPr>
          <w:p w14:paraId="765D1BF3" w14:textId="77777777" w:rsidR="003E14F8" w:rsidRPr="004C28F0" w:rsidRDefault="003E14F8" w:rsidP="00A70316">
            <w:pPr>
              <w:numPr>
                <w:ilvl w:val="0"/>
                <w:numId w:val="45"/>
              </w:numPr>
              <w:tabs>
                <w:tab w:val="left" w:pos="365"/>
              </w:tabs>
              <w:ind w:left="317" w:hanging="283"/>
              <w:jc w:val="both"/>
              <w:rPr>
                <w:rFonts w:ascii="Arial" w:hAnsi="Arial" w:cs="Arial"/>
                <w:sz w:val="20"/>
                <w:szCs w:val="20"/>
              </w:rPr>
            </w:pPr>
            <w:r w:rsidRPr="004C28F0">
              <w:rPr>
                <w:rFonts w:ascii="Arial" w:hAnsi="Arial" w:cs="Arial"/>
                <w:sz w:val="20"/>
                <w:szCs w:val="20"/>
              </w:rPr>
              <w:lastRenderedPageBreak/>
              <w:t xml:space="preserve">CRVB. </w:t>
            </w:r>
            <w:r w:rsidR="007B2676" w:rsidRPr="004C28F0">
              <w:rPr>
                <w:rFonts w:ascii="Arial" w:hAnsi="Arial" w:cs="Arial"/>
                <w:sz w:val="20"/>
                <w:szCs w:val="20"/>
              </w:rPr>
              <w:t>Arts.</w:t>
            </w:r>
            <w:r w:rsidRPr="004C28F0">
              <w:rPr>
                <w:rFonts w:ascii="Arial" w:hAnsi="Arial" w:cs="Arial"/>
                <w:sz w:val="20"/>
                <w:szCs w:val="20"/>
              </w:rPr>
              <w:t xml:space="preserve"> 127, 129,156,164, 299, 302, 328 y 329</w:t>
            </w:r>
          </w:p>
          <w:p w14:paraId="6D064385" w14:textId="77777777" w:rsidR="003E14F8" w:rsidRPr="004C28F0" w:rsidRDefault="003E14F8" w:rsidP="00A70316">
            <w:pPr>
              <w:tabs>
                <w:tab w:val="left" w:pos="365"/>
              </w:tabs>
              <w:ind w:left="317" w:hanging="283"/>
              <w:jc w:val="both"/>
              <w:rPr>
                <w:rFonts w:ascii="Arial" w:hAnsi="Arial" w:cs="Arial"/>
                <w:sz w:val="10"/>
                <w:szCs w:val="20"/>
              </w:rPr>
            </w:pPr>
          </w:p>
          <w:p w14:paraId="2459241A" w14:textId="51DCDEDD" w:rsidR="003E14F8" w:rsidRPr="004C28F0" w:rsidRDefault="003E14F8" w:rsidP="00A70316">
            <w:pPr>
              <w:numPr>
                <w:ilvl w:val="0"/>
                <w:numId w:val="45"/>
              </w:numPr>
              <w:tabs>
                <w:tab w:val="left" w:pos="365"/>
              </w:tabs>
              <w:ind w:left="317" w:hanging="283"/>
              <w:jc w:val="both"/>
              <w:rPr>
                <w:rFonts w:ascii="Arial" w:hAnsi="Arial" w:cs="Arial"/>
                <w:sz w:val="20"/>
                <w:szCs w:val="20"/>
                <w:lang w:val="en-US"/>
              </w:rPr>
            </w:pPr>
            <w:r w:rsidRPr="004C28F0">
              <w:rPr>
                <w:rFonts w:ascii="Arial" w:hAnsi="Arial" w:cs="Arial"/>
                <w:sz w:val="20"/>
                <w:szCs w:val="20"/>
                <w:lang w:val="en-US"/>
              </w:rPr>
              <w:t xml:space="preserve">COPP. </w:t>
            </w:r>
            <w:r w:rsidR="007B2676" w:rsidRPr="004C28F0">
              <w:rPr>
                <w:rFonts w:ascii="Arial" w:hAnsi="Arial" w:cs="Arial"/>
                <w:sz w:val="20"/>
                <w:szCs w:val="20"/>
                <w:lang w:val="en-US"/>
              </w:rPr>
              <w:t>Arts.</w:t>
            </w:r>
            <w:r w:rsidRPr="004C28F0">
              <w:rPr>
                <w:rFonts w:ascii="Arial" w:hAnsi="Arial" w:cs="Arial"/>
                <w:sz w:val="20"/>
                <w:szCs w:val="20"/>
                <w:lang w:val="en-US"/>
              </w:rPr>
              <w:t xml:space="preserve">  </w:t>
            </w:r>
            <w:r w:rsidR="001A70E8" w:rsidRPr="004C28F0">
              <w:rPr>
                <w:rFonts w:ascii="Arial" w:hAnsi="Arial" w:cs="Arial"/>
                <w:color w:val="FF0000"/>
                <w:sz w:val="18"/>
                <w:szCs w:val="20"/>
                <w:lang w:val="en-US"/>
              </w:rPr>
              <w:t>113, 114, 115</w:t>
            </w:r>
            <w:r w:rsidR="001A70E8" w:rsidRPr="004C28F0">
              <w:rPr>
                <w:rFonts w:ascii="Arial" w:hAnsi="Arial" w:cs="Arial"/>
                <w:sz w:val="18"/>
                <w:szCs w:val="20"/>
                <w:lang w:val="en-US"/>
              </w:rPr>
              <w:t>.</w:t>
            </w:r>
          </w:p>
          <w:p w14:paraId="0ACACABF" w14:textId="77777777" w:rsidR="003E14F8" w:rsidRPr="004C28F0" w:rsidRDefault="003E14F8" w:rsidP="00A70316">
            <w:pPr>
              <w:tabs>
                <w:tab w:val="left" w:pos="365"/>
              </w:tabs>
              <w:ind w:left="317" w:hanging="283"/>
              <w:jc w:val="both"/>
              <w:rPr>
                <w:rFonts w:ascii="Arial" w:hAnsi="Arial" w:cs="Arial"/>
                <w:sz w:val="10"/>
                <w:szCs w:val="20"/>
                <w:lang w:val="en-US"/>
              </w:rPr>
            </w:pPr>
          </w:p>
          <w:p w14:paraId="20D0B7F0" w14:textId="49F8EC0A" w:rsidR="003E14F8" w:rsidRPr="004C28F0" w:rsidRDefault="00556632" w:rsidP="00A70316">
            <w:pPr>
              <w:numPr>
                <w:ilvl w:val="0"/>
                <w:numId w:val="45"/>
              </w:numPr>
              <w:tabs>
                <w:tab w:val="left" w:pos="365"/>
              </w:tabs>
              <w:ind w:left="317" w:hanging="283"/>
              <w:jc w:val="both"/>
              <w:rPr>
                <w:rFonts w:ascii="Arial" w:hAnsi="Arial" w:cs="Arial"/>
                <w:sz w:val="20"/>
                <w:szCs w:val="20"/>
                <w:lang w:val="en-US"/>
              </w:rPr>
            </w:pPr>
            <w:r w:rsidRPr="004C28F0">
              <w:rPr>
                <w:rFonts w:ascii="Arial" w:hAnsi="Arial" w:cs="Arial"/>
                <w:sz w:val="20"/>
                <w:szCs w:val="20"/>
                <w:lang w:val="en-US"/>
              </w:rPr>
              <w:t>L</w:t>
            </w:r>
            <w:r w:rsidRPr="004C28F0">
              <w:rPr>
                <w:rFonts w:ascii="Arial" w:hAnsi="Arial" w:cs="Arial"/>
                <w:color w:val="FF0000"/>
                <w:sz w:val="20"/>
                <w:szCs w:val="20"/>
                <w:lang w:val="en-US"/>
              </w:rPr>
              <w:t>C</w:t>
            </w:r>
            <w:r w:rsidRPr="004C28F0">
              <w:rPr>
                <w:rFonts w:ascii="Arial" w:hAnsi="Arial" w:cs="Arial"/>
                <w:sz w:val="20"/>
                <w:szCs w:val="20"/>
                <w:lang w:val="en-US"/>
              </w:rPr>
              <w:t xml:space="preserve">FANB Art. </w:t>
            </w:r>
            <w:r w:rsidRPr="004C28F0">
              <w:rPr>
                <w:rFonts w:ascii="Arial" w:hAnsi="Arial" w:cs="Arial"/>
                <w:color w:val="FF0000"/>
                <w:sz w:val="20"/>
                <w:szCs w:val="20"/>
                <w:lang w:val="en-US"/>
              </w:rPr>
              <w:t>73</w:t>
            </w:r>
            <w:r w:rsidRPr="004C28F0">
              <w:rPr>
                <w:rFonts w:ascii="Arial" w:hAnsi="Arial" w:cs="Arial"/>
                <w:sz w:val="20"/>
                <w:szCs w:val="20"/>
                <w:lang w:val="en-US"/>
              </w:rPr>
              <w:t xml:space="preserve">, numeral </w:t>
            </w:r>
            <w:r w:rsidRPr="004C28F0">
              <w:rPr>
                <w:rFonts w:ascii="Arial" w:hAnsi="Arial" w:cs="Arial"/>
                <w:color w:val="FF0000"/>
                <w:sz w:val="20"/>
                <w:szCs w:val="20"/>
                <w:lang w:val="en-US"/>
              </w:rPr>
              <w:t>6</w:t>
            </w:r>
            <w:r w:rsidR="00F9614B" w:rsidRPr="004C28F0">
              <w:rPr>
                <w:rFonts w:ascii="Arial" w:hAnsi="Arial" w:cs="Arial"/>
                <w:color w:val="FF0000"/>
                <w:sz w:val="20"/>
                <w:szCs w:val="20"/>
                <w:lang w:val="en-US"/>
              </w:rPr>
              <w:t>.</w:t>
            </w:r>
          </w:p>
          <w:p w14:paraId="022D2EA9" w14:textId="77777777" w:rsidR="003E14F8" w:rsidRPr="004C28F0" w:rsidRDefault="003E14F8" w:rsidP="00A70316">
            <w:pPr>
              <w:tabs>
                <w:tab w:val="left" w:pos="365"/>
              </w:tabs>
              <w:ind w:left="317" w:hanging="283"/>
              <w:jc w:val="both"/>
              <w:rPr>
                <w:rFonts w:ascii="Arial" w:hAnsi="Arial" w:cs="Arial"/>
                <w:sz w:val="10"/>
                <w:szCs w:val="20"/>
                <w:lang w:val="en-US"/>
              </w:rPr>
            </w:pPr>
            <w:r w:rsidRPr="004C28F0">
              <w:rPr>
                <w:rFonts w:ascii="Arial" w:hAnsi="Arial" w:cs="Arial"/>
                <w:sz w:val="20"/>
                <w:szCs w:val="20"/>
                <w:lang w:val="en-US"/>
              </w:rPr>
              <w:t xml:space="preserve">  </w:t>
            </w:r>
          </w:p>
          <w:p w14:paraId="1A63ACEA" w14:textId="77777777" w:rsidR="003E14F8" w:rsidRPr="004C28F0" w:rsidRDefault="003E14F8" w:rsidP="00A70316">
            <w:pPr>
              <w:numPr>
                <w:ilvl w:val="0"/>
                <w:numId w:val="45"/>
              </w:numPr>
              <w:tabs>
                <w:tab w:val="left" w:pos="365"/>
              </w:tabs>
              <w:ind w:left="317" w:hanging="283"/>
              <w:jc w:val="both"/>
              <w:rPr>
                <w:rFonts w:ascii="Arial" w:hAnsi="Arial" w:cs="Arial"/>
                <w:sz w:val="20"/>
                <w:szCs w:val="20"/>
                <w:lang w:val="es-MX"/>
              </w:rPr>
            </w:pPr>
            <w:r w:rsidRPr="004C28F0">
              <w:rPr>
                <w:rFonts w:ascii="Arial" w:hAnsi="Arial" w:cs="Arial"/>
                <w:sz w:val="20"/>
                <w:szCs w:val="20"/>
                <w:lang w:val="es-MX"/>
              </w:rPr>
              <w:t>LA. Arts. .21, 80, 113, 123 y 124.</w:t>
            </w:r>
          </w:p>
          <w:p w14:paraId="7CED443B" w14:textId="77777777" w:rsidR="003E14F8" w:rsidRPr="004C28F0" w:rsidRDefault="003E14F8" w:rsidP="00A70316">
            <w:pPr>
              <w:tabs>
                <w:tab w:val="left" w:pos="365"/>
              </w:tabs>
              <w:ind w:left="317" w:hanging="283"/>
              <w:jc w:val="both"/>
              <w:rPr>
                <w:rFonts w:ascii="Arial" w:hAnsi="Arial" w:cs="Arial"/>
                <w:sz w:val="10"/>
                <w:szCs w:val="20"/>
                <w:lang w:val="es-MX"/>
              </w:rPr>
            </w:pPr>
          </w:p>
          <w:p w14:paraId="355F7742" w14:textId="77777777" w:rsidR="003E14F8" w:rsidRPr="004C28F0" w:rsidRDefault="00990A7B" w:rsidP="00A70316">
            <w:pPr>
              <w:numPr>
                <w:ilvl w:val="0"/>
                <w:numId w:val="45"/>
              </w:numPr>
              <w:tabs>
                <w:tab w:val="left" w:pos="365"/>
              </w:tabs>
              <w:ind w:left="317" w:hanging="283"/>
              <w:jc w:val="both"/>
              <w:rPr>
                <w:rFonts w:ascii="Arial" w:hAnsi="Arial" w:cs="Arial"/>
                <w:color w:val="000000"/>
                <w:sz w:val="20"/>
                <w:szCs w:val="20"/>
                <w:lang w:val="es-MX"/>
              </w:rPr>
            </w:pPr>
            <w:r w:rsidRPr="004C28F0">
              <w:rPr>
                <w:rFonts w:ascii="Arial" w:hAnsi="Arial" w:cs="Arial"/>
                <w:color w:val="000000"/>
                <w:sz w:val="20"/>
                <w:szCs w:val="20"/>
                <w:lang w:val="en-US"/>
              </w:rPr>
              <w:t>LOSPI Arts. 24 y 25</w:t>
            </w:r>
            <w:r w:rsidR="003E14F8" w:rsidRPr="004C28F0">
              <w:rPr>
                <w:rFonts w:ascii="Arial" w:hAnsi="Arial" w:cs="Arial"/>
                <w:color w:val="000000"/>
                <w:sz w:val="20"/>
                <w:szCs w:val="20"/>
                <w:lang w:val="es-MX"/>
              </w:rPr>
              <w:t>.</w:t>
            </w:r>
          </w:p>
          <w:p w14:paraId="2A6EE124" w14:textId="77777777" w:rsidR="003E14F8" w:rsidRPr="004C28F0" w:rsidRDefault="003E14F8" w:rsidP="00A70316">
            <w:pPr>
              <w:tabs>
                <w:tab w:val="left" w:pos="365"/>
              </w:tabs>
              <w:ind w:left="317" w:hanging="283"/>
              <w:jc w:val="both"/>
              <w:rPr>
                <w:rFonts w:ascii="Arial" w:hAnsi="Arial" w:cs="Arial"/>
                <w:sz w:val="10"/>
                <w:szCs w:val="20"/>
                <w:lang w:val="es-MX"/>
              </w:rPr>
            </w:pPr>
          </w:p>
          <w:p w14:paraId="7ABFE476" w14:textId="77777777" w:rsidR="003E14F8" w:rsidRPr="004C28F0" w:rsidRDefault="003E14F8" w:rsidP="00A70316">
            <w:pPr>
              <w:numPr>
                <w:ilvl w:val="0"/>
                <w:numId w:val="45"/>
              </w:numPr>
              <w:tabs>
                <w:tab w:val="left" w:pos="365"/>
              </w:tabs>
              <w:ind w:left="317" w:hanging="283"/>
              <w:jc w:val="both"/>
              <w:rPr>
                <w:rFonts w:ascii="Arial" w:hAnsi="Arial" w:cs="Arial"/>
                <w:sz w:val="20"/>
                <w:szCs w:val="20"/>
                <w:lang w:val="es-MX"/>
              </w:rPr>
            </w:pPr>
            <w:r w:rsidRPr="004C28F0">
              <w:rPr>
                <w:rFonts w:ascii="Arial" w:hAnsi="Arial" w:cs="Arial"/>
                <w:sz w:val="20"/>
                <w:szCs w:val="20"/>
                <w:lang w:val="es-MX"/>
              </w:rPr>
              <w:t>Decreto Nº 2.219. Arts.  5, 9 y 19.</w:t>
            </w:r>
          </w:p>
          <w:p w14:paraId="2EAC8086" w14:textId="77777777" w:rsidR="00990A7B" w:rsidRPr="004C28F0" w:rsidRDefault="00990A7B" w:rsidP="00A70316">
            <w:pPr>
              <w:tabs>
                <w:tab w:val="left" w:pos="365"/>
              </w:tabs>
              <w:ind w:left="317" w:hanging="283"/>
              <w:jc w:val="both"/>
              <w:rPr>
                <w:rFonts w:ascii="Arial" w:hAnsi="Arial" w:cs="Arial"/>
                <w:sz w:val="10"/>
                <w:szCs w:val="20"/>
                <w:lang w:val="es-MX"/>
              </w:rPr>
            </w:pPr>
          </w:p>
          <w:p w14:paraId="2ACB5FAF" w14:textId="77777777" w:rsidR="003E14F8" w:rsidRPr="004C28F0" w:rsidRDefault="003E14F8" w:rsidP="00A70316">
            <w:pPr>
              <w:numPr>
                <w:ilvl w:val="0"/>
                <w:numId w:val="45"/>
              </w:numPr>
              <w:tabs>
                <w:tab w:val="left" w:pos="365"/>
              </w:tabs>
              <w:ind w:left="317" w:hanging="283"/>
              <w:jc w:val="both"/>
              <w:rPr>
                <w:rFonts w:ascii="Arial" w:hAnsi="Arial" w:cs="Arial"/>
                <w:sz w:val="20"/>
                <w:szCs w:val="20"/>
              </w:rPr>
            </w:pPr>
            <w:r w:rsidRPr="004C28F0">
              <w:rPr>
                <w:rFonts w:ascii="Arial" w:hAnsi="Arial" w:cs="Arial"/>
                <w:sz w:val="20"/>
                <w:szCs w:val="20"/>
                <w:lang w:val="es-MX"/>
              </w:rPr>
              <w:t>R</w:t>
            </w:r>
            <w:r w:rsidR="00B347E6" w:rsidRPr="004C28F0">
              <w:rPr>
                <w:rFonts w:ascii="Arial" w:hAnsi="Arial" w:cs="Arial"/>
                <w:sz w:val="20"/>
                <w:szCs w:val="20"/>
                <w:lang w:val="es-MX"/>
              </w:rPr>
              <w:t>G</w:t>
            </w:r>
            <w:r w:rsidRPr="004C28F0">
              <w:rPr>
                <w:rFonts w:ascii="Arial" w:hAnsi="Arial" w:cs="Arial"/>
                <w:sz w:val="20"/>
                <w:szCs w:val="20"/>
                <w:lang w:val="es-MX"/>
              </w:rPr>
              <w:t xml:space="preserve">LM. </w:t>
            </w:r>
            <w:r w:rsidR="007B2676" w:rsidRPr="004C28F0">
              <w:rPr>
                <w:rFonts w:ascii="Arial" w:hAnsi="Arial" w:cs="Arial"/>
                <w:sz w:val="20"/>
                <w:szCs w:val="20"/>
                <w:lang w:val="es-MX"/>
              </w:rPr>
              <w:t>Arts.</w:t>
            </w:r>
            <w:r w:rsidRPr="004C28F0">
              <w:rPr>
                <w:rFonts w:ascii="Arial" w:hAnsi="Arial" w:cs="Arial"/>
                <w:sz w:val="20"/>
                <w:szCs w:val="20"/>
                <w:lang w:val="es-MX"/>
              </w:rPr>
              <w:t xml:space="preserve"> 117, 118, </w:t>
            </w:r>
            <w:r w:rsidRPr="004C28F0">
              <w:rPr>
                <w:rFonts w:ascii="Arial" w:hAnsi="Arial" w:cs="Arial"/>
                <w:sz w:val="20"/>
                <w:szCs w:val="20"/>
              </w:rPr>
              <w:t xml:space="preserve">119 y 121. </w:t>
            </w:r>
          </w:p>
          <w:p w14:paraId="57228F98" w14:textId="77777777" w:rsidR="00990A7B" w:rsidRPr="004C28F0" w:rsidRDefault="00990A7B" w:rsidP="00A70316">
            <w:pPr>
              <w:tabs>
                <w:tab w:val="left" w:pos="365"/>
              </w:tabs>
              <w:ind w:left="317" w:hanging="283"/>
              <w:jc w:val="both"/>
              <w:rPr>
                <w:rFonts w:ascii="Arial" w:hAnsi="Arial" w:cs="Arial"/>
                <w:sz w:val="10"/>
                <w:szCs w:val="20"/>
              </w:rPr>
            </w:pPr>
          </w:p>
          <w:p w14:paraId="63EB9DF2" w14:textId="77777777" w:rsidR="003E14F8" w:rsidRPr="004C28F0" w:rsidRDefault="003E14F8" w:rsidP="00A70316">
            <w:pPr>
              <w:numPr>
                <w:ilvl w:val="0"/>
                <w:numId w:val="45"/>
              </w:numPr>
              <w:tabs>
                <w:tab w:val="left" w:pos="365"/>
              </w:tabs>
              <w:ind w:left="317" w:hanging="283"/>
              <w:jc w:val="both"/>
              <w:rPr>
                <w:rFonts w:ascii="Arial" w:hAnsi="Arial" w:cs="Arial"/>
                <w:sz w:val="20"/>
                <w:szCs w:val="20"/>
              </w:rPr>
            </w:pPr>
            <w:r w:rsidRPr="004C28F0">
              <w:rPr>
                <w:rFonts w:ascii="Arial" w:hAnsi="Arial" w:cs="Arial"/>
                <w:sz w:val="20"/>
                <w:szCs w:val="20"/>
              </w:rPr>
              <w:lastRenderedPageBreak/>
              <w:t xml:space="preserve">LOA </w:t>
            </w:r>
            <w:r w:rsidR="007B2676" w:rsidRPr="004C28F0">
              <w:rPr>
                <w:rFonts w:ascii="Arial" w:hAnsi="Arial" w:cs="Arial"/>
                <w:sz w:val="20"/>
                <w:szCs w:val="20"/>
              </w:rPr>
              <w:t>Arts.</w:t>
            </w:r>
            <w:r w:rsidRPr="004C28F0">
              <w:rPr>
                <w:rFonts w:ascii="Arial" w:hAnsi="Arial" w:cs="Arial"/>
                <w:sz w:val="20"/>
                <w:szCs w:val="20"/>
              </w:rPr>
              <w:t xml:space="preserve"> 18, ,19, 20, 21, 34, 39, 43, 48, 54, 60, 62, 63, 77, 80, 93, 100, 101.</w:t>
            </w:r>
          </w:p>
          <w:p w14:paraId="6117440C" w14:textId="77777777" w:rsidR="003E14F8" w:rsidRPr="004C28F0" w:rsidRDefault="003E14F8" w:rsidP="00A70316">
            <w:pPr>
              <w:tabs>
                <w:tab w:val="left" w:pos="365"/>
              </w:tabs>
              <w:ind w:left="317" w:hanging="283"/>
              <w:jc w:val="both"/>
              <w:rPr>
                <w:rFonts w:ascii="Arial" w:hAnsi="Arial" w:cs="Arial"/>
                <w:sz w:val="10"/>
                <w:szCs w:val="20"/>
              </w:rPr>
            </w:pPr>
          </w:p>
          <w:p w14:paraId="549A7938" w14:textId="77777777" w:rsidR="003E14F8" w:rsidRPr="004C28F0" w:rsidRDefault="003E14F8" w:rsidP="00A70316">
            <w:pPr>
              <w:numPr>
                <w:ilvl w:val="0"/>
                <w:numId w:val="45"/>
              </w:numPr>
              <w:tabs>
                <w:tab w:val="left" w:pos="365"/>
              </w:tabs>
              <w:ind w:left="317" w:hanging="283"/>
              <w:jc w:val="both"/>
              <w:rPr>
                <w:rFonts w:ascii="Arial" w:hAnsi="Arial" w:cs="Arial"/>
                <w:sz w:val="20"/>
                <w:szCs w:val="20"/>
              </w:rPr>
            </w:pPr>
            <w:r w:rsidRPr="004C28F0">
              <w:rPr>
                <w:rFonts w:ascii="Arial" w:hAnsi="Arial" w:cs="Arial"/>
                <w:sz w:val="20"/>
                <w:szCs w:val="20"/>
              </w:rPr>
              <w:t xml:space="preserve">LPA </w:t>
            </w:r>
            <w:r w:rsidR="007B2676" w:rsidRPr="004C28F0">
              <w:rPr>
                <w:rFonts w:ascii="Arial" w:hAnsi="Arial" w:cs="Arial"/>
                <w:sz w:val="20"/>
                <w:szCs w:val="20"/>
              </w:rPr>
              <w:t>Arts.</w:t>
            </w:r>
            <w:r w:rsidRPr="004C28F0">
              <w:rPr>
                <w:rFonts w:ascii="Arial" w:hAnsi="Arial" w:cs="Arial"/>
                <w:sz w:val="20"/>
                <w:szCs w:val="20"/>
              </w:rPr>
              <w:t xml:space="preserve"> 3, 4, 8, 14, 15, 18, 22, 32, 37, 38, 39, 40, 56, 61, 63, 89,  90, 99, 100, 102</w:t>
            </w:r>
          </w:p>
          <w:p w14:paraId="452932A9" w14:textId="77777777" w:rsidR="003E14F8" w:rsidRPr="004C28F0" w:rsidRDefault="003E14F8" w:rsidP="00A70316">
            <w:pPr>
              <w:tabs>
                <w:tab w:val="left" w:pos="365"/>
              </w:tabs>
              <w:ind w:left="317" w:hanging="283"/>
              <w:jc w:val="both"/>
              <w:rPr>
                <w:rFonts w:ascii="Arial" w:hAnsi="Arial" w:cs="Arial"/>
                <w:sz w:val="10"/>
                <w:szCs w:val="20"/>
              </w:rPr>
            </w:pPr>
          </w:p>
          <w:p w14:paraId="588944A6" w14:textId="6A6DBE5C" w:rsidR="003E14F8" w:rsidRPr="004C28F0" w:rsidRDefault="003E14F8" w:rsidP="00A70316">
            <w:pPr>
              <w:numPr>
                <w:ilvl w:val="0"/>
                <w:numId w:val="45"/>
              </w:numPr>
              <w:tabs>
                <w:tab w:val="left" w:pos="365"/>
              </w:tabs>
              <w:ind w:left="317" w:hanging="283"/>
              <w:jc w:val="both"/>
              <w:rPr>
                <w:rFonts w:ascii="Arial" w:hAnsi="Arial" w:cs="Arial"/>
                <w:sz w:val="20"/>
                <w:szCs w:val="20"/>
              </w:rPr>
            </w:pPr>
            <w:r w:rsidRPr="004C28F0">
              <w:rPr>
                <w:rFonts w:ascii="Arial" w:hAnsi="Arial" w:cs="Arial"/>
                <w:sz w:val="20"/>
                <w:szCs w:val="20"/>
              </w:rPr>
              <w:t>L</w:t>
            </w:r>
            <w:r w:rsidR="00AD3FCC" w:rsidRPr="004C28F0">
              <w:rPr>
                <w:rFonts w:ascii="Arial" w:hAnsi="Arial" w:cs="Arial"/>
                <w:sz w:val="20"/>
                <w:szCs w:val="20"/>
              </w:rPr>
              <w:t>OSN Arts. 2, 3, 4, 5, 6, 7, 12, 16, 18, 20, 25 y 5</w:t>
            </w:r>
            <w:r w:rsidR="00AD3FCC" w:rsidRPr="004C28F0">
              <w:rPr>
                <w:rFonts w:ascii="Arial" w:hAnsi="Arial" w:cs="Arial"/>
                <w:color w:val="FF0000"/>
                <w:sz w:val="20"/>
                <w:szCs w:val="20"/>
              </w:rPr>
              <w:t>6</w:t>
            </w:r>
          </w:p>
        </w:tc>
      </w:tr>
      <w:tr w:rsidR="003E14F8" w:rsidRPr="00DF3AF4" w14:paraId="64218A61" w14:textId="77777777" w:rsidTr="001C69B7">
        <w:trPr>
          <w:trHeight w:val="283"/>
          <w:jc w:val="center"/>
        </w:trPr>
        <w:tc>
          <w:tcPr>
            <w:tcW w:w="2137" w:type="dxa"/>
          </w:tcPr>
          <w:p w14:paraId="2C9EC21A" w14:textId="77777777" w:rsidR="003E14F8" w:rsidRPr="004514AE" w:rsidRDefault="003E14F8" w:rsidP="007B2676">
            <w:pPr>
              <w:snapToGrid w:val="0"/>
              <w:jc w:val="both"/>
              <w:rPr>
                <w:rFonts w:ascii="Arial" w:hAnsi="Arial" w:cs="Arial"/>
                <w:sz w:val="20"/>
                <w:szCs w:val="20"/>
              </w:rPr>
            </w:pPr>
          </w:p>
        </w:tc>
        <w:tc>
          <w:tcPr>
            <w:tcW w:w="2349" w:type="dxa"/>
          </w:tcPr>
          <w:p w14:paraId="61891D7C" w14:textId="77777777" w:rsidR="003E14F8" w:rsidRPr="004514AE" w:rsidRDefault="003E14F8" w:rsidP="007B2676">
            <w:pPr>
              <w:tabs>
                <w:tab w:val="left" w:pos="0"/>
                <w:tab w:val="left" w:pos="2475"/>
              </w:tabs>
              <w:snapToGrid w:val="0"/>
              <w:jc w:val="both"/>
              <w:rPr>
                <w:rFonts w:ascii="Arial" w:hAnsi="Arial" w:cs="Arial"/>
                <w:sz w:val="20"/>
                <w:szCs w:val="20"/>
              </w:rPr>
            </w:pPr>
            <w:r w:rsidRPr="004514AE">
              <w:rPr>
                <w:rFonts w:ascii="Arial" w:hAnsi="Arial" w:cs="Arial"/>
                <w:sz w:val="20"/>
                <w:szCs w:val="20"/>
              </w:rPr>
              <w:t>2. Extracción de minerales no metálicos sin el permiso de afectación de los recursos naturales.</w:t>
            </w:r>
          </w:p>
        </w:tc>
        <w:tc>
          <w:tcPr>
            <w:tcW w:w="3358" w:type="dxa"/>
          </w:tcPr>
          <w:p w14:paraId="643D072B" w14:textId="77777777" w:rsidR="00B347E6" w:rsidRPr="00B347E6" w:rsidRDefault="00B347E6" w:rsidP="005905C0">
            <w:pPr>
              <w:numPr>
                <w:ilvl w:val="0"/>
                <w:numId w:val="3"/>
              </w:numPr>
              <w:tabs>
                <w:tab w:val="clear" w:pos="720"/>
                <w:tab w:val="left" w:pos="0"/>
                <w:tab w:val="num" w:pos="415"/>
              </w:tabs>
              <w:snapToGrid w:val="0"/>
              <w:ind w:left="415" w:hanging="415"/>
              <w:jc w:val="both"/>
              <w:rPr>
                <w:rFonts w:ascii="Arial" w:hAnsi="Arial" w:cs="Arial"/>
                <w:sz w:val="20"/>
                <w:szCs w:val="20"/>
                <w:lang w:val="es-VE"/>
              </w:rPr>
            </w:pPr>
            <w:r w:rsidRPr="00B347E6">
              <w:rPr>
                <w:rFonts w:ascii="Arial" w:hAnsi="Arial" w:cs="Arial"/>
                <w:sz w:val="20"/>
                <w:szCs w:val="20"/>
                <w:lang w:val="es-VE"/>
              </w:rPr>
              <w:t>Detener e identificar el presunto infractor.</w:t>
            </w:r>
          </w:p>
          <w:p w14:paraId="1448F6C2" w14:textId="77777777" w:rsidR="00B347E6" w:rsidRPr="00B347E6" w:rsidRDefault="00B347E6" w:rsidP="005905C0">
            <w:pPr>
              <w:numPr>
                <w:ilvl w:val="0"/>
                <w:numId w:val="3"/>
              </w:numPr>
              <w:tabs>
                <w:tab w:val="clear" w:pos="720"/>
                <w:tab w:val="left" w:pos="0"/>
                <w:tab w:val="num" w:pos="415"/>
              </w:tabs>
              <w:snapToGrid w:val="0"/>
              <w:ind w:left="415" w:hanging="415"/>
              <w:jc w:val="both"/>
              <w:rPr>
                <w:rFonts w:ascii="Arial" w:hAnsi="Arial" w:cs="Arial"/>
                <w:sz w:val="20"/>
                <w:szCs w:val="20"/>
                <w:lang w:val="es-VE"/>
              </w:rPr>
            </w:pPr>
            <w:r w:rsidRPr="00B347E6">
              <w:rPr>
                <w:rFonts w:ascii="Arial" w:hAnsi="Arial" w:cs="Arial"/>
                <w:sz w:val="20"/>
                <w:szCs w:val="20"/>
                <w:lang w:val="es-VE"/>
              </w:rPr>
              <w:t>Notificar al Fiscal del Ministerio Público dentro de las (12) horas siguientes.</w:t>
            </w:r>
          </w:p>
          <w:p w14:paraId="4E2F26CD" w14:textId="77777777" w:rsidR="00B347E6" w:rsidRPr="00B347E6" w:rsidRDefault="00B347E6" w:rsidP="005905C0">
            <w:pPr>
              <w:numPr>
                <w:ilvl w:val="0"/>
                <w:numId w:val="3"/>
              </w:numPr>
              <w:tabs>
                <w:tab w:val="clear" w:pos="720"/>
                <w:tab w:val="left" w:pos="0"/>
                <w:tab w:val="num" w:pos="415"/>
              </w:tabs>
              <w:snapToGrid w:val="0"/>
              <w:ind w:left="415" w:hanging="415"/>
              <w:jc w:val="both"/>
              <w:rPr>
                <w:rFonts w:ascii="Arial" w:hAnsi="Arial" w:cs="Arial"/>
                <w:sz w:val="20"/>
                <w:szCs w:val="20"/>
                <w:lang w:val="es-VE"/>
              </w:rPr>
            </w:pPr>
            <w:r w:rsidRPr="00B347E6">
              <w:rPr>
                <w:rFonts w:ascii="Arial" w:hAnsi="Arial" w:cs="Arial"/>
                <w:sz w:val="20"/>
                <w:szCs w:val="20"/>
                <w:lang w:val="es-VE"/>
              </w:rPr>
              <w:t>Paralizar preventiva</w:t>
            </w:r>
            <w:r w:rsidR="00EE5315">
              <w:rPr>
                <w:rFonts w:ascii="Arial" w:hAnsi="Arial" w:cs="Arial"/>
                <w:sz w:val="20"/>
                <w:szCs w:val="20"/>
                <w:lang w:val="es-VE"/>
              </w:rPr>
              <w:t>mente</w:t>
            </w:r>
            <w:r w:rsidRPr="00B347E6">
              <w:rPr>
                <w:rFonts w:ascii="Arial" w:hAnsi="Arial" w:cs="Arial"/>
                <w:sz w:val="20"/>
                <w:szCs w:val="20"/>
                <w:lang w:val="es-VE"/>
              </w:rPr>
              <w:t xml:space="preserve"> la actividad ilícita, dejando constancia de su depósito o aseguramiento.</w:t>
            </w:r>
          </w:p>
          <w:p w14:paraId="01F05467" w14:textId="77777777" w:rsidR="00B347E6" w:rsidRPr="00B347E6" w:rsidRDefault="00B347E6" w:rsidP="005905C0">
            <w:pPr>
              <w:numPr>
                <w:ilvl w:val="0"/>
                <w:numId w:val="3"/>
              </w:numPr>
              <w:tabs>
                <w:tab w:val="clear" w:pos="720"/>
                <w:tab w:val="left" w:pos="0"/>
                <w:tab w:val="num" w:pos="415"/>
              </w:tabs>
              <w:snapToGrid w:val="0"/>
              <w:ind w:left="415" w:hanging="415"/>
              <w:jc w:val="both"/>
              <w:rPr>
                <w:rFonts w:ascii="Arial" w:hAnsi="Arial" w:cs="Arial"/>
                <w:sz w:val="20"/>
                <w:szCs w:val="20"/>
                <w:lang w:val="es-VE"/>
              </w:rPr>
            </w:pPr>
            <w:r w:rsidRPr="00B347E6">
              <w:rPr>
                <w:rFonts w:ascii="Arial" w:hAnsi="Arial" w:cs="Arial"/>
                <w:sz w:val="20"/>
                <w:szCs w:val="20"/>
                <w:lang w:val="es-VE"/>
              </w:rPr>
              <w:t>Preservación preventiva de la actividad ilícita.</w:t>
            </w:r>
          </w:p>
          <w:p w14:paraId="7BE2A34B" w14:textId="77777777" w:rsidR="00B347E6" w:rsidRPr="00B347E6" w:rsidRDefault="00B347E6" w:rsidP="005905C0">
            <w:pPr>
              <w:numPr>
                <w:ilvl w:val="0"/>
                <w:numId w:val="3"/>
              </w:numPr>
              <w:tabs>
                <w:tab w:val="clear" w:pos="720"/>
                <w:tab w:val="left" w:pos="0"/>
                <w:tab w:val="num" w:pos="415"/>
              </w:tabs>
              <w:snapToGrid w:val="0"/>
              <w:ind w:left="415" w:hanging="415"/>
              <w:jc w:val="both"/>
              <w:rPr>
                <w:rFonts w:ascii="Arial" w:hAnsi="Arial" w:cs="Arial"/>
                <w:sz w:val="20"/>
                <w:szCs w:val="20"/>
                <w:lang w:val="es-VE"/>
              </w:rPr>
            </w:pPr>
            <w:r w:rsidRPr="00B347E6">
              <w:rPr>
                <w:rFonts w:ascii="Arial" w:hAnsi="Arial" w:cs="Arial"/>
                <w:sz w:val="20"/>
                <w:szCs w:val="20"/>
                <w:lang w:val="es-VE"/>
              </w:rPr>
              <w:t>Efectuar el inventario de retención de los materiales obtenidos de la actividad ilícita.</w:t>
            </w:r>
          </w:p>
          <w:p w14:paraId="409F7713" w14:textId="77777777" w:rsidR="00B347E6" w:rsidRDefault="00B347E6" w:rsidP="005905C0">
            <w:pPr>
              <w:numPr>
                <w:ilvl w:val="0"/>
                <w:numId w:val="3"/>
              </w:numPr>
              <w:tabs>
                <w:tab w:val="clear" w:pos="720"/>
                <w:tab w:val="left" w:pos="0"/>
                <w:tab w:val="num" w:pos="415"/>
              </w:tabs>
              <w:snapToGrid w:val="0"/>
              <w:ind w:left="415" w:hanging="415"/>
              <w:jc w:val="both"/>
              <w:rPr>
                <w:rFonts w:ascii="Arial" w:hAnsi="Arial" w:cs="Arial"/>
                <w:sz w:val="20"/>
                <w:szCs w:val="20"/>
                <w:lang w:val="es-VE"/>
              </w:rPr>
            </w:pPr>
            <w:r w:rsidRPr="00B347E6">
              <w:rPr>
                <w:rFonts w:ascii="Arial" w:hAnsi="Arial" w:cs="Arial"/>
                <w:sz w:val="20"/>
                <w:szCs w:val="20"/>
                <w:lang w:val="es-VE"/>
              </w:rPr>
              <w:t>Elaborar el acta policial.</w:t>
            </w:r>
          </w:p>
          <w:p w14:paraId="40A7E400" w14:textId="77777777" w:rsidR="00B347E6" w:rsidRPr="00B347E6" w:rsidRDefault="00B347E6" w:rsidP="005905C0">
            <w:pPr>
              <w:numPr>
                <w:ilvl w:val="0"/>
                <w:numId w:val="3"/>
              </w:numPr>
              <w:tabs>
                <w:tab w:val="clear" w:pos="720"/>
                <w:tab w:val="left" w:pos="0"/>
                <w:tab w:val="num" w:pos="415"/>
              </w:tabs>
              <w:snapToGrid w:val="0"/>
              <w:ind w:left="415" w:hanging="415"/>
              <w:jc w:val="both"/>
              <w:rPr>
                <w:rFonts w:ascii="Arial" w:hAnsi="Arial" w:cs="Arial"/>
                <w:sz w:val="20"/>
                <w:szCs w:val="20"/>
                <w:lang w:val="es-VE"/>
              </w:rPr>
            </w:pPr>
            <w:r w:rsidRPr="00C5307C">
              <w:rPr>
                <w:rFonts w:ascii="Arial" w:hAnsi="Arial" w:cs="Arial"/>
                <w:sz w:val="20"/>
                <w:szCs w:val="20"/>
              </w:rPr>
              <w:t>Elaborar el Acta de Inspección Ocular</w:t>
            </w:r>
          </w:p>
          <w:p w14:paraId="03E2B483" w14:textId="77777777" w:rsidR="003E14F8" w:rsidRPr="004514AE" w:rsidRDefault="00B347E6" w:rsidP="005905C0">
            <w:pPr>
              <w:numPr>
                <w:ilvl w:val="0"/>
                <w:numId w:val="3"/>
              </w:numPr>
              <w:tabs>
                <w:tab w:val="clear" w:pos="720"/>
                <w:tab w:val="left" w:pos="0"/>
                <w:tab w:val="num" w:pos="415"/>
              </w:tabs>
              <w:ind w:left="415" w:hanging="415"/>
              <w:jc w:val="both"/>
              <w:rPr>
                <w:rFonts w:ascii="Arial" w:hAnsi="Arial" w:cs="Arial"/>
                <w:sz w:val="20"/>
                <w:szCs w:val="20"/>
              </w:rPr>
            </w:pPr>
            <w:r w:rsidRPr="00B347E6">
              <w:rPr>
                <w:rFonts w:ascii="Arial" w:hAnsi="Arial" w:cs="Arial"/>
                <w:sz w:val="20"/>
                <w:szCs w:val="20"/>
              </w:rPr>
              <w:t>Fijación fotográfica del sitio del suceso</w:t>
            </w:r>
            <w:r w:rsidR="003E14F8" w:rsidRPr="004514AE">
              <w:rPr>
                <w:rFonts w:ascii="Arial" w:hAnsi="Arial" w:cs="Arial"/>
                <w:sz w:val="20"/>
                <w:szCs w:val="20"/>
              </w:rPr>
              <w:t>.</w:t>
            </w:r>
          </w:p>
          <w:p w14:paraId="2B33B745" w14:textId="77777777" w:rsidR="003E14F8" w:rsidRPr="004514AE" w:rsidRDefault="003E14F8" w:rsidP="007B2676">
            <w:pPr>
              <w:tabs>
                <w:tab w:val="left" w:pos="0"/>
              </w:tabs>
              <w:jc w:val="both"/>
              <w:rPr>
                <w:rFonts w:ascii="Arial" w:hAnsi="Arial" w:cs="Arial"/>
                <w:sz w:val="20"/>
                <w:szCs w:val="20"/>
              </w:rPr>
            </w:pPr>
          </w:p>
          <w:p w14:paraId="7A0A95F3" w14:textId="77777777" w:rsidR="003E14F8" w:rsidRPr="004514AE" w:rsidRDefault="003E14F8" w:rsidP="007B2676">
            <w:pPr>
              <w:tabs>
                <w:tab w:val="left" w:pos="0"/>
              </w:tabs>
              <w:jc w:val="both"/>
              <w:rPr>
                <w:rFonts w:ascii="Arial" w:hAnsi="Arial" w:cs="Arial"/>
                <w:sz w:val="20"/>
                <w:szCs w:val="20"/>
              </w:rPr>
            </w:pPr>
          </w:p>
          <w:p w14:paraId="03277ADA" w14:textId="77777777" w:rsidR="003E14F8" w:rsidRDefault="003E14F8" w:rsidP="007B2676">
            <w:pPr>
              <w:tabs>
                <w:tab w:val="left" w:pos="0"/>
              </w:tabs>
              <w:ind w:left="709"/>
              <w:jc w:val="both"/>
              <w:rPr>
                <w:rFonts w:ascii="Arial" w:hAnsi="Arial" w:cs="Arial"/>
                <w:sz w:val="20"/>
                <w:szCs w:val="20"/>
              </w:rPr>
            </w:pPr>
          </w:p>
          <w:p w14:paraId="1CA09C25" w14:textId="77777777" w:rsidR="001C69B7" w:rsidRDefault="001C69B7" w:rsidP="007B2676">
            <w:pPr>
              <w:tabs>
                <w:tab w:val="left" w:pos="0"/>
              </w:tabs>
              <w:ind w:left="709"/>
              <w:jc w:val="both"/>
              <w:rPr>
                <w:rFonts w:ascii="Arial" w:hAnsi="Arial" w:cs="Arial"/>
                <w:sz w:val="20"/>
                <w:szCs w:val="20"/>
              </w:rPr>
            </w:pPr>
          </w:p>
          <w:p w14:paraId="5892EB98" w14:textId="77777777" w:rsidR="001C69B7" w:rsidRPr="004514AE" w:rsidRDefault="001C69B7" w:rsidP="007B2676">
            <w:pPr>
              <w:tabs>
                <w:tab w:val="left" w:pos="0"/>
              </w:tabs>
              <w:ind w:left="709"/>
              <w:jc w:val="both"/>
              <w:rPr>
                <w:rFonts w:ascii="Arial" w:hAnsi="Arial" w:cs="Arial"/>
                <w:sz w:val="20"/>
                <w:szCs w:val="20"/>
              </w:rPr>
            </w:pPr>
          </w:p>
        </w:tc>
        <w:tc>
          <w:tcPr>
            <w:tcW w:w="3165" w:type="dxa"/>
          </w:tcPr>
          <w:p w14:paraId="176500E3" w14:textId="77777777" w:rsidR="003E14F8" w:rsidRPr="004514AE" w:rsidRDefault="003E14F8" w:rsidP="00A70316">
            <w:pPr>
              <w:numPr>
                <w:ilvl w:val="0"/>
                <w:numId w:val="42"/>
              </w:numPr>
              <w:tabs>
                <w:tab w:val="clear" w:pos="720"/>
                <w:tab w:val="left" w:pos="317"/>
                <w:tab w:val="left" w:pos="365"/>
              </w:tabs>
              <w:snapToGrid w:val="0"/>
              <w:ind w:left="317" w:hanging="283"/>
              <w:jc w:val="both"/>
              <w:rPr>
                <w:rFonts w:ascii="Arial" w:hAnsi="Arial" w:cs="Arial"/>
                <w:sz w:val="20"/>
                <w:szCs w:val="20"/>
                <w:lang w:val="en-US"/>
              </w:rPr>
            </w:pPr>
            <w:r w:rsidRPr="004514AE">
              <w:rPr>
                <w:rFonts w:ascii="Arial" w:hAnsi="Arial" w:cs="Arial"/>
                <w:sz w:val="20"/>
                <w:szCs w:val="20"/>
                <w:lang w:val="en-US"/>
              </w:rPr>
              <w:lastRenderedPageBreak/>
              <w:t xml:space="preserve">CRBV. </w:t>
            </w:r>
            <w:r w:rsidR="007B2676">
              <w:rPr>
                <w:rFonts w:ascii="Arial" w:hAnsi="Arial" w:cs="Arial"/>
                <w:sz w:val="20"/>
                <w:szCs w:val="20"/>
                <w:lang w:val="en-US"/>
              </w:rPr>
              <w:t>Arts.</w:t>
            </w:r>
            <w:r w:rsidRPr="004514AE">
              <w:rPr>
                <w:rFonts w:ascii="Arial" w:hAnsi="Arial" w:cs="Arial"/>
                <w:sz w:val="20"/>
                <w:szCs w:val="20"/>
                <w:lang w:val="en-US"/>
              </w:rPr>
              <w:t xml:space="preserve"> 127, 129,156,164, 299, 302, 328 y 329</w:t>
            </w:r>
          </w:p>
          <w:p w14:paraId="18DFAFB4" w14:textId="77777777" w:rsidR="003E14F8" w:rsidRPr="00B347E6" w:rsidRDefault="003E14F8" w:rsidP="00A70316">
            <w:pPr>
              <w:tabs>
                <w:tab w:val="left" w:pos="317"/>
                <w:tab w:val="left" w:pos="365"/>
              </w:tabs>
              <w:snapToGrid w:val="0"/>
              <w:ind w:left="317" w:hanging="283"/>
              <w:jc w:val="both"/>
              <w:rPr>
                <w:rFonts w:ascii="Arial" w:hAnsi="Arial" w:cs="Arial"/>
                <w:sz w:val="10"/>
                <w:szCs w:val="20"/>
                <w:lang w:val="en-US"/>
              </w:rPr>
            </w:pPr>
            <w:r w:rsidRPr="004514AE">
              <w:rPr>
                <w:rFonts w:ascii="Arial" w:hAnsi="Arial" w:cs="Arial"/>
                <w:sz w:val="20"/>
                <w:szCs w:val="20"/>
                <w:lang w:val="en-US"/>
              </w:rPr>
              <w:t xml:space="preserve"> </w:t>
            </w:r>
          </w:p>
          <w:p w14:paraId="58643873" w14:textId="4C41E11D" w:rsidR="003E14F8" w:rsidRPr="004514AE" w:rsidRDefault="003E14F8" w:rsidP="00A70316">
            <w:pPr>
              <w:numPr>
                <w:ilvl w:val="0"/>
                <w:numId w:val="42"/>
              </w:numPr>
              <w:tabs>
                <w:tab w:val="clear" w:pos="720"/>
                <w:tab w:val="left" w:pos="317"/>
                <w:tab w:val="left" w:pos="365"/>
              </w:tabs>
              <w:ind w:left="317" w:hanging="283"/>
              <w:jc w:val="both"/>
              <w:rPr>
                <w:rFonts w:ascii="Arial" w:hAnsi="Arial" w:cs="Arial"/>
                <w:sz w:val="20"/>
                <w:szCs w:val="20"/>
                <w:lang w:val="en-US"/>
              </w:rPr>
            </w:pPr>
            <w:r w:rsidRPr="004514AE">
              <w:rPr>
                <w:rFonts w:ascii="Arial" w:hAnsi="Arial" w:cs="Arial"/>
                <w:sz w:val="20"/>
                <w:szCs w:val="20"/>
                <w:lang w:val="en-US"/>
              </w:rPr>
              <w:t xml:space="preserve">COPP. </w:t>
            </w:r>
            <w:r w:rsidR="007B2676">
              <w:rPr>
                <w:rFonts w:ascii="Arial" w:hAnsi="Arial" w:cs="Arial"/>
                <w:sz w:val="20"/>
                <w:szCs w:val="20"/>
                <w:lang w:val="en-US"/>
              </w:rPr>
              <w:t>Arts.</w:t>
            </w:r>
            <w:r w:rsidRPr="004514AE">
              <w:rPr>
                <w:rFonts w:ascii="Arial" w:hAnsi="Arial" w:cs="Arial"/>
                <w:sz w:val="20"/>
                <w:szCs w:val="20"/>
                <w:lang w:val="en-US"/>
              </w:rPr>
              <w:t xml:space="preserve"> </w:t>
            </w:r>
            <w:r w:rsidR="001A70E8" w:rsidRPr="001A70E8">
              <w:rPr>
                <w:rFonts w:ascii="Arial" w:hAnsi="Arial" w:cs="Arial"/>
                <w:color w:val="FF0000"/>
                <w:sz w:val="18"/>
                <w:szCs w:val="20"/>
                <w:lang w:val="en-US"/>
              </w:rPr>
              <w:t>113, 114, 115</w:t>
            </w:r>
            <w:r w:rsidRPr="004514AE">
              <w:rPr>
                <w:rFonts w:ascii="Arial" w:hAnsi="Arial" w:cs="Arial"/>
                <w:sz w:val="20"/>
                <w:szCs w:val="20"/>
                <w:lang w:val="en-US"/>
              </w:rPr>
              <w:t xml:space="preserve">. </w:t>
            </w:r>
          </w:p>
          <w:p w14:paraId="17D66620" w14:textId="77777777" w:rsidR="003E14F8" w:rsidRPr="00B347E6" w:rsidRDefault="003E14F8" w:rsidP="00A70316">
            <w:pPr>
              <w:tabs>
                <w:tab w:val="left" w:pos="317"/>
                <w:tab w:val="left" w:pos="365"/>
              </w:tabs>
              <w:ind w:left="317" w:hanging="283"/>
              <w:jc w:val="both"/>
              <w:rPr>
                <w:rFonts w:ascii="Arial" w:hAnsi="Arial" w:cs="Arial"/>
                <w:sz w:val="10"/>
                <w:szCs w:val="20"/>
                <w:lang w:val="en-US"/>
              </w:rPr>
            </w:pPr>
          </w:p>
          <w:p w14:paraId="1718A501" w14:textId="768E84E6" w:rsidR="003E14F8" w:rsidRPr="004514AE" w:rsidRDefault="003E14F8" w:rsidP="00A70316">
            <w:pPr>
              <w:numPr>
                <w:ilvl w:val="0"/>
                <w:numId w:val="42"/>
              </w:numPr>
              <w:tabs>
                <w:tab w:val="clear" w:pos="720"/>
                <w:tab w:val="left" w:pos="317"/>
                <w:tab w:val="left" w:pos="365"/>
              </w:tabs>
              <w:ind w:left="317" w:hanging="283"/>
              <w:jc w:val="both"/>
              <w:rPr>
                <w:rFonts w:ascii="Arial" w:hAnsi="Arial" w:cs="Arial"/>
                <w:sz w:val="20"/>
                <w:szCs w:val="20"/>
                <w:lang w:val="en-US"/>
              </w:rPr>
            </w:pPr>
            <w:r w:rsidRPr="004514AE">
              <w:rPr>
                <w:rFonts w:ascii="Arial" w:hAnsi="Arial" w:cs="Arial"/>
                <w:sz w:val="20"/>
                <w:szCs w:val="20"/>
                <w:lang w:val="en-US"/>
              </w:rPr>
              <w:t>L</w:t>
            </w:r>
            <w:r w:rsidR="00F9614B" w:rsidRPr="00F9614B">
              <w:rPr>
                <w:rFonts w:ascii="Arial" w:hAnsi="Arial" w:cs="Arial"/>
                <w:color w:val="FF0000"/>
                <w:sz w:val="20"/>
                <w:szCs w:val="20"/>
                <w:lang w:val="en-US"/>
              </w:rPr>
              <w:t>C</w:t>
            </w:r>
            <w:r w:rsidR="00F9614B">
              <w:rPr>
                <w:rFonts w:ascii="Arial" w:hAnsi="Arial" w:cs="Arial"/>
                <w:sz w:val="20"/>
                <w:szCs w:val="20"/>
                <w:lang w:val="en-US"/>
              </w:rPr>
              <w:t xml:space="preserve">FANB Art. </w:t>
            </w:r>
            <w:r w:rsidR="00F9614B" w:rsidRPr="00F9614B">
              <w:rPr>
                <w:rFonts w:ascii="Arial" w:hAnsi="Arial" w:cs="Arial"/>
                <w:color w:val="FF0000"/>
                <w:sz w:val="20"/>
                <w:szCs w:val="20"/>
                <w:lang w:val="en-US"/>
              </w:rPr>
              <w:t>73</w:t>
            </w:r>
            <w:r w:rsidR="00F9614B">
              <w:rPr>
                <w:rFonts w:ascii="Arial" w:hAnsi="Arial" w:cs="Arial"/>
                <w:sz w:val="20"/>
                <w:szCs w:val="20"/>
                <w:lang w:val="en-US"/>
              </w:rPr>
              <w:t xml:space="preserve">, numeral </w:t>
            </w:r>
            <w:r w:rsidR="00F9614B" w:rsidRPr="00F9614B">
              <w:rPr>
                <w:rFonts w:ascii="Arial" w:hAnsi="Arial" w:cs="Arial"/>
                <w:color w:val="FF0000"/>
                <w:sz w:val="20"/>
                <w:szCs w:val="20"/>
                <w:lang w:val="en-US"/>
              </w:rPr>
              <w:t>6</w:t>
            </w:r>
            <w:r w:rsidRPr="004514AE">
              <w:rPr>
                <w:rFonts w:ascii="Arial" w:hAnsi="Arial" w:cs="Arial"/>
                <w:sz w:val="20"/>
                <w:szCs w:val="20"/>
                <w:lang w:val="en-US"/>
              </w:rPr>
              <w:t xml:space="preserve">.  </w:t>
            </w:r>
          </w:p>
          <w:p w14:paraId="277EE6DD" w14:textId="77777777" w:rsidR="003E14F8" w:rsidRPr="00B347E6" w:rsidRDefault="003E14F8" w:rsidP="00A70316">
            <w:pPr>
              <w:tabs>
                <w:tab w:val="left" w:pos="317"/>
                <w:tab w:val="left" w:pos="365"/>
              </w:tabs>
              <w:ind w:left="317" w:hanging="283"/>
              <w:jc w:val="both"/>
              <w:rPr>
                <w:rFonts w:ascii="Arial" w:hAnsi="Arial" w:cs="Arial"/>
                <w:sz w:val="10"/>
                <w:szCs w:val="20"/>
                <w:lang w:val="en-US"/>
              </w:rPr>
            </w:pPr>
          </w:p>
          <w:p w14:paraId="4A6B7B69" w14:textId="4F5AAF6F" w:rsidR="003E14F8" w:rsidRPr="004514AE" w:rsidRDefault="003E14F8" w:rsidP="00A70316">
            <w:pPr>
              <w:numPr>
                <w:ilvl w:val="0"/>
                <w:numId w:val="42"/>
              </w:numPr>
              <w:tabs>
                <w:tab w:val="clear" w:pos="720"/>
                <w:tab w:val="left" w:pos="317"/>
                <w:tab w:val="left" w:pos="365"/>
              </w:tabs>
              <w:ind w:left="317" w:hanging="283"/>
              <w:jc w:val="both"/>
              <w:rPr>
                <w:rFonts w:ascii="Arial" w:hAnsi="Arial" w:cs="Arial"/>
                <w:sz w:val="20"/>
                <w:szCs w:val="20"/>
                <w:lang w:val="es-MX"/>
              </w:rPr>
            </w:pPr>
            <w:r w:rsidRPr="004514AE">
              <w:rPr>
                <w:rFonts w:ascii="Arial" w:hAnsi="Arial" w:cs="Arial"/>
                <w:sz w:val="20"/>
                <w:szCs w:val="20"/>
                <w:lang w:val="en-US"/>
              </w:rPr>
              <w:t xml:space="preserve">LA. </w:t>
            </w:r>
            <w:r w:rsidR="007B2676">
              <w:rPr>
                <w:rFonts w:ascii="Arial" w:hAnsi="Arial" w:cs="Arial"/>
                <w:sz w:val="20"/>
                <w:szCs w:val="20"/>
                <w:lang w:val="en-US"/>
              </w:rPr>
              <w:t>Arts.</w:t>
            </w:r>
            <w:r w:rsidRPr="004514AE">
              <w:rPr>
                <w:rFonts w:ascii="Arial" w:hAnsi="Arial" w:cs="Arial"/>
                <w:sz w:val="20"/>
                <w:szCs w:val="20"/>
                <w:lang w:val="en-US"/>
              </w:rPr>
              <w:t xml:space="preserve"> 21,</w:t>
            </w:r>
            <w:r w:rsidR="00EE5315">
              <w:rPr>
                <w:rFonts w:ascii="Arial" w:hAnsi="Arial" w:cs="Arial"/>
                <w:sz w:val="20"/>
                <w:szCs w:val="20"/>
                <w:lang w:val="en-US"/>
              </w:rPr>
              <w:t xml:space="preserve"> </w:t>
            </w:r>
            <w:r w:rsidRPr="004514AE">
              <w:rPr>
                <w:rFonts w:ascii="Arial" w:hAnsi="Arial" w:cs="Arial"/>
                <w:sz w:val="20"/>
                <w:szCs w:val="20"/>
                <w:lang w:val="en-US"/>
              </w:rPr>
              <w:t>80, 11</w:t>
            </w:r>
            <w:r w:rsidRPr="004514AE">
              <w:rPr>
                <w:rFonts w:ascii="Arial" w:hAnsi="Arial" w:cs="Arial"/>
                <w:sz w:val="20"/>
                <w:szCs w:val="20"/>
                <w:lang w:val="es-MX"/>
              </w:rPr>
              <w:t>3</w:t>
            </w:r>
            <w:r w:rsidR="00EE5315" w:rsidRPr="004514AE">
              <w:rPr>
                <w:rFonts w:ascii="Arial" w:hAnsi="Arial" w:cs="Arial"/>
                <w:sz w:val="20"/>
                <w:szCs w:val="20"/>
                <w:lang w:val="es-MX"/>
              </w:rPr>
              <w:t>, 123</w:t>
            </w:r>
            <w:r w:rsidRPr="004514AE">
              <w:rPr>
                <w:rFonts w:ascii="Arial" w:hAnsi="Arial" w:cs="Arial"/>
                <w:sz w:val="20"/>
                <w:szCs w:val="20"/>
                <w:lang w:val="es-MX"/>
              </w:rPr>
              <w:t xml:space="preserve"> y 124. </w:t>
            </w:r>
          </w:p>
          <w:p w14:paraId="186A3DCB" w14:textId="77777777" w:rsidR="003E14F8" w:rsidRPr="00B347E6" w:rsidRDefault="003E14F8" w:rsidP="00A70316">
            <w:pPr>
              <w:tabs>
                <w:tab w:val="left" w:pos="317"/>
                <w:tab w:val="left" w:pos="365"/>
              </w:tabs>
              <w:ind w:left="317" w:hanging="283"/>
              <w:jc w:val="both"/>
              <w:rPr>
                <w:rFonts w:ascii="Arial" w:hAnsi="Arial" w:cs="Arial"/>
                <w:sz w:val="10"/>
                <w:szCs w:val="20"/>
                <w:lang w:val="es-MX"/>
              </w:rPr>
            </w:pPr>
            <w:r w:rsidRPr="004514AE">
              <w:rPr>
                <w:rFonts w:ascii="Arial" w:hAnsi="Arial" w:cs="Arial"/>
                <w:sz w:val="20"/>
                <w:szCs w:val="20"/>
                <w:lang w:val="es-MX"/>
              </w:rPr>
              <w:t xml:space="preserve"> </w:t>
            </w:r>
          </w:p>
          <w:p w14:paraId="3ED155A2" w14:textId="77777777" w:rsidR="003E14F8" w:rsidRPr="004514AE" w:rsidRDefault="003E14F8" w:rsidP="00A70316">
            <w:pPr>
              <w:numPr>
                <w:ilvl w:val="0"/>
                <w:numId w:val="42"/>
              </w:numPr>
              <w:tabs>
                <w:tab w:val="clear" w:pos="720"/>
                <w:tab w:val="left" w:pos="317"/>
                <w:tab w:val="left" w:pos="365"/>
              </w:tabs>
              <w:ind w:left="317" w:hanging="283"/>
              <w:jc w:val="both"/>
              <w:rPr>
                <w:rFonts w:ascii="Arial" w:hAnsi="Arial" w:cs="Arial"/>
                <w:sz w:val="20"/>
                <w:szCs w:val="20"/>
                <w:lang w:val="es-MX"/>
              </w:rPr>
            </w:pPr>
            <w:r w:rsidRPr="004514AE">
              <w:rPr>
                <w:rFonts w:ascii="Arial" w:hAnsi="Arial" w:cs="Arial"/>
                <w:sz w:val="20"/>
                <w:szCs w:val="20"/>
                <w:lang w:val="es-MX"/>
              </w:rPr>
              <w:t xml:space="preserve">Decreto Nº 2.219. </w:t>
            </w:r>
            <w:r w:rsidR="007B2676">
              <w:rPr>
                <w:rFonts w:ascii="Arial" w:hAnsi="Arial" w:cs="Arial"/>
                <w:sz w:val="20"/>
                <w:szCs w:val="20"/>
                <w:lang w:val="es-MX"/>
              </w:rPr>
              <w:t>Arts.</w:t>
            </w:r>
            <w:r w:rsidRPr="004514AE">
              <w:rPr>
                <w:rFonts w:ascii="Arial" w:hAnsi="Arial" w:cs="Arial"/>
                <w:sz w:val="20"/>
                <w:szCs w:val="20"/>
                <w:lang w:val="es-MX"/>
              </w:rPr>
              <w:t xml:space="preserve">  5, 9 y 19.</w:t>
            </w:r>
          </w:p>
          <w:p w14:paraId="7FCF0D3A" w14:textId="77777777" w:rsidR="003E14F8" w:rsidRPr="00B347E6" w:rsidRDefault="003E14F8" w:rsidP="00A70316">
            <w:pPr>
              <w:tabs>
                <w:tab w:val="left" w:pos="317"/>
                <w:tab w:val="left" w:pos="365"/>
              </w:tabs>
              <w:ind w:left="317" w:hanging="283"/>
              <w:jc w:val="both"/>
              <w:rPr>
                <w:rFonts w:ascii="Arial" w:hAnsi="Arial" w:cs="Arial"/>
                <w:sz w:val="10"/>
                <w:szCs w:val="20"/>
                <w:lang w:val="es-MX"/>
              </w:rPr>
            </w:pPr>
          </w:p>
          <w:p w14:paraId="453B610E" w14:textId="77777777" w:rsidR="003E14F8" w:rsidRPr="004514AE" w:rsidRDefault="003E14F8" w:rsidP="00A70316">
            <w:pPr>
              <w:numPr>
                <w:ilvl w:val="0"/>
                <w:numId w:val="42"/>
              </w:numPr>
              <w:tabs>
                <w:tab w:val="clear" w:pos="720"/>
                <w:tab w:val="left" w:pos="317"/>
                <w:tab w:val="left" w:pos="365"/>
              </w:tabs>
              <w:ind w:left="317" w:hanging="283"/>
              <w:jc w:val="both"/>
              <w:rPr>
                <w:rFonts w:ascii="Arial" w:hAnsi="Arial" w:cs="Arial"/>
                <w:sz w:val="20"/>
                <w:szCs w:val="20"/>
                <w:lang w:val="es-MX"/>
              </w:rPr>
            </w:pPr>
            <w:r w:rsidRPr="004514AE">
              <w:rPr>
                <w:rFonts w:ascii="Arial" w:hAnsi="Arial" w:cs="Arial"/>
                <w:sz w:val="20"/>
                <w:szCs w:val="20"/>
                <w:lang w:val="es-MX"/>
              </w:rPr>
              <w:t xml:space="preserve">Decreto Nº 2.220. </w:t>
            </w:r>
            <w:r w:rsidR="007B2676">
              <w:rPr>
                <w:rFonts w:ascii="Arial" w:hAnsi="Arial" w:cs="Arial"/>
                <w:sz w:val="20"/>
                <w:szCs w:val="20"/>
                <w:lang w:val="es-MX"/>
              </w:rPr>
              <w:t>Arts.</w:t>
            </w:r>
            <w:r w:rsidRPr="004514AE">
              <w:rPr>
                <w:rFonts w:ascii="Arial" w:hAnsi="Arial" w:cs="Arial"/>
                <w:sz w:val="20"/>
                <w:szCs w:val="20"/>
                <w:lang w:val="es-MX"/>
              </w:rPr>
              <w:t xml:space="preserve"> 2 y 3.</w:t>
            </w:r>
          </w:p>
          <w:p w14:paraId="12074103" w14:textId="77777777" w:rsidR="003E14F8" w:rsidRPr="00B347E6" w:rsidRDefault="003E14F8" w:rsidP="00A70316">
            <w:pPr>
              <w:tabs>
                <w:tab w:val="left" w:pos="317"/>
                <w:tab w:val="left" w:pos="365"/>
              </w:tabs>
              <w:ind w:left="317" w:hanging="283"/>
              <w:jc w:val="both"/>
              <w:rPr>
                <w:rFonts w:ascii="Arial" w:hAnsi="Arial" w:cs="Arial"/>
                <w:sz w:val="10"/>
                <w:szCs w:val="20"/>
                <w:lang w:val="es-MX"/>
              </w:rPr>
            </w:pPr>
          </w:p>
          <w:p w14:paraId="3B55CB49" w14:textId="77777777" w:rsidR="003E14F8" w:rsidRPr="004514AE" w:rsidRDefault="003E14F8" w:rsidP="00A70316">
            <w:pPr>
              <w:numPr>
                <w:ilvl w:val="0"/>
                <w:numId w:val="42"/>
              </w:numPr>
              <w:tabs>
                <w:tab w:val="clear" w:pos="720"/>
                <w:tab w:val="left" w:pos="317"/>
                <w:tab w:val="left" w:pos="365"/>
              </w:tabs>
              <w:ind w:left="317" w:hanging="283"/>
              <w:jc w:val="both"/>
              <w:rPr>
                <w:rFonts w:ascii="Arial" w:hAnsi="Arial" w:cs="Arial"/>
                <w:sz w:val="20"/>
                <w:szCs w:val="20"/>
              </w:rPr>
            </w:pPr>
            <w:r w:rsidRPr="004514AE">
              <w:rPr>
                <w:rFonts w:ascii="Arial" w:hAnsi="Arial" w:cs="Arial"/>
                <w:sz w:val="20"/>
                <w:szCs w:val="20"/>
                <w:lang w:val="es-MX"/>
              </w:rPr>
              <w:t>R</w:t>
            </w:r>
            <w:r w:rsidR="0065502E">
              <w:rPr>
                <w:rFonts w:ascii="Arial" w:hAnsi="Arial" w:cs="Arial"/>
                <w:sz w:val="20"/>
                <w:szCs w:val="20"/>
                <w:lang w:val="es-MX"/>
              </w:rPr>
              <w:t>G</w:t>
            </w:r>
            <w:r w:rsidRPr="004514AE">
              <w:rPr>
                <w:rFonts w:ascii="Arial" w:hAnsi="Arial" w:cs="Arial"/>
                <w:sz w:val="20"/>
                <w:szCs w:val="20"/>
                <w:lang w:val="es-MX"/>
              </w:rPr>
              <w:t xml:space="preserve">LM. </w:t>
            </w:r>
            <w:r w:rsidR="007B2676">
              <w:rPr>
                <w:rFonts w:ascii="Arial" w:hAnsi="Arial" w:cs="Arial"/>
                <w:sz w:val="20"/>
                <w:szCs w:val="20"/>
                <w:lang w:val="es-MX"/>
              </w:rPr>
              <w:t>Arts.</w:t>
            </w:r>
            <w:r w:rsidRPr="004514AE">
              <w:rPr>
                <w:rFonts w:ascii="Arial" w:hAnsi="Arial" w:cs="Arial"/>
                <w:sz w:val="20"/>
                <w:szCs w:val="20"/>
                <w:lang w:val="es-MX"/>
              </w:rPr>
              <w:t xml:space="preserve"> 117, </w:t>
            </w:r>
            <w:r w:rsidRPr="004514AE">
              <w:rPr>
                <w:rFonts w:ascii="Arial" w:hAnsi="Arial" w:cs="Arial"/>
                <w:sz w:val="20"/>
                <w:szCs w:val="20"/>
              </w:rPr>
              <w:t>118, 119 y 121</w:t>
            </w:r>
          </w:p>
          <w:p w14:paraId="65647606" w14:textId="77777777" w:rsidR="003E14F8" w:rsidRPr="00B347E6" w:rsidRDefault="003E14F8" w:rsidP="00A70316">
            <w:pPr>
              <w:tabs>
                <w:tab w:val="left" w:pos="317"/>
                <w:tab w:val="left" w:pos="365"/>
              </w:tabs>
              <w:ind w:left="317" w:hanging="283"/>
              <w:jc w:val="both"/>
              <w:rPr>
                <w:rFonts w:ascii="Arial" w:hAnsi="Arial" w:cs="Arial"/>
                <w:sz w:val="10"/>
                <w:szCs w:val="20"/>
              </w:rPr>
            </w:pPr>
          </w:p>
          <w:p w14:paraId="5A10C175" w14:textId="77777777" w:rsidR="003E14F8" w:rsidRPr="004514AE" w:rsidRDefault="003E14F8" w:rsidP="00A70316">
            <w:pPr>
              <w:numPr>
                <w:ilvl w:val="0"/>
                <w:numId w:val="42"/>
              </w:numPr>
              <w:tabs>
                <w:tab w:val="clear" w:pos="720"/>
                <w:tab w:val="left" w:pos="317"/>
                <w:tab w:val="left" w:pos="365"/>
              </w:tabs>
              <w:ind w:left="317" w:hanging="283"/>
              <w:jc w:val="both"/>
              <w:rPr>
                <w:rFonts w:ascii="Arial" w:hAnsi="Arial" w:cs="Arial"/>
                <w:sz w:val="20"/>
                <w:szCs w:val="20"/>
              </w:rPr>
            </w:pPr>
            <w:r w:rsidRPr="004514AE">
              <w:rPr>
                <w:rFonts w:ascii="Arial" w:hAnsi="Arial" w:cs="Arial"/>
                <w:sz w:val="20"/>
                <w:szCs w:val="20"/>
              </w:rPr>
              <w:t xml:space="preserve">LOA </w:t>
            </w:r>
            <w:r w:rsidR="007B2676">
              <w:rPr>
                <w:rFonts w:ascii="Arial" w:hAnsi="Arial" w:cs="Arial"/>
                <w:sz w:val="20"/>
                <w:szCs w:val="20"/>
              </w:rPr>
              <w:t>Arts.</w:t>
            </w:r>
            <w:r w:rsidRPr="004514AE">
              <w:rPr>
                <w:rFonts w:ascii="Arial" w:hAnsi="Arial" w:cs="Arial"/>
                <w:sz w:val="20"/>
                <w:szCs w:val="20"/>
              </w:rPr>
              <w:t xml:space="preserve"> 18, ,19, 20, 21, 34, 39, 43, 48, 54, 60, 62, 63, 77, 80, 93, 100, 101.</w:t>
            </w:r>
          </w:p>
          <w:p w14:paraId="4FDA9A51" w14:textId="77777777" w:rsidR="003E14F8" w:rsidRPr="00B347E6" w:rsidRDefault="003E14F8" w:rsidP="00A70316">
            <w:pPr>
              <w:tabs>
                <w:tab w:val="left" w:pos="317"/>
                <w:tab w:val="left" w:pos="365"/>
              </w:tabs>
              <w:ind w:left="317" w:hanging="283"/>
              <w:jc w:val="both"/>
              <w:rPr>
                <w:rFonts w:ascii="Arial" w:hAnsi="Arial" w:cs="Arial"/>
                <w:sz w:val="10"/>
                <w:szCs w:val="20"/>
              </w:rPr>
            </w:pPr>
          </w:p>
          <w:p w14:paraId="105EF616" w14:textId="736F61C0" w:rsidR="003E14F8" w:rsidRPr="004514AE" w:rsidRDefault="003E14F8" w:rsidP="00A70316">
            <w:pPr>
              <w:numPr>
                <w:ilvl w:val="0"/>
                <w:numId w:val="42"/>
              </w:numPr>
              <w:tabs>
                <w:tab w:val="clear" w:pos="720"/>
                <w:tab w:val="left" w:pos="0"/>
                <w:tab w:val="left" w:pos="365"/>
              </w:tabs>
              <w:ind w:left="317" w:hanging="283"/>
              <w:jc w:val="both"/>
              <w:rPr>
                <w:rFonts w:ascii="Arial" w:hAnsi="Arial" w:cs="Arial"/>
                <w:sz w:val="20"/>
                <w:szCs w:val="20"/>
              </w:rPr>
            </w:pPr>
            <w:r w:rsidRPr="004514AE">
              <w:rPr>
                <w:rFonts w:ascii="Arial" w:hAnsi="Arial" w:cs="Arial"/>
                <w:sz w:val="20"/>
                <w:szCs w:val="20"/>
              </w:rPr>
              <w:lastRenderedPageBreak/>
              <w:t xml:space="preserve">LPA </w:t>
            </w:r>
            <w:r w:rsidR="007B2676">
              <w:rPr>
                <w:rFonts w:ascii="Arial" w:hAnsi="Arial" w:cs="Arial"/>
                <w:sz w:val="20"/>
                <w:szCs w:val="20"/>
              </w:rPr>
              <w:t>Arts.</w:t>
            </w:r>
            <w:r w:rsidRPr="004514AE">
              <w:rPr>
                <w:rFonts w:ascii="Arial" w:hAnsi="Arial" w:cs="Arial"/>
                <w:sz w:val="20"/>
                <w:szCs w:val="20"/>
              </w:rPr>
              <w:t xml:space="preserve"> 3, 4, 8, 14, 15, 18, 22, 32, 37, 38, 39, 40, 56, 61, 63, 89, 90, 99, 100, 102</w:t>
            </w:r>
          </w:p>
          <w:p w14:paraId="2613699C" w14:textId="77777777" w:rsidR="003E14F8" w:rsidRPr="00B347E6" w:rsidRDefault="003E14F8" w:rsidP="00A70316">
            <w:pPr>
              <w:tabs>
                <w:tab w:val="left" w:pos="0"/>
                <w:tab w:val="left" w:pos="365"/>
              </w:tabs>
              <w:ind w:left="317" w:hanging="283"/>
              <w:jc w:val="both"/>
              <w:rPr>
                <w:rFonts w:ascii="Arial" w:hAnsi="Arial" w:cs="Arial"/>
                <w:sz w:val="10"/>
                <w:szCs w:val="20"/>
              </w:rPr>
            </w:pPr>
          </w:p>
          <w:p w14:paraId="51C74150" w14:textId="42D5D970" w:rsidR="003E14F8" w:rsidRPr="00AA0902" w:rsidRDefault="003E14F8" w:rsidP="00A70316">
            <w:pPr>
              <w:numPr>
                <w:ilvl w:val="0"/>
                <w:numId w:val="42"/>
              </w:numPr>
              <w:tabs>
                <w:tab w:val="clear" w:pos="720"/>
                <w:tab w:val="left" w:pos="273"/>
                <w:tab w:val="left" w:pos="365"/>
              </w:tabs>
              <w:ind w:left="317" w:hanging="283"/>
              <w:jc w:val="both"/>
              <w:rPr>
                <w:rFonts w:ascii="Arial" w:hAnsi="Arial" w:cs="Arial"/>
                <w:sz w:val="20"/>
                <w:szCs w:val="20"/>
              </w:rPr>
            </w:pPr>
            <w:r w:rsidRPr="004514AE">
              <w:rPr>
                <w:rFonts w:ascii="Arial" w:hAnsi="Arial" w:cs="Arial"/>
                <w:sz w:val="20"/>
                <w:szCs w:val="20"/>
              </w:rPr>
              <w:t>L</w:t>
            </w:r>
            <w:r w:rsidR="00AD3FCC">
              <w:rPr>
                <w:rFonts w:ascii="Arial" w:hAnsi="Arial" w:cs="Arial"/>
                <w:sz w:val="20"/>
                <w:szCs w:val="20"/>
              </w:rPr>
              <w:t>OSN Arts. 2, 3, 4, 5, 6, 7, 12, 16, 18, 20, 25 y 5</w:t>
            </w:r>
            <w:r w:rsidR="00AD3FCC" w:rsidRPr="00F9614B">
              <w:rPr>
                <w:rFonts w:ascii="Arial" w:hAnsi="Arial" w:cs="Arial"/>
                <w:color w:val="FF0000"/>
                <w:sz w:val="20"/>
                <w:szCs w:val="20"/>
              </w:rPr>
              <w:t>6</w:t>
            </w:r>
          </w:p>
        </w:tc>
      </w:tr>
      <w:tr w:rsidR="003E14F8" w:rsidRPr="00DF3AF4" w14:paraId="7B2BC652" w14:textId="77777777" w:rsidTr="001C69B7">
        <w:trPr>
          <w:trHeight w:val="283"/>
          <w:jc w:val="center"/>
        </w:trPr>
        <w:tc>
          <w:tcPr>
            <w:tcW w:w="2137" w:type="dxa"/>
          </w:tcPr>
          <w:p w14:paraId="75C68FCA" w14:textId="77777777" w:rsidR="003E14F8" w:rsidRPr="004514AE" w:rsidRDefault="003E14F8" w:rsidP="007B2676">
            <w:pPr>
              <w:snapToGrid w:val="0"/>
              <w:jc w:val="both"/>
              <w:rPr>
                <w:rFonts w:ascii="Arial" w:hAnsi="Arial" w:cs="Arial"/>
                <w:sz w:val="20"/>
                <w:szCs w:val="20"/>
              </w:rPr>
            </w:pPr>
          </w:p>
        </w:tc>
        <w:tc>
          <w:tcPr>
            <w:tcW w:w="2349" w:type="dxa"/>
          </w:tcPr>
          <w:p w14:paraId="5D872F71" w14:textId="77777777" w:rsidR="003E14F8" w:rsidRPr="004514AE" w:rsidRDefault="003E14F8" w:rsidP="007B2676">
            <w:pPr>
              <w:tabs>
                <w:tab w:val="left" w:pos="0"/>
                <w:tab w:val="left" w:pos="2475"/>
              </w:tabs>
              <w:snapToGrid w:val="0"/>
              <w:ind w:left="134"/>
              <w:jc w:val="both"/>
              <w:rPr>
                <w:rFonts w:ascii="Arial" w:hAnsi="Arial" w:cs="Arial"/>
                <w:sz w:val="20"/>
                <w:szCs w:val="20"/>
              </w:rPr>
            </w:pPr>
            <w:r w:rsidRPr="004514AE">
              <w:rPr>
                <w:rFonts w:ascii="Arial" w:hAnsi="Arial" w:cs="Arial"/>
                <w:sz w:val="20"/>
                <w:szCs w:val="20"/>
              </w:rPr>
              <w:t>3. Extracción de minerales no metálicos fuera del área de explotación autorizada.</w:t>
            </w:r>
          </w:p>
        </w:tc>
        <w:tc>
          <w:tcPr>
            <w:tcW w:w="3358" w:type="dxa"/>
          </w:tcPr>
          <w:p w14:paraId="2633F405" w14:textId="77777777" w:rsidR="0043258B" w:rsidRPr="0043258B" w:rsidRDefault="0043258B" w:rsidP="005905C0">
            <w:pPr>
              <w:numPr>
                <w:ilvl w:val="0"/>
                <w:numId w:val="40"/>
              </w:numPr>
              <w:tabs>
                <w:tab w:val="clear" w:pos="720"/>
                <w:tab w:val="left" w:pos="0"/>
                <w:tab w:val="num" w:pos="415"/>
                <w:tab w:val="num" w:pos="462"/>
              </w:tabs>
              <w:snapToGrid w:val="0"/>
              <w:spacing w:line="276" w:lineRule="auto"/>
              <w:ind w:left="414" w:hanging="377"/>
              <w:jc w:val="both"/>
              <w:rPr>
                <w:rFonts w:ascii="Arial" w:hAnsi="Arial" w:cs="Arial"/>
                <w:sz w:val="20"/>
                <w:szCs w:val="20"/>
                <w:lang w:val="es-VE"/>
              </w:rPr>
            </w:pPr>
            <w:r w:rsidRPr="0043258B">
              <w:rPr>
                <w:rFonts w:ascii="Arial" w:hAnsi="Arial" w:cs="Arial"/>
                <w:sz w:val="20"/>
                <w:szCs w:val="20"/>
                <w:lang w:val="es-VE"/>
              </w:rPr>
              <w:t>Detener e identificar el presunto infractor.</w:t>
            </w:r>
          </w:p>
          <w:p w14:paraId="322521DC" w14:textId="77777777" w:rsidR="0043258B" w:rsidRPr="0043258B" w:rsidRDefault="0043258B" w:rsidP="005905C0">
            <w:pPr>
              <w:numPr>
                <w:ilvl w:val="0"/>
                <w:numId w:val="40"/>
              </w:numPr>
              <w:tabs>
                <w:tab w:val="clear" w:pos="720"/>
                <w:tab w:val="left" w:pos="0"/>
                <w:tab w:val="num" w:pos="415"/>
                <w:tab w:val="num" w:pos="462"/>
              </w:tabs>
              <w:snapToGrid w:val="0"/>
              <w:spacing w:line="276" w:lineRule="auto"/>
              <w:ind w:left="414" w:hanging="377"/>
              <w:jc w:val="both"/>
              <w:rPr>
                <w:rFonts w:ascii="Arial" w:hAnsi="Arial" w:cs="Arial"/>
                <w:sz w:val="20"/>
                <w:szCs w:val="20"/>
                <w:lang w:val="es-VE"/>
              </w:rPr>
            </w:pPr>
            <w:r w:rsidRPr="0043258B">
              <w:rPr>
                <w:rFonts w:ascii="Arial" w:hAnsi="Arial" w:cs="Arial"/>
                <w:sz w:val="20"/>
                <w:szCs w:val="20"/>
                <w:lang w:val="es-VE"/>
              </w:rPr>
              <w:t>Notificar al Fiscal del Ministerio Público dentro de las (12) horas siguientes.</w:t>
            </w:r>
          </w:p>
          <w:p w14:paraId="5590B7AF" w14:textId="77777777" w:rsidR="0043258B" w:rsidRPr="0043258B" w:rsidRDefault="0043258B" w:rsidP="005905C0">
            <w:pPr>
              <w:numPr>
                <w:ilvl w:val="0"/>
                <w:numId w:val="40"/>
              </w:numPr>
              <w:tabs>
                <w:tab w:val="clear" w:pos="720"/>
                <w:tab w:val="left" w:pos="0"/>
                <w:tab w:val="num" w:pos="415"/>
                <w:tab w:val="num" w:pos="462"/>
              </w:tabs>
              <w:snapToGrid w:val="0"/>
              <w:spacing w:line="276" w:lineRule="auto"/>
              <w:ind w:left="414" w:hanging="377"/>
              <w:jc w:val="both"/>
              <w:rPr>
                <w:rFonts w:ascii="Arial" w:hAnsi="Arial" w:cs="Arial"/>
                <w:sz w:val="20"/>
                <w:szCs w:val="20"/>
                <w:lang w:val="es-VE"/>
              </w:rPr>
            </w:pPr>
            <w:r w:rsidRPr="0043258B">
              <w:rPr>
                <w:rFonts w:ascii="Arial" w:hAnsi="Arial" w:cs="Arial"/>
                <w:sz w:val="20"/>
                <w:szCs w:val="20"/>
                <w:lang w:val="es-VE"/>
              </w:rPr>
              <w:t>Paralizar preventivamente la actividad ilícita, dejando constancia de su depósito o aseguramiento.</w:t>
            </w:r>
          </w:p>
          <w:p w14:paraId="2BE38858" w14:textId="77777777" w:rsidR="0043258B" w:rsidRPr="0043258B" w:rsidRDefault="0043258B" w:rsidP="005905C0">
            <w:pPr>
              <w:numPr>
                <w:ilvl w:val="0"/>
                <w:numId w:val="40"/>
              </w:numPr>
              <w:tabs>
                <w:tab w:val="clear" w:pos="720"/>
                <w:tab w:val="left" w:pos="0"/>
                <w:tab w:val="num" w:pos="415"/>
                <w:tab w:val="num" w:pos="462"/>
              </w:tabs>
              <w:snapToGrid w:val="0"/>
              <w:spacing w:line="276" w:lineRule="auto"/>
              <w:ind w:left="414" w:hanging="377"/>
              <w:jc w:val="both"/>
              <w:rPr>
                <w:rFonts w:ascii="Arial" w:hAnsi="Arial" w:cs="Arial"/>
                <w:sz w:val="20"/>
                <w:szCs w:val="20"/>
                <w:lang w:val="es-VE"/>
              </w:rPr>
            </w:pPr>
            <w:r w:rsidRPr="0043258B">
              <w:rPr>
                <w:rFonts w:ascii="Arial" w:hAnsi="Arial" w:cs="Arial"/>
                <w:sz w:val="20"/>
                <w:szCs w:val="20"/>
                <w:lang w:val="es-VE"/>
              </w:rPr>
              <w:t>Preservación preventiva de la actividad ilícita.</w:t>
            </w:r>
          </w:p>
          <w:p w14:paraId="52F274A7" w14:textId="77777777" w:rsidR="0043258B" w:rsidRPr="0043258B" w:rsidRDefault="0043258B" w:rsidP="005905C0">
            <w:pPr>
              <w:numPr>
                <w:ilvl w:val="0"/>
                <w:numId w:val="40"/>
              </w:numPr>
              <w:tabs>
                <w:tab w:val="clear" w:pos="720"/>
                <w:tab w:val="left" w:pos="0"/>
                <w:tab w:val="num" w:pos="415"/>
                <w:tab w:val="num" w:pos="462"/>
              </w:tabs>
              <w:snapToGrid w:val="0"/>
              <w:spacing w:line="276" w:lineRule="auto"/>
              <w:ind w:left="414" w:hanging="377"/>
              <w:jc w:val="both"/>
              <w:rPr>
                <w:rFonts w:ascii="Arial" w:hAnsi="Arial" w:cs="Arial"/>
                <w:sz w:val="20"/>
                <w:szCs w:val="20"/>
                <w:lang w:val="es-VE"/>
              </w:rPr>
            </w:pPr>
            <w:r w:rsidRPr="0043258B">
              <w:rPr>
                <w:rFonts w:ascii="Arial" w:hAnsi="Arial" w:cs="Arial"/>
                <w:sz w:val="20"/>
                <w:szCs w:val="20"/>
                <w:lang w:val="es-VE"/>
              </w:rPr>
              <w:t>Efectuar el inventario de retención de los materiales obtenidos de la actividad ilícita.</w:t>
            </w:r>
          </w:p>
          <w:p w14:paraId="3A721EF5" w14:textId="77777777" w:rsidR="0043258B" w:rsidRPr="0043258B" w:rsidRDefault="0043258B" w:rsidP="005905C0">
            <w:pPr>
              <w:numPr>
                <w:ilvl w:val="0"/>
                <w:numId w:val="40"/>
              </w:numPr>
              <w:tabs>
                <w:tab w:val="clear" w:pos="720"/>
                <w:tab w:val="left" w:pos="0"/>
                <w:tab w:val="num" w:pos="415"/>
                <w:tab w:val="num" w:pos="462"/>
              </w:tabs>
              <w:snapToGrid w:val="0"/>
              <w:spacing w:line="276" w:lineRule="auto"/>
              <w:ind w:left="414" w:hanging="377"/>
              <w:jc w:val="both"/>
              <w:rPr>
                <w:rFonts w:ascii="Arial" w:hAnsi="Arial" w:cs="Arial"/>
                <w:sz w:val="20"/>
                <w:szCs w:val="20"/>
                <w:lang w:val="es-VE"/>
              </w:rPr>
            </w:pPr>
            <w:r w:rsidRPr="0043258B">
              <w:rPr>
                <w:rFonts w:ascii="Arial" w:hAnsi="Arial" w:cs="Arial"/>
                <w:sz w:val="20"/>
                <w:szCs w:val="20"/>
                <w:lang w:val="es-VE"/>
              </w:rPr>
              <w:t>Elaborar el acta policial.</w:t>
            </w:r>
          </w:p>
          <w:p w14:paraId="471A733F" w14:textId="77777777" w:rsidR="0043258B" w:rsidRPr="0043258B" w:rsidRDefault="00C5307C" w:rsidP="005905C0">
            <w:pPr>
              <w:numPr>
                <w:ilvl w:val="0"/>
                <w:numId w:val="40"/>
              </w:numPr>
              <w:tabs>
                <w:tab w:val="clear" w:pos="720"/>
                <w:tab w:val="left" w:pos="0"/>
                <w:tab w:val="num" w:pos="415"/>
                <w:tab w:val="num" w:pos="462"/>
              </w:tabs>
              <w:snapToGrid w:val="0"/>
              <w:spacing w:line="276" w:lineRule="auto"/>
              <w:ind w:left="414" w:hanging="377"/>
              <w:jc w:val="both"/>
              <w:rPr>
                <w:rFonts w:ascii="Arial" w:hAnsi="Arial" w:cs="Arial"/>
                <w:sz w:val="20"/>
                <w:szCs w:val="20"/>
                <w:lang w:val="es-VE"/>
              </w:rPr>
            </w:pPr>
            <w:r w:rsidRPr="0043258B">
              <w:rPr>
                <w:rFonts w:ascii="Arial" w:hAnsi="Arial" w:cs="Arial"/>
                <w:sz w:val="20"/>
                <w:szCs w:val="20"/>
              </w:rPr>
              <w:t>Elaborar el Acta de Inspección Ocular</w:t>
            </w:r>
          </w:p>
          <w:p w14:paraId="5CC41459" w14:textId="77777777" w:rsidR="003E14F8" w:rsidRPr="004514AE" w:rsidRDefault="0043258B" w:rsidP="005905C0">
            <w:pPr>
              <w:numPr>
                <w:ilvl w:val="0"/>
                <w:numId w:val="40"/>
              </w:numPr>
              <w:tabs>
                <w:tab w:val="left" w:pos="0"/>
                <w:tab w:val="num" w:pos="462"/>
              </w:tabs>
              <w:spacing w:line="276" w:lineRule="auto"/>
              <w:ind w:left="414" w:hanging="377"/>
              <w:jc w:val="both"/>
              <w:rPr>
                <w:rFonts w:ascii="Arial" w:hAnsi="Arial" w:cs="Arial"/>
                <w:sz w:val="20"/>
                <w:szCs w:val="20"/>
              </w:rPr>
            </w:pPr>
            <w:r w:rsidRPr="0043258B">
              <w:rPr>
                <w:rFonts w:ascii="Arial" w:hAnsi="Arial" w:cs="Arial"/>
                <w:sz w:val="20"/>
                <w:szCs w:val="20"/>
              </w:rPr>
              <w:lastRenderedPageBreak/>
              <w:t>Fijación fotográfica del sitio del suceso</w:t>
            </w:r>
            <w:r w:rsidR="003E14F8" w:rsidRPr="004514AE">
              <w:rPr>
                <w:rFonts w:ascii="Arial" w:hAnsi="Arial" w:cs="Arial"/>
                <w:sz w:val="20"/>
                <w:szCs w:val="20"/>
              </w:rPr>
              <w:t>.</w:t>
            </w:r>
          </w:p>
        </w:tc>
        <w:tc>
          <w:tcPr>
            <w:tcW w:w="3165" w:type="dxa"/>
          </w:tcPr>
          <w:p w14:paraId="694D79B7" w14:textId="77777777" w:rsidR="003E14F8" w:rsidRPr="004514AE" w:rsidRDefault="003E14F8" w:rsidP="00A70316">
            <w:pPr>
              <w:numPr>
                <w:ilvl w:val="0"/>
                <w:numId w:val="59"/>
              </w:numPr>
              <w:tabs>
                <w:tab w:val="clear" w:pos="720"/>
                <w:tab w:val="left" w:pos="0"/>
                <w:tab w:val="left" w:pos="365"/>
                <w:tab w:val="num" w:pos="460"/>
              </w:tabs>
              <w:snapToGrid w:val="0"/>
              <w:ind w:left="317" w:hanging="283"/>
              <w:jc w:val="both"/>
              <w:rPr>
                <w:rFonts w:ascii="Arial" w:hAnsi="Arial" w:cs="Arial"/>
                <w:sz w:val="20"/>
                <w:szCs w:val="20"/>
              </w:rPr>
            </w:pPr>
            <w:r w:rsidRPr="004514AE">
              <w:rPr>
                <w:rFonts w:ascii="Arial" w:hAnsi="Arial" w:cs="Arial"/>
                <w:sz w:val="20"/>
                <w:szCs w:val="20"/>
              </w:rPr>
              <w:lastRenderedPageBreak/>
              <w:t xml:space="preserve">CRBV. </w:t>
            </w:r>
            <w:r w:rsidR="007B2676">
              <w:rPr>
                <w:rFonts w:ascii="Arial" w:hAnsi="Arial" w:cs="Arial"/>
                <w:sz w:val="20"/>
                <w:szCs w:val="20"/>
              </w:rPr>
              <w:t>Arts.</w:t>
            </w:r>
            <w:r w:rsidRPr="004514AE">
              <w:rPr>
                <w:rFonts w:ascii="Arial" w:hAnsi="Arial" w:cs="Arial"/>
                <w:sz w:val="20"/>
                <w:szCs w:val="20"/>
              </w:rPr>
              <w:t xml:space="preserve"> 127, 129,156,164, 299, 302, 328 y 329 </w:t>
            </w:r>
          </w:p>
          <w:p w14:paraId="5C434416" w14:textId="5E441710" w:rsidR="003E14F8" w:rsidRPr="004514AE" w:rsidRDefault="003E14F8" w:rsidP="00A70316">
            <w:pPr>
              <w:numPr>
                <w:ilvl w:val="0"/>
                <w:numId w:val="59"/>
              </w:numPr>
              <w:tabs>
                <w:tab w:val="clear" w:pos="720"/>
                <w:tab w:val="left" w:pos="0"/>
                <w:tab w:val="left" w:pos="365"/>
                <w:tab w:val="num" w:pos="460"/>
              </w:tabs>
              <w:ind w:left="317" w:hanging="283"/>
              <w:jc w:val="both"/>
              <w:rPr>
                <w:rFonts w:ascii="Arial" w:hAnsi="Arial" w:cs="Arial"/>
                <w:sz w:val="20"/>
                <w:szCs w:val="20"/>
                <w:lang w:val="en-US"/>
              </w:rPr>
            </w:pPr>
            <w:r w:rsidRPr="004514AE">
              <w:rPr>
                <w:rFonts w:ascii="Arial" w:hAnsi="Arial" w:cs="Arial"/>
                <w:sz w:val="20"/>
                <w:szCs w:val="20"/>
                <w:lang w:val="en-US"/>
              </w:rPr>
              <w:t xml:space="preserve">COPP. </w:t>
            </w:r>
            <w:r w:rsidR="007B2676">
              <w:rPr>
                <w:rFonts w:ascii="Arial" w:hAnsi="Arial" w:cs="Arial"/>
                <w:sz w:val="20"/>
                <w:szCs w:val="20"/>
                <w:lang w:val="en-US"/>
              </w:rPr>
              <w:t>Arts.</w:t>
            </w:r>
            <w:r w:rsidRPr="004514AE">
              <w:rPr>
                <w:rFonts w:ascii="Arial" w:hAnsi="Arial" w:cs="Arial"/>
                <w:sz w:val="20"/>
                <w:szCs w:val="20"/>
                <w:lang w:val="en-US"/>
              </w:rPr>
              <w:t xml:space="preserve"> </w:t>
            </w:r>
            <w:r w:rsidR="001A70E8" w:rsidRPr="001A70E8">
              <w:rPr>
                <w:rFonts w:ascii="Arial" w:hAnsi="Arial" w:cs="Arial"/>
                <w:color w:val="FF0000"/>
                <w:sz w:val="18"/>
                <w:szCs w:val="20"/>
                <w:lang w:val="en-US"/>
              </w:rPr>
              <w:t>113, 114, 115</w:t>
            </w:r>
            <w:r w:rsidR="001A70E8">
              <w:rPr>
                <w:rFonts w:ascii="Arial" w:hAnsi="Arial" w:cs="Arial"/>
                <w:sz w:val="18"/>
                <w:szCs w:val="20"/>
                <w:lang w:val="en-US"/>
              </w:rPr>
              <w:t>.</w:t>
            </w:r>
            <w:r w:rsidRPr="004514AE">
              <w:rPr>
                <w:rFonts w:ascii="Arial" w:hAnsi="Arial" w:cs="Arial"/>
                <w:sz w:val="20"/>
                <w:szCs w:val="20"/>
                <w:lang w:val="en-US"/>
              </w:rPr>
              <w:t>.</w:t>
            </w:r>
          </w:p>
          <w:p w14:paraId="1B97DB55" w14:textId="7A17253A" w:rsidR="003E14F8" w:rsidRPr="004514AE" w:rsidRDefault="003E14F8" w:rsidP="00A70316">
            <w:pPr>
              <w:numPr>
                <w:ilvl w:val="0"/>
                <w:numId w:val="59"/>
              </w:numPr>
              <w:tabs>
                <w:tab w:val="clear" w:pos="720"/>
                <w:tab w:val="left" w:pos="0"/>
                <w:tab w:val="left" w:pos="365"/>
                <w:tab w:val="num" w:pos="460"/>
              </w:tabs>
              <w:ind w:left="317" w:hanging="283"/>
              <w:jc w:val="both"/>
              <w:rPr>
                <w:rFonts w:ascii="Arial" w:hAnsi="Arial" w:cs="Arial"/>
                <w:sz w:val="20"/>
                <w:szCs w:val="20"/>
                <w:lang w:val="en-US"/>
              </w:rPr>
            </w:pPr>
            <w:r w:rsidRPr="004514AE">
              <w:rPr>
                <w:rFonts w:ascii="Arial" w:hAnsi="Arial" w:cs="Arial"/>
                <w:sz w:val="20"/>
                <w:szCs w:val="20"/>
                <w:lang w:val="en-US"/>
              </w:rPr>
              <w:t>L</w:t>
            </w:r>
            <w:r w:rsidR="0027389D" w:rsidRPr="00F9614B">
              <w:rPr>
                <w:rFonts w:ascii="Arial" w:hAnsi="Arial" w:cs="Arial"/>
                <w:color w:val="FF0000"/>
                <w:sz w:val="20"/>
                <w:szCs w:val="20"/>
                <w:lang w:val="en-US"/>
              </w:rPr>
              <w:t>C</w:t>
            </w:r>
            <w:r w:rsidR="0027389D">
              <w:rPr>
                <w:rFonts w:ascii="Arial" w:hAnsi="Arial" w:cs="Arial"/>
                <w:sz w:val="20"/>
                <w:szCs w:val="20"/>
                <w:lang w:val="en-US"/>
              </w:rPr>
              <w:t xml:space="preserve">FANB Art. </w:t>
            </w:r>
            <w:r w:rsidR="0027389D" w:rsidRPr="00F9614B">
              <w:rPr>
                <w:rFonts w:ascii="Arial" w:hAnsi="Arial" w:cs="Arial"/>
                <w:color w:val="FF0000"/>
                <w:sz w:val="20"/>
                <w:szCs w:val="20"/>
                <w:lang w:val="en-US"/>
              </w:rPr>
              <w:t>73</w:t>
            </w:r>
            <w:r w:rsidR="0027389D">
              <w:rPr>
                <w:rFonts w:ascii="Arial" w:hAnsi="Arial" w:cs="Arial"/>
                <w:sz w:val="20"/>
                <w:szCs w:val="20"/>
                <w:lang w:val="en-US"/>
              </w:rPr>
              <w:t xml:space="preserve">, numeral </w:t>
            </w:r>
            <w:r w:rsidR="0027389D" w:rsidRPr="00F9614B">
              <w:rPr>
                <w:rFonts w:ascii="Arial" w:hAnsi="Arial" w:cs="Arial"/>
                <w:color w:val="FF0000"/>
                <w:sz w:val="20"/>
                <w:szCs w:val="20"/>
                <w:lang w:val="en-US"/>
              </w:rPr>
              <w:t>6</w:t>
            </w:r>
            <w:r w:rsidRPr="004514AE">
              <w:rPr>
                <w:rFonts w:ascii="Arial" w:hAnsi="Arial" w:cs="Arial"/>
                <w:sz w:val="20"/>
                <w:szCs w:val="20"/>
                <w:lang w:val="en-US"/>
              </w:rPr>
              <w:t xml:space="preserve">. </w:t>
            </w:r>
          </w:p>
          <w:p w14:paraId="2BC60F77" w14:textId="77777777" w:rsidR="003E14F8" w:rsidRPr="004514AE" w:rsidRDefault="0043258B" w:rsidP="00A70316">
            <w:pPr>
              <w:numPr>
                <w:ilvl w:val="0"/>
                <w:numId w:val="59"/>
              </w:numPr>
              <w:tabs>
                <w:tab w:val="clear" w:pos="720"/>
                <w:tab w:val="left" w:pos="0"/>
                <w:tab w:val="left" w:pos="365"/>
                <w:tab w:val="num" w:pos="460"/>
              </w:tabs>
              <w:ind w:left="317" w:hanging="283"/>
              <w:jc w:val="both"/>
              <w:rPr>
                <w:rFonts w:ascii="Arial" w:hAnsi="Arial" w:cs="Arial"/>
                <w:sz w:val="20"/>
                <w:szCs w:val="20"/>
                <w:lang w:val="en-US"/>
              </w:rPr>
            </w:pPr>
            <w:r w:rsidRPr="009E5EE0">
              <w:rPr>
                <w:rFonts w:ascii="Arial" w:hAnsi="Arial" w:cs="Arial"/>
                <w:color w:val="000000"/>
                <w:sz w:val="20"/>
                <w:szCs w:val="20"/>
                <w:lang w:val="en-US"/>
              </w:rPr>
              <w:t>LOSPI Arts. 24 y 25</w:t>
            </w:r>
            <w:r w:rsidR="003E14F8" w:rsidRPr="004514AE">
              <w:rPr>
                <w:rFonts w:ascii="Arial" w:hAnsi="Arial" w:cs="Arial"/>
                <w:sz w:val="20"/>
                <w:szCs w:val="20"/>
                <w:lang w:val="en-US"/>
              </w:rPr>
              <w:t xml:space="preserve">. </w:t>
            </w:r>
          </w:p>
          <w:p w14:paraId="684C1BEC" w14:textId="77777777" w:rsidR="003E14F8" w:rsidRPr="004514AE" w:rsidRDefault="003E14F8" w:rsidP="00A70316">
            <w:pPr>
              <w:numPr>
                <w:ilvl w:val="0"/>
                <w:numId w:val="59"/>
              </w:numPr>
              <w:tabs>
                <w:tab w:val="clear" w:pos="720"/>
                <w:tab w:val="left" w:pos="0"/>
                <w:tab w:val="left" w:pos="365"/>
                <w:tab w:val="num" w:pos="460"/>
              </w:tabs>
              <w:ind w:left="317" w:hanging="283"/>
              <w:jc w:val="both"/>
              <w:rPr>
                <w:rFonts w:ascii="Arial" w:hAnsi="Arial" w:cs="Arial"/>
                <w:sz w:val="20"/>
                <w:szCs w:val="20"/>
                <w:lang w:val="es-MX"/>
              </w:rPr>
            </w:pPr>
            <w:r w:rsidRPr="004514AE">
              <w:rPr>
                <w:rFonts w:ascii="Arial" w:hAnsi="Arial" w:cs="Arial"/>
                <w:sz w:val="20"/>
                <w:szCs w:val="20"/>
                <w:lang w:val="es-MX"/>
              </w:rPr>
              <w:t xml:space="preserve">LA. </w:t>
            </w:r>
            <w:r w:rsidR="007B2676">
              <w:rPr>
                <w:rFonts w:ascii="Arial" w:hAnsi="Arial" w:cs="Arial"/>
                <w:sz w:val="20"/>
                <w:szCs w:val="20"/>
                <w:lang w:val="es-MX"/>
              </w:rPr>
              <w:t>Arts.</w:t>
            </w:r>
            <w:r w:rsidRPr="004514AE">
              <w:rPr>
                <w:rFonts w:ascii="Arial" w:hAnsi="Arial" w:cs="Arial"/>
                <w:sz w:val="20"/>
                <w:szCs w:val="20"/>
                <w:lang w:val="es-MX"/>
              </w:rPr>
              <w:t xml:space="preserve"> 21, 80, 113, 123 y    124. </w:t>
            </w:r>
          </w:p>
          <w:p w14:paraId="4AD828D1" w14:textId="77777777" w:rsidR="003E14F8" w:rsidRPr="004514AE" w:rsidRDefault="003E14F8" w:rsidP="00A70316">
            <w:pPr>
              <w:numPr>
                <w:ilvl w:val="0"/>
                <w:numId w:val="59"/>
              </w:numPr>
              <w:tabs>
                <w:tab w:val="clear" w:pos="720"/>
                <w:tab w:val="left" w:pos="0"/>
                <w:tab w:val="left" w:pos="365"/>
                <w:tab w:val="num" w:pos="460"/>
              </w:tabs>
              <w:ind w:left="317" w:hanging="283"/>
              <w:jc w:val="both"/>
              <w:rPr>
                <w:rFonts w:ascii="Arial" w:hAnsi="Arial" w:cs="Arial"/>
                <w:sz w:val="20"/>
                <w:szCs w:val="20"/>
                <w:lang w:val="es-MX"/>
              </w:rPr>
            </w:pPr>
            <w:r w:rsidRPr="004514AE">
              <w:rPr>
                <w:rFonts w:ascii="Arial" w:hAnsi="Arial" w:cs="Arial"/>
                <w:sz w:val="20"/>
                <w:szCs w:val="20"/>
                <w:lang w:val="es-MX"/>
              </w:rPr>
              <w:t xml:space="preserve">Decreto Nº 2.219. </w:t>
            </w:r>
            <w:r w:rsidR="007B2676">
              <w:rPr>
                <w:rFonts w:ascii="Arial" w:hAnsi="Arial" w:cs="Arial"/>
                <w:sz w:val="20"/>
                <w:szCs w:val="20"/>
                <w:lang w:val="es-MX"/>
              </w:rPr>
              <w:t>Arts.</w:t>
            </w:r>
            <w:r w:rsidRPr="004514AE">
              <w:rPr>
                <w:rFonts w:ascii="Arial" w:hAnsi="Arial" w:cs="Arial"/>
                <w:sz w:val="20"/>
                <w:szCs w:val="20"/>
                <w:lang w:val="es-MX"/>
              </w:rPr>
              <w:t xml:space="preserve"> 5, 9 y 19.</w:t>
            </w:r>
          </w:p>
          <w:p w14:paraId="61A2ABF8" w14:textId="77777777" w:rsidR="003E14F8" w:rsidRPr="004514AE" w:rsidRDefault="003E14F8" w:rsidP="00A70316">
            <w:pPr>
              <w:numPr>
                <w:ilvl w:val="0"/>
                <w:numId w:val="59"/>
              </w:numPr>
              <w:tabs>
                <w:tab w:val="clear" w:pos="720"/>
                <w:tab w:val="left" w:pos="0"/>
                <w:tab w:val="left" w:pos="365"/>
                <w:tab w:val="num" w:pos="460"/>
              </w:tabs>
              <w:ind w:left="317" w:hanging="283"/>
              <w:jc w:val="both"/>
              <w:rPr>
                <w:rFonts w:ascii="Arial" w:hAnsi="Arial" w:cs="Arial"/>
                <w:sz w:val="20"/>
                <w:szCs w:val="20"/>
                <w:lang w:val="es-MX"/>
              </w:rPr>
            </w:pPr>
            <w:r w:rsidRPr="004514AE">
              <w:rPr>
                <w:rFonts w:ascii="Arial" w:hAnsi="Arial" w:cs="Arial"/>
                <w:sz w:val="20"/>
                <w:szCs w:val="20"/>
                <w:lang w:val="es-MX"/>
              </w:rPr>
              <w:t xml:space="preserve">Decreto Nº 2.220. </w:t>
            </w:r>
            <w:r w:rsidR="007B2676">
              <w:rPr>
                <w:rFonts w:ascii="Arial" w:hAnsi="Arial" w:cs="Arial"/>
                <w:sz w:val="20"/>
                <w:szCs w:val="20"/>
                <w:lang w:val="es-MX"/>
              </w:rPr>
              <w:t>Arts.</w:t>
            </w:r>
            <w:r w:rsidRPr="004514AE">
              <w:rPr>
                <w:rFonts w:ascii="Arial" w:hAnsi="Arial" w:cs="Arial"/>
                <w:sz w:val="20"/>
                <w:szCs w:val="20"/>
                <w:lang w:val="es-MX"/>
              </w:rPr>
              <w:t xml:space="preserve">   2 y 3</w:t>
            </w:r>
          </w:p>
          <w:p w14:paraId="38AC4553" w14:textId="77777777" w:rsidR="003E14F8" w:rsidRPr="004514AE" w:rsidRDefault="003E14F8" w:rsidP="00A70316">
            <w:pPr>
              <w:numPr>
                <w:ilvl w:val="0"/>
                <w:numId w:val="59"/>
              </w:numPr>
              <w:tabs>
                <w:tab w:val="clear" w:pos="720"/>
                <w:tab w:val="left" w:pos="0"/>
                <w:tab w:val="left" w:pos="365"/>
                <w:tab w:val="num" w:pos="460"/>
              </w:tabs>
              <w:ind w:left="317" w:hanging="283"/>
              <w:jc w:val="both"/>
              <w:rPr>
                <w:rFonts w:ascii="Arial" w:hAnsi="Arial" w:cs="Arial"/>
                <w:sz w:val="20"/>
                <w:szCs w:val="20"/>
              </w:rPr>
            </w:pPr>
            <w:r w:rsidRPr="004514AE">
              <w:rPr>
                <w:rFonts w:ascii="Arial" w:hAnsi="Arial" w:cs="Arial"/>
                <w:sz w:val="20"/>
                <w:szCs w:val="20"/>
              </w:rPr>
              <w:t>R</w:t>
            </w:r>
            <w:r w:rsidR="0065502E">
              <w:rPr>
                <w:rFonts w:ascii="Arial" w:hAnsi="Arial" w:cs="Arial"/>
                <w:sz w:val="20"/>
                <w:szCs w:val="20"/>
              </w:rPr>
              <w:t>G</w:t>
            </w:r>
            <w:r w:rsidRPr="004514AE">
              <w:rPr>
                <w:rFonts w:ascii="Arial" w:hAnsi="Arial" w:cs="Arial"/>
                <w:sz w:val="20"/>
                <w:szCs w:val="20"/>
              </w:rPr>
              <w:t xml:space="preserve">LM. </w:t>
            </w:r>
            <w:r w:rsidR="007B2676">
              <w:rPr>
                <w:rFonts w:ascii="Arial" w:hAnsi="Arial" w:cs="Arial"/>
                <w:sz w:val="20"/>
                <w:szCs w:val="20"/>
              </w:rPr>
              <w:t>Arts.</w:t>
            </w:r>
            <w:r w:rsidRPr="004514AE">
              <w:rPr>
                <w:rFonts w:ascii="Arial" w:hAnsi="Arial" w:cs="Arial"/>
                <w:sz w:val="20"/>
                <w:szCs w:val="20"/>
              </w:rPr>
              <w:t xml:space="preserve"> </w:t>
            </w:r>
            <w:r w:rsidRPr="004514AE">
              <w:rPr>
                <w:rFonts w:ascii="Arial" w:hAnsi="Arial" w:cs="Arial"/>
                <w:sz w:val="20"/>
                <w:szCs w:val="20"/>
                <w:lang w:val="es-MX"/>
              </w:rPr>
              <w:t xml:space="preserve">117, </w:t>
            </w:r>
            <w:r w:rsidRPr="004514AE">
              <w:rPr>
                <w:rFonts w:ascii="Arial" w:hAnsi="Arial" w:cs="Arial"/>
                <w:sz w:val="20"/>
                <w:szCs w:val="20"/>
              </w:rPr>
              <w:t xml:space="preserve">118, 119 y 121.  </w:t>
            </w:r>
          </w:p>
          <w:p w14:paraId="43EC6123" w14:textId="77777777" w:rsidR="003E14F8" w:rsidRPr="004514AE" w:rsidRDefault="003E14F8" w:rsidP="00A70316">
            <w:pPr>
              <w:numPr>
                <w:ilvl w:val="0"/>
                <w:numId w:val="59"/>
              </w:numPr>
              <w:tabs>
                <w:tab w:val="clear" w:pos="720"/>
                <w:tab w:val="left" w:pos="0"/>
                <w:tab w:val="left" w:pos="365"/>
                <w:tab w:val="num" w:pos="460"/>
              </w:tabs>
              <w:ind w:left="317" w:hanging="283"/>
              <w:jc w:val="both"/>
              <w:rPr>
                <w:rFonts w:ascii="Arial" w:hAnsi="Arial" w:cs="Arial"/>
                <w:sz w:val="20"/>
                <w:szCs w:val="20"/>
              </w:rPr>
            </w:pPr>
            <w:r w:rsidRPr="004514AE">
              <w:rPr>
                <w:rFonts w:ascii="Arial" w:hAnsi="Arial" w:cs="Arial"/>
                <w:sz w:val="20"/>
                <w:szCs w:val="20"/>
              </w:rPr>
              <w:t xml:space="preserve">LOA </w:t>
            </w:r>
            <w:r w:rsidR="007B2676">
              <w:rPr>
                <w:rFonts w:ascii="Arial" w:hAnsi="Arial" w:cs="Arial"/>
                <w:sz w:val="20"/>
                <w:szCs w:val="20"/>
              </w:rPr>
              <w:t>Arts.</w:t>
            </w:r>
            <w:r w:rsidRPr="004514AE">
              <w:rPr>
                <w:rFonts w:ascii="Arial" w:hAnsi="Arial" w:cs="Arial"/>
                <w:sz w:val="20"/>
                <w:szCs w:val="20"/>
              </w:rPr>
              <w:t xml:space="preserve"> 18, ,19, 20, 21, 34, 39, 43, 48, 54, 60, 62, 63, 77, 80, 93, 100, 101.</w:t>
            </w:r>
          </w:p>
          <w:p w14:paraId="5E574957" w14:textId="77777777" w:rsidR="003E14F8" w:rsidRPr="004514AE" w:rsidRDefault="003E14F8" w:rsidP="00A70316">
            <w:pPr>
              <w:numPr>
                <w:ilvl w:val="0"/>
                <w:numId w:val="59"/>
              </w:numPr>
              <w:tabs>
                <w:tab w:val="clear" w:pos="720"/>
                <w:tab w:val="left" w:pos="0"/>
                <w:tab w:val="left" w:pos="365"/>
                <w:tab w:val="num" w:pos="460"/>
              </w:tabs>
              <w:ind w:left="317" w:hanging="283"/>
              <w:jc w:val="both"/>
              <w:rPr>
                <w:rFonts w:ascii="Arial" w:hAnsi="Arial" w:cs="Arial"/>
                <w:sz w:val="20"/>
                <w:szCs w:val="20"/>
              </w:rPr>
            </w:pPr>
            <w:r w:rsidRPr="004514AE">
              <w:rPr>
                <w:rFonts w:ascii="Arial" w:hAnsi="Arial" w:cs="Arial"/>
                <w:sz w:val="20"/>
                <w:szCs w:val="20"/>
              </w:rPr>
              <w:t>LPA Art, 3, 4, 8, 14, 15, 18, 22, 32, 37, 38, 39, 40, 56, 61, 63, 89,  90, 99, 100, 102</w:t>
            </w:r>
          </w:p>
          <w:p w14:paraId="55A56F56" w14:textId="1DB9BFF5" w:rsidR="003E14F8" w:rsidRDefault="003E14F8" w:rsidP="00A70316">
            <w:pPr>
              <w:numPr>
                <w:ilvl w:val="0"/>
                <w:numId w:val="59"/>
              </w:numPr>
              <w:tabs>
                <w:tab w:val="clear" w:pos="720"/>
                <w:tab w:val="left" w:pos="0"/>
                <w:tab w:val="left" w:pos="365"/>
                <w:tab w:val="num" w:pos="460"/>
              </w:tabs>
              <w:ind w:left="317" w:hanging="283"/>
              <w:jc w:val="both"/>
              <w:rPr>
                <w:rFonts w:ascii="Arial" w:hAnsi="Arial" w:cs="Arial"/>
                <w:sz w:val="20"/>
                <w:szCs w:val="20"/>
              </w:rPr>
            </w:pPr>
            <w:r w:rsidRPr="004514AE">
              <w:rPr>
                <w:rFonts w:ascii="Arial" w:hAnsi="Arial" w:cs="Arial"/>
                <w:sz w:val="20"/>
                <w:szCs w:val="20"/>
              </w:rPr>
              <w:t>L</w:t>
            </w:r>
            <w:r w:rsidR="00AD3FCC">
              <w:rPr>
                <w:rFonts w:ascii="Arial" w:hAnsi="Arial" w:cs="Arial"/>
                <w:sz w:val="20"/>
                <w:szCs w:val="20"/>
              </w:rPr>
              <w:t>OSN Arts. 2, 3, 4, 5, 6, 7, 12, 16, 18, 20, 25 y 5</w:t>
            </w:r>
            <w:r w:rsidR="00AD3FCC" w:rsidRPr="00F9614B">
              <w:rPr>
                <w:rFonts w:ascii="Arial" w:hAnsi="Arial" w:cs="Arial"/>
                <w:color w:val="FF0000"/>
                <w:sz w:val="20"/>
                <w:szCs w:val="20"/>
              </w:rPr>
              <w:t>6</w:t>
            </w:r>
          </w:p>
          <w:p w14:paraId="46AD2330" w14:textId="77777777" w:rsidR="0043258B" w:rsidRPr="004514AE" w:rsidRDefault="0043258B" w:rsidP="00A70316">
            <w:pPr>
              <w:tabs>
                <w:tab w:val="left" w:pos="0"/>
                <w:tab w:val="left" w:pos="365"/>
              </w:tabs>
              <w:ind w:left="317" w:hanging="283"/>
              <w:jc w:val="both"/>
              <w:rPr>
                <w:rFonts w:ascii="Arial" w:hAnsi="Arial" w:cs="Arial"/>
                <w:sz w:val="20"/>
                <w:szCs w:val="20"/>
              </w:rPr>
            </w:pPr>
          </w:p>
        </w:tc>
      </w:tr>
      <w:tr w:rsidR="003E14F8" w:rsidRPr="00DF3AF4" w14:paraId="3C21E9DA" w14:textId="77777777" w:rsidTr="001C69B7">
        <w:trPr>
          <w:trHeight w:val="283"/>
          <w:jc w:val="center"/>
        </w:trPr>
        <w:tc>
          <w:tcPr>
            <w:tcW w:w="2137" w:type="dxa"/>
          </w:tcPr>
          <w:p w14:paraId="5964287B" w14:textId="77777777" w:rsidR="003E14F8" w:rsidRPr="004514AE" w:rsidRDefault="003E14F8" w:rsidP="007B2676">
            <w:pPr>
              <w:snapToGrid w:val="0"/>
              <w:jc w:val="both"/>
              <w:rPr>
                <w:rFonts w:ascii="Arial" w:hAnsi="Arial" w:cs="Arial"/>
                <w:sz w:val="20"/>
                <w:szCs w:val="20"/>
              </w:rPr>
            </w:pPr>
          </w:p>
        </w:tc>
        <w:tc>
          <w:tcPr>
            <w:tcW w:w="2349" w:type="dxa"/>
          </w:tcPr>
          <w:p w14:paraId="7271D7B7" w14:textId="77777777" w:rsidR="003E14F8" w:rsidRPr="004514AE" w:rsidRDefault="003E14F8" w:rsidP="007B2676">
            <w:pPr>
              <w:tabs>
                <w:tab w:val="left" w:pos="2475"/>
              </w:tabs>
              <w:snapToGrid w:val="0"/>
              <w:spacing w:line="276" w:lineRule="auto"/>
              <w:jc w:val="both"/>
              <w:rPr>
                <w:rFonts w:ascii="Arial" w:hAnsi="Arial" w:cs="Arial"/>
                <w:sz w:val="20"/>
                <w:szCs w:val="20"/>
              </w:rPr>
            </w:pPr>
            <w:r w:rsidRPr="004514AE">
              <w:rPr>
                <w:rFonts w:ascii="Arial" w:hAnsi="Arial" w:cs="Arial"/>
                <w:sz w:val="20"/>
                <w:szCs w:val="20"/>
              </w:rPr>
              <w:t>4. Descarga de efluentes provenientes del proceso productivo sin tratar a los cuerpos de aguas en la zona de explotación minera.</w:t>
            </w:r>
          </w:p>
        </w:tc>
        <w:tc>
          <w:tcPr>
            <w:tcW w:w="3358" w:type="dxa"/>
          </w:tcPr>
          <w:p w14:paraId="146D69F0" w14:textId="77777777" w:rsidR="0043258B" w:rsidRPr="0043258B" w:rsidRDefault="0043258B" w:rsidP="005905C0">
            <w:pPr>
              <w:numPr>
                <w:ilvl w:val="0"/>
                <w:numId w:val="9"/>
              </w:numPr>
              <w:tabs>
                <w:tab w:val="clear" w:pos="720"/>
                <w:tab w:val="num" w:pos="415"/>
              </w:tabs>
              <w:snapToGrid w:val="0"/>
              <w:spacing w:line="276" w:lineRule="auto"/>
              <w:ind w:left="443" w:hanging="425"/>
              <w:jc w:val="both"/>
              <w:rPr>
                <w:rFonts w:ascii="Arial" w:hAnsi="Arial" w:cs="Arial"/>
                <w:sz w:val="20"/>
                <w:szCs w:val="20"/>
                <w:lang w:val="es-VE"/>
              </w:rPr>
            </w:pPr>
            <w:r w:rsidRPr="0043258B">
              <w:rPr>
                <w:rFonts w:ascii="Arial" w:hAnsi="Arial" w:cs="Arial"/>
                <w:sz w:val="20"/>
                <w:szCs w:val="20"/>
                <w:lang w:val="es-VE"/>
              </w:rPr>
              <w:t>Detener e identificar el presunto infractor.</w:t>
            </w:r>
          </w:p>
          <w:p w14:paraId="4485E9BD" w14:textId="77777777" w:rsidR="0043258B" w:rsidRPr="0043258B" w:rsidRDefault="0043258B" w:rsidP="005905C0">
            <w:pPr>
              <w:numPr>
                <w:ilvl w:val="0"/>
                <w:numId w:val="9"/>
              </w:numPr>
              <w:tabs>
                <w:tab w:val="clear" w:pos="720"/>
                <w:tab w:val="num" w:pos="415"/>
              </w:tabs>
              <w:snapToGrid w:val="0"/>
              <w:spacing w:line="276" w:lineRule="auto"/>
              <w:ind w:left="443" w:hanging="425"/>
              <w:jc w:val="both"/>
              <w:rPr>
                <w:rFonts w:ascii="Arial" w:hAnsi="Arial" w:cs="Arial"/>
                <w:sz w:val="20"/>
                <w:szCs w:val="20"/>
                <w:lang w:val="es-VE"/>
              </w:rPr>
            </w:pPr>
            <w:r w:rsidRPr="0043258B">
              <w:rPr>
                <w:rFonts w:ascii="Arial" w:hAnsi="Arial" w:cs="Arial"/>
                <w:sz w:val="20"/>
                <w:szCs w:val="20"/>
                <w:lang w:val="es-VE"/>
              </w:rPr>
              <w:t>Notificar al Fiscal del Ministerio Público dentro de las (12) horas siguientes.</w:t>
            </w:r>
          </w:p>
          <w:p w14:paraId="6064D16C" w14:textId="77777777" w:rsidR="0043258B" w:rsidRPr="0043258B" w:rsidRDefault="0043258B" w:rsidP="005905C0">
            <w:pPr>
              <w:numPr>
                <w:ilvl w:val="0"/>
                <w:numId w:val="9"/>
              </w:numPr>
              <w:tabs>
                <w:tab w:val="clear" w:pos="720"/>
                <w:tab w:val="num" w:pos="415"/>
              </w:tabs>
              <w:snapToGrid w:val="0"/>
              <w:spacing w:line="276" w:lineRule="auto"/>
              <w:ind w:left="443" w:hanging="425"/>
              <w:jc w:val="both"/>
              <w:rPr>
                <w:rFonts w:ascii="Arial" w:hAnsi="Arial" w:cs="Arial"/>
                <w:sz w:val="20"/>
                <w:szCs w:val="20"/>
                <w:lang w:val="es-VE"/>
              </w:rPr>
            </w:pPr>
            <w:r w:rsidRPr="0043258B">
              <w:rPr>
                <w:rFonts w:ascii="Arial" w:hAnsi="Arial" w:cs="Arial"/>
                <w:sz w:val="20"/>
                <w:szCs w:val="20"/>
                <w:lang w:val="es-VE"/>
              </w:rPr>
              <w:t>Paralizar preventivamente la actividad ilícita, dejando constancia de su depósito o aseguramiento.</w:t>
            </w:r>
          </w:p>
          <w:p w14:paraId="16C30D4E" w14:textId="77777777" w:rsidR="0043258B" w:rsidRPr="0043258B" w:rsidRDefault="0043258B" w:rsidP="005905C0">
            <w:pPr>
              <w:numPr>
                <w:ilvl w:val="0"/>
                <w:numId w:val="9"/>
              </w:numPr>
              <w:tabs>
                <w:tab w:val="clear" w:pos="720"/>
                <w:tab w:val="num" w:pos="415"/>
              </w:tabs>
              <w:snapToGrid w:val="0"/>
              <w:spacing w:line="276" w:lineRule="auto"/>
              <w:ind w:left="443" w:hanging="425"/>
              <w:jc w:val="both"/>
              <w:rPr>
                <w:rFonts w:ascii="Arial" w:hAnsi="Arial" w:cs="Arial"/>
                <w:sz w:val="20"/>
                <w:szCs w:val="20"/>
                <w:lang w:val="es-VE"/>
              </w:rPr>
            </w:pPr>
            <w:r w:rsidRPr="0043258B">
              <w:rPr>
                <w:rFonts w:ascii="Arial" w:hAnsi="Arial" w:cs="Arial"/>
                <w:sz w:val="20"/>
                <w:szCs w:val="20"/>
                <w:lang w:val="es-VE"/>
              </w:rPr>
              <w:t>Preservación preventiva de la actividad ilícita.</w:t>
            </w:r>
          </w:p>
          <w:p w14:paraId="53E2207B" w14:textId="77777777" w:rsidR="0043258B" w:rsidRPr="0043258B" w:rsidRDefault="0043258B" w:rsidP="005905C0">
            <w:pPr>
              <w:numPr>
                <w:ilvl w:val="0"/>
                <w:numId w:val="9"/>
              </w:numPr>
              <w:tabs>
                <w:tab w:val="clear" w:pos="720"/>
                <w:tab w:val="num" w:pos="415"/>
              </w:tabs>
              <w:snapToGrid w:val="0"/>
              <w:spacing w:line="276" w:lineRule="auto"/>
              <w:ind w:left="443" w:hanging="425"/>
              <w:jc w:val="both"/>
              <w:rPr>
                <w:rFonts w:ascii="Arial" w:hAnsi="Arial" w:cs="Arial"/>
                <w:sz w:val="20"/>
                <w:szCs w:val="20"/>
                <w:lang w:val="es-VE"/>
              </w:rPr>
            </w:pPr>
            <w:r w:rsidRPr="0043258B">
              <w:rPr>
                <w:rFonts w:ascii="Arial" w:hAnsi="Arial" w:cs="Arial"/>
                <w:sz w:val="20"/>
                <w:szCs w:val="20"/>
                <w:lang w:val="es-VE"/>
              </w:rPr>
              <w:t>Efectuar el inventario de retención de los materiales obtenidos de la actividad ilícita.</w:t>
            </w:r>
          </w:p>
          <w:p w14:paraId="250502E6" w14:textId="77777777" w:rsidR="0043258B" w:rsidRPr="0043258B" w:rsidRDefault="0043258B" w:rsidP="005905C0">
            <w:pPr>
              <w:numPr>
                <w:ilvl w:val="0"/>
                <w:numId w:val="9"/>
              </w:numPr>
              <w:tabs>
                <w:tab w:val="clear" w:pos="720"/>
                <w:tab w:val="num" w:pos="415"/>
              </w:tabs>
              <w:snapToGrid w:val="0"/>
              <w:spacing w:line="276" w:lineRule="auto"/>
              <w:ind w:left="443" w:hanging="425"/>
              <w:jc w:val="both"/>
              <w:rPr>
                <w:rFonts w:ascii="Arial" w:hAnsi="Arial" w:cs="Arial"/>
                <w:sz w:val="20"/>
                <w:szCs w:val="20"/>
                <w:lang w:val="es-VE"/>
              </w:rPr>
            </w:pPr>
            <w:r w:rsidRPr="0043258B">
              <w:rPr>
                <w:rFonts w:ascii="Arial" w:hAnsi="Arial" w:cs="Arial"/>
                <w:sz w:val="20"/>
                <w:szCs w:val="20"/>
                <w:lang w:val="es-VE"/>
              </w:rPr>
              <w:t>Elaborar el acta policial.</w:t>
            </w:r>
          </w:p>
          <w:p w14:paraId="4C4D00D4" w14:textId="77777777" w:rsidR="0043258B" w:rsidRPr="0043258B" w:rsidRDefault="00C5307C" w:rsidP="005905C0">
            <w:pPr>
              <w:numPr>
                <w:ilvl w:val="0"/>
                <w:numId w:val="9"/>
              </w:numPr>
              <w:tabs>
                <w:tab w:val="clear" w:pos="720"/>
                <w:tab w:val="num" w:pos="415"/>
              </w:tabs>
              <w:snapToGrid w:val="0"/>
              <w:spacing w:line="276" w:lineRule="auto"/>
              <w:ind w:left="443" w:hanging="425"/>
              <w:jc w:val="both"/>
              <w:rPr>
                <w:rFonts w:ascii="Arial" w:hAnsi="Arial" w:cs="Arial"/>
                <w:sz w:val="20"/>
                <w:szCs w:val="20"/>
                <w:lang w:val="es-VE"/>
              </w:rPr>
            </w:pPr>
            <w:r w:rsidRPr="0043258B">
              <w:rPr>
                <w:rFonts w:ascii="Arial" w:hAnsi="Arial" w:cs="Arial"/>
                <w:sz w:val="20"/>
                <w:szCs w:val="20"/>
              </w:rPr>
              <w:t>Elaborar el Acta de Inspección Ocular</w:t>
            </w:r>
          </w:p>
          <w:p w14:paraId="4125A599" w14:textId="77777777" w:rsidR="003E14F8" w:rsidRPr="004514AE" w:rsidRDefault="0043258B" w:rsidP="005905C0">
            <w:pPr>
              <w:numPr>
                <w:ilvl w:val="0"/>
                <w:numId w:val="9"/>
              </w:numPr>
              <w:spacing w:line="276" w:lineRule="auto"/>
              <w:ind w:left="443" w:hanging="425"/>
              <w:jc w:val="both"/>
              <w:rPr>
                <w:rFonts w:ascii="Arial" w:hAnsi="Arial" w:cs="Arial"/>
                <w:sz w:val="20"/>
                <w:szCs w:val="20"/>
              </w:rPr>
            </w:pPr>
            <w:r w:rsidRPr="0043258B">
              <w:rPr>
                <w:rFonts w:ascii="Arial" w:hAnsi="Arial" w:cs="Arial"/>
                <w:sz w:val="20"/>
                <w:szCs w:val="20"/>
              </w:rPr>
              <w:t>Fijación fotográfica del sitio del suceso</w:t>
            </w:r>
            <w:r w:rsidR="003E14F8" w:rsidRPr="004514AE">
              <w:rPr>
                <w:rFonts w:ascii="Arial" w:hAnsi="Arial" w:cs="Arial"/>
                <w:sz w:val="20"/>
                <w:szCs w:val="20"/>
              </w:rPr>
              <w:t>.</w:t>
            </w:r>
          </w:p>
        </w:tc>
        <w:tc>
          <w:tcPr>
            <w:tcW w:w="3165" w:type="dxa"/>
          </w:tcPr>
          <w:p w14:paraId="5C4EBD97" w14:textId="77777777" w:rsidR="003E14F8" w:rsidRPr="00725981" w:rsidRDefault="003E14F8" w:rsidP="00A70316">
            <w:pPr>
              <w:numPr>
                <w:ilvl w:val="0"/>
                <w:numId w:val="52"/>
              </w:numPr>
              <w:tabs>
                <w:tab w:val="left" w:pos="365"/>
              </w:tabs>
              <w:snapToGrid w:val="0"/>
              <w:ind w:left="317" w:hanging="283"/>
              <w:jc w:val="both"/>
              <w:rPr>
                <w:rFonts w:ascii="Arial" w:hAnsi="Arial" w:cs="Arial"/>
                <w:sz w:val="20"/>
                <w:szCs w:val="20"/>
                <w:lang w:val="en-US"/>
              </w:rPr>
            </w:pPr>
            <w:r w:rsidRPr="004514AE">
              <w:rPr>
                <w:rFonts w:ascii="Arial" w:hAnsi="Arial" w:cs="Arial"/>
                <w:sz w:val="20"/>
                <w:szCs w:val="20"/>
                <w:lang w:val="en-US"/>
              </w:rPr>
              <w:t xml:space="preserve">CRBV. </w:t>
            </w:r>
            <w:r w:rsidR="007B2676">
              <w:rPr>
                <w:rFonts w:ascii="Arial" w:hAnsi="Arial" w:cs="Arial"/>
                <w:sz w:val="20"/>
                <w:szCs w:val="20"/>
                <w:lang w:val="en-US"/>
              </w:rPr>
              <w:t>Arts.</w:t>
            </w:r>
            <w:r w:rsidRPr="004514AE">
              <w:rPr>
                <w:rFonts w:ascii="Arial" w:hAnsi="Arial" w:cs="Arial"/>
                <w:sz w:val="20"/>
                <w:szCs w:val="20"/>
                <w:lang w:val="en-US"/>
              </w:rPr>
              <w:t xml:space="preserve"> 127, 129,156,164, 299, 302, 328 y 329  </w:t>
            </w:r>
          </w:p>
          <w:p w14:paraId="53CC2FFB" w14:textId="340D1D65" w:rsidR="003E14F8" w:rsidRPr="00725981" w:rsidRDefault="003E14F8" w:rsidP="00A70316">
            <w:pPr>
              <w:numPr>
                <w:ilvl w:val="0"/>
                <w:numId w:val="52"/>
              </w:numPr>
              <w:tabs>
                <w:tab w:val="left" w:pos="365"/>
              </w:tabs>
              <w:ind w:left="317" w:hanging="283"/>
              <w:jc w:val="both"/>
              <w:rPr>
                <w:rFonts w:ascii="Arial" w:hAnsi="Arial" w:cs="Arial"/>
                <w:sz w:val="20"/>
                <w:szCs w:val="20"/>
                <w:lang w:val="en-US"/>
              </w:rPr>
            </w:pPr>
            <w:r w:rsidRPr="00725981">
              <w:rPr>
                <w:rFonts w:ascii="Arial" w:hAnsi="Arial" w:cs="Arial"/>
                <w:sz w:val="20"/>
                <w:szCs w:val="20"/>
                <w:lang w:val="en-US"/>
              </w:rPr>
              <w:t xml:space="preserve">COPP. </w:t>
            </w:r>
            <w:r w:rsidR="007B2676" w:rsidRPr="00725981">
              <w:rPr>
                <w:rFonts w:ascii="Arial" w:hAnsi="Arial" w:cs="Arial"/>
                <w:sz w:val="20"/>
                <w:szCs w:val="20"/>
                <w:lang w:val="en-US"/>
              </w:rPr>
              <w:t>Arts.</w:t>
            </w:r>
            <w:r w:rsidRPr="00725981">
              <w:rPr>
                <w:rFonts w:ascii="Arial" w:hAnsi="Arial" w:cs="Arial"/>
                <w:sz w:val="20"/>
                <w:szCs w:val="20"/>
                <w:lang w:val="en-US"/>
              </w:rPr>
              <w:t xml:space="preserve">  </w:t>
            </w:r>
            <w:r w:rsidR="001A70E8" w:rsidRPr="001A70E8">
              <w:rPr>
                <w:rFonts w:ascii="Arial" w:hAnsi="Arial" w:cs="Arial"/>
                <w:color w:val="FF0000"/>
                <w:sz w:val="18"/>
                <w:szCs w:val="20"/>
                <w:lang w:val="en-US"/>
              </w:rPr>
              <w:t xml:space="preserve">113, 114, </w:t>
            </w:r>
            <w:r w:rsidR="00655935" w:rsidRPr="001A70E8">
              <w:rPr>
                <w:rFonts w:ascii="Arial" w:hAnsi="Arial" w:cs="Arial"/>
                <w:color w:val="FF0000"/>
                <w:sz w:val="18"/>
                <w:szCs w:val="20"/>
                <w:lang w:val="en-US"/>
              </w:rPr>
              <w:t>115</w:t>
            </w:r>
            <w:r w:rsidR="00655935">
              <w:rPr>
                <w:rFonts w:ascii="Arial" w:hAnsi="Arial" w:cs="Arial"/>
                <w:sz w:val="18"/>
                <w:szCs w:val="20"/>
                <w:lang w:val="en-US"/>
              </w:rPr>
              <w:t>.</w:t>
            </w:r>
            <w:r w:rsidRPr="00725981">
              <w:rPr>
                <w:rFonts w:ascii="Arial" w:hAnsi="Arial" w:cs="Arial"/>
                <w:sz w:val="20"/>
                <w:szCs w:val="20"/>
                <w:lang w:val="en-US"/>
              </w:rPr>
              <w:t xml:space="preserve"> </w:t>
            </w:r>
          </w:p>
          <w:p w14:paraId="5B59A020" w14:textId="68BA3299" w:rsidR="003E14F8" w:rsidRPr="00725981" w:rsidRDefault="00A37825" w:rsidP="00A70316">
            <w:pPr>
              <w:numPr>
                <w:ilvl w:val="0"/>
                <w:numId w:val="52"/>
              </w:numPr>
              <w:tabs>
                <w:tab w:val="left" w:pos="365"/>
              </w:tabs>
              <w:ind w:left="317" w:hanging="283"/>
              <w:jc w:val="both"/>
              <w:rPr>
                <w:rFonts w:ascii="Arial" w:hAnsi="Arial" w:cs="Arial"/>
                <w:sz w:val="20"/>
                <w:szCs w:val="20"/>
                <w:lang w:val="es-VE"/>
              </w:rPr>
            </w:pPr>
            <w:r>
              <w:rPr>
                <w:rFonts w:ascii="Arial" w:hAnsi="Arial" w:cs="Arial"/>
                <w:sz w:val="20"/>
                <w:szCs w:val="20"/>
                <w:lang w:val="es-VE"/>
              </w:rPr>
              <w:t>L</w:t>
            </w:r>
            <w:r w:rsidRPr="00A37825">
              <w:rPr>
                <w:rFonts w:ascii="Arial" w:hAnsi="Arial" w:cs="Arial"/>
                <w:color w:val="FF0000"/>
                <w:sz w:val="20"/>
                <w:szCs w:val="20"/>
                <w:lang w:val="es-VE"/>
              </w:rPr>
              <w:t>C</w:t>
            </w:r>
            <w:r>
              <w:rPr>
                <w:rFonts w:ascii="Arial" w:hAnsi="Arial" w:cs="Arial"/>
                <w:sz w:val="20"/>
                <w:szCs w:val="20"/>
                <w:lang w:val="es-VE"/>
              </w:rPr>
              <w:t xml:space="preserve">FANB Art. </w:t>
            </w:r>
            <w:r w:rsidRPr="00A37825">
              <w:rPr>
                <w:rFonts w:ascii="Arial" w:hAnsi="Arial" w:cs="Arial"/>
                <w:color w:val="FF0000"/>
                <w:sz w:val="20"/>
                <w:szCs w:val="20"/>
                <w:lang w:val="es-VE"/>
              </w:rPr>
              <w:t>73</w:t>
            </w:r>
            <w:r>
              <w:rPr>
                <w:rFonts w:ascii="Arial" w:hAnsi="Arial" w:cs="Arial"/>
                <w:sz w:val="20"/>
                <w:szCs w:val="20"/>
                <w:lang w:val="es-VE"/>
              </w:rPr>
              <w:t xml:space="preserve">, numeral </w:t>
            </w:r>
            <w:r w:rsidRPr="00A37825">
              <w:rPr>
                <w:rFonts w:ascii="Arial" w:hAnsi="Arial" w:cs="Arial"/>
                <w:color w:val="FF0000"/>
                <w:sz w:val="20"/>
                <w:szCs w:val="20"/>
                <w:lang w:val="es-VE"/>
              </w:rPr>
              <w:t>6</w:t>
            </w:r>
            <w:r w:rsidR="003E14F8" w:rsidRPr="00725981">
              <w:rPr>
                <w:rFonts w:ascii="Arial" w:hAnsi="Arial" w:cs="Arial"/>
                <w:sz w:val="20"/>
                <w:szCs w:val="20"/>
                <w:lang w:val="es-VE"/>
              </w:rPr>
              <w:t xml:space="preserve">. </w:t>
            </w:r>
          </w:p>
          <w:p w14:paraId="1860D3B4" w14:textId="77777777" w:rsidR="003E14F8" w:rsidRPr="00725981" w:rsidRDefault="003E14F8" w:rsidP="00A70316">
            <w:pPr>
              <w:numPr>
                <w:ilvl w:val="0"/>
                <w:numId w:val="52"/>
              </w:numPr>
              <w:tabs>
                <w:tab w:val="left" w:pos="365"/>
              </w:tabs>
              <w:ind w:left="317" w:hanging="283"/>
              <w:jc w:val="both"/>
              <w:rPr>
                <w:rFonts w:ascii="Arial" w:hAnsi="Arial" w:cs="Arial"/>
                <w:sz w:val="20"/>
                <w:szCs w:val="20"/>
                <w:lang w:val="es-MX"/>
              </w:rPr>
            </w:pPr>
            <w:r w:rsidRPr="004514AE">
              <w:rPr>
                <w:rFonts w:ascii="Arial" w:hAnsi="Arial" w:cs="Arial"/>
                <w:sz w:val="20"/>
                <w:szCs w:val="20"/>
                <w:lang w:val="es-MX"/>
              </w:rPr>
              <w:t xml:space="preserve">LA. </w:t>
            </w:r>
            <w:r w:rsidR="007B2676">
              <w:rPr>
                <w:rFonts w:ascii="Arial" w:hAnsi="Arial" w:cs="Arial"/>
                <w:sz w:val="20"/>
                <w:szCs w:val="20"/>
                <w:lang w:val="es-MX"/>
              </w:rPr>
              <w:t>Arts.</w:t>
            </w:r>
            <w:r w:rsidRPr="004514AE">
              <w:rPr>
                <w:rFonts w:ascii="Arial" w:hAnsi="Arial" w:cs="Arial"/>
                <w:sz w:val="20"/>
                <w:szCs w:val="20"/>
                <w:lang w:val="es-MX"/>
              </w:rPr>
              <w:t xml:space="preserve"> 21, 80, 113, 123 y 124. </w:t>
            </w:r>
          </w:p>
          <w:p w14:paraId="55A65F54" w14:textId="77777777" w:rsidR="003E14F8" w:rsidRPr="00725981" w:rsidRDefault="00304AE8" w:rsidP="00A70316">
            <w:pPr>
              <w:numPr>
                <w:ilvl w:val="0"/>
                <w:numId w:val="52"/>
              </w:numPr>
              <w:tabs>
                <w:tab w:val="left" w:pos="365"/>
              </w:tabs>
              <w:ind w:left="317" w:hanging="283"/>
              <w:jc w:val="both"/>
              <w:rPr>
                <w:rFonts w:ascii="Arial" w:hAnsi="Arial" w:cs="Arial"/>
                <w:sz w:val="20"/>
                <w:szCs w:val="20"/>
                <w:lang w:val="es-MX"/>
              </w:rPr>
            </w:pPr>
            <w:r w:rsidRPr="009E5EE0">
              <w:rPr>
                <w:rFonts w:ascii="Arial" w:hAnsi="Arial" w:cs="Arial"/>
                <w:color w:val="000000"/>
                <w:sz w:val="20"/>
                <w:szCs w:val="20"/>
                <w:lang w:val="en-US"/>
              </w:rPr>
              <w:t>LOSPI Arts. 24 y 25</w:t>
            </w:r>
            <w:r w:rsidR="003E14F8" w:rsidRPr="004514AE">
              <w:rPr>
                <w:rFonts w:ascii="Arial" w:hAnsi="Arial" w:cs="Arial"/>
                <w:sz w:val="20"/>
                <w:szCs w:val="20"/>
                <w:lang w:val="es-MX"/>
              </w:rPr>
              <w:t xml:space="preserve">. </w:t>
            </w:r>
          </w:p>
          <w:p w14:paraId="6AA40988" w14:textId="77777777" w:rsidR="003E14F8" w:rsidRPr="00725981" w:rsidRDefault="003E14F8" w:rsidP="00A70316">
            <w:pPr>
              <w:numPr>
                <w:ilvl w:val="0"/>
                <w:numId w:val="52"/>
              </w:numPr>
              <w:tabs>
                <w:tab w:val="left" w:pos="365"/>
              </w:tabs>
              <w:ind w:left="317" w:hanging="283"/>
              <w:jc w:val="both"/>
              <w:rPr>
                <w:rFonts w:ascii="Arial" w:hAnsi="Arial" w:cs="Arial"/>
                <w:sz w:val="20"/>
                <w:szCs w:val="20"/>
                <w:lang w:val="es-MX"/>
              </w:rPr>
            </w:pPr>
            <w:r w:rsidRPr="004514AE">
              <w:rPr>
                <w:rFonts w:ascii="Arial" w:hAnsi="Arial" w:cs="Arial"/>
                <w:sz w:val="20"/>
                <w:szCs w:val="20"/>
                <w:lang w:val="es-MX"/>
              </w:rPr>
              <w:t xml:space="preserve">Decreto Nº 2.219. </w:t>
            </w:r>
            <w:r w:rsidR="007B2676">
              <w:rPr>
                <w:rFonts w:ascii="Arial" w:hAnsi="Arial" w:cs="Arial"/>
                <w:sz w:val="20"/>
                <w:szCs w:val="20"/>
                <w:lang w:val="es-MX"/>
              </w:rPr>
              <w:t>Arts.</w:t>
            </w:r>
            <w:r w:rsidRPr="004514AE">
              <w:rPr>
                <w:rFonts w:ascii="Arial" w:hAnsi="Arial" w:cs="Arial"/>
                <w:sz w:val="20"/>
                <w:szCs w:val="20"/>
                <w:lang w:val="es-MX"/>
              </w:rPr>
              <w:t xml:space="preserve"> 36.</w:t>
            </w:r>
          </w:p>
          <w:p w14:paraId="320E9573" w14:textId="77777777" w:rsidR="003E14F8" w:rsidRPr="00725981" w:rsidRDefault="003E14F8" w:rsidP="00A70316">
            <w:pPr>
              <w:numPr>
                <w:ilvl w:val="0"/>
                <w:numId w:val="52"/>
              </w:numPr>
              <w:tabs>
                <w:tab w:val="left" w:pos="365"/>
              </w:tabs>
              <w:ind w:left="317" w:hanging="283"/>
              <w:jc w:val="both"/>
              <w:rPr>
                <w:rFonts w:ascii="Arial" w:hAnsi="Arial" w:cs="Arial"/>
                <w:sz w:val="20"/>
                <w:szCs w:val="20"/>
                <w:lang w:val="es-MX"/>
              </w:rPr>
            </w:pPr>
            <w:r w:rsidRPr="004514AE">
              <w:rPr>
                <w:rFonts w:ascii="Arial" w:hAnsi="Arial" w:cs="Arial"/>
                <w:sz w:val="20"/>
                <w:szCs w:val="20"/>
                <w:lang w:val="es-MX"/>
              </w:rPr>
              <w:t xml:space="preserve">Decreto Nº 883. Arts.  7,9, 16 y 24. </w:t>
            </w:r>
          </w:p>
          <w:p w14:paraId="74883DF5" w14:textId="77777777" w:rsidR="003E14F8" w:rsidRPr="00725981" w:rsidRDefault="003E14F8" w:rsidP="00A70316">
            <w:pPr>
              <w:numPr>
                <w:ilvl w:val="0"/>
                <w:numId w:val="52"/>
              </w:numPr>
              <w:tabs>
                <w:tab w:val="left" w:pos="365"/>
              </w:tabs>
              <w:ind w:left="317" w:hanging="283"/>
              <w:jc w:val="both"/>
              <w:rPr>
                <w:rFonts w:ascii="Arial" w:hAnsi="Arial" w:cs="Arial"/>
                <w:sz w:val="20"/>
                <w:szCs w:val="20"/>
                <w:lang w:val="es-MX"/>
              </w:rPr>
            </w:pPr>
            <w:r w:rsidRPr="004514AE">
              <w:rPr>
                <w:rFonts w:ascii="Arial" w:hAnsi="Arial" w:cs="Arial"/>
                <w:sz w:val="20"/>
                <w:szCs w:val="20"/>
                <w:lang w:val="es-MX"/>
              </w:rPr>
              <w:t>Decreto Nº 2.220. Arts. 2 y 3.</w:t>
            </w:r>
          </w:p>
          <w:p w14:paraId="29BDD066" w14:textId="77777777" w:rsidR="003E14F8" w:rsidRPr="00725981" w:rsidRDefault="003E14F8" w:rsidP="00A70316">
            <w:pPr>
              <w:numPr>
                <w:ilvl w:val="0"/>
                <w:numId w:val="52"/>
              </w:numPr>
              <w:tabs>
                <w:tab w:val="left" w:pos="365"/>
              </w:tabs>
              <w:ind w:left="317" w:hanging="283"/>
              <w:jc w:val="both"/>
              <w:rPr>
                <w:rFonts w:ascii="Arial" w:hAnsi="Arial" w:cs="Arial"/>
                <w:sz w:val="20"/>
                <w:szCs w:val="20"/>
                <w:lang w:val="en-US"/>
              </w:rPr>
            </w:pPr>
            <w:r w:rsidRPr="00725981">
              <w:rPr>
                <w:rFonts w:ascii="Arial" w:hAnsi="Arial" w:cs="Arial"/>
                <w:sz w:val="20"/>
                <w:szCs w:val="20"/>
                <w:lang w:val="en-US"/>
              </w:rPr>
              <w:t>R</w:t>
            </w:r>
            <w:r w:rsidR="0065502E">
              <w:rPr>
                <w:rFonts w:ascii="Arial" w:hAnsi="Arial" w:cs="Arial"/>
                <w:sz w:val="20"/>
                <w:szCs w:val="20"/>
                <w:lang w:val="en-US"/>
              </w:rPr>
              <w:t>G</w:t>
            </w:r>
            <w:r w:rsidRPr="00725981">
              <w:rPr>
                <w:rFonts w:ascii="Arial" w:hAnsi="Arial" w:cs="Arial"/>
                <w:sz w:val="20"/>
                <w:szCs w:val="20"/>
                <w:lang w:val="en-US"/>
              </w:rPr>
              <w:t xml:space="preserve">LM. </w:t>
            </w:r>
            <w:r w:rsidR="007B2676" w:rsidRPr="00725981">
              <w:rPr>
                <w:rFonts w:ascii="Arial" w:hAnsi="Arial" w:cs="Arial"/>
                <w:sz w:val="20"/>
                <w:szCs w:val="20"/>
                <w:lang w:val="en-US"/>
              </w:rPr>
              <w:t>Arts.</w:t>
            </w:r>
            <w:r w:rsidRPr="00725981">
              <w:rPr>
                <w:rFonts w:ascii="Arial" w:hAnsi="Arial" w:cs="Arial"/>
                <w:sz w:val="20"/>
                <w:szCs w:val="20"/>
                <w:lang w:val="en-US"/>
              </w:rPr>
              <w:t xml:space="preserve"> 117, 118, 119 y 121. </w:t>
            </w:r>
          </w:p>
          <w:p w14:paraId="71F09E36" w14:textId="77777777" w:rsidR="003E14F8" w:rsidRPr="00725981" w:rsidRDefault="00725981" w:rsidP="00A70316">
            <w:pPr>
              <w:numPr>
                <w:ilvl w:val="0"/>
                <w:numId w:val="52"/>
              </w:numPr>
              <w:tabs>
                <w:tab w:val="left" w:pos="365"/>
              </w:tabs>
              <w:ind w:left="317" w:hanging="283"/>
              <w:jc w:val="both"/>
              <w:rPr>
                <w:rFonts w:ascii="Arial" w:hAnsi="Arial" w:cs="Arial"/>
                <w:sz w:val="20"/>
                <w:szCs w:val="20"/>
                <w:lang w:val="en-US"/>
              </w:rPr>
            </w:pPr>
            <w:r w:rsidRPr="00725981">
              <w:rPr>
                <w:rFonts w:ascii="Arial" w:hAnsi="Arial" w:cs="Arial"/>
                <w:sz w:val="20"/>
                <w:szCs w:val="20"/>
                <w:lang w:val="en-US"/>
              </w:rPr>
              <w:t>LOA Arts</w:t>
            </w:r>
            <w:r w:rsidR="007B2676" w:rsidRPr="00725981">
              <w:rPr>
                <w:rFonts w:ascii="Arial" w:hAnsi="Arial" w:cs="Arial"/>
                <w:sz w:val="20"/>
                <w:szCs w:val="20"/>
                <w:lang w:val="en-US"/>
              </w:rPr>
              <w:t>.</w:t>
            </w:r>
            <w:r w:rsidR="003E14F8" w:rsidRPr="00725981">
              <w:rPr>
                <w:rFonts w:ascii="Arial" w:hAnsi="Arial" w:cs="Arial"/>
                <w:sz w:val="20"/>
                <w:szCs w:val="20"/>
                <w:lang w:val="en-US"/>
              </w:rPr>
              <w:t xml:space="preserve"> 18, ,19, 20, 21, 34, 39, 43, 48, 54, 60, 62, 63, 77, 80, 93, 100, 101</w:t>
            </w:r>
          </w:p>
          <w:p w14:paraId="36F2708F" w14:textId="77777777" w:rsidR="003E14F8" w:rsidRPr="00725981" w:rsidRDefault="003E14F8" w:rsidP="00A70316">
            <w:pPr>
              <w:numPr>
                <w:ilvl w:val="0"/>
                <w:numId w:val="52"/>
              </w:numPr>
              <w:tabs>
                <w:tab w:val="left" w:pos="365"/>
              </w:tabs>
              <w:ind w:left="317" w:hanging="283"/>
              <w:jc w:val="both"/>
              <w:rPr>
                <w:rFonts w:ascii="Arial" w:hAnsi="Arial" w:cs="Arial"/>
                <w:sz w:val="20"/>
                <w:szCs w:val="20"/>
                <w:lang w:val="es-MX"/>
              </w:rPr>
            </w:pPr>
            <w:r w:rsidRPr="00725981">
              <w:rPr>
                <w:rFonts w:ascii="Arial" w:hAnsi="Arial" w:cs="Arial"/>
                <w:sz w:val="20"/>
                <w:szCs w:val="20"/>
                <w:lang w:val="en-US"/>
              </w:rPr>
              <w:t xml:space="preserve">LPA </w:t>
            </w:r>
            <w:r w:rsidR="007B2676" w:rsidRPr="00725981">
              <w:rPr>
                <w:rFonts w:ascii="Arial" w:hAnsi="Arial" w:cs="Arial"/>
                <w:sz w:val="20"/>
                <w:szCs w:val="20"/>
                <w:lang w:val="en-US"/>
              </w:rPr>
              <w:t>Arts.</w:t>
            </w:r>
            <w:r w:rsidRPr="00725981">
              <w:rPr>
                <w:rFonts w:ascii="Arial" w:hAnsi="Arial" w:cs="Arial"/>
                <w:sz w:val="20"/>
                <w:szCs w:val="20"/>
                <w:lang w:val="en-US"/>
              </w:rPr>
              <w:t xml:space="preserve"> 3, 4, 8, 14, 15, 18, 22, 32, 37, 38, </w:t>
            </w:r>
            <w:r w:rsidRPr="004514AE">
              <w:rPr>
                <w:rFonts w:ascii="Arial" w:hAnsi="Arial" w:cs="Arial"/>
                <w:sz w:val="20"/>
                <w:szCs w:val="20"/>
                <w:lang w:val="es-MX"/>
              </w:rPr>
              <w:t>39, 40, 56, 61, 63, 89,  90, 99, 100, 102</w:t>
            </w:r>
          </w:p>
          <w:p w14:paraId="0DD4EA01" w14:textId="4EC7D567" w:rsidR="009655C8" w:rsidRPr="00725981" w:rsidRDefault="003E14F8" w:rsidP="00A70316">
            <w:pPr>
              <w:numPr>
                <w:ilvl w:val="0"/>
                <w:numId w:val="52"/>
              </w:numPr>
              <w:tabs>
                <w:tab w:val="left" w:pos="365"/>
              </w:tabs>
              <w:ind w:left="317" w:hanging="283"/>
              <w:jc w:val="both"/>
              <w:rPr>
                <w:rFonts w:ascii="Arial" w:hAnsi="Arial" w:cs="Arial"/>
                <w:sz w:val="20"/>
                <w:szCs w:val="20"/>
                <w:lang w:val="es-MX"/>
              </w:rPr>
            </w:pPr>
            <w:r w:rsidRPr="004514AE">
              <w:rPr>
                <w:rFonts w:ascii="Arial" w:hAnsi="Arial" w:cs="Arial"/>
                <w:sz w:val="20"/>
                <w:szCs w:val="20"/>
                <w:lang w:val="es-MX"/>
              </w:rPr>
              <w:t>L</w:t>
            </w:r>
            <w:r w:rsidR="00AD3FCC">
              <w:rPr>
                <w:rFonts w:ascii="Arial" w:hAnsi="Arial" w:cs="Arial"/>
                <w:sz w:val="20"/>
                <w:szCs w:val="20"/>
                <w:lang w:val="es-MX"/>
              </w:rPr>
              <w:t>OSN Arts. 2, 3, 4, 5, 6, 7, 12, 16, 18, 20, 25 y 5</w:t>
            </w:r>
            <w:r w:rsidR="00AD3FCC" w:rsidRPr="00A37825">
              <w:rPr>
                <w:rFonts w:ascii="Arial" w:hAnsi="Arial" w:cs="Arial"/>
                <w:color w:val="FF0000"/>
                <w:sz w:val="20"/>
                <w:szCs w:val="20"/>
                <w:lang w:val="es-MX"/>
              </w:rPr>
              <w:t>6</w:t>
            </w:r>
          </w:p>
        </w:tc>
      </w:tr>
      <w:tr w:rsidR="003E14F8" w:rsidRPr="00DF3AF4" w14:paraId="37162D7E" w14:textId="77777777" w:rsidTr="001C69B7">
        <w:trPr>
          <w:trHeight w:val="283"/>
          <w:jc w:val="center"/>
        </w:trPr>
        <w:tc>
          <w:tcPr>
            <w:tcW w:w="2137" w:type="dxa"/>
          </w:tcPr>
          <w:p w14:paraId="7C152097" w14:textId="77777777" w:rsidR="003E14F8" w:rsidRPr="004514AE" w:rsidRDefault="003E14F8" w:rsidP="007B2676">
            <w:pPr>
              <w:snapToGrid w:val="0"/>
              <w:jc w:val="both"/>
              <w:rPr>
                <w:rFonts w:ascii="Arial" w:hAnsi="Arial" w:cs="Arial"/>
                <w:sz w:val="20"/>
                <w:szCs w:val="20"/>
              </w:rPr>
            </w:pPr>
          </w:p>
        </w:tc>
        <w:tc>
          <w:tcPr>
            <w:tcW w:w="2349" w:type="dxa"/>
          </w:tcPr>
          <w:p w14:paraId="51903D3C" w14:textId="77777777" w:rsidR="003E14F8" w:rsidRPr="004514AE" w:rsidRDefault="003E14F8" w:rsidP="007B2676">
            <w:pPr>
              <w:tabs>
                <w:tab w:val="left" w:pos="2475"/>
              </w:tabs>
              <w:snapToGrid w:val="0"/>
              <w:jc w:val="both"/>
              <w:rPr>
                <w:rFonts w:ascii="Arial" w:hAnsi="Arial" w:cs="Arial"/>
                <w:sz w:val="20"/>
                <w:szCs w:val="20"/>
              </w:rPr>
            </w:pPr>
            <w:r w:rsidRPr="004514AE">
              <w:rPr>
                <w:rFonts w:ascii="Arial" w:hAnsi="Arial" w:cs="Arial"/>
                <w:sz w:val="20"/>
                <w:szCs w:val="20"/>
              </w:rPr>
              <w:t>5. Manejo inadecuado de desechos peligrosos y desechos de tipo doméstico en la zona de explotación minera.</w:t>
            </w:r>
          </w:p>
        </w:tc>
        <w:tc>
          <w:tcPr>
            <w:tcW w:w="3358" w:type="dxa"/>
          </w:tcPr>
          <w:p w14:paraId="258A14B8" w14:textId="77777777" w:rsidR="0043258B" w:rsidRPr="0043258B" w:rsidRDefault="0043258B" w:rsidP="005905C0">
            <w:pPr>
              <w:numPr>
                <w:ilvl w:val="0"/>
                <w:numId w:val="62"/>
              </w:numPr>
              <w:tabs>
                <w:tab w:val="clear" w:pos="720"/>
                <w:tab w:val="num" w:pos="415"/>
              </w:tabs>
              <w:snapToGrid w:val="0"/>
              <w:ind w:left="459" w:hanging="425"/>
              <w:jc w:val="both"/>
              <w:rPr>
                <w:rFonts w:ascii="Arial" w:hAnsi="Arial" w:cs="Arial"/>
                <w:sz w:val="20"/>
                <w:szCs w:val="20"/>
                <w:lang w:val="es-VE"/>
              </w:rPr>
            </w:pPr>
            <w:r w:rsidRPr="0043258B">
              <w:rPr>
                <w:rFonts w:ascii="Arial" w:hAnsi="Arial" w:cs="Arial"/>
                <w:sz w:val="20"/>
                <w:szCs w:val="20"/>
                <w:lang w:val="es-VE"/>
              </w:rPr>
              <w:t>Detener e identificar el presunto infractor.</w:t>
            </w:r>
          </w:p>
          <w:p w14:paraId="3D499C3A" w14:textId="77777777" w:rsidR="0043258B" w:rsidRPr="0043258B" w:rsidRDefault="0043258B" w:rsidP="005905C0">
            <w:pPr>
              <w:numPr>
                <w:ilvl w:val="0"/>
                <w:numId w:val="62"/>
              </w:numPr>
              <w:tabs>
                <w:tab w:val="clear" w:pos="720"/>
                <w:tab w:val="num" w:pos="415"/>
              </w:tabs>
              <w:snapToGrid w:val="0"/>
              <w:ind w:left="459" w:hanging="425"/>
              <w:jc w:val="both"/>
              <w:rPr>
                <w:rFonts w:ascii="Arial" w:hAnsi="Arial" w:cs="Arial"/>
                <w:sz w:val="20"/>
                <w:szCs w:val="20"/>
                <w:lang w:val="es-VE"/>
              </w:rPr>
            </w:pPr>
            <w:r w:rsidRPr="0043258B">
              <w:rPr>
                <w:rFonts w:ascii="Arial" w:hAnsi="Arial" w:cs="Arial"/>
                <w:sz w:val="20"/>
                <w:szCs w:val="20"/>
                <w:lang w:val="es-VE"/>
              </w:rPr>
              <w:t>Notificar al Fiscal del Ministerio Público dentro de las (12) horas siguientes.</w:t>
            </w:r>
          </w:p>
          <w:p w14:paraId="4BFB3E8D" w14:textId="77777777" w:rsidR="0043258B" w:rsidRPr="0043258B" w:rsidRDefault="0043258B" w:rsidP="005905C0">
            <w:pPr>
              <w:numPr>
                <w:ilvl w:val="0"/>
                <w:numId w:val="62"/>
              </w:numPr>
              <w:tabs>
                <w:tab w:val="clear" w:pos="720"/>
                <w:tab w:val="num" w:pos="415"/>
              </w:tabs>
              <w:snapToGrid w:val="0"/>
              <w:ind w:left="459" w:hanging="425"/>
              <w:jc w:val="both"/>
              <w:rPr>
                <w:rFonts w:ascii="Arial" w:hAnsi="Arial" w:cs="Arial"/>
                <w:sz w:val="20"/>
                <w:szCs w:val="20"/>
                <w:lang w:val="es-VE"/>
              </w:rPr>
            </w:pPr>
            <w:r w:rsidRPr="0043258B">
              <w:rPr>
                <w:rFonts w:ascii="Arial" w:hAnsi="Arial" w:cs="Arial"/>
                <w:sz w:val="20"/>
                <w:szCs w:val="20"/>
                <w:lang w:val="es-VE"/>
              </w:rPr>
              <w:t>Paralizar preventivamente la actividad ilícita, dejando constancia de su depósito o aseguramiento.</w:t>
            </w:r>
          </w:p>
          <w:p w14:paraId="009B8D21" w14:textId="77777777" w:rsidR="0043258B" w:rsidRPr="0043258B" w:rsidRDefault="0043258B" w:rsidP="005905C0">
            <w:pPr>
              <w:numPr>
                <w:ilvl w:val="0"/>
                <w:numId w:val="62"/>
              </w:numPr>
              <w:tabs>
                <w:tab w:val="clear" w:pos="720"/>
                <w:tab w:val="num" w:pos="415"/>
              </w:tabs>
              <w:snapToGrid w:val="0"/>
              <w:ind w:left="459" w:hanging="425"/>
              <w:jc w:val="both"/>
              <w:rPr>
                <w:rFonts w:ascii="Arial" w:hAnsi="Arial" w:cs="Arial"/>
                <w:sz w:val="20"/>
                <w:szCs w:val="20"/>
                <w:lang w:val="es-VE"/>
              </w:rPr>
            </w:pPr>
            <w:r w:rsidRPr="0043258B">
              <w:rPr>
                <w:rFonts w:ascii="Arial" w:hAnsi="Arial" w:cs="Arial"/>
                <w:sz w:val="20"/>
                <w:szCs w:val="20"/>
                <w:lang w:val="es-VE"/>
              </w:rPr>
              <w:t>Preservación preventiva de la actividad ilícita.</w:t>
            </w:r>
          </w:p>
          <w:p w14:paraId="6A81DFA9" w14:textId="77777777" w:rsidR="0043258B" w:rsidRPr="0043258B" w:rsidRDefault="0043258B" w:rsidP="005905C0">
            <w:pPr>
              <w:numPr>
                <w:ilvl w:val="0"/>
                <w:numId w:val="62"/>
              </w:numPr>
              <w:tabs>
                <w:tab w:val="clear" w:pos="720"/>
                <w:tab w:val="num" w:pos="415"/>
              </w:tabs>
              <w:snapToGrid w:val="0"/>
              <w:ind w:left="459" w:hanging="425"/>
              <w:jc w:val="both"/>
              <w:rPr>
                <w:rFonts w:ascii="Arial" w:hAnsi="Arial" w:cs="Arial"/>
                <w:sz w:val="20"/>
                <w:szCs w:val="20"/>
                <w:lang w:val="es-VE"/>
              </w:rPr>
            </w:pPr>
            <w:r w:rsidRPr="0043258B">
              <w:rPr>
                <w:rFonts w:ascii="Arial" w:hAnsi="Arial" w:cs="Arial"/>
                <w:sz w:val="20"/>
                <w:szCs w:val="20"/>
                <w:lang w:val="es-VE"/>
              </w:rPr>
              <w:t>Efectuar el inventario de retención de los materiales obtenidos de la actividad ilícita.</w:t>
            </w:r>
          </w:p>
          <w:p w14:paraId="136E4AD6" w14:textId="77777777" w:rsidR="0043258B" w:rsidRPr="0043258B" w:rsidRDefault="0043258B" w:rsidP="005905C0">
            <w:pPr>
              <w:numPr>
                <w:ilvl w:val="0"/>
                <w:numId w:val="62"/>
              </w:numPr>
              <w:tabs>
                <w:tab w:val="clear" w:pos="720"/>
                <w:tab w:val="num" w:pos="415"/>
              </w:tabs>
              <w:snapToGrid w:val="0"/>
              <w:ind w:left="459" w:hanging="425"/>
              <w:jc w:val="both"/>
              <w:rPr>
                <w:rFonts w:ascii="Arial" w:hAnsi="Arial" w:cs="Arial"/>
                <w:sz w:val="20"/>
                <w:szCs w:val="20"/>
                <w:lang w:val="es-VE"/>
              </w:rPr>
            </w:pPr>
            <w:r w:rsidRPr="0043258B">
              <w:rPr>
                <w:rFonts w:ascii="Arial" w:hAnsi="Arial" w:cs="Arial"/>
                <w:sz w:val="20"/>
                <w:szCs w:val="20"/>
                <w:lang w:val="es-VE"/>
              </w:rPr>
              <w:t>Elaborar el acta policial.</w:t>
            </w:r>
          </w:p>
          <w:p w14:paraId="0939BD07" w14:textId="77777777" w:rsidR="0043258B" w:rsidRPr="0043258B" w:rsidRDefault="00C5307C" w:rsidP="005905C0">
            <w:pPr>
              <w:numPr>
                <w:ilvl w:val="0"/>
                <w:numId w:val="62"/>
              </w:numPr>
              <w:tabs>
                <w:tab w:val="clear" w:pos="720"/>
                <w:tab w:val="num" w:pos="415"/>
              </w:tabs>
              <w:snapToGrid w:val="0"/>
              <w:ind w:left="459" w:hanging="425"/>
              <w:jc w:val="both"/>
              <w:rPr>
                <w:rFonts w:ascii="Arial" w:hAnsi="Arial" w:cs="Arial"/>
                <w:sz w:val="20"/>
                <w:szCs w:val="20"/>
                <w:lang w:val="es-VE"/>
              </w:rPr>
            </w:pPr>
            <w:r w:rsidRPr="0043258B">
              <w:rPr>
                <w:rFonts w:ascii="Arial" w:hAnsi="Arial" w:cs="Arial"/>
                <w:sz w:val="20"/>
                <w:szCs w:val="20"/>
              </w:rPr>
              <w:t>Elaborar el Acta de Inspección Ocular</w:t>
            </w:r>
          </w:p>
          <w:p w14:paraId="07155B63" w14:textId="77777777" w:rsidR="003E14F8" w:rsidRPr="004514AE" w:rsidRDefault="0043258B" w:rsidP="005905C0">
            <w:pPr>
              <w:numPr>
                <w:ilvl w:val="0"/>
                <w:numId w:val="62"/>
              </w:numPr>
              <w:ind w:left="459" w:hanging="425"/>
              <w:jc w:val="both"/>
              <w:rPr>
                <w:rFonts w:ascii="Arial" w:hAnsi="Arial" w:cs="Arial"/>
                <w:sz w:val="20"/>
                <w:szCs w:val="20"/>
              </w:rPr>
            </w:pPr>
            <w:r w:rsidRPr="0043258B">
              <w:rPr>
                <w:rFonts w:ascii="Arial" w:hAnsi="Arial" w:cs="Arial"/>
                <w:sz w:val="20"/>
                <w:szCs w:val="20"/>
              </w:rPr>
              <w:t>Fijación fotográfica del sitio del suceso</w:t>
            </w:r>
            <w:r w:rsidR="003E14F8" w:rsidRPr="004514AE">
              <w:rPr>
                <w:rFonts w:ascii="Arial" w:hAnsi="Arial" w:cs="Arial"/>
                <w:sz w:val="20"/>
                <w:szCs w:val="20"/>
              </w:rPr>
              <w:t>.</w:t>
            </w:r>
          </w:p>
          <w:p w14:paraId="595F8E06" w14:textId="77777777" w:rsidR="003E14F8" w:rsidRPr="004514AE" w:rsidRDefault="003E14F8" w:rsidP="007B2676">
            <w:pPr>
              <w:jc w:val="both"/>
              <w:rPr>
                <w:rFonts w:ascii="Arial" w:hAnsi="Arial" w:cs="Arial"/>
                <w:sz w:val="20"/>
                <w:szCs w:val="20"/>
              </w:rPr>
            </w:pPr>
          </w:p>
          <w:p w14:paraId="41D86AB3" w14:textId="77777777" w:rsidR="003E14F8" w:rsidRPr="004514AE" w:rsidRDefault="003E14F8" w:rsidP="007B2676">
            <w:pPr>
              <w:jc w:val="both"/>
              <w:rPr>
                <w:rFonts w:ascii="Arial" w:hAnsi="Arial" w:cs="Arial"/>
                <w:sz w:val="20"/>
                <w:szCs w:val="20"/>
              </w:rPr>
            </w:pPr>
          </w:p>
          <w:p w14:paraId="6AD6F19F" w14:textId="77777777" w:rsidR="003E14F8" w:rsidRPr="004514AE" w:rsidRDefault="003E14F8" w:rsidP="007B2676">
            <w:pPr>
              <w:jc w:val="both"/>
              <w:rPr>
                <w:rFonts w:ascii="Arial" w:hAnsi="Arial" w:cs="Arial"/>
                <w:sz w:val="20"/>
                <w:szCs w:val="20"/>
              </w:rPr>
            </w:pPr>
          </w:p>
        </w:tc>
        <w:tc>
          <w:tcPr>
            <w:tcW w:w="3165" w:type="dxa"/>
          </w:tcPr>
          <w:p w14:paraId="530049A9" w14:textId="77777777" w:rsidR="003E14F8" w:rsidRPr="00725981" w:rsidRDefault="003E14F8" w:rsidP="00A70316">
            <w:pPr>
              <w:numPr>
                <w:ilvl w:val="0"/>
                <w:numId w:val="47"/>
              </w:numPr>
              <w:tabs>
                <w:tab w:val="left" w:pos="365"/>
              </w:tabs>
              <w:snapToGrid w:val="0"/>
              <w:ind w:left="317" w:hanging="283"/>
              <w:jc w:val="both"/>
              <w:rPr>
                <w:rFonts w:ascii="Arial" w:hAnsi="Arial" w:cs="Arial"/>
                <w:sz w:val="20"/>
                <w:szCs w:val="20"/>
                <w:lang w:val="en-US"/>
              </w:rPr>
            </w:pPr>
            <w:r w:rsidRPr="004514AE">
              <w:rPr>
                <w:rFonts w:ascii="Arial" w:hAnsi="Arial" w:cs="Arial"/>
                <w:sz w:val="20"/>
                <w:szCs w:val="20"/>
                <w:lang w:val="en-US"/>
              </w:rPr>
              <w:t xml:space="preserve">CRVB. </w:t>
            </w:r>
            <w:r w:rsidRPr="004514AE">
              <w:rPr>
                <w:rFonts w:ascii="Arial" w:hAnsi="Arial" w:cs="Arial"/>
                <w:sz w:val="20"/>
                <w:szCs w:val="20"/>
              </w:rPr>
              <w:t xml:space="preserve"> </w:t>
            </w:r>
            <w:r w:rsidR="007B2676">
              <w:rPr>
                <w:rFonts w:ascii="Arial" w:hAnsi="Arial" w:cs="Arial"/>
                <w:sz w:val="20"/>
                <w:szCs w:val="20"/>
                <w:lang w:val="en-US"/>
              </w:rPr>
              <w:t>Arts.</w:t>
            </w:r>
            <w:r w:rsidRPr="004514AE">
              <w:rPr>
                <w:rFonts w:ascii="Arial" w:hAnsi="Arial" w:cs="Arial"/>
                <w:sz w:val="20"/>
                <w:szCs w:val="20"/>
                <w:lang w:val="en-US"/>
              </w:rPr>
              <w:t xml:space="preserve"> 127, 129,156,164, 299, 302, 328 y 329   </w:t>
            </w:r>
          </w:p>
          <w:p w14:paraId="4D16BD9F" w14:textId="596B563C" w:rsidR="003E14F8" w:rsidRPr="00725981" w:rsidRDefault="003E14F8" w:rsidP="00A70316">
            <w:pPr>
              <w:numPr>
                <w:ilvl w:val="0"/>
                <w:numId w:val="47"/>
              </w:numPr>
              <w:tabs>
                <w:tab w:val="left" w:pos="365"/>
              </w:tabs>
              <w:ind w:left="317" w:hanging="283"/>
              <w:jc w:val="both"/>
              <w:rPr>
                <w:rFonts w:ascii="Arial" w:hAnsi="Arial" w:cs="Arial"/>
                <w:sz w:val="20"/>
                <w:szCs w:val="20"/>
                <w:lang w:val="en-US"/>
              </w:rPr>
            </w:pPr>
            <w:r w:rsidRPr="004514AE">
              <w:rPr>
                <w:rFonts w:ascii="Arial" w:hAnsi="Arial" w:cs="Arial"/>
                <w:sz w:val="20"/>
                <w:szCs w:val="20"/>
                <w:lang w:val="en-US"/>
              </w:rPr>
              <w:t xml:space="preserve">COPP. </w:t>
            </w:r>
            <w:r w:rsidR="007B2676">
              <w:rPr>
                <w:rFonts w:ascii="Arial" w:hAnsi="Arial" w:cs="Arial"/>
                <w:sz w:val="20"/>
                <w:szCs w:val="20"/>
                <w:lang w:val="en-US"/>
              </w:rPr>
              <w:t>Arts.</w:t>
            </w:r>
            <w:r w:rsidRPr="004514AE">
              <w:rPr>
                <w:rFonts w:ascii="Arial" w:hAnsi="Arial" w:cs="Arial"/>
                <w:sz w:val="20"/>
                <w:szCs w:val="20"/>
                <w:lang w:val="en-US"/>
              </w:rPr>
              <w:t xml:space="preserve"> </w:t>
            </w:r>
            <w:r w:rsidR="001A70E8" w:rsidRPr="001A70E8">
              <w:rPr>
                <w:rFonts w:ascii="Arial" w:hAnsi="Arial" w:cs="Arial"/>
                <w:color w:val="FF0000"/>
                <w:sz w:val="18"/>
                <w:szCs w:val="20"/>
                <w:lang w:val="en-US"/>
              </w:rPr>
              <w:t>113, 114, 115</w:t>
            </w:r>
            <w:r w:rsidRPr="004514AE">
              <w:rPr>
                <w:rFonts w:ascii="Arial" w:hAnsi="Arial" w:cs="Arial"/>
                <w:sz w:val="20"/>
                <w:szCs w:val="20"/>
                <w:lang w:val="en-US"/>
              </w:rPr>
              <w:t>.</w:t>
            </w:r>
            <w:r w:rsidRPr="00725981">
              <w:rPr>
                <w:rFonts w:ascii="Arial" w:hAnsi="Arial" w:cs="Arial"/>
                <w:sz w:val="20"/>
                <w:szCs w:val="20"/>
                <w:lang w:val="en-US"/>
              </w:rPr>
              <w:t xml:space="preserve"> </w:t>
            </w:r>
          </w:p>
          <w:p w14:paraId="7C7565CF" w14:textId="0506EC6F" w:rsidR="003E14F8" w:rsidRPr="00725981" w:rsidRDefault="00556632" w:rsidP="00A70316">
            <w:pPr>
              <w:numPr>
                <w:ilvl w:val="0"/>
                <w:numId w:val="47"/>
              </w:numPr>
              <w:tabs>
                <w:tab w:val="left" w:pos="365"/>
              </w:tabs>
              <w:ind w:left="317" w:hanging="283"/>
              <w:jc w:val="both"/>
              <w:rPr>
                <w:rFonts w:ascii="Arial" w:hAnsi="Arial" w:cs="Arial"/>
                <w:sz w:val="20"/>
                <w:szCs w:val="20"/>
                <w:lang w:val="es-VE"/>
              </w:rPr>
            </w:pPr>
            <w:r>
              <w:rPr>
                <w:rFonts w:ascii="Arial" w:hAnsi="Arial" w:cs="Arial"/>
                <w:sz w:val="20"/>
                <w:szCs w:val="20"/>
                <w:lang w:val="es-VE"/>
              </w:rPr>
              <w:t>L</w:t>
            </w:r>
            <w:r w:rsidRPr="001A70E8">
              <w:rPr>
                <w:rFonts w:ascii="Arial" w:hAnsi="Arial" w:cs="Arial"/>
                <w:color w:val="FF0000"/>
                <w:sz w:val="20"/>
                <w:szCs w:val="20"/>
                <w:lang w:val="es-VE"/>
              </w:rPr>
              <w:t>C</w:t>
            </w:r>
            <w:r>
              <w:rPr>
                <w:rFonts w:ascii="Arial" w:hAnsi="Arial" w:cs="Arial"/>
                <w:sz w:val="20"/>
                <w:szCs w:val="20"/>
                <w:lang w:val="es-VE"/>
              </w:rPr>
              <w:t xml:space="preserve">FANB Art. </w:t>
            </w:r>
            <w:r w:rsidRPr="001A70E8">
              <w:rPr>
                <w:rFonts w:ascii="Arial" w:hAnsi="Arial" w:cs="Arial"/>
                <w:color w:val="FF0000"/>
                <w:sz w:val="20"/>
                <w:szCs w:val="20"/>
                <w:lang w:val="es-VE"/>
              </w:rPr>
              <w:t>73</w:t>
            </w:r>
            <w:r>
              <w:rPr>
                <w:rFonts w:ascii="Arial" w:hAnsi="Arial" w:cs="Arial"/>
                <w:sz w:val="20"/>
                <w:szCs w:val="20"/>
                <w:lang w:val="es-VE"/>
              </w:rPr>
              <w:t xml:space="preserve">, numeral </w:t>
            </w:r>
            <w:r w:rsidRPr="001A70E8">
              <w:rPr>
                <w:rFonts w:ascii="Arial" w:hAnsi="Arial" w:cs="Arial"/>
                <w:color w:val="FF0000"/>
                <w:sz w:val="20"/>
                <w:szCs w:val="20"/>
                <w:lang w:val="es-VE"/>
              </w:rPr>
              <w:t>6</w:t>
            </w:r>
            <w:r w:rsidR="003E14F8" w:rsidRPr="00725981">
              <w:rPr>
                <w:rFonts w:ascii="Arial" w:hAnsi="Arial" w:cs="Arial"/>
                <w:sz w:val="20"/>
                <w:szCs w:val="20"/>
                <w:lang w:val="es-VE"/>
              </w:rPr>
              <w:t xml:space="preserve"> </w:t>
            </w:r>
          </w:p>
          <w:p w14:paraId="3ECFA95D" w14:textId="77777777" w:rsidR="003E14F8" w:rsidRPr="00725981" w:rsidRDefault="003E14F8" w:rsidP="00A70316">
            <w:pPr>
              <w:numPr>
                <w:ilvl w:val="0"/>
                <w:numId w:val="47"/>
              </w:numPr>
              <w:tabs>
                <w:tab w:val="left" w:pos="365"/>
              </w:tabs>
              <w:ind w:left="317" w:hanging="283"/>
              <w:jc w:val="both"/>
              <w:rPr>
                <w:rFonts w:ascii="Arial" w:hAnsi="Arial" w:cs="Arial"/>
                <w:sz w:val="20"/>
                <w:szCs w:val="20"/>
                <w:lang w:val="es-MX"/>
              </w:rPr>
            </w:pPr>
            <w:r w:rsidRPr="004514AE">
              <w:rPr>
                <w:rFonts w:ascii="Arial" w:hAnsi="Arial" w:cs="Arial"/>
                <w:sz w:val="20"/>
                <w:szCs w:val="20"/>
                <w:lang w:val="es-MX"/>
              </w:rPr>
              <w:t xml:space="preserve">LA. </w:t>
            </w:r>
            <w:r w:rsidR="007B2676">
              <w:rPr>
                <w:rFonts w:ascii="Arial" w:hAnsi="Arial" w:cs="Arial"/>
                <w:sz w:val="20"/>
                <w:szCs w:val="20"/>
                <w:lang w:val="es-MX"/>
              </w:rPr>
              <w:t>Arts.</w:t>
            </w:r>
            <w:r w:rsidRPr="004514AE">
              <w:rPr>
                <w:rFonts w:ascii="Arial" w:hAnsi="Arial" w:cs="Arial"/>
                <w:sz w:val="20"/>
                <w:szCs w:val="20"/>
                <w:lang w:val="es-MX"/>
              </w:rPr>
              <w:t xml:space="preserve"> 21, 80, 113, 123 y 124. </w:t>
            </w:r>
          </w:p>
          <w:p w14:paraId="3FA135AB" w14:textId="77777777" w:rsidR="003E14F8" w:rsidRPr="00725981" w:rsidRDefault="00304AE8" w:rsidP="00A70316">
            <w:pPr>
              <w:numPr>
                <w:ilvl w:val="0"/>
                <w:numId w:val="47"/>
              </w:numPr>
              <w:tabs>
                <w:tab w:val="left" w:pos="365"/>
              </w:tabs>
              <w:ind w:left="317" w:hanging="283"/>
              <w:jc w:val="both"/>
              <w:rPr>
                <w:rFonts w:ascii="Arial" w:hAnsi="Arial" w:cs="Arial"/>
                <w:sz w:val="20"/>
                <w:szCs w:val="20"/>
                <w:lang w:val="es-MX"/>
              </w:rPr>
            </w:pPr>
            <w:r w:rsidRPr="009E5EE0">
              <w:rPr>
                <w:rFonts w:ascii="Arial" w:hAnsi="Arial" w:cs="Arial"/>
                <w:color w:val="000000"/>
                <w:sz w:val="20"/>
                <w:szCs w:val="20"/>
                <w:lang w:val="en-US"/>
              </w:rPr>
              <w:t>LOSPI Arts. 24 y 25</w:t>
            </w:r>
            <w:r w:rsidR="003E14F8" w:rsidRPr="004514AE">
              <w:rPr>
                <w:rFonts w:ascii="Arial" w:hAnsi="Arial" w:cs="Arial"/>
                <w:sz w:val="20"/>
                <w:szCs w:val="20"/>
                <w:lang w:val="es-MX"/>
              </w:rPr>
              <w:t>.</w:t>
            </w:r>
          </w:p>
          <w:p w14:paraId="2694B5A4" w14:textId="77777777" w:rsidR="003E14F8" w:rsidRPr="00725981" w:rsidRDefault="003E14F8" w:rsidP="00A70316">
            <w:pPr>
              <w:numPr>
                <w:ilvl w:val="0"/>
                <w:numId w:val="47"/>
              </w:numPr>
              <w:tabs>
                <w:tab w:val="left" w:pos="365"/>
              </w:tabs>
              <w:ind w:left="317" w:hanging="283"/>
              <w:jc w:val="both"/>
              <w:rPr>
                <w:rFonts w:ascii="Arial" w:hAnsi="Arial" w:cs="Arial"/>
                <w:sz w:val="20"/>
                <w:szCs w:val="20"/>
              </w:rPr>
            </w:pPr>
            <w:r w:rsidRPr="004514AE">
              <w:rPr>
                <w:rFonts w:ascii="Arial" w:hAnsi="Arial" w:cs="Arial"/>
                <w:sz w:val="20"/>
                <w:szCs w:val="20"/>
                <w:lang w:val="es-MX"/>
              </w:rPr>
              <w:t xml:space="preserve">Decreto Nº 2.219. </w:t>
            </w:r>
            <w:r w:rsidR="007B2676">
              <w:rPr>
                <w:rFonts w:ascii="Arial" w:hAnsi="Arial" w:cs="Arial"/>
                <w:sz w:val="20"/>
                <w:szCs w:val="20"/>
                <w:lang w:val="es-MX"/>
              </w:rPr>
              <w:t>Arts.</w:t>
            </w:r>
            <w:r w:rsidRPr="004514AE">
              <w:rPr>
                <w:rFonts w:ascii="Arial" w:hAnsi="Arial" w:cs="Arial"/>
                <w:sz w:val="20"/>
                <w:szCs w:val="20"/>
                <w:lang w:val="es-MX"/>
              </w:rPr>
              <w:t xml:space="preserve">  </w:t>
            </w:r>
            <w:r w:rsidRPr="004514AE">
              <w:rPr>
                <w:rFonts w:ascii="Arial" w:hAnsi="Arial" w:cs="Arial"/>
                <w:sz w:val="20"/>
                <w:szCs w:val="20"/>
              </w:rPr>
              <w:t>36.</w:t>
            </w:r>
          </w:p>
          <w:p w14:paraId="32092A39" w14:textId="77777777" w:rsidR="003E14F8" w:rsidRPr="004514AE" w:rsidRDefault="003E14F8" w:rsidP="00A70316">
            <w:pPr>
              <w:numPr>
                <w:ilvl w:val="0"/>
                <w:numId w:val="47"/>
              </w:numPr>
              <w:tabs>
                <w:tab w:val="left" w:pos="365"/>
              </w:tabs>
              <w:ind w:left="317" w:hanging="283"/>
              <w:jc w:val="both"/>
              <w:rPr>
                <w:rFonts w:ascii="Arial" w:hAnsi="Arial" w:cs="Arial"/>
                <w:sz w:val="20"/>
                <w:szCs w:val="20"/>
              </w:rPr>
            </w:pPr>
            <w:r w:rsidRPr="004514AE">
              <w:rPr>
                <w:rFonts w:ascii="Arial" w:hAnsi="Arial" w:cs="Arial"/>
                <w:sz w:val="20"/>
                <w:szCs w:val="20"/>
              </w:rPr>
              <w:t>Decreto Nº 2.216. Arts.  2 y 25.</w:t>
            </w:r>
          </w:p>
          <w:p w14:paraId="24A597CA" w14:textId="77777777" w:rsidR="003E14F8" w:rsidRPr="004514AE" w:rsidRDefault="003E14F8" w:rsidP="00A70316">
            <w:pPr>
              <w:numPr>
                <w:ilvl w:val="0"/>
                <w:numId w:val="47"/>
              </w:numPr>
              <w:tabs>
                <w:tab w:val="left" w:pos="365"/>
              </w:tabs>
              <w:ind w:left="317" w:hanging="283"/>
              <w:jc w:val="both"/>
              <w:rPr>
                <w:rFonts w:ascii="Arial" w:hAnsi="Arial" w:cs="Arial"/>
                <w:sz w:val="20"/>
                <w:szCs w:val="20"/>
              </w:rPr>
            </w:pPr>
            <w:r w:rsidRPr="004514AE">
              <w:rPr>
                <w:rFonts w:ascii="Arial" w:hAnsi="Arial" w:cs="Arial"/>
                <w:sz w:val="20"/>
                <w:szCs w:val="20"/>
              </w:rPr>
              <w:t>Decreto Nº 2.635. Arts.  2, 31 y 34.</w:t>
            </w:r>
          </w:p>
          <w:p w14:paraId="7FBCD401" w14:textId="77777777" w:rsidR="003E14F8" w:rsidRPr="004514AE" w:rsidRDefault="003E14F8" w:rsidP="00A70316">
            <w:pPr>
              <w:numPr>
                <w:ilvl w:val="0"/>
                <w:numId w:val="47"/>
              </w:numPr>
              <w:tabs>
                <w:tab w:val="left" w:pos="365"/>
              </w:tabs>
              <w:ind w:left="317" w:hanging="283"/>
              <w:jc w:val="both"/>
              <w:rPr>
                <w:rFonts w:ascii="Arial" w:hAnsi="Arial" w:cs="Arial"/>
                <w:sz w:val="20"/>
                <w:szCs w:val="20"/>
              </w:rPr>
            </w:pPr>
            <w:r w:rsidRPr="004514AE">
              <w:rPr>
                <w:rFonts w:ascii="Arial" w:hAnsi="Arial" w:cs="Arial"/>
                <w:sz w:val="20"/>
                <w:szCs w:val="20"/>
              </w:rPr>
              <w:t>R</w:t>
            </w:r>
            <w:r w:rsidR="0065502E">
              <w:rPr>
                <w:rFonts w:ascii="Arial" w:hAnsi="Arial" w:cs="Arial"/>
                <w:sz w:val="20"/>
                <w:szCs w:val="20"/>
              </w:rPr>
              <w:t>G</w:t>
            </w:r>
            <w:r w:rsidRPr="004514AE">
              <w:rPr>
                <w:rFonts w:ascii="Arial" w:hAnsi="Arial" w:cs="Arial"/>
                <w:sz w:val="20"/>
                <w:szCs w:val="20"/>
              </w:rPr>
              <w:t xml:space="preserve">LM. </w:t>
            </w:r>
            <w:r w:rsidR="007B2676">
              <w:rPr>
                <w:rFonts w:ascii="Arial" w:hAnsi="Arial" w:cs="Arial"/>
                <w:sz w:val="20"/>
                <w:szCs w:val="20"/>
              </w:rPr>
              <w:t>Arts.</w:t>
            </w:r>
            <w:r w:rsidRPr="004514AE">
              <w:rPr>
                <w:rFonts w:ascii="Arial" w:hAnsi="Arial" w:cs="Arial"/>
                <w:sz w:val="20"/>
                <w:szCs w:val="20"/>
              </w:rPr>
              <w:t xml:space="preserve"> 117, 118, 119 y 121.  </w:t>
            </w:r>
          </w:p>
          <w:p w14:paraId="0A1E3057" w14:textId="77777777" w:rsidR="003E14F8" w:rsidRPr="004514AE" w:rsidRDefault="003E14F8" w:rsidP="00A70316">
            <w:pPr>
              <w:numPr>
                <w:ilvl w:val="0"/>
                <w:numId w:val="47"/>
              </w:numPr>
              <w:tabs>
                <w:tab w:val="left" w:pos="365"/>
              </w:tabs>
              <w:ind w:left="317" w:hanging="283"/>
              <w:jc w:val="both"/>
              <w:rPr>
                <w:rFonts w:ascii="Arial" w:hAnsi="Arial" w:cs="Arial"/>
                <w:sz w:val="20"/>
                <w:szCs w:val="20"/>
              </w:rPr>
            </w:pPr>
            <w:r w:rsidRPr="004514AE">
              <w:rPr>
                <w:rFonts w:ascii="Arial" w:hAnsi="Arial" w:cs="Arial"/>
                <w:sz w:val="20"/>
                <w:szCs w:val="20"/>
              </w:rPr>
              <w:t xml:space="preserve">LOA </w:t>
            </w:r>
            <w:r w:rsidR="007B2676">
              <w:rPr>
                <w:rFonts w:ascii="Arial" w:hAnsi="Arial" w:cs="Arial"/>
                <w:sz w:val="20"/>
                <w:szCs w:val="20"/>
              </w:rPr>
              <w:t>Arts.</w:t>
            </w:r>
            <w:r w:rsidRPr="004514AE">
              <w:rPr>
                <w:rFonts w:ascii="Arial" w:hAnsi="Arial" w:cs="Arial"/>
                <w:sz w:val="20"/>
                <w:szCs w:val="20"/>
              </w:rPr>
              <w:t xml:space="preserve"> 18, ,19, 20, 21, 34, 39, 43, 48, 54, 60, 62, 63, 77, 80, 93, 100, 101</w:t>
            </w:r>
          </w:p>
          <w:p w14:paraId="43312464" w14:textId="77777777" w:rsidR="003E14F8" w:rsidRPr="004514AE" w:rsidRDefault="003E14F8" w:rsidP="00A70316">
            <w:pPr>
              <w:numPr>
                <w:ilvl w:val="0"/>
                <w:numId w:val="47"/>
              </w:numPr>
              <w:tabs>
                <w:tab w:val="left" w:pos="365"/>
              </w:tabs>
              <w:ind w:left="317" w:hanging="283"/>
              <w:jc w:val="both"/>
              <w:rPr>
                <w:rFonts w:ascii="Arial" w:hAnsi="Arial" w:cs="Arial"/>
                <w:sz w:val="20"/>
                <w:szCs w:val="20"/>
              </w:rPr>
            </w:pPr>
            <w:r w:rsidRPr="004514AE">
              <w:rPr>
                <w:rFonts w:ascii="Arial" w:hAnsi="Arial" w:cs="Arial"/>
                <w:sz w:val="20"/>
                <w:szCs w:val="20"/>
              </w:rPr>
              <w:t xml:space="preserve">LPA </w:t>
            </w:r>
            <w:r w:rsidR="007B2676">
              <w:rPr>
                <w:rFonts w:ascii="Arial" w:hAnsi="Arial" w:cs="Arial"/>
                <w:sz w:val="20"/>
                <w:szCs w:val="20"/>
              </w:rPr>
              <w:t>Arts.</w:t>
            </w:r>
            <w:r w:rsidRPr="004514AE">
              <w:rPr>
                <w:rFonts w:ascii="Arial" w:hAnsi="Arial" w:cs="Arial"/>
                <w:sz w:val="20"/>
                <w:szCs w:val="20"/>
              </w:rPr>
              <w:t xml:space="preserve"> 3, 4, 8, 14, 15, 18, 22, 32, 37, 38, 39, 40, 56, 61, 63, 89,  90, 99, 100, 102</w:t>
            </w:r>
          </w:p>
          <w:p w14:paraId="797C780B" w14:textId="5CE08E34" w:rsidR="003E14F8" w:rsidRPr="00A70316" w:rsidRDefault="003E14F8" w:rsidP="00A70316">
            <w:pPr>
              <w:numPr>
                <w:ilvl w:val="0"/>
                <w:numId w:val="47"/>
              </w:numPr>
              <w:tabs>
                <w:tab w:val="left" w:pos="365"/>
              </w:tabs>
              <w:ind w:left="317" w:hanging="283"/>
              <w:jc w:val="both"/>
              <w:rPr>
                <w:rFonts w:ascii="Arial" w:hAnsi="Arial" w:cs="Arial"/>
                <w:sz w:val="20"/>
                <w:szCs w:val="20"/>
              </w:rPr>
            </w:pPr>
            <w:r w:rsidRPr="004514AE">
              <w:rPr>
                <w:rFonts w:ascii="Arial" w:hAnsi="Arial" w:cs="Arial"/>
                <w:sz w:val="20"/>
                <w:szCs w:val="20"/>
              </w:rPr>
              <w:t>L</w:t>
            </w:r>
            <w:r w:rsidR="00AD3FCC">
              <w:rPr>
                <w:rFonts w:ascii="Arial" w:hAnsi="Arial" w:cs="Arial"/>
                <w:sz w:val="20"/>
                <w:szCs w:val="20"/>
              </w:rPr>
              <w:t>OSN Arts. 2, 3, 4, 5, 6, 7, 12, 16, 18, 20, 25 y 5</w:t>
            </w:r>
            <w:r w:rsidR="00AD3FCC" w:rsidRPr="001A70E8">
              <w:rPr>
                <w:rFonts w:ascii="Arial" w:hAnsi="Arial" w:cs="Arial"/>
                <w:color w:val="FF0000"/>
                <w:sz w:val="20"/>
                <w:szCs w:val="20"/>
              </w:rPr>
              <w:t>6</w:t>
            </w:r>
          </w:p>
        </w:tc>
      </w:tr>
      <w:tr w:rsidR="003E14F8" w:rsidRPr="00DF3AF4" w14:paraId="1EA781A3" w14:textId="77777777" w:rsidTr="001C69B7">
        <w:trPr>
          <w:trHeight w:val="283"/>
          <w:jc w:val="center"/>
        </w:trPr>
        <w:tc>
          <w:tcPr>
            <w:tcW w:w="2137" w:type="dxa"/>
          </w:tcPr>
          <w:p w14:paraId="68DBF909" w14:textId="77777777" w:rsidR="003E14F8" w:rsidRPr="004514AE" w:rsidRDefault="003E14F8" w:rsidP="007B2676">
            <w:pPr>
              <w:snapToGrid w:val="0"/>
              <w:jc w:val="both"/>
              <w:rPr>
                <w:rFonts w:ascii="Arial" w:hAnsi="Arial" w:cs="Arial"/>
                <w:sz w:val="20"/>
                <w:szCs w:val="20"/>
              </w:rPr>
            </w:pPr>
          </w:p>
        </w:tc>
        <w:tc>
          <w:tcPr>
            <w:tcW w:w="2349" w:type="dxa"/>
          </w:tcPr>
          <w:p w14:paraId="59EDCC4C" w14:textId="77777777" w:rsidR="003E14F8" w:rsidRPr="004514AE" w:rsidRDefault="003E14F8" w:rsidP="007B2676">
            <w:pPr>
              <w:tabs>
                <w:tab w:val="left" w:pos="2475"/>
              </w:tabs>
              <w:snapToGrid w:val="0"/>
              <w:ind w:left="-71"/>
              <w:jc w:val="both"/>
              <w:rPr>
                <w:rFonts w:ascii="Arial" w:hAnsi="Arial" w:cs="Arial"/>
                <w:sz w:val="20"/>
                <w:szCs w:val="20"/>
              </w:rPr>
            </w:pPr>
            <w:r w:rsidRPr="004514AE">
              <w:rPr>
                <w:rFonts w:ascii="Arial" w:hAnsi="Arial" w:cs="Arial"/>
                <w:sz w:val="20"/>
                <w:szCs w:val="20"/>
              </w:rPr>
              <w:t xml:space="preserve">6. Emisiones de partículas de polvo provenientes de procesos productivos en </w:t>
            </w:r>
            <w:r w:rsidRPr="004514AE">
              <w:rPr>
                <w:rFonts w:ascii="Arial" w:hAnsi="Arial" w:cs="Arial"/>
                <w:sz w:val="20"/>
                <w:szCs w:val="20"/>
              </w:rPr>
              <w:lastRenderedPageBreak/>
              <w:t>la zona de explotación minera.</w:t>
            </w:r>
          </w:p>
        </w:tc>
        <w:tc>
          <w:tcPr>
            <w:tcW w:w="3358" w:type="dxa"/>
          </w:tcPr>
          <w:p w14:paraId="12C36D62" w14:textId="77777777" w:rsidR="0043258B" w:rsidRPr="0043258B" w:rsidRDefault="0043258B" w:rsidP="0043258B">
            <w:pPr>
              <w:numPr>
                <w:ilvl w:val="0"/>
                <w:numId w:val="2"/>
              </w:numPr>
              <w:tabs>
                <w:tab w:val="left" w:pos="34"/>
                <w:tab w:val="num" w:pos="415"/>
              </w:tabs>
              <w:snapToGrid w:val="0"/>
              <w:ind w:left="459" w:hanging="425"/>
              <w:jc w:val="both"/>
              <w:rPr>
                <w:rFonts w:ascii="Arial" w:hAnsi="Arial" w:cs="Arial"/>
                <w:sz w:val="20"/>
                <w:szCs w:val="20"/>
                <w:lang w:val="es-VE"/>
              </w:rPr>
            </w:pPr>
            <w:r w:rsidRPr="0043258B">
              <w:rPr>
                <w:rFonts w:ascii="Arial" w:hAnsi="Arial" w:cs="Arial"/>
                <w:sz w:val="20"/>
                <w:szCs w:val="20"/>
                <w:lang w:val="es-VE"/>
              </w:rPr>
              <w:lastRenderedPageBreak/>
              <w:t>Detener e identificar el presunto infractor.</w:t>
            </w:r>
          </w:p>
          <w:p w14:paraId="6E48000C" w14:textId="77777777" w:rsidR="0043258B" w:rsidRPr="0043258B" w:rsidRDefault="0043258B" w:rsidP="0043258B">
            <w:pPr>
              <w:numPr>
                <w:ilvl w:val="0"/>
                <w:numId w:val="2"/>
              </w:numPr>
              <w:tabs>
                <w:tab w:val="left" w:pos="34"/>
                <w:tab w:val="num" w:pos="415"/>
              </w:tabs>
              <w:snapToGrid w:val="0"/>
              <w:ind w:left="459" w:hanging="425"/>
              <w:jc w:val="both"/>
              <w:rPr>
                <w:rFonts w:ascii="Arial" w:hAnsi="Arial" w:cs="Arial"/>
                <w:sz w:val="20"/>
                <w:szCs w:val="20"/>
                <w:lang w:val="es-VE"/>
              </w:rPr>
            </w:pPr>
            <w:r w:rsidRPr="0043258B">
              <w:rPr>
                <w:rFonts w:ascii="Arial" w:hAnsi="Arial" w:cs="Arial"/>
                <w:sz w:val="20"/>
                <w:szCs w:val="20"/>
                <w:lang w:val="es-VE"/>
              </w:rPr>
              <w:lastRenderedPageBreak/>
              <w:t>Notificar al Fiscal del Ministerio Público dentro de las (12) horas siguientes.</w:t>
            </w:r>
          </w:p>
          <w:p w14:paraId="5B36B615" w14:textId="77777777" w:rsidR="0043258B" w:rsidRPr="0043258B" w:rsidRDefault="0043258B" w:rsidP="0043258B">
            <w:pPr>
              <w:numPr>
                <w:ilvl w:val="0"/>
                <w:numId w:val="2"/>
              </w:numPr>
              <w:tabs>
                <w:tab w:val="left" w:pos="34"/>
                <w:tab w:val="num" w:pos="415"/>
              </w:tabs>
              <w:snapToGrid w:val="0"/>
              <w:ind w:left="459" w:hanging="425"/>
              <w:jc w:val="both"/>
              <w:rPr>
                <w:rFonts w:ascii="Arial" w:hAnsi="Arial" w:cs="Arial"/>
                <w:sz w:val="20"/>
                <w:szCs w:val="20"/>
                <w:lang w:val="es-VE"/>
              </w:rPr>
            </w:pPr>
            <w:r w:rsidRPr="0043258B">
              <w:rPr>
                <w:rFonts w:ascii="Arial" w:hAnsi="Arial" w:cs="Arial"/>
                <w:sz w:val="20"/>
                <w:szCs w:val="20"/>
                <w:lang w:val="es-VE"/>
              </w:rPr>
              <w:t>Paralizar preventivamente la actividad ilícita, dejando constancia de su depósito o aseguramiento.</w:t>
            </w:r>
          </w:p>
          <w:p w14:paraId="5CF428DB" w14:textId="77777777" w:rsidR="0043258B" w:rsidRPr="0043258B" w:rsidRDefault="0043258B" w:rsidP="0043258B">
            <w:pPr>
              <w:numPr>
                <w:ilvl w:val="0"/>
                <w:numId w:val="2"/>
              </w:numPr>
              <w:tabs>
                <w:tab w:val="left" w:pos="34"/>
                <w:tab w:val="num" w:pos="415"/>
              </w:tabs>
              <w:snapToGrid w:val="0"/>
              <w:ind w:left="459" w:hanging="425"/>
              <w:jc w:val="both"/>
              <w:rPr>
                <w:rFonts w:ascii="Arial" w:hAnsi="Arial" w:cs="Arial"/>
                <w:sz w:val="20"/>
                <w:szCs w:val="20"/>
                <w:lang w:val="es-VE"/>
              </w:rPr>
            </w:pPr>
            <w:r w:rsidRPr="0043258B">
              <w:rPr>
                <w:rFonts w:ascii="Arial" w:hAnsi="Arial" w:cs="Arial"/>
                <w:sz w:val="20"/>
                <w:szCs w:val="20"/>
                <w:lang w:val="es-VE"/>
              </w:rPr>
              <w:t>Preservación preventiva de la actividad ilícita.</w:t>
            </w:r>
          </w:p>
          <w:p w14:paraId="1DD0429C" w14:textId="77777777" w:rsidR="0043258B" w:rsidRPr="0043258B" w:rsidRDefault="0043258B" w:rsidP="0043258B">
            <w:pPr>
              <w:numPr>
                <w:ilvl w:val="0"/>
                <w:numId w:val="2"/>
              </w:numPr>
              <w:tabs>
                <w:tab w:val="left" w:pos="34"/>
                <w:tab w:val="num" w:pos="415"/>
              </w:tabs>
              <w:snapToGrid w:val="0"/>
              <w:ind w:left="459" w:hanging="425"/>
              <w:jc w:val="both"/>
              <w:rPr>
                <w:rFonts w:ascii="Arial" w:hAnsi="Arial" w:cs="Arial"/>
                <w:sz w:val="20"/>
                <w:szCs w:val="20"/>
                <w:lang w:val="es-VE"/>
              </w:rPr>
            </w:pPr>
            <w:r w:rsidRPr="0043258B">
              <w:rPr>
                <w:rFonts w:ascii="Arial" w:hAnsi="Arial" w:cs="Arial"/>
                <w:sz w:val="20"/>
                <w:szCs w:val="20"/>
                <w:lang w:val="es-VE"/>
              </w:rPr>
              <w:t>Efectuar el inventario de retención de los materiales obtenidos de la actividad ilícita.</w:t>
            </w:r>
          </w:p>
          <w:p w14:paraId="59982779" w14:textId="77777777" w:rsidR="0043258B" w:rsidRPr="0043258B" w:rsidRDefault="0043258B" w:rsidP="0043258B">
            <w:pPr>
              <w:numPr>
                <w:ilvl w:val="0"/>
                <w:numId w:val="2"/>
              </w:numPr>
              <w:tabs>
                <w:tab w:val="left" w:pos="34"/>
                <w:tab w:val="num" w:pos="415"/>
              </w:tabs>
              <w:snapToGrid w:val="0"/>
              <w:ind w:left="459" w:hanging="425"/>
              <w:jc w:val="both"/>
              <w:rPr>
                <w:rFonts w:ascii="Arial" w:hAnsi="Arial" w:cs="Arial"/>
                <w:sz w:val="20"/>
                <w:szCs w:val="20"/>
                <w:lang w:val="es-VE"/>
              </w:rPr>
            </w:pPr>
            <w:r w:rsidRPr="0043258B">
              <w:rPr>
                <w:rFonts w:ascii="Arial" w:hAnsi="Arial" w:cs="Arial"/>
                <w:sz w:val="20"/>
                <w:szCs w:val="20"/>
                <w:lang w:val="es-VE"/>
              </w:rPr>
              <w:t>Elaborar el acta policial.</w:t>
            </w:r>
          </w:p>
          <w:p w14:paraId="3D2F2DC4" w14:textId="77777777" w:rsidR="0043258B" w:rsidRPr="0043258B" w:rsidRDefault="00C5307C" w:rsidP="0043258B">
            <w:pPr>
              <w:numPr>
                <w:ilvl w:val="0"/>
                <w:numId w:val="2"/>
              </w:numPr>
              <w:tabs>
                <w:tab w:val="left" w:pos="34"/>
                <w:tab w:val="num" w:pos="415"/>
              </w:tabs>
              <w:snapToGrid w:val="0"/>
              <w:ind w:left="459" w:hanging="425"/>
              <w:jc w:val="both"/>
              <w:rPr>
                <w:rFonts w:ascii="Arial" w:hAnsi="Arial" w:cs="Arial"/>
                <w:sz w:val="20"/>
                <w:szCs w:val="20"/>
                <w:lang w:val="es-VE"/>
              </w:rPr>
            </w:pPr>
            <w:r w:rsidRPr="0043258B">
              <w:rPr>
                <w:rFonts w:ascii="Arial" w:hAnsi="Arial" w:cs="Arial"/>
                <w:sz w:val="20"/>
                <w:szCs w:val="20"/>
              </w:rPr>
              <w:t>Elaborar el Acta de Inspección Ocular</w:t>
            </w:r>
          </w:p>
          <w:p w14:paraId="55FB85C1" w14:textId="77777777" w:rsidR="003E14F8" w:rsidRPr="004514AE" w:rsidRDefault="0043258B" w:rsidP="0043258B">
            <w:pPr>
              <w:numPr>
                <w:ilvl w:val="0"/>
                <w:numId w:val="2"/>
              </w:numPr>
              <w:tabs>
                <w:tab w:val="left" w:pos="34"/>
              </w:tabs>
              <w:ind w:left="459" w:hanging="425"/>
              <w:jc w:val="both"/>
              <w:rPr>
                <w:rFonts w:ascii="Arial" w:hAnsi="Arial" w:cs="Arial"/>
                <w:sz w:val="20"/>
                <w:szCs w:val="20"/>
              </w:rPr>
            </w:pPr>
            <w:r w:rsidRPr="0043258B">
              <w:rPr>
                <w:rFonts w:ascii="Arial" w:hAnsi="Arial" w:cs="Arial"/>
                <w:sz w:val="20"/>
                <w:szCs w:val="20"/>
              </w:rPr>
              <w:t>Fijación fotográfica del sitio del suceso</w:t>
            </w:r>
            <w:r w:rsidR="003E14F8" w:rsidRPr="004514AE">
              <w:rPr>
                <w:rFonts w:ascii="Arial" w:hAnsi="Arial" w:cs="Arial"/>
                <w:sz w:val="20"/>
                <w:szCs w:val="20"/>
              </w:rPr>
              <w:t>.</w:t>
            </w:r>
          </w:p>
          <w:p w14:paraId="2D4716E1" w14:textId="77777777" w:rsidR="003E14F8" w:rsidRPr="004514AE" w:rsidRDefault="003E14F8" w:rsidP="007B2676">
            <w:pPr>
              <w:tabs>
                <w:tab w:val="left" w:pos="34"/>
              </w:tabs>
              <w:ind w:left="459"/>
              <w:jc w:val="both"/>
              <w:rPr>
                <w:rFonts w:ascii="Arial" w:hAnsi="Arial" w:cs="Arial"/>
                <w:sz w:val="20"/>
                <w:szCs w:val="20"/>
              </w:rPr>
            </w:pPr>
          </w:p>
          <w:p w14:paraId="1B458072" w14:textId="77777777" w:rsidR="003E14F8" w:rsidRPr="004514AE" w:rsidRDefault="003E14F8" w:rsidP="007B2676">
            <w:pPr>
              <w:tabs>
                <w:tab w:val="left" w:pos="34"/>
              </w:tabs>
              <w:ind w:left="459"/>
              <w:jc w:val="both"/>
              <w:rPr>
                <w:rFonts w:ascii="Arial" w:hAnsi="Arial" w:cs="Arial"/>
                <w:sz w:val="20"/>
                <w:szCs w:val="20"/>
              </w:rPr>
            </w:pPr>
          </w:p>
          <w:p w14:paraId="545D4C8F" w14:textId="77777777" w:rsidR="003E14F8" w:rsidRPr="004514AE" w:rsidRDefault="003E14F8" w:rsidP="007B2676">
            <w:pPr>
              <w:tabs>
                <w:tab w:val="left" w:pos="34"/>
              </w:tabs>
              <w:ind w:left="459"/>
              <w:jc w:val="both"/>
              <w:rPr>
                <w:rFonts w:ascii="Arial" w:hAnsi="Arial" w:cs="Arial"/>
                <w:sz w:val="20"/>
                <w:szCs w:val="20"/>
              </w:rPr>
            </w:pPr>
          </w:p>
        </w:tc>
        <w:tc>
          <w:tcPr>
            <w:tcW w:w="3165" w:type="dxa"/>
          </w:tcPr>
          <w:p w14:paraId="1A4EFE2A" w14:textId="77777777" w:rsidR="00304AE8" w:rsidRDefault="003E14F8" w:rsidP="00A70316">
            <w:pPr>
              <w:numPr>
                <w:ilvl w:val="0"/>
                <w:numId w:val="60"/>
              </w:numPr>
              <w:tabs>
                <w:tab w:val="left" w:pos="365"/>
              </w:tabs>
              <w:snapToGrid w:val="0"/>
              <w:ind w:left="317" w:right="-70" w:hanging="283"/>
              <w:jc w:val="both"/>
              <w:rPr>
                <w:rFonts w:ascii="Arial" w:hAnsi="Arial" w:cs="Arial"/>
                <w:sz w:val="20"/>
                <w:szCs w:val="20"/>
              </w:rPr>
            </w:pPr>
            <w:r w:rsidRPr="004514AE">
              <w:rPr>
                <w:rFonts w:ascii="Arial" w:hAnsi="Arial" w:cs="Arial"/>
                <w:sz w:val="20"/>
                <w:szCs w:val="20"/>
              </w:rPr>
              <w:lastRenderedPageBreak/>
              <w:t xml:space="preserve">CRBV. </w:t>
            </w:r>
            <w:r w:rsidR="007B2676">
              <w:rPr>
                <w:rFonts w:ascii="Arial" w:hAnsi="Arial" w:cs="Arial"/>
                <w:sz w:val="20"/>
                <w:szCs w:val="20"/>
              </w:rPr>
              <w:t>Arts.</w:t>
            </w:r>
            <w:r w:rsidRPr="004514AE">
              <w:rPr>
                <w:rFonts w:ascii="Arial" w:hAnsi="Arial" w:cs="Arial"/>
                <w:sz w:val="20"/>
                <w:szCs w:val="20"/>
              </w:rPr>
              <w:t xml:space="preserve"> 127, 129,</w:t>
            </w:r>
            <w:r w:rsidR="00304AE8">
              <w:rPr>
                <w:rFonts w:ascii="Arial" w:hAnsi="Arial" w:cs="Arial"/>
                <w:sz w:val="20"/>
                <w:szCs w:val="20"/>
              </w:rPr>
              <w:t xml:space="preserve"> </w:t>
            </w:r>
            <w:r w:rsidRPr="004514AE">
              <w:rPr>
                <w:rFonts w:ascii="Arial" w:hAnsi="Arial" w:cs="Arial"/>
                <w:sz w:val="20"/>
                <w:szCs w:val="20"/>
              </w:rPr>
              <w:t>156,</w:t>
            </w:r>
            <w:r w:rsidR="00304AE8">
              <w:rPr>
                <w:rFonts w:ascii="Arial" w:hAnsi="Arial" w:cs="Arial"/>
                <w:sz w:val="20"/>
                <w:szCs w:val="20"/>
              </w:rPr>
              <w:t xml:space="preserve"> </w:t>
            </w:r>
            <w:r w:rsidRPr="004514AE">
              <w:rPr>
                <w:rFonts w:ascii="Arial" w:hAnsi="Arial" w:cs="Arial"/>
                <w:sz w:val="20"/>
                <w:szCs w:val="20"/>
              </w:rPr>
              <w:t>164, 299, 302, 328 y 329</w:t>
            </w:r>
            <w:r w:rsidR="00304AE8">
              <w:rPr>
                <w:rFonts w:ascii="Arial" w:hAnsi="Arial" w:cs="Arial"/>
                <w:sz w:val="20"/>
                <w:szCs w:val="20"/>
              </w:rPr>
              <w:t>.</w:t>
            </w:r>
          </w:p>
          <w:p w14:paraId="63796088" w14:textId="77777777" w:rsidR="003E14F8" w:rsidRPr="00304AE8" w:rsidRDefault="003E14F8" w:rsidP="00A70316">
            <w:pPr>
              <w:tabs>
                <w:tab w:val="left" w:pos="365"/>
              </w:tabs>
              <w:snapToGrid w:val="0"/>
              <w:ind w:left="317" w:right="-70" w:hanging="283"/>
              <w:jc w:val="both"/>
              <w:rPr>
                <w:rFonts w:ascii="Arial" w:hAnsi="Arial" w:cs="Arial"/>
                <w:sz w:val="14"/>
                <w:szCs w:val="20"/>
              </w:rPr>
            </w:pPr>
            <w:r w:rsidRPr="00725981">
              <w:rPr>
                <w:rFonts w:ascii="Arial" w:hAnsi="Arial" w:cs="Arial"/>
                <w:sz w:val="20"/>
                <w:szCs w:val="20"/>
              </w:rPr>
              <w:t xml:space="preserve">  </w:t>
            </w:r>
          </w:p>
          <w:p w14:paraId="427921FD" w14:textId="06415F5D" w:rsidR="003E14F8" w:rsidRDefault="003E14F8" w:rsidP="00A70316">
            <w:pPr>
              <w:numPr>
                <w:ilvl w:val="0"/>
                <w:numId w:val="60"/>
              </w:numPr>
              <w:tabs>
                <w:tab w:val="left" w:pos="365"/>
              </w:tabs>
              <w:ind w:left="317" w:hanging="283"/>
              <w:jc w:val="both"/>
              <w:rPr>
                <w:rFonts w:ascii="Arial" w:hAnsi="Arial" w:cs="Arial"/>
                <w:sz w:val="20"/>
                <w:szCs w:val="20"/>
                <w:lang w:val="en-US"/>
              </w:rPr>
            </w:pPr>
            <w:r w:rsidRPr="004514AE">
              <w:rPr>
                <w:rFonts w:ascii="Arial" w:hAnsi="Arial" w:cs="Arial"/>
                <w:sz w:val="20"/>
                <w:szCs w:val="20"/>
                <w:lang w:val="en-US"/>
              </w:rPr>
              <w:t xml:space="preserve">COPP. </w:t>
            </w:r>
            <w:r w:rsidR="007B2676">
              <w:rPr>
                <w:rFonts w:ascii="Arial" w:hAnsi="Arial" w:cs="Arial"/>
                <w:sz w:val="20"/>
                <w:szCs w:val="20"/>
                <w:lang w:val="en-US"/>
              </w:rPr>
              <w:t>Arts.</w:t>
            </w:r>
            <w:r w:rsidRPr="004514AE">
              <w:rPr>
                <w:rFonts w:ascii="Arial" w:hAnsi="Arial" w:cs="Arial"/>
                <w:sz w:val="20"/>
                <w:szCs w:val="20"/>
                <w:lang w:val="en-US"/>
              </w:rPr>
              <w:t xml:space="preserve"> </w:t>
            </w:r>
            <w:r w:rsidR="00335B67" w:rsidRPr="001A70E8">
              <w:rPr>
                <w:rFonts w:ascii="Arial" w:hAnsi="Arial" w:cs="Arial"/>
                <w:color w:val="FF0000"/>
                <w:sz w:val="18"/>
                <w:szCs w:val="20"/>
                <w:lang w:val="en-US"/>
              </w:rPr>
              <w:t xml:space="preserve">113, 114, </w:t>
            </w:r>
            <w:r w:rsidR="00655935" w:rsidRPr="001A70E8">
              <w:rPr>
                <w:rFonts w:ascii="Arial" w:hAnsi="Arial" w:cs="Arial"/>
                <w:color w:val="FF0000"/>
                <w:sz w:val="18"/>
                <w:szCs w:val="20"/>
                <w:lang w:val="en-US"/>
              </w:rPr>
              <w:t>115</w:t>
            </w:r>
            <w:r w:rsidR="00655935">
              <w:rPr>
                <w:rFonts w:ascii="Arial" w:hAnsi="Arial" w:cs="Arial"/>
                <w:sz w:val="18"/>
                <w:szCs w:val="20"/>
                <w:lang w:val="en-US"/>
              </w:rPr>
              <w:t>.</w:t>
            </w:r>
            <w:r w:rsidRPr="004514AE">
              <w:rPr>
                <w:rFonts w:ascii="Arial" w:hAnsi="Arial" w:cs="Arial"/>
                <w:sz w:val="20"/>
                <w:szCs w:val="20"/>
                <w:lang w:val="en-US"/>
              </w:rPr>
              <w:t xml:space="preserve"> </w:t>
            </w:r>
          </w:p>
          <w:p w14:paraId="3C19C5EB" w14:textId="77777777" w:rsidR="00304AE8" w:rsidRPr="00304AE8" w:rsidRDefault="00304AE8" w:rsidP="00A70316">
            <w:pPr>
              <w:tabs>
                <w:tab w:val="left" w:pos="365"/>
              </w:tabs>
              <w:ind w:left="317" w:hanging="283"/>
              <w:jc w:val="both"/>
              <w:rPr>
                <w:rFonts w:ascii="Arial" w:hAnsi="Arial" w:cs="Arial"/>
                <w:sz w:val="12"/>
                <w:szCs w:val="20"/>
                <w:lang w:val="en-US"/>
              </w:rPr>
            </w:pPr>
          </w:p>
          <w:p w14:paraId="43CAAE80" w14:textId="6FE0B0E1" w:rsidR="003E14F8" w:rsidRDefault="00556632" w:rsidP="00A70316">
            <w:pPr>
              <w:numPr>
                <w:ilvl w:val="0"/>
                <w:numId w:val="60"/>
              </w:numPr>
              <w:tabs>
                <w:tab w:val="left" w:pos="365"/>
              </w:tabs>
              <w:ind w:left="317" w:hanging="283"/>
              <w:jc w:val="both"/>
              <w:rPr>
                <w:rFonts w:ascii="Arial" w:hAnsi="Arial" w:cs="Arial"/>
                <w:sz w:val="20"/>
                <w:szCs w:val="20"/>
                <w:lang w:val="en-US"/>
              </w:rPr>
            </w:pPr>
            <w:r>
              <w:rPr>
                <w:rFonts w:ascii="Arial" w:hAnsi="Arial" w:cs="Arial"/>
                <w:sz w:val="20"/>
                <w:szCs w:val="20"/>
                <w:lang w:val="en-US"/>
              </w:rPr>
              <w:t>L</w:t>
            </w:r>
            <w:r w:rsidRPr="00335B67">
              <w:rPr>
                <w:rFonts w:ascii="Arial" w:hAnsi="Arial" w:cs="Arial"/>
                <w:color w:val="FF0000"/>
                <w:sz w:val="20"/>
                <w:szCs w:val="20"/>
                <w:lang w:val="en-US"/>
              </w:rPr>
              <w:t>C</w:t>
            </w:r>
            <w:r>
              <w:rPr>
                <w:rFonts w:ascii="Arial" w:hAnsi="Arial" w:cs="Arial"/>
                <w:sz w:val="20"/>
                <w:szCs w:val="20"/>
                <w:lang w:val="en-US"/>
              </w:rPr>
              <w:t xml:space="preserve">FANB Art. </w:t>
            </w:r>
            <w:r w:rsidRPr="00335B67">
              <w:rPr>
                <w:rFonts w:ascii="Arial" w:hAnsi="Arial" w:cs="Arial"/>
                <w:color w:val="FF0000"/>
                <w:sz w:val="20"/>
                <w:szCs w:val="20"/>
                <w:lang w:val="en-US"/>
              </w:rPr>
              <w:t>73</w:t>
            </w:r>
            <w:r>
              <w:rPr>
                <w:rFonts w:ascii="Arial" w:hAnsi="Arial" w:cs="Arial"/>
                <w:sz w:val="20"/>
                <w:szCs w:val="20"/>
                <w:lang w:val="en-US"/>
              </w:rPr>
              <w:t xml:space="preserve">, numeral </w:t>
            </w:r>
            <w:r w:rsidRPr="00335B67">
              <w:rPr>
                <w:rFonts w:ascii="Arial" w:hAnsi="Arial" w:cs="Arial"/>
                <w:color w:val="FF0000"/>
                <w:sz w:val="20"/>
                <w:szCs w:val="20"/>
                <w:lang w:val="en-US"/>
              </w:rPr>
              <w:t>6</w:t>
            </w:r>
            <w:r w:rsidR="003E14F8" w:rsidRPr="00725981">
              <w:rPr>
                <w:rFonts w:ascii="Arial" w:hAnsi="Arial" w:cs="Arial"/>
                <w:sz w:val="20"/>
                <w:szCs w:val="20"/>
                <w:lang w:val="en-US"/>
              </w:rPr>
              <w:t xml:space="preserve">  </w:t>
            </w:r>
          </w:p>
          <w:p w14:paraId="51952E14" w14:textId="77777777" w:rsidR="00304AE8" w:rsidRPr="00304AE8" w:rsidRDefault="00304AE8" w:rsidP="00A70316">
            <w:pPr>
              <w:tabs>
                <w:tab w:val="left" w:pos="365"/>
              </w:tabs>
              <w:ind w:left="317" w:hanging="283"/>
              <w:jc w:val="both"/>
              <w:rPr>
                <w:rFonts w:ascii="Arial" w:hAnsi="Arial" w:cs="Arial"/>
                <w:sz w:val="12"/>
                <w:szCs w:val="20"/>
                <w:lang w:val="en-US"/>
              </w:rPr>
            </w:pPr>
          </w:p>
          <w:p w14:paraId="63159D57" w14:textId="77777777" w:rsidR="00304AE8" w:rsidRDefault="0065502E" w:rsidP="00A70316">
            <w:pPr>
              <w:numPr>
                <w:ilvl w:val="0"/>
                <w:numId w:val="60"/>
              </w:numPr>
              <w:tabs>
                <w:tab w:val="left" w:pos="365"/>
              </w:tabs>
              <w:ind w:left="317" w:hanging="283"/>
              <w:jc w:val="both"/>
              <w:rPr>
                <w:rFonts w:ascii="Arial" w:hAnsi="Arial" w:cs="Arial"/>
                <w:sz w:val="20"/>
                <w:szCs w:val="20"/>
                <w:lang w:val="es-MX"/>
              </w:rPr>
            </w:pPr>
            <w:r w:rsidRPr="009E5EE0">
              <w:rPr>
                <w:rFonts w:ascii="Arial" w:hAnsi="Arial" w:cs="Arial"/>
                <w:color w:val="000000"/>
                <w:sz w:val="20"/>
                <w:szCs w:val="20"/>
                <w:lang w:val="en-US"/>
              </w:rPr>
              <w:t>LOSPI Arts. 24 y 25</w:t>
            </w:r>
            <w:r w:rsidR="003E14F8" w:rsidRPr="004514AE">
              <w:rPr>
                <w:rFonts w:ascii="Arial" w:hAnsi="Arial" w:cs="Arial"/>
                <w:sz w:val="20"/>
                <w:szCs w:val="20"/>
                <w:lang w:val="es-MX"/>
              </w:rPr>
              <w:t>.</w:t>
            </w:r>
          </w:p>
          <w:p w14:paraId="4F41F7E8" w14:textId="77777777" w:rsidR="003E14F8" w:rsidRPr="00304AE8" w:rsidRDefault="003E14F8" w:rsidP="00A70316">
            <w:pPr>
              <w:tabs>
                <w:tab w:val="left" w:pos="365"/>
              </w:tabs>
              <w:ind w:left="317" w:hanging="283"/>
              <w:jc w:val="both"/>
              <w:rPr>
                <w:rFonts w:ascii="Arial" w:hAnsi="Arial" w:cs="Arial"/>
                <w:sz w:val="14"/>
                <w:szCs w:val="20"/>
                <w:lang w:val="es-MX"/>
              </w:rPr>
            </w:pPr>
            <w:r w:rsidRPr="004514AE">
              <w:rPr>
                <w:rFonts w:ascii="Arial" w:hAnsi="Arial" w:cs="Arial"/>
                <w:sz w:val="20"/>
                <w:szCs w:val="20"/>
                <w:lang w:val="es-MX"/>
              </w:rPr>
              <w:t xml:space="preserve"> </w:t>
            </w:r>
          </w:p>
          <w:p w14:paraId="30D06F4D" w14:textId="77777777" w:rsidR="003E14F8" w:rsidRDefault="003E14F8" w:rsidP="00A70316">
            <w:pPr>
              <w:numPr>
                <w:ilvl w:val="0"/>
                <w:numId w:val="60"/>
              </w:numPr>
              <w:tabs>
                <w:tab w:val="left" w:pos="365"/>
              </w:tabs>
              <w:ind w:left="317" w:hanging="283"/>
              <w:jc w:val="both"/>
              <w:rPr>
                <w:rFonts w:ascii="Arial" w:hAnsi="Arial" w:cs="Arial"/>
                <w:sz w:val="20"/>
                <w:szCs w:val="20"/>
                <w:lang w:val="es-MX"/>
              </w:rPr>
            </w:pPr>
            <w:r w:rsidRPr="004514AE">
              <w:rPr>
                <w:rFonts w:ascii="Arial" w:hAnsi="Arial" w:cs="Arial"/>
                <w:sz w:val="20"/>
                <w:szCs w:val="20"/>
                <w:lang w:val="es-MX"/>
              </w:rPr>
              <w:t xml:space="preserve">Decreto Nº 2.219. </w:t>
            </w:r>
            <w:r w:rsidR="007B2676">
              <w:rPr>
                <w:rFonts w:ascii="Arial" w:hAnsi="Arial" w:cs="Arial"/>
                <w:sz w:val="20"/>
                <w:szCs w:val="20"/>
                <w:lang w:val="es-MX"/>
              </w:rPr>
              <w:t>Arts.</w:t>
            </w:r>
            <w:r w:rsidRPr="004514AE">
              <w:rPr>
                <w:rFonts w:ascii="Arial" w:hAnsi="Arial" w:cs="Arial"/>
                <w:sz w:val="20"/>
                <w:szCs w:val="20"/>
                <w:lang w:val="es-MX"/>
              </w:rPr>
              <w:t xml:space="preserve"> 36.</w:t>
            </w:r>
          </w:p>
          <w:p w14:paraId="474AA5A7" w14:textId="77777777" w:rsidR="00304AE8" w:rsidRPr="00725981" w:rsidRDefault="00304AE8" w:rsidP="00A70316">
            <w:pPr>
              <w:tabs>
                <w:tab w:val="left" w:pos="365"/>
              </w:tabs>
              <w:ind w:left="317" w:hanging="283"/>
              <w:jc w:val="both"/>
              <w:rPr>
                <w:rFonts w:ascii="Arial" w:hAnsi="Arial" w:cs="Arial"/>
                <w:sz w:val="20"/>
                <w:szCs w:val="20"/>
                <w:lang w:val="es-MX"/>
              </w:rPr>
            </w:pPr>
          </w:p>
          <w:p w14:paraId="15C1D8DA" w14:textId="77777777" w:rsidR="003E14F8" w:rsidRDefault="003E14F8" w:rsidP="00A70316">
            <w:pPr>
              <w:numPr>
                <w:ilvl w:val="0"/>
                <w:numId w:val="60"/>
              </w:numPr>
              <w:tabs>
                <w:tab w:val="left" w:pos="365"/>
              </w:tabs>
              <w:ind w:left="317" w:hanging="283"/>
              <w:jc w:val="both"/>
              <w:rPr>
                <w:rFonts w:ascii="Arial" w:hAnsi="Arial" w:cs="Arial"/>
                <w:sz w:val="20"/>
                <w:szCs w:val="20"/>
                <w:lang w:val="es-MX"/>
              </w:rPr>
            </w:pPr>
            <w:r w:rsidRPr="004514AE">
              <w:rPr>
                <w:rFonts w:ascii="Arial" w:hAnsi="Arial" w:cs="Arial"/>
                <w:sz w:val="20"/>
                <w:szCs w:val="20"/>
                <w:lang w:val="es-MX"/>
              </w:rPr>
              <w:t>Decreto Nº 638. Arts. 9 y 24.</w:t>
            </w:r>
          </w:p>
          <w:p w14:paraId="48A8ED39" w14:textId="77777777" w:rsidR="00304AE8" w:rsidRPr="00304AE8" w:rsidRDefault="00304AE8" w:rsidP="00A70316">
            <w:pPr>
              <w:tabs>
                <w:tab w:val="left" w:pos="365"/>
              </w:tabs>
              <w:ind w:left="317" w:hanging="283"/>
              <w:jc w:val="both"/>
              <w:rPr>
                <w:rFonts w:ascii="Arial" w:hAnsi="Arial" w:cs="Arial"/>
                <w:sz w:val="14"/>
                <w:szCs w:val="20"/>
                <w:lang w:val="es-MX"/>
              </w:rPr>
            </w:pPr>
          </w:p>
          <w:p w14:paraId="13A18F3B" w14:textId="76CE3A1A" w:rsidR="003E14F8" w:rsidRDefault="003E14F8" w:rsidP="00A70316">
            <w:pPr>
              <w:numPr>
                <w:ilvl w:val="0"/>
                <w:numId w:val="60"/>
              </w:numPr>
              <w:tabs>
                <w:tab w:val="left" w:pos="365"/>
              </w:tabs>
              <w:ind w:left="317" w:hanging="283"/>
              <w:jc w:val="both"/>
              <w:rPr>
                <w:rFonts w:ascii="Arial" w:hAnsi="Arial" w:cs="Arial"/>
                <w:sz w:val="20"/>
                <w:szCs w:val="20"/>
              </w:rPr>
            </w:pPr>
            <w:r w:rsidRPr="004514AE">
              <w:rPr>
                <w:rFonts w:ascii="Arial" w:hAnsi="Arial" w:cs="Arial"/>
                <w:sz w:val="20"/>
                <w:szCs w:val="20"/>
                <w:lang w:val="es-MX"/>
              </w:rPr>
              <w:t>R</w:t>
            </w:r>
            <w:r w:rsidR="0065502E">
              <w:rPr>
                <w:rFonts w:ascii="Arial" w:hAnsi="Arial" w:cs="Arial"/>
                <w:sz w:val="20"/>
                <w:szCs w:val="20"/>
                <w:lang w:val="es-MX"/>
              </w:rPr>
              <w:t>G</w:t>
            </w:r>
            <w:r w:rsidRPr="004514AE">
              <w:rPr>
                <w:rFonts w:ascii="Arial" w:hAnsi="Arial" w:cs="Arial"/>
                <w:sz w:val="20"/>
                <w:szCs w:val="20"/>
                <w:lang w:val="es-MX"/>
              </w:rPr>
              <w:t xml:space="preserve">LM. </w:t>
            </w:r>
            <w:r w:rsidR="007B2676">
              <w:rPr>
                <w:rFonts w:ascii="Arial" w:hAnsi="Arial" w:cs="Arial"/>
                <w:sz w:val="20"/>
                <w:szCs w:val="20"/>
                <w:lang w:val="es-MX"/>
              </w:rPr>
              <w:t>Arts.</w:t>
            </w:r>
            <w:r w:rsidRPr="004514AE">
              <w:rPr>
                <w:rFonts w:ascii="Arial" w:hAnsi="Arial" w:cs="Arial"/>
                <w:sz w:val="20"/>
                <w:szCs w:val="20"/>
                <w:lang w:val="es-MX"/>
              </w:rPr>
              <w:t xml:space="preserve"> 117, 118, 119</w:t>
            </w:r>
            <w:r w:rsidRPr="004514AE">
              <w:rPr>
                <w:rFonts w:ascii="Arial" w:hAnsi="Arial" w:cs="Arial"/>
                <w:sz w:val="20"/>
                <w:szCs w:val="20"/>
              </w:rPr>
              <w:t xml:space="preserve"> </w:t>
            </w:r>
            <w:r w:rsidR="00655935" w:rsidRPr="004514AE">
              <w:rPr>
                <w:rFonts w:ascii="Arial" w:hAnsi="Arial" w:cs="Arial"/>
                <w:sz w:val="20"/>
                <w:szCs w:val="20"/>
              </w:rPr>
              <w:t>y 121</w:t>
            </w:r>
            <w:r w:rsidRPr="004514AE">
              <w:rPr>
                <w:rFonts w:ascii="Arial" w:hAnsi="Arial" w:cs="Arial"/>
                <w:sz w:val="20"/>
                <w:szCs w:val="20"/>
              </w:rPr>
              <w:t xml:space="preserve">. </w:t>
            </w:r>
          </w:p>
          <w:p w14:paraId="38009703" w14:textId="77777777" w:rsidR="00304AE8" w:rsidRPr="00304AE8" w:rsidRDefault="00304AE8" w:rsidP="00A70316">
            <w:pPr>
              <w:tabs>
                <w:tab w:val="left" w:pos="365"/>
              </w:tabs>
              <w:ind w:left="317" w:hanging="283"/>
              <w:jc w:val="both"/>
              <w:rPr>
                <w:rFonts w:ascii="Arial" w:hAnsi="Arial" w:cs="Arial"/>
                <w:sz w:val="14"/>
                <w:szCs w:val="20"/>
              </w:rPr>
            </w:pPr>
          </w:p>
          <w:p w14:paraId="09AE19FF" w14:textId="77777777" w:rsidR="003E14F8" w:rsidRDefault="003E14F8" w:rsidP="00A70316">
            <w:pPr>
              <w:numPr>
                <w:ilvl w:val="0"/>
                <w:numId w:val="60"/>
              </w:numPr>
              <w:tabs>
                <w:tab w:val="left" w:pos="365"/>
              </w:tabs>
              <w:ind w:left="317" w:hanging="283"/>
              <w:jc w:val="both"/>
              <w:rPr>
                <w:rFonts w:ascii="Arial" w:hAnsi="Arial" w:cs="Arial"/>
                <w:sz w:val="20"/>
                <w:szCs w:val="20"/>
              </w:rPr>
            </w:pPr>
            <w:r w:rsidRPr="004514AE">
              <w:rPr>
                <w:rFonts w:ascii="Arial" w:hAnsi="Arial" w:cs="Arial"/>
                <w:sz w:val="20"/>
                <w:szCs w:val="20"/>
              </w:rPr>
              <w:t xml:space="preserve">LOA </w:t>
            </w:r>
            <w:r w:rsidR="007B2676">
              <w:rPr>
                <w:rFonts w:ascii="Arial" w:hAnsi="Arial" w:cs="Arial"/>
                <w:sz w:val="20"/>
                <w:szCs w:val="20"/>
              </w:rPr>
              <w:t>Arts.</w:t>
            </w:r>
            <w:r w:rsidRPr="004514AE">
              <w:rPr>
                <w:rFonts w:ascii="Arial" w:hAnsi="Arial" w:cs="Arial"/>
                <w:sz w:val="20"/>
                <w:szCs w:val="20"/>
              </w:rPr>
              <w:t xml:space="preserve"> 18, ,19, 20, 21, 34, 39, 43, 48, 54, 60, 62, 63, 77, 80, 93, 100, 101</w:t>
            </w:r>
          </w:p>
          <w:p w14:paraId="7727FF2F" w14:textId="77777777" w:rsidR="00304AE8" w:rsidRPr="00304AE8" w:rsidRDefault="00304AE8" w:rsidP="00A70316">
            <w:pPr>
              <w:tabs>
                <w:tab w:val="left" w:pos="365"/>
              </w:tabs>
              <w:ind w:left="317" w:hanging="283"/>
              <w:jc w:val="both"/>
              <w:rPr>
                <w:rFonts w:ascii="Arial" w:hAnsi="Arial" w:cs="Arial"/>
                <w:sz w:val="14"/>
                <w:szCs w:val="20"/>
              </w:rPr>
            </w:pPr>
          </w:p>
          <w:p w14:paraId="5475AD14" w14:textId="77777777" w:rsidR="003E14F8" w:rsidRDefault="003E14F8" w:rsidP="00A70316">
            <w:pPr>
              <w:numPr>
                <w:ilvl w:val="0"/>
                <w:numId w:val="60"/>
              </w:numPr>
              <w:tabs>
                <w:tab w:val="left" w:pos="365"/>
              </w:tabs>
              <w:ind w:left="317" w:hanging="283"/>
              <w:jc w:val="both"/>
              <w:rPr>
                <w:rFonts w:ascii="Arial" w:hAnsi="Arial" w:cs="Arial"/>
                <w:sz w:val="20"/>
                <w:szCs w:val="20"/>
              </w:rPr>
            </w:pPr>
            <w:r w:rsidRPr="004514AE">
              <w:rPr>
                <w:rFonts w:ascii="Arial" w:hAnsi="Arial" w:cs="Arial"/>
                <w:sz w:val="20"/>
                <w:szCs w:val="20"/>
              </w:rPr>
              <w:t xml:space="preserve">LPA </w:t>
            </w:r>
            <w:r w:rsidR="007B2676">
              <w:rPr>
                <w:rFonts w:ascii="Arial" w:hAnsi="Arial" w:cs="Arial"/>
                <w:sz w:val="20"/>
                <w:szCs w:val="20"/>
              </w:rPr>
              <w:t>Arts.</w:t>
            </w:r>
            <w:r w:rsidRPr="004514AE">
              <w:rPr>
                <w:rFonts w:ascii="Arial" w:hAnsi="Arial" w:cs="Arial"/>
                <w:sz w:val="20"/>
                <w:szCs w:val="20"/>
              </w:rPr>
              <w:t xml:space="preserve"> 3, 4, 8, 14, 15, 18, 22, 32, 37, 38, 39, 40, 56, 61, 63, 89,  90, 99, 100, 102</w:t>
            </w:r>
          </w:p>
          <w:p w14:paraId="417DAD9C" w14:textId="77777777" w:rsidR="00304AE8" w:rsidRPr="00304AE8" w:rsidRDefault="00304AE8" w:rsidP="00A70316">
            <w:pPr>
              <w:tabs>
                <w:tab w:val="left" w:pos="365"/>
              </w:tabs>
              <w:ind w:left="317" w:hanging="283"/>
              <w:jc w:val="both"/>
              <w:rPr>
                <w:rFonts w:ascii="Arial" w:hAnsi="Arial" w:cs="Arial"/>
                <w:sz w:val="14"/>
                <w:szCs w:val="20"/>
              </w:rPr>
            </w:pPr>
          </w:p>
          <w:p w14:paraId="0D7A0F3E" w14:textId="2E243052" w:rsidR="00807D9E" w:rsidRPr="00A70316" w:rsidRDefault="003E14F8" w:rsidP="00A70316">
            <w:pPr>
              <w:numPr>
                <w:ilvl w:val="0"/>
                <w:numId w:val="60"/>
              </w:numPr>
              <w:tabs>
                <w:tab w:val="left" w:pos="365"/>
              </w:tabs>
              <w:ind w:left="317" w:hanging="283"/>
              <w:jc w:val="both"/>
              <w:rPr>
                <w:rFonts w:ascii="Arial" w:hAnsi="Arial" w:cs="Arial"/>
                <w:sz w:val="20"/>
                <w:szCs w:val="20"/>
              </w:rPr>
            </w:pPr>
            <w:r w:rsidRPr="004514AE">
              <w:rPr>
                <w:rFonts w:ascii="Arial" w:hAnsi="Arial" w:cs="Arial"/>
                <w:sz w:val="20"/>
                <w:szCs w:val="20"/>
              </w:rPr>
              <w:t>L</w:t>
            </w:r>
            <w:r w:rsidR="00AD3FCC">
              <w:rPr>
                <w:rFonts w:ascii="Arial" w:hAnsi="Arial" w:cs="Arial"/>
                <w:sz w:val="20"/>
                <w:szCs w:val="20"/>
              </w:rPr>
              <w:t>OSN Arts. 2, 3, 4, 5, 6, 7, 12, 16, 18, 20, 25 y 5</w:t>
            </w:r>
            <w:r w:rsidR="00AD3FCC" w:rsidRPr="00807D9E">
              <w:rPr>
                <w:rFonts w:ascii="Arial" w:hAnsi="Arial" w:cs="Arial"/>
                <w:color w:val="FF0000"/>
                <w:sz w:val="20"/>
                <w:szCs w:val="20"/>
              </w:rPr>
              <w:t>6</w:t>
            </w:r>
            <w:r w:rsidRPr="004514AE">
              <w:rPr>
                <w:rFonts w:ascii="Arial" w:hAnsi="Arial" w:cs="Arial"/>
                <w:sz w:val="20"/>
                <w:szCs w:val="20"/>
              </w:rPr>
              <w:t xml:space="preserve"> </w:t>
            </w:r>
          </w:p>
        </w:tc>
      </w:tr>
      <w:tr w:rsidR="00304AE8" w:rsidRPr="00DF3AF4" w14:paraId="14359732" w14:textId="77777777" w:rsidTr="001C69B7">
        <w:trPr>
          <w:trHeight w:val="283"/>
          <w:jc w:val="center"/>
        </w:trPr>
        <w:tc>
          <w:tcPr>
            <w:tcW w:w="2137" w:type="dxa"/>
          </w:tcPr>
          <w:p w14:paraId="1B2501F7" w14:textId="77777777" w:rsidR="00304AE8" w:rsidRPr="004514AE" w:rsidRDefault="00304AE8" w:rsidP="007B2676">
            <w:pPr>
              <w:snapToGrid w:val="0"/>
              <w:jc w:val="both"/>
              <w:rPr>
                <w:rFonts w:ascii="Arial" w:hAnsi="Arial" w:cs="Arial"/>
                <w:sz w:val="20"/>
                <w:szCs w:val="20"/>
              </w:rPr>
            </w:pPr>
          </w:p>
        </w:tc>
        <w:tc>
          <w:tcPr>
            <w:tcW w:w="2349" w:type="dxa"/>
          </w:tcPr>
          <w:p w14:paraId="75C91999" w14:textId="7B3760A2" w:rsidR="00304AE8" w:rsidRPr="004514AE" w:rsidRDefault="00304AE8" w:rsidP="007B2676">
            <w:pPr>
              <w:tabs>
                <w:tab w:val="left" w:pos="2475"/>
              </w:tabs>
              <w:snapToGrid w:val="0"/>
              <w:jc w:val="both"/>
              <w:rPr>
                <w:rFonts w:ascii="Arial" w:hAnsi="Arial" w:cs="Arial"/>
                <w:sz w:val="20"/>
                <w:szCs w:val="20"/>
              </w:rPr>
            </w:pPr>
            <w:r w:rsidRPr="004514AE">
              <w:rPr>
                <w:rFonts w:ascii="Arial" w:hAnsi="Arial" w:cs="Arial"/>
                <w:sz w:val="20"/>
                <w:szCs w:val="20"/>
              </w:rPr>
              <w:t>7. Perforación y aprovechamiento de áreas acuíferas sin permiso del Ministerio del Poder Popular</w:t>
            </w:r>
            <w:r>
              <w:rPr>
                <w:rFonts w:ascii="Arial" w:hAnsi="Arial" w:cs="Arial"/>
                <w:sz w:val="20"/>
                <w:szCs w:val="20"/>
              </w:rPr>
              <w:t xml:space="preserve"> </w:t>
            </w:r>
            <w:r w:rsidR="00335B67">
              <w:rPr>
                <w:rFonts w:ascii="Arial" w:hAnsi="Arial" w:cs="Arial"/>
                <w:sz w:val="20"/>
                <w:szCs w:val="20"/>
              </w:rPr>
              <w:t xml:space="preserve">para el </w:t>
            </w:r>
            <w:r w:rsidR="00335B67" w:rsidRPr="004514AE">
              <w:rPr>
                <w:rFonts w:ascii="Arial" w:hAnsi="Arial" w:cs="Arial"/>
                <w:sz w:val="20"/>
                <w:szCs w:val="20"/>
              </w:rPr>
              <w:t>Ecosocialismo</w:t>
            </w:r>
            <w:r w:rsidRPr="004514AE">
              <w:rPr>
                <w:rFonts w:ascii="Arial" w:hAnsi="Arial" w:cs="Arial"/>
                <w:sz w:val="20"/>
                <w:szCs w:val="20"/>
              </w:rPr>
              <w:t xml:space="preserve"> en la </w:t>
            </w:r>
            <w:r w:rsidRPr="004514AE">
              <w:rPr>
                <w:rFonts w:ascii="Arial" w:hAnsi="Arial" w:cs="Arial"/>
                <w:sz w:val="20"/>
                <w:szCs w:val="20"/>
              </w:rPr>
              <w:lastRenderedPageBreak/>
              <w:t>zona de explotación minera.</w:t>
            </w:r>
          </w:p>
        </w:tc>
        <w:tc>
          <w:tcPr>
            <w:tcW w:w="3358" w:type="dxa"/>
          </w:tcPr>
          <w:p w14:paraId="3EE7FD9D" w14:textId="77777777" w:rsidR="00304AE8" w:rsidRPr="0043258B" w:rsidRDefault="00304AE8" w:rsidP="005905C0">
            <w:pPr>
              <w:numPr>
                <w:ilvl w:val="0"/>
                <w:numId w:val="64"/>
              </w:numPr>
              <w:tabs>
                <w:tab w:val="num" w:pos="415"/>
                <w:tab w:val="left" w:pos="459"/>
              </w:tabs>
              <w:snapToGrid w:val="0"/>
              <w:ind w:left="459" w:hanging="425"/>
              <w:jc w:val="both"/>
              <w:rPr>
                <w:rFonts w:ascii="Arial" w:hAnsi="Arial" w:cs="Arial"/>
                <w:sz w:val="20"/>
                <w:szCs w:val="20"/>
                <w:lang w:val="es-VE"/>
              </w:rPr>
            </w:pPr>
            <w:r w:rsidRPr="0043258B">
              <w:rPr>
                <w:rFonts w:ascii="Arial" w:hAnsi="Arial" w:cs="Arial"/>
                <w:sz w:val="20"/>
                <w:szCs w:val="20"/>
                <w:lang w:val="es-VE"/>
              </w:rPr>
              <w:lastRenderedPageBreak/>
              <w:t>Detener e identificar el presunto infractor.</w:t>
            </w:r>
          </w:p>
          <w:p w14:paraId="64F953C3" w14:textId="77777777" w:rsidR="00304AE8" w:rsidRPr="0043258B" w:rsidRDefault="00304AE8" w:rsidP="005905C0">
            <w:pPr>
              <w:numPr>
                <w:ilvl w:val="0"/>
                <w:numId w:val="64"/>
              </w:numPr>
              <w:tabs>
                <w:tab w:val="num" w:pos="415"/>
                <w:tab w:val="left" w:pos="459"/>
              </w:tabs>
              <w:snapToGrid w:val="0"/>
              <w:ind w:left="459" w:hanging="425"/>
              <w:jc w:val="both"/>
              <w:rPr>
                <w:rFonts w:ascii="Arial" w:hAnsi="Arial" w:cs="Arial"/>
                <w:sz w:val="20"/>
                <w:szCs w:val="20"/>
                <w:lang w:val="es-VE"/>
              </w:rPr>
            </w:pPr>
            <w:r w:rsidRPr="0043258B">
              <w:rPr>
                <w:rFonts w:ascii="Arial" w:hAnsi="Arial" w:cs="Arial"/>
                <w:sz w:val="20"/>
                <w:szCs w:val="20"/>
                <w:lang w:val="es-VE"/>
              </w:rPr>
              <w:t>Notificar al Fiscal del Ministerio Público dentro de las (12) horas siguientes.</w:t>
            </w:r>
          </w:p>
          <w:p w14:paraId="4C0F56FA" w14:textId="77777777" w:rsidR="00304AE8" w:rsidRPr="0043258B" w:rsidRDefault="00304AE8" w:rsidP="005905C0">
            <w:pPr>
              <w:numPr>
                <w:ilvl w:val="0"/>
                <w:numId w:val="64"/>
              </w:numPr>
              <w:tabs>
                <w:tab w:val="num" w:pos="415"/>
                <w:tab w:val="left" w:pos="459"/>
              </w:tabs>
              <w:snapToGrid w:val="0"/>
              <w:ind w:left="459" w:hanging="425"/>
              <w:jc w:val="both"/>
              <w:rPr>
                <w:rFonts w:ascii="Arial" w:hAnsi="Arial" w:cs="Arial"/>
                <w:sz w:val="20"/>
                <w:szCs w:val="20"/>
                <w:lang w:val="es-VE"/>
              </w:rPr>
            </w:pPr>
            <w:r w:rsidRPr="0043258B">
              <w:rPr>
                <w:rFonts w:ascii="Arial" w:hAnsi="Arial" w:cs="Arial"/>
                <w:sz w:val="20"/>
                <w:szCs w:val="20"/>
                <w:lang w:val="es-VE"/>
              </w:rPr>
              <w:t xml:space="preserve">Paralizar preventivamente la actividad ilícita, dejando </w:t>
            </w:r>
            <w:r w:rsidRPr="0043258B">
              <w:rPr>
                <w:rFonts w:ascii="Arial" w:hAnsi="Arial" w:cs="Arial"/>
                <w:sz w:val="20"/>
                <w:szCs w:val="20"/>
                <w:lang w:val="es-VE"/>
              </w:rPr>
              <w:lastRenderedPageBreak/>
              <w:t>constancia de su depósito o aseguramiento.</w:t>
            </w:r>
          </w:p>
          <w:p w14:paraId="03888752" w14:textId="77777777" w:rsidR="00304AE8" w:rsidRPr="0043258B" w:rsidRDefault="00304AE8" w:rsidP="005905C0">
            <w:pPr>
              <w:numPr>
                <w:ilvl w:val="0"/>
                <w:numId w:val="64"/>
              </w:numPr>
              <w:tabs>
                <w:tab w:val="num" w:pos="415"/>
                <w:tab w:val="left" w:pos="459"/>
              </w:tabs>
              <w:snapToGrid w:val="0"/>
              <w:ind w:left="459" w:hanging="425"/>
              <w:jc w:val="both"/>
              <w:rPr>
                <w:rFonts w:ascii="Arial" w:hAnsi="Arial" w:cs="Arial"/>
                <w:sz w:val="20"/>
                <w:szCs w:val="20"/>
                <w:lang w:val="es-VE"/>
              </w:rPr>
            </w:pPr>
            <w:r w:rsidRPr="0043258B">
              <w:rPr>
                <w:rFonts w:ascii="Arial" w:hAnsi="Arial" w:cs="Arial"/>
                <w:sz w:val="20"/>
                <w:szCs w:val="20"/>
                <w:lang w:val="es-VE"/>
              </w:rPr>
              <w:t>Preservación preventiva de la actividad ilícita.</w:t>
            </w:r>
          </w:p>
          <w:p w14:paraId="27BC07BE" w14:textId="77777777" w:rsidR="00304AE8" w:rsidRPr="0043258B" w:rsidRDefault="00304AE8" w:rsidP="005905C0">
            <w:pPr>
              <w:numPr>
                <w:ilvl w:val="0"/>
                <w:numId w:val="64"/>
              </w:numPr>
              <w:tabs>
                <w:tab w:val="num" w:pos="415"/>
                <w:tab w:val="left" w:pos="459"/>
              </w:tabs>
              <w:snapToGrid w:val="0"/>
              <w:ind w:left="459" w:hanging="425"/>
              <w:jc w:val="both"/>
              <w:rPr>
                <w:rFonts w:ascii="Arial" w:hAnsi="Arial" w:cs="Arial"/>
                <w:sz w:val="20"/>
                <w:szCs w:val="20"/>
                <w:lang w:val="es-VE"/>
              </w:rPr>
            </w:pPr>
            <w:r w:rsidRPr="0043258B">
              <w:rPr>
                <w:rFonts w:ascii="Arial" w:hAnsi="Arial" w:cs="Arial"/>
                <w:sz w:val="20"/>
                <w:szCs w:val="20"/>
                <w:lang w:val="es-VE"/>
              </w:rPr>
              <w:t>Efectuar el inventario de retención de los materiales obtenidos de la actividad ilícita.</w:t>
            </w:r>
          </w:p>
          <w:p w14:paraId="7381CB47" w14:textId="77777777" w:rsidR="00304AE8" w:rsidRPr="0043258B" w:rsidRDefault="00304AE8" w:rsidP="005905C0">
            <w:pPr>
              <w:numPr>
                <w:ilvl w:val="0"/>
                <w:numId w:val="64"/>
              </w:numPr>
              <w:tabs>
                <w:tab w:val="num" w:pos="415"/>
                <w:tab w:val="left" w:pos="459"/>
              </w:tabs>
              <w:snapToGrid w:val="0"/>
              <w:ind w:left="459" w:hanging="425"/>
              <w:jc w:val="both"/>
              <w:rPr>
                <w:rFonts w:ascii="Arial" w:hAnsi="Arial" w:cs="Arial"/>
                <w:sz w:val="20"/>
                <w:szCs w:val="20"/>
                <w:lang w:val="es-VE"/>
              </w:rPr>
            </w:pPr>
            <w:r w:rsidRPr="0043258B">
              <w:rPr>
                <w:rFonts w:ascii="Arial" w:hAnsi="Arial" w:cs="Arial"/>
                <w:sz w:val="20"/>
                <w:szCs w:val="20"/>
                <w:lang w:val="es-VE"/>
              </w:rPr>
              <w:t>Elaborar el acta policial.</w:t>
            </w:r>
          </w:p>
          <w:p w14:paraId="55605907" w14:textId="77777777" w:rsidR="00304AE8" w:rsidRPr="0043258B" w:rsidRDefault="00304AE8" w:rsidP="005905C0">
            <w:pPr>
              <w:numPr>
                <w:ilvl w:val="0"/>
                <w:numId w:val="64"/>
              </w:numPr>
              <w:tabs>
                <w:tab w:val="num" w:pos="415"/>
                <w:tab w:val="left" w:pos="459"/>
              </w:tabs>
              <w:snapToGrid w:val="0"/>
              <w:ind w:left="459" w:hanging="425"/>
              <w:jc w:val="both"/>
              <w:rPr>
                <w:rFonts w:ascii="Arial" w:hAnsi="Arial" w:cs="Arial"/>
                <w:sz w:val="20"/>
                <w:szCs w:val="20"/>
                <w:lang w:val="es-VE"/>
              </w:rPr>
            </w:pPr>
            <w:r w:rsidRPr="0043258B">
              <w:rPr>
                <w:rFonts w:ascii="Arial" w:hAnsi="Arial" w:cs="Arial"/>
                <w:sz w:val="20"/>
                <w:szCs w:val="20"/>
              </w:rPr>
              <w:t>Elaborar el Acta de Inspección Ocular</w:t>
            </w:r>
          </w:p>
          <w:p w14:paraId="6C4453A8" w14:textId="77777777" w:rsidR="00304AE8" w:rsidRPr="004514AE" w:rsidRDefault="00304AE8" w:rsidP="005905C0">
            <w:pPr>
              <w:numPr>
                <w:ilvl w:val="0"/>
                <w:numId w:val="64"/>
              </w:numPr>
              <w:tabs>
                <w:tab w:val="left" w:pos="459"/>
              </w:tabs>
              <w:ind w:left="459" w:hanging="425"/>
              <w:jc w:val="both"/>
              <w:rPr>
                <w:rFonts w:ascii="Arial" w:hAnsi="Arial" w:cs="Arial"/>
                <w:sz w:val="20"/>
                <w:szCs w:val="20"/>
              </w:rPr>
            </w:pPr>
            <w:r w:rsidRPr="0043258B">
              <w:rPr>
                <w:rFonts w:ascii="Arial" w:hAnsi="Arial" w:cs="Arial"/>
                <w:sz w:val="20"/>
                <w:szCs w:val="20"/>
              </w:rPr>
              <w:t>Fijación fotográfica del sitio del suceso</w:t>
            </w:r>
            <w:r w:rsidRPr="004514AE">
              <w:rPr>
                <w:rFonts w:ascii="Arial" w:hAnsi="Arial" w:cs="Arial"/>
                <w:sz w:val="20"/>
                <w:szCs w:val="20"/>
              </w:rPr>
              <w:t>.</w:t>
            </w:r>
          </w:p>
          <w:p w14:paraId="144A4660" w14:textId="77777777" w:rsidR="00304AE8" w:rsidRPr="004514AE" w:rsidRDefault="00304AE8" w:rsidP="007B2676">
            <w:pPr>
              <w:jc w:val="both"/>
              <w:rPr>
                <w:rFonts w:ascii="Arial" w:hAnsi="Arial" w:cs="Arial"/>
                <w:sz w:val="20"/>
                <w:szCs w:val="20"/>
              </w:rPr>
            </w:pPr>
          </w:p>
          <w:p w14:paraId="007A8B8C" w14:textId="77777777" w:rsidR="00304AE8" w:rsidRPr="004514AE" w:rsidRDefault="00304AE8" w:rsidP="007B2676">
            <w:pPr>
              <w:jc w:val="both"/>
              <w:rPr>
                <w:rFonts w:ascii="Arial" w:hAnsi="Arial" w:cs="Arial"/>
                <w:sz w:val="20"/>
                <w:szCs w:val="20"/>
              </w:rPr>
            </w:pPr>
          </w:p>
          <w:p w14:paraId="1AC44071" w14:textId="77777777" w:rsidR="00304AE8" w:rsidRPr="004514AE" w:rsidRDefault="00304AE8" w:rsidP="007B2676">
            <w:pPr>
              <w:jc w:val="both"/>
              <w:rPr>
                <w:rFonts w:ascii="Arial" w:hAnsi="Arial" w:cs="Arial"/>
                <w:sz w:val="20"/>
                <w:szCs w:val="20"/>
              </w:rPr>
            </w:pPr>
          </w:p>
        </w:tc>
        <w:tc>
          <w:tcPr>
            <w:tcW w:w="3165" w:type="dxa"/>
          </w:tcPr>
          <w:p w14:paraId="75E8E18D" w14:textId="77777777" w:rsidR="00304AE8" w:rsidRPr="00304AE8" w:rsidRDefault="00304AE8" w:rsidP="00A70316">
            <w:pPr>
              <w:pStyle w:val="Prrafodelista"/>
              <w:numPr>
                <w:ilvl w:val="0"/>
                <w:numId w:val="102"/>
              </w:numPr>
              <w:tabs>
                <w:tab w:val="left" w:pos="365"/>
              </w:tabs>
              <w:snapToGrid w:val="0"/>
              <w:spacing w:after="0" w:line="240" w:lineRule="auto"/>
              <w:ind w:left="317" w:right="-70" w:hanging="283"/>
              <w:jc w:val="both"/>
              <w:rPr>
                <w:rFonts w:ascii="Arial" w:hAnsi="Arial" w:cs="Arial"/>
                <w:sz w:val="20"/>
                <w:szCs w:val="20"/>
              </w:rPr>
            </w:pPr>
            <w:r w:rsidRPr="00304AE8">
              <w:rPr>
                <w:rFonts w:ascii="Arial" w:hAnsi="Arial" w:cs="Arial"/>
                <w:sz w:val="20"/>
                <w:szCs w:val="20"/>
              </w:rPr>
              <w:lastRenderedPageBreak/>
              <w:t>CRBV. Arts. 127, 129, 156, 164, 299, 302, 328 y 329.</w:t>
            </w:r>
          </w:p>
          <w:p w14:paraId="0221C866" w14:textId="77777777" w:rsidR="00304AE8" w:rsidRPr="00304AE8" w:rsidRDefault="00304AE8" w:rsidP="00A70316">
            <w:pPr>
              <w:tabs>
                <w:tab w:val="left" w:pos="365"/>
              </w:tabs>
              <w:snapToGrid w:val="0"/>
              <w:ind w:left="317" w:right="-70" w:hanging="283"/>
              <w:jc w:val="both"/>
              <w:rPr>
                <w:rFonts w:ascii="Arial" w:hAnsi="Arial" w:cs="Arial"/>
                <w:sz w:val="14"/>
                <w:szCs w:val="20"/>
              </w:rPr>
            </w:pPr>
          </w:p>
          <w:p w14:paraId="6511B35D" w14:textId="4C60DC88" w:rsidR="00304AE8" w:rsidRPr="00304AE8" w:rsidRDefault="00304AE8" w:rsidP="00A70316">
            <w:pPr>
              <w:pStyle w:val="Prrafodelista"/>
              <w:numPr>
                <w:ilvl w:val="0"/>
                <w:numId w:val="102"/>
              </w:numPr>
              <w:tabs>
                <w:tab w:val="left" w:pos="365"/>
              </w:tabs>
              <w:spacing w:after="0" w:line="240" w:lineRule="auto"/>
              <w:ind w:left="317" w:hanging="283"/>
              <w:jc w:val="both"/>
              <w:rPr>
                <w:rFonts w:ascii="Arial" w:hAnsi="Arial" w:cs="Arial"/>
                <w:sz w:val="20"/>
                <w:szCs w:val="20"/>
                <w:lang w:val="en-US"/>
              </w:rPr>
            </w:pPr>
            <w:r w:rsidRPr="00304AE8">
              <w:rPr>
                <w:rFonts w:ascii="Arial" w:hAnsi="Arial" w:cs="Arial"/>
                <w:sz w:val="20"/>
                <w:szCs w:val="20"/>
                <w:lang w:val="en-US"/>
              </w:rPr>
              <w:t xml:space="preserve">COPP. Arts. </w:t>
            </w:r>
            <w:r w:rsidR="00335B67" w:rsidRPr="001A70E8">
              <w:rPr>
                <w:rFonts w:ascii="Arial" w:hAnsi="Arial" w:cs="Arial"/>
                <w:color w:val="FF0000"/>
                <w:sz w:val="18"/>
                <w:szCs w:val="20"/>
                <w:lang w:val="en-US"/>
              </w:rPr>
              <w:t>113, 114, 115</w:t>
            </w:r>
            <w:r w:rsidR="00335B67">
              <w:rPr>
                <w:rFonts w:ascii="Arial" w:hAnsi="Arial" w:cs="Arial"/>
                <w:sz w:val="18"/>
                <w:szCs w:val="20"/>
                <w:lang w:val="en-US"/>
              </w:rPr>
              <w:t>.</w:t>
            </w:r>
          </w:p>
          <w:p w14:paraId="731AED79" w14:textId="77777777" w:rsidR="00304AE8" w:rsidRPr="00304AE8" w:rsidRDefault="00304AE8" w:rsidP="00A70316">
            <w:pPr>
              <w:tabs>
                <w:tab w:val="left" w:pos="365"/>
              </w:tabs>
              <w:ind w:left="317" w:hanging="283"/>
              <w:jc w:val="both"/>
              <w:rPr>
                <w:rFonts w:ascii="Arial" w:hAnsi="Arial" w:cs="Arial"/>
                <w:sz w:val="12"/>
                <w:szCs w:val="20"/>
                <w:lang w:val="en-US"/>
              </w:rPr>
            </w:pPr>
          </w:p>
          <w:p w14:paraId="6B152102" w14:textId="700A4432" w:rsidR="00304AE8" w:rsidRPr="00304AE8" w:rsidRDefault="00556632" w:rsidP="00A70316">
            <w:pPr>
              <w:pStyle w:val="Prrafodelista"/>
              <w:numPr>
                <w:ilvl w:val="0"/>
                <w:numId w:val="102"/>
              </w:numPr>
              <w:tabs>
                <w:tab w:val="left" w:pos="365"/>
              </w:tabs>
              <w:spacing w:after="0" w:line="240" w:lineRule="auto"/>
              <w:ind w:left="317" w:hanging="283"/>
              <w:jc w:val="both"/>
              <w:rPr>
                <w:rFonts w:ascii="Arial" w:hAnsi="Arial" w:cs="Arial"/>
                <w:sz w:val="20"/>
                <w:szCs w:val="20"/>
                <w:lang w:val="en-US"/>
              </w:rPr>
            </w:pPr>
            <w:r>
              <w:rPr>
                <w:rFonts w:ascii="Arial" w:hAnsi="Arial" w:cs="Arial"/>
                <w:sz w:val="20"/>
                <w:szCs w:val="20"/>
                <w:lang w:val="en-US"/>
              </w:rPr>
              <w:t>L</w:t>
            </w:r>
            <w:r w:rsidRPr="00335B67">
              <w:rPr>
                <w:rFonts w:ascii="Arial" w:hAnsi="Arial" w:cs="Arial"/>
                <w:color w:val="FF0000"/>
                <w:sz w:val="20"/>
                <w:szCs w:val="20"/>
                <w:lang w:val="en-US"/>
              </w:rPr>
              <w:t>C</w:t>
            </w:r>
            <w:r>
              <w:rPr>
                <w:rFonts w:ascii="Arial" w:hAnsi="Arial" w:cs="Arial"/>
                <w:sz w:val="20"/>
                <w:szCs w:val="20"/>
                <w:lang w:val="en-US"/>
              </w:rPr>
              <w:t xml:space="preserve">FANB Art. </w:t>
            </w:r>
            <w:r w:rsidRPr="00335B67">
              <w:rPr>
                <w:rFonts w:ascii="Arial" w:hAnsi="Arial" w:cs="Arial"/>
                <w:color w:val="FF0000"/>
                <w:sz w:val="20"/>
                <w:szCs w:val="20"/>
                <w:lang w:val="en-US"/>
              </w:rPr>
              <w:t>73</w:t>
            </w:r>
            <w:r>
              <w:rPr>
                <w:rFonts w:ascii="Arial" w:hAnsi="Arial" w:cs="Arial"/>
                <w:sz w:val="20"/>
                <w:szCs w:val="20"/>
                <w:lang w:val="en-US"/>
              </w:rPr>
              <w:t xml:space="preserve">, numeral </w:t>
            </w:r>
            <w:r w:rsidRPr="00335B67">
              <w:rPr>
                <w:rFonts w:ascii="Arial" w:hAnsi="Arial" w:cs="Arial"/>
                <w:color w:val="FF0000"/>
                <w:sz w:val="20"/>
                <w:szCs w:val="20"/>
                <w:lang w:val="en-US"/>
              </w:rPr>
              <w:t>6</w:t>
            </w:r>
            <w:r w:rsidR="00304AE8" w:rsidRPr="00335B67">
              <w:rPr>
                <w:rFonts w:ascii="Arial" w:hAnsi="Arial" w:cs="Arial"/>
                <w:color w:val="FF0000"/>
                <w:sz w:val="20"/>
                <w:szCs w:val="20"/>
                <w:lang w:val="en-US"/>
              </w:rPr>
              <w:t xml:space="preserve"> </w:t>
            </w:r>
            <w:r w:rsidR="00304AE8" w:rsidRPr="00304AE8">
              <w:rPr>
                <w:rFonts w:ascii="Arial" w:hAnsi="Arial" w:cs="Arial"/>
                <w:sz w:val="20"/>
                <w:szCs w:val="20"/>
                <w:lang w:val="en-US"/>
              </w:rPr>
              <w:t xml:space="preserve"> </w:t>
            </w:r>
          </w:p>
          <w:p w14:paraId="24A032DA" w14:textId="77777777" w:rsidR="00304AE8" w:rsidRPr="00304AE8" w:rsidRDefault="00304AE8" w:rsidP="00A70316">
            <w:pPr>
              <w:tabs>
                <w:tab w:val="left" w:pos="365"/>
              </w:tabs>
              <w:ind w:left="317" w:hanging="283"/>
              <w:jc w:val="both"/>
              <w:rPr>
                <w:rFonts w:ascii="Arial" w:hAnsi="Arial" w:cs="Arial"/>
                <w:sz w:val="12"/>
                <w:szCs w:val="20"/>
                <w:lang w:val="en-US"/>
              </w:rPr>
            </w:pPr>
          </w:p>
          <w:p w14:paraId="30CBA90B" w14:textId="77777777" w:rsidR="00304AE8" w:rsidRPr="00304AE8" w:rsidRDefault="0065502E" w:rsidP="00A70316">
            <w:pPr>
              <w:pStyle w:val="Prrafodelista"/>
              <w:numPr>
                <w:ilvl w:val="0"/>
                <w:numId w:val="102"/>
              </w:numPr>
              <w:tabs>
                <w:tab w:val="left" w:pos="365"/>
              </w:tabs>
              <w:spacing w:after="0" w:line="240" w:lineRule="auto"/>
              <w:ind w:left="317" w:hanging="283"/>
              <w:jc w:val="both"/>
              <w:rPr>
                <w:rFonts w:ascii="Arial" w:hAnsi="Arial" w:cs="Arial"/>
                <w:sz w:val="20"/>
                <w:szCs w:val="20"/>
                <w:lang w:val="es-MX"/>
              </w:rPr>
            </w:pPr>
            <w:r w:rsidRPr="009E5EE0">
              <w:rPr>
                <w:rFonts w:ascii="Arial" w:hAnsi="Arial" w:cs="Arial"/>
                <w:color w:val="000000"/>
                <w:sz w:val="20"/>
                <w:szCs w:val="20"/>
                <w:lang w:val="en-US"/>
              </w:rPr>
              <w:t>LOSPI Arts. 24 y 25</w:t>
            </w:r>
            <w:r w:rsidR="00304AE8" w:rsidRPr="00304AE8">
              <w:rPr>
                <w:rFonts w:ascii="Arial" w:hAnsi="Arial" w:cs="Arial"/>
                <w:sz w:val="20"/>
                <w:szCs w:val="20"/>
                <w:lang w:val="es-MX"/>
              </w:rPr>
              <w:t>.</w:t>
            </w:r>
          </w:p>
          <w:p w14:paraId="1020C84A" w14:textId="77777777" w:rsidR="00304AE8" w:rsidRPr="00304AE8" w:rsidRDefault="00304AE8" w:rsidP="00A70316">
            <w:pPr>
              <w:tabs>
                <w:tab w:val="left" w:pos="365"/>
              </w:tabs>
              <w:ind w:left="317" w:hanging="283"/>
              <w:jc w:val="both"/>
              <w:rPr>
                <w:rFonts w:ascii="Arial" w:hAnsi="Arial" w:cs="Arial"/>
                <w:sz w:val="14"/>
                <w:szCs w:val="20"/>
                <w:lang w:val="es-MX"/>
              </w:rPr>
            </w:pPr>
          </w:p>
          <w:p w14:paraId="54B088B0" w14:textId="77777777" w:rsidR="00304AE8" w:rsidRPr="00304AE8" w:rsidRDefault="00304AE8" w:rsidP="00A70316">
            <w:pPr>
              <w:pStyle w:val="Prrafodelista"/>
              <w:numPr>
                <w:ilvl w:val="0"/>
                <w:numId w:val="102"/>
              </w:numPr>
              <w:tabs>
                <w:tab w:val="left" w:pos="365"/>
              </w:tabs>
              <w:spacing w:after="0" w:line="240" w:lineRule="auto"/>
              <w:ind w:left="317" w:hanging="283"/>
              <w:jc w:val="both"/>
              <w:rPr>
                <w:rFonts w:ascii="Arial" w:hAnsi="Arial" w:cs="Arial"/>
                <w:sz w:val="20"/>
                <w:szCs w:val="20"/>
                <w:lang w:val="es-MX"/>
              </w:rPr>
            </w:pPr>
            <w:r w:rsidRPr="00304AE8">
              <w:rPr>
                <w:rFonts w:ascii="Arial" w:hAnsi="Arial" w:cs="Arial"/>
                <w:sz w:val="20"/>
                <w:szCs w:val="20"/>
                <w:lang w:val="es-MX"/>
              </w:rPr>
              <w:t>Decreto Nº 2.219. Arts. 36.</w:t>
            </w:r>
          </w:p>
          <w:p w14:paraId="13789E8F" w14:textId="77777777" w:rsidR="00304AE8" w:rsidRPr="00725981" w:rsidRDefault="00304AE8" w:rsidP="00A70316">
            <w:pPr>
              <w:tabs>
                <w:tab w:val="left" w:pos="365"/>
              </w:tabs>
              <w:ind w:left="317" w:hanging="283"/>
              <w:jc w:val="both"/>
              <w:rPr>
                <w:rFonts w:ascii="Arial" w:hAnsi="Arial" w:cs="Arial"/>
                <w:sz w:val="20"/>
                <w:szCs w:val="20"/>
                <w:lang w:val="es-MX"/>
              </w:rPr>
            </w:pPr>
          </w:p>
          <w:p w14:paraId="15678687" w14:textId="77777777" w:rsidR="00304AE8" w:rsidRPr="00304AE8" w:rsidRDefault="00304AE8" w:rsidP="00A70316">
            <w:pPr>
              <w:pStyle w:val="Prrafodelista"/>
              <w:numPr>
                <w:ilvl w:val="0"/>
                <w:numId w:val="102"/>
              </w:numPr>
              <w:tabs>
                <w:tab w:val="left" w:pos="365"/>
              </w:tabs>
              <w:spacing w:after="0" w:line="240" w:lineRule="auto"/>
              <w:ind w:left="317" w:hanging="283"/>
              <w:jc w:val="both"/>
              <w:rPr>
                <w:rFonts w:ascii="Arial" w:hAnsi="Arial" w:cs="Arial"/>
                <w:sz w:val="20"/>
                <w:szCs w:val="20"/>
                <w:lang w:val="es-MX"/>
              </w:rPr>
            </w:pPr>
            <w:r w:rsidRPr="00304AE8">
              <w:rPr>
                <w:rFonts w:ascii="Arial" w:hAnsi="Arial" w:cs="Arial"/>
                <w:sz w:val="20"/>
                <w:szCs w:val="20"/>
                <w:lang w:val="es-MX"/>
              </w:rPr>
              <w:t>Decreto Nº 638. Arts. 9 y 24.</w:t>
            </w:r>
          </w:p>
          <w:p w14:paraId="3FA0B3D2" w14:textId="77777777" w:rsidR="00304AE8" w:rsidRPr="00304AE8" w:rsidRDefault="00304AE8" w:rsidP="00A70316">
            <w:pPr>
              <w:tabs>
                <w:tab w:val="left" w:pos="365"/>
              </w:tabs>
              <w:ind w:left="317" w:hanging="283"/>
              <w:jc w:val="both"/>
              <w:rPr>
                <w:rFonts w:ascii="Arial" w:hAnsi="Arial" w:cs="Arial"/>
                <w:sz w:val="14"/>
                <w:szCs w:val="20"/>
                <w:lang w:val="es-MX"/>
              </w:rPr>
            </w:pPr>
          </w:p>
          <w:p w14:paraId="131F63C5" w14:textId="77777777" w:rsidR="00304AE8" w:rsidRPr="00304AE8" w:rsidRDefault="00304AE8" w:rsidP="00A70316">
            <w:pPr>
              <w:pStyle w:val="Prrafodelista"/>
              <w:numPr>
                <w:ilvl w:val="0"/>
                <w:numId w:val="102"/>
              </w:numPr>
              <w:tabs>
                <w:tab w:val="left" w:pos="365"/>
              </w:tabs>
              <w:spacing w:after="0" w:line="240" w:lineRule="auto"/>
              <w:ind w:left="317" w:hanging="283"/>
              <w:jc w:val="both"/>
              <w:rPr>
                <w:rFonts w:ascii="Arial" w:hAnsi="Arial" w:cs="Arial"/>
                <w:sz w:val="20"/>
                <w:szCs w:val="20"/>
              </w:rPr>
            </w:pPr>
            <w:r w:rsidRPr="00304AE8">
              <w:rPr>
                <w:rFonts w:ascii="Arial" w:hAnsi="Arial" w:cs="Arial"/>
                <w:sz w:val="20"/>
                <w:szCs w:val="20"/>
                <w:lang w:val="es-MX"/>
              </w:rPr>
              <w:t>R</w:t>
            </w:r>
            <w:r w:rsidR="0065502E">
              <w:rPr>
                <w:rFonts w:ascii="Arial" w:hAnsi="Arial" w:cs="Arial"/>
                <w:sz w:val="20"/>
                <w:szCs w:val="20"/>
                <w:lang w:val="es-MX"/>
              </w:rPr>
              <w:t>G</w:t>
            </w:r>
            <w:r w:rsidRPr="00304AE8">
              <w:rPr>
                <w:rFonts w:ascii="Arial" w:hAnsi="Arial" w:cs="Arial"/>
                <w:sz w:val="20"/>
                <w:szCs w:val="20"/>
                <w:lang w:val="es-MX"/>
              </w:rPr>
              <w:t>LM. Arts. 117, 118, 119</w:t>
            </w:r>
            <w:r w:rsidRPr="00304AE8">
              <w:rPr>
                <w:rFonts w:ascii="Arial" w:hAnsi="Arial" w:cs="Arial"/>
                <w:sz w:val="20"/>
                <w:szCs w:val="20"/>
              </w:rPr>
              <w:t xml:space="preserve"> y  121. </w:t>
            </w:r>
          </w:p>
          <w:p w14:paraId="3643464C" w14:textId="77777777" w:rsidR="00304AE8" w:rsidRPr="00304AE8" w:rsidRDefault="00304AE8" w:rsidP="00A70316">
            <w:pPr>
              <w:tabs>
                <w:tab w:val="left" w:pos="365"/>
              </w:tabs>
              <w:ind w:left="317" w:hanging="283"/>
              <w:jc w:val="both"/>
              <w:rPr>
                <w:rFonts w:ascii="Arial" w:hAnsi="Arial" w:cs="Arial"/>
                <w:sz w:val="14"/>
                <w:szCs w:val="20"/>
              </w:rPr>
            </w:pPr>
          </w:p>
          <w:p w14:paraId="4DECA142" w14:textId="77777777" w:rsidR="00304AE8" w:rsidRPr="00304AE8" w:rsidRDefault="00304AE8" w:rsidP="00A70316">
            <w:pPr>
              <w:pStyle w:val="Prrafodelista"/>
              <w:numPr>
                <w:ilvl w:val="0"/>
                <w:numId w:val="102"/>
              </w:numPr>
              <w:tabs>
                <w:tab w:val="left" w:pos="365"/>
              </w:tabs>
              <w:spacing w:after="0" w:line="240" w:lineRule="auto"/>
              <w:ind w:left="317" w:hanging="283"/>
              <w:jc w:val="both"/>
              <w:rPr>
                <w:rFonts w:ascii="Arial" w:hAnsi="Arial" w:cs="Arial"/>
                <w:sz w:val="20"/>
                <w:szCs w:val="20"/>
              </w:rPr>
            </w:pPr>
            <w:r w:rsidRPr="00304AE8">
              <w:rPr>
                <w:rFonts w:ascii="Arial" w:hAnsi="Arial" w:cs="Arial"/>
                <w:sz w:val="20"/>
                <w:szCs w:val="20"/>
              </w:rPr>
              <w:t>LOA Arts. 18, ,19, 20, 21, 34, 39, 43, 48, 54, 60, 62, 63, 77, 80, 93, 100, 101</w:t>
            </w:r>
          </w:p>
          <w:p w14:paraId="09F33E0B" w14:textId="77777777" w:rsidR="00304AE8" w:rsidRPr="00304AE8" w:rsidRDefault="00304AE8" w:rsidP="00A70316">
            <w:pPr>
              <w:tabs>
                <w:tab w:val="left" w:pos="365"/>
              </w:tabs>
              <w:ind w:left="317" w:hanging="283"/>
              <w:jc w:val="both"/>
              <w:rPr>
                <w:rFonts w:ascii="Arial" w:hAnsi="Arial" w:cs="Arial"/>
                <w:sz w:val="14"/>
                <w:szCs w:val="20"/>
              </w:rPr>
            </w:pPr>
          </w:p>
          <w:p w14:paraId="539FD009" w14:textId="77777777" w:rsidR="00304AE8" w:rsidRPr="00304AE8" w:rsidRDefault="00304AE8" w:rsidP="00A70316">
            <w:pPr>
              <w:pStyle w:val="Prrafodelista"/>
              <w:numPr>
                <w:ilvl w:val="0"/>
                <w:numId w:val="102"/>
              </w:numPr>
              <w:tabs>
                <w:tab w:val="left" w:pos="365"/>
              </w:tabs>
              <w:spacing w:after="0" w:line="240" w:lineRule="auto"/>
              <w:ind w:left="317" w:hanging="283"/>
              <w:jc w:val="both"/>
              <w:rPr>
                <w:rFonts w:ascii="Arial" w:hAnsi="Arial" w:cs="Arial"/>
                <w:sz w:val="20"/>
                <w:szCs w:val="20"/>
              </w:rPr>
            </w:pPr>
            <w:r w:rsidRPr="00304AE8">
              <w:rPr>
                <w:rFonts w:ascii="Arial" w:hAnsi="Arial" w:cs="Arial"/>
                <w:sz w:val="20"/>
                <w:szCs w:val="20"/>
              </w:rPr>
              <w:t>LPA Arts. 3, 4, 8, 14, 15, 18, 22, 32, 37, 38, 39, 40, 56, 61, 63, 89,  90, 99, 100, 102</w:t>
            </w:r>
          </w:p>
          <w:p w14:paraId="34FCD145" w14:textId="77777777" w:rsidR="00304AE8" w:rsidRPr="00304AE8" w:rsidRDefault="00304AE8" w:rsidP="00A70316">
            <w:pPr>
              <w:tabs>
                <w:tab w:val="left" w:pos="365"/>
              </w:tabs>
              <w:ind w:left="317" w:hanging="283"/>
              <w:jc w:val="both"/>
              <w:rPr>
                <w:rFonts w:ascii="Arial" w:hAnsi="Arial" w:cs="Arial"/>
                <w:sz w:val="14"/>
                <w:szCs w:val="20"/>
              </w:rPr>
            </w:pPr>
          </w:p>
          <w:p w14:paraId="61F52266" w14:textId="089F3003" w:rsidR="00304AE8" w:rsidRPr="00304AE8" w:rsidRDefault="00304AE8" w:rsidP="00A70316">
            <w:pPr>
              <w:pStyle w:val="Prrafodelista"/>
              <w:numPr>
                <w:ilvl w:val="0"/>
                <w:numId w:val="102"/>
              </w:numPr>
              <w:tabs>
                <w:tab w:val="left" w:pos="365"/>
              </w:tabs>
              <w:spacing w:after="0" w:line="240" w:lineRule="auto"/>
              <w:ind w:left="317" w:hanging="283"/>
              <w:jc w:val="both"/>
              <w:rPr>
                <w:rFonts w:ascii="Arial" w:hAnsi="Arial" w:cs="Arial"/>
                <w:sz w:val="20"/>
                <w:szCs w:val="20"/>
              </w:rPr>
            </w:pPr>
            <w:r w:rsidRPr="00304AE8">
              <w:rPr>
                <w:rFonts w:ascii="Arial" w:hAnsi="Arial" w:cs="Arial"/>
                <w:sz w:val="20"/>
                <w:szCs w:val="20"/>
              </w:rPr>
              <w:t>L</w:t>
            </w:r>
            <w:r w:rsidR="00AD3FCC">
              <w:rPr>
                <w:rFonts w:ascii="Arial" w:hAnsi="Arial" w:cs="Arial"/>
                <w:sz w:val="20"/>
                <w:szCs w:val="20"/>
              </w:rPr>
              <w:t>OSN Arts. 2, 3, 4, 5, 6, 7, 12, 16, 18, 20, 25 y 5</w:t>
            </w:r>
            <w:r w:rsidR="00AD3FCC" w:rsidRPr="00335B67">
              <w:rPr>
                <w:rFonts w:ascii="Arial" w:hAnsi="Arial" w:cs="Arial"/>
                <w:color w:val="FF0000"/>
                <w:sz w:val="20"/>
                <w:szCs w:val="20"/>
              </w:rPr>
              <w:t>6</w:t>
            </w:r>
            <w:r w:rsidRPr="00304AE8">
              <w:rPr>
                <w:rFonts w:ascii="Arial" w:hAnsi="Arial" w:cs="Arial"/>
                <w:sz w:val="20"/>
                <w:szCs w:val="20"/>
              </w:rPr>
              <w:t xml:space="preserve"> </w:t>
            </w:r>
          </w:p>
        </w:tc>
      </w:tr>
      <w:tr w:rsidR="00A67039" w:rsidRPr="00DF3AF4" w14:paraId="7DFDE21F" w14:textId="77777777" w:rsidTr="001C69B7">
        <w:trPr>
          <w:trHeight w:val="283"/>
          <w:jc w:val="center"/>
        </w:trPr>
        <w:tc>
          <w:tcPr>
            <w:tcW w:w="2137" w:type="dxa"/>
          </w:tcPr>
          <w:p w14:paraId="66F62178" w14:textId="77777777" w:rsidR="00A67039" w:rsidRPr="004514AE" w:rsidRDefault="00A67039" w:rsidP="007B2676">
            <w:pPr>
              <w:snapToGrid w:val="0"/>
              <w:jc w:val="both"/>
              <w:rPr>
                <w:rFonts w:ascii="Arial" w:hAnsi="Arial" w:cs="Arial"/>
                <w:sz w:val="20"/>
                <w:szCs w:val="20"/>
              </w:rPr>
            </w:pPr>
          </w:p>
        </w:tc>
        <w:tc>
          <w:tcPr>
            <w:tcW w:w="2349" w:type="dxa"/>
          </w:tcPr>
          <w:p w14:paraId="0B6EDD4D" w14:textId="67288CCA" w:rsidR="00A67039" w:rsidRPr="004514AE" w:rsidRDefault="00A67039" w:rsidP="007B2676">
            <w:pPr>
              <w:tabs>
                <w:tab w:val="left" w:pos="2475"/>
              </w:tabs>
              <w:snapToGrid w:val="0"/>
              <w:jc w:val="both"/>
              <w:rPr>
                <w:rFonts w:ascii="Arial" w:hAnsi="Arial" w:cs="Arial"/>
                <w:sz w:val="20"/>
                <w:szCs w:val="20"/>
              </w:rPr>
            </w:pPr>
            <w:r w:rsidRPr="004514AE">
              <w:rPr>
                <w:rFonts w:ascii="Arial" w:hAnsi="Arial" w:cs="Arial"/>
                <w:sz w:val="20"/>
                <w:szCs w:val="20"/>
              </w:rPr>
              <w:t>8. Quema de vegetación sin permiso del Ministerio del Poder Popular</w:t>
            </w:r>
            <w:r>
              <w:rPr>
                <w:rFonts w:ascii="Arial" w:hAnsi="Arial" w:cs="Arial"/>
                <w:sz w:val="20"/>
                <w:szCs w:val="20"/>
              </w:rPr>
              <w:t xml:space="preserve"> </w:t>
            </w:r>
            <w:r w:rsidR="00335B67" w:rsidRPr="00E30675">
              <w:rPr>
                <w:rFonts w:ascii="Arial" w:hAnsi="Arial" w:cs="Arial"/>
                <w:color w:val="FF0000"/>
                <w:sz w:val="20"/>
                <w:szCs w:val="20"/>
              </w:rPr>
              <w:t>para el</w:t>
            </w:r>
            <w:r w:rsidR="00335B67">
              <w:rPr>
                <w:rFonts w:ascii="Arial" w:hAnsi="Arial" w:cs="Arial"/>
                <w:sz w:val="20"/>
                <w:szCs w:val="20"/>
              </w:rPr>
              <w:t xml:space="preserve"> Ecosocialismo</w:t>
            </w:r>
            <w:r w:rsidR="00335B67" w:rsidRPr="004514AE">
              <w:rPr>
                <w:rFonts w:ascii="Arial" w:hAnsi="Arial" w:cs="Arial"/>
                <w:sz w:val="20"/>
                <w:szCs w:val="20"/>
              </w:rPr>
              <w:t xml:space="preserve"> </w:t>
            </w:r>
            <w:r w:rsidRPr="004514AE">
              <w:rPr>
                <w:rFonts w:ascii="Arial" w:hAnsi="Arial" w:cs="Arial"/>
                <w:sz w:val="20"/>
                <w:szCs w:val="20"/>
              </w:rPr>
              <w:t>en la zona de explotación minera.</w:t>
            </w:r>
          </w:p>
        </w:tc>
        <w:tc>
          <w:tcPr>
            <w:tcW w:w="3358" w:type="dxa"/>
          </w:tcPr>
          <w:p w14:paraId="372C8B3F" w14:textId="77777777" w:rsidR="00A67039" w:rsidRPr="0043258B" w:rsidRDefault="00A67039" w:rsidP="005905C0">
            <w:pPr>
              <w:numPr>
                <w:ilvl w:val="0"/>
                <w:numId w:val="7"/>
              </w:numPr>
              <w:tabs>
                <w:tab w:val="num" w:pos="415"/>
              </w:tabs>
              <w:snapToGrid w:val="0"/>
              <w:ind w:left="459" w:hanging="459"/>
              <w:jc w:val="both"/>
              <w:rPr>
                <w:rFonts w:ascii="Arial" w:hAnsi="Arial" w:cs="Arial"/>
                <w:sz w:val="20"/>
                <w:szCs w:val="20"/>
                <w:lang w:val="es-VE"/>
              </w:rPr>
            </w:pPr>
            <w:r w:rsidRPr="0043258B">
              <w:rPr>
                <w:rFonts w:ascii="Arial" w:hAnsi="Arial" w:cs="Arial"/>
                <w:sz w:val="20"/>
                <w:szCs w:val="20"/>
                <w:lang w:val="es-VE"/>
              </w:rPr>
              <w:t>Detener e identificar el presunto infractor.</w:t>
            </w:r>
          </w:p>
          <w:p w14:paraId="42E6B32C" w14:textId="77777777" w:rsidR="00A67039" w:rsidRPr="0043258B" w:rsidRDefault="00A67039" w:rsidP="005905C0">
            <w:pPr>
              <w:numPr>
                <w:ilvl w:val="0"/>
                <w:numId w:val="7"/>
              </w:numPr>
              <w:tabs>
                <w:tab w:val="num" w:pos="415"/>
              </w:tabs>
              <w:snapToGrid w:val="0"/>
              <w:ind w:left="459" w:hanging="459"/>
              <w:jc w:val="both"/>
              <w:rPr>
                <w:rFonts w:ascii="Arial" w:hAnsi="Arial" w:cs="Arial"/>
                <w:sz w:val="20"/>
                <w:szCs w:val="20"/>
                <w:lang w:val="es-VE"/>
              </w:rPr>
            </w:pPr>
            <w:r w:rsidRPr="0043258B">
              <w:rPr>
                <w:rFonts w:ascii="Arial" w:hAnsi="Arial" w:cs="Arial"/>
                <w:sz w:val="20"/>
                <w:szCs w:val="20"/>
                <w:lang w:val="es-VE"/>
              </w:rPr>
              <w:t>Notificar al Fiscal del Ministerio Público dentro de las (12) horas siguientes.</w:t>
            </w:r>
          </w:p>
          <w:p w14:paraId="27747D2C" w14:textId="77777777" w:rsidR="00A67039" w:rsidRPr="0043258B" w:rsidRDefault="00A67039" w:rsidP="005905C0">
            <w:pPr>
              <w:numPr>
                <w:ilvl w:val="0"/>
                <w:numId w:val="7"/>
              </w:numPr>
              <w:tabs>
                <w:tab w:val="num" w:pos="415"/>
              </w:tabs>
              <w:snapToGrid w:val="0"/>
              <w:ind w:left="459" w:hanging="459"/>
              <w:jc w:val="both"/>
              <w:rPr>
                <w:rFonts w:ascii="Arial" w:hAnsi="Arial" w:cs="Arial"/>
                <w:sz w:val="20"/>
                <w:szCs w:val="20"/>
                <w:lang w:val="es-VE"/>
              </w:rPr>
            </w:pPr>
            <w:r w:rsidRPr="0043258B">
              <w:rPr>
                <w:rFonts w:ascii="Arial" w:hAnsi="Arial" w:cs="Arial"/>
                <w:sz w:val="20"/>
                <w:szCs w:val="20"/>
                <w:lang w:val="es-VE"/>
              </w:rPr>
              <w:t>Paralizar preventivamente la actividad ilícita, dejando constancia de su depósito o aseguramiento.</w:t>
            </w:r>
          </w:p>
          <w:p w14:paraId="3AF2C0D3" w14:textId="77777777" w:rsidR="00A67039" w:rsidRPr="0043258B" w:rsidRDefault="00A67039" w:rsidP="005905C0">
            <w:pPr>
              <w:numPr>
                <w:ilvl w:val="0"/>
                <w:numId w:val="7"/>
              </w:numPr>
              <w:tabs>
                <w:tab w:val="num" w:pos="415"/>
              </w:tabs>
              <w:snapToGrid w:val="0"/>
              <w:ind w:left="459" w:hanging="459"/>
              <w:jc w:val="both"/>
              <w:rPr>
                <w:rFonts w:ascii="Arial" w:hAnsi="Arial" w:cs="Arial"/>
                <w:sz w:val="20"/>
                <w:szCs w:val="20"/>
                <w:lang w:val="es-VE"/>
              </w:rPr>
            </w:pPr>
            <w:r w:rsidRPr="0043258B">
              <w:rPr>
                <w:rFonts w:ascii="Arial" w:hAnsi="Arial" w:cs="Arial"/>
                <w:sz w:val="20"/>
                <w:szCs w:val="20"/>
                <w:lang w:val="es-VE"/>
              </w:rPr>
              <w:lastRenderedPageBreak/>
              <w:t>Preservación preventiva de la actividad ilícita.</w:t>
            </w:r>
          </w:p>
          <w:p w14:paraId="0DDC2F34" w14:textId="77777777" w:rsidR="00A67039" w:rsidRPr="0043258B" w:rsidRDefault="00A67039" w:rsidP="005905C0">
            <w:pPr>
              <w:numPr>
                <w:ilvl w:val="0"/>
                <w:numId w:val="7"/>
              </w:numPr>
              <w:tabs>
                <w:tab w:val="num" w:pos="415"/>
              </w:tabs>
              <w:snapToGrid w:val="0"/>
              <w:ind w:left="459" w:hanging="459"/>
              <w:jc w:val="both"/>
              <w:rPr>
                <w:rFonts w:ascii="Arial" w:hAnsi="Arial" w:cs="Arial"/>
                <w:sz w:val="20"/>
                <w:szCs w:val="20"/>
                <w:lang w:val="es-VE"/>
              </w:rPr>
            </w:pPr>
            <w:r w:rsidRPr="0043258B">
              <w:rPr>
                <w:rFonts w:ascii="Arial" w:hAnsi="Arial" w:cs="Arial"/>
                <w:sz w:val="20"/>
                <w:szCs w:val="20"/>
                <w:lang w:val="es-VE"/>
              </w:rPr>
              <w:t>Efectuar el inventario de retención de los materiales obtenidos de la actividad ilícita.</w:t>
            </w:r>
          </w:p>
          <w:p w14:paraId="530B9B7B" w14:textId="77777777" w:rsidR="00A67039" w:rsidRPr="0043258B" w:rsidRDefault="00A67039" w:rsidP="005905C0">
            <w:pPr>
              <w:numPr>
                <w:ilvl w:val="0"/>
                <w:numId w:val="7"/>
              </w:numPr>
              <w:tabs>
                <w:tab w:val="num" w:pos="415"/>
              </w:tabs>
              <w:snapToGrid w:val="0"/>
              <w:ind w:left="459" w:hanging="459"/>
              <w:jc w:val="both"/>
              <w:rPr>
                <w:rFonts w:ascii="Arial" w:hAnsi="Arial" w:cs="Arial"/>
                <w:sz w:val="20"/>
                <w:szCs w:val="20"/>
                <w:lang w:val="es-VE"/>
              </w:rPr>
            </w:pPr>
            <w:r w:rsidRPr="0043258B">
              <w:rPr>
                <w:rFonts w:ascii="Arial" w:hAnsi="Arial" w:cs="Arial"/>
                <w:sz w:val="20"/>
                <w:szCs w:val="20"/>
                <w:lang w:val="es-VE"/>
              </w:rPr>
              <w:t>Elaborar el acta policial.</w:t>
            </w:r>
          </w:p>
          <w:p w14:paraId="7F58A35C" w14:textId="77777777" w:rsidR="00A67039" w:rsidRPr="0043258B" w:rsidRDefault="00A67039" w:rsidP="005905C0">
            <w:pPr>
              <w:numPr>
                <w:ilvl w:val="0"/>
                <w:numId w:val="7"/>
              </w:numPr>
              <w:tabs>
                <w:tab w:val="num" w:pos="415"/>
              </w:tabs>
              <w:snapToGrid w:val="0"/>
              <w:ind w:left="459" w:hanging="459"/>
              <w:jc w:val="both"/>
              <w:rPr>
                <w:rFonts w:ascii="Arial" w:hAnsi="Arial" w:cs="Arial"/>
                <w:sz w:val="20"/>
                <w:szCs w:val="20"/>
                <w:lang w:val="es-VE"/>
              </w:rPr>
            </w:pPr>
            <w:r w:rsidRPr="0043258B">
              <w:rPr>
                <w:rFonts w:ascii="Arial" w:hAnsi="Arial" w:cs="Arial"/>
                <w:sz w:val="20"/>
                <w:szCs w:val="20"/>
              </w:rPr>
              <w:t>Elaborar el Acta de Inspección Ocular</w:t>
            </w:r>
          </w:p>
          <w:p w14:paraId="067FECEC" w14:textId="77777777" w:rsidR="00A67039" w:rsidRPr="004514AE" w:rsidRDefault="00A67039" w:rsidP="005905C0">
            <w:pPr>
              <w:numPr>
                <w:ilvl w:val="0"/>
                <w:numId w:val="7"/>
              </w:numPr>
              <w:ind w:left="459" w:hanging="459"/>
              <w:jc w:val="both"/>
              <w:rPr>
                <w:rFonts w:ascii="Arial" w:hAnsi="Arial" w:cs="Arial"/>
                <w:sz w:val="20"/>
                <w:szCs w:val="20"/>
              </w:rPr>
            </w:pPr>
            <w:r w:rsidRPr="0043258B">
              <w:rPr>
                <w:rFonts w:ascii="Arial" w:hAnsi="Arial" w:cs="Arial"/>
                <w:sz w:val="20"/>
                <w:szCs w:val="20"/>
              </w:rPr>
              <w:t>Fijación fotográfica del sitio del suceso</w:t>
            </w:r>
            <w:r w:rsidRPr="004514AE">
              <w:rPr>
                <w:rFonts w:ascii="Arial" w:hAnsi="Arial" w:cs="Arial"/>
                <w:sz w:val="20"/>
                <w:szCs w:val="20"/>
              </w:rPr>
              <w:t>.</w:t>
            </w:r>
          </w:p>
          <w:p w14:paraId="74B0CDCF" w14:textId="77777777" w:rsidR="00A67039" w:rsidRPr="004514AE" w:rsidRDefault="00A67039" w:rsidP="007B2676">
            <w:pPr>
              <w:ind w:left="459"/>
              <w:jc w:val="both"/>
              <w:rPr>
                <w:rFonts w:ascii="Arial" w:hAnsi="Arial" w:cs="Arial"/>
                <w:sz w:val="20"/>
                <w:szCs w:val="20"/>
              </w:rPr>
            </w:pPr>
          </w:p>
          <w:p w14:paraId="3DD46141" w14:textId="77777777" w:rsidR="00A67039" w:rsidRPr="004514AE" w:rsidRDefault="00A67039" w:rsidP="007B2676">
            <w:pPr>
              <w:ind w:left="459"/>
              <w:jc w:val="both"/>
              <w:rPr>
                <w:rFonts w:ascii="Arial" w:hAnsi="Arial" w:cs="Arial"/>
                <w:sz w:val="20"/>
                <w:szCs w:val="20"/>
              </w:rPr>
            </w:pPr>
          </w:p>
        </w:tc>
        <w:tc>
          <w:tcPr>
            <w:tcW w:w="3165" w:type="dxa"/>
          </w:tcPr>
          <w:p w14:paraId="17A3D98D" w14:textId="77777777" w:rsidR="00A67039" w:rsidRDefault="00A67039" w:rsidP="00A70316">
            <w:pPr>
              <w:pStyle w:val="Prrafodelista"/>
              <w:numPr>
                <w:ilvl w:val="0"/>
                <w:numId w:val="103"/>
              </w:numPr>
              <w:tabs>
                <w:tab w:val="left" w:pos="317"/>
                <w:tab w:val="left" w:pos="365"/>
              </w:tabs>
              <w:snapToGrid w:val="0"/>
              <w:spacing w:after="0" w:line="240" w:lineRule="auto"/>
              <w:ind w:left="317" w:hanging="283"/>
              <w:jc w:val="both"/>
              <w:rPr>
                <w:rFonts w:ascii="Arial" w:hAnsi="Arial" w:cs="Arial"/>
                <w:sz w:val="20"/>
                <w:szCs w:val="20"/>
              </w:rPr>
            </w:pPr>
            <w:r w:rsidRPr="00A67039">
              <w:rPr>
                <w:rFonts w:ascii="Arial" w:hAnsi="Arial" w:cs="Arial"/>
                <w:sz w:val="20"/>
                <w:szCs w:val="20"/>
              </w:rPr>
              <w:lastRenderedPageBreak/>
              <w:t>CRBV. Arts. 127, 129, 156, 164, 299, 302, 328 y 329.</w:t>
            </w:r>
          </w:p>
          <w:p w14:paraId="03DDAF06" w14:textId="77777777" w:rsidR="00A67039" w:rsidRPr="00A67039" w:rsidRDefault="00A67039" w:rsidP="00A70316">
            <w:pPr>
              <w:pStyle w:val="Prrafodelista"/>
              <w:tabs>
                <w:tab w:val="left" w:pos="317"/>
                <w:tab w:val="left" w:pos="365"/>
              </w:tabs>
              <w:snapToGrid w:val="0"/>
              <w:spacing w:after="0" w:line="240" w:lineRule="auto"/>
              <w:ind w:left="317" w:hanging="283"/>
              <w:jc w:val="both"/>
              <w:rPr>
                <w:rFonts w:ascii="Arial" w:hAnsi="Arial" w:cs="Arial"/>
                <w:sz w:val="10"/>
                <w:szCs w:val="20"/>
              </w:rPr>
            </w:pPr>
          </w:p>
          <w:p w14:paraId="6A902084" w14:textId="75569EBC" w:rsidR="00A67039" w:rsidRPr="00A67039" w:rsidRDefault="00A67039" w:rsidP="00A70316">
            <w:pPr>
              <w:pStyle w:val="Prrafodelista"/>
              <w:numPr>
                <w:ilvl w:val="0"/>
                <w:numId w:val="103"/>
              </w:numPr>
              <w:tabs>
                <w:tab w:val="left" w:pos="317"/>
                <w:tab w:val="left" w:pos="365"/>
              </w:tabs>
              <w:spacing w:after="0" w:line="240" w:lineRule="auto"/>
              <w:ind w:left="317" w:hanging="283"/>
              <w:jc w:val="both"/>
              <w:rPr>
                <w:rFonts w:ascii="Arial" w:hAnsi="Arial" w:cs="Arial"/>
                <w:sz w:val="20"/>
                <w:szCs w:val="20"/>
                <w:lang w:val="en-US"/>
              </w:rPr>
            </w:pPr>
            <w:r w:rsidRPr="00A67039">
              <w:rPr>
                <w:rFonts w:ascii="Arial" w:hAnsi="Arial" w:cs="Arial"/>
                <w:sz w:val="20"/>
                <w:szCs w:val="20"/>
                <w:lang w:val="en-US"/>
              </w:rPr>
              <w:t xml:space="preserve">COPP. Arts. </w:t>
            </w:r>
            <w:r w:rsidR="00335B67" w:rsidRPr="001A70E8">
              <w:rPr>
                <w:rFonts w:ascii="Arial" w:hAnsi="Arial" w:cs="Arial"/>
                <w:color w:val="FF0000"/>
                <w:sz w:val="18"/>
                <w:szCs w:val="20"/>
                <w:lang w:val="en-US"/>
              </w:rPr>
              <w:t>113, 114, 115</w:t>
            </w:r>
            <w:r w:rsidRPr="00A67039">
              <w:rPr>
                <w:rFonts w:ascii="Arial" w:hAnsi="Arial" w:cs="Arial"/>
                <w:sz w:val="20"/>
                <w:szCs w:val="20"/>
                <w:lang w:val="en-US"/>
              </w:rPr>
              <w:t xml:space="preserve">. </w:t>
            </w:r>
          </w:p>
          <w:p w14:paraId="363C4FA8" w14:textId="77777777" w:rsidR="00A67039" w:rsidRPr="00304AE8" w:rsidRDefault="00A67039" w:rsidP="00A70316">
            <w:pPr>
              <w:tabs>
                <w:tab w:val="left" w:pos="317"/>
                <w:tab w:val="left" w:pos="365"/>
              </w:tabs>
              <w:ind w:left="317" w:hanging="283"/>
              <w:jc w:val="both"/>
              <w:rPr>
                <w:rFonts w:ascii="Arial" w:hAnsi="Arial" w:cs="Arial"/>
                <w:sz w:val="12"/>
                <w:szCs w:val="20"/>
                <w:lang w:val="en-US"/>
              </w:rPr>
            </w:pPr>
          </w:p>
          <w:p w14:paraId="42C8A27E" w14:textId="445EB3A7" w:rsidR="00A67039" w:rsidRPr="00A67039" w:rsidRDefault="00556632" w:rsidP="00A70316">
            <w:pPr>
              <w:pStyle w:val="Prrafodelista"/>
              <w:numPr>
                <w:ilvl w:val="0"/>
                <w:numId w:val="103"/>
              </w:numPr>
              <w:tabs>
                <w:tab w:val="left" w:pos="317"/>
                <w:tab w:val="left" w:pos="365"/>
              </w:tabs>
              <w:spacing w:after="0" w:line="240" w:lineRule="auto"/>
              <w:ind w:left="317" w:hanging="283"/>
              <w:jc w:val="both"/>
              <w:rPr>
                <w:rFonts w:ascii="Arial" w:hAnsi="Arial" w:cs="Arial"/>
                <w:sz w:val="20"/>
                <w:szCs w:val="20"/>
                <w:lang w:val="en-US"/>
              </w:rPr>
            </w:pPr>
            <w:r>
              <w:rPr>
                <w:rFonts w:ascii="Arial" w:hAnsi="Arial" w:cs="Arial"/>
                <w:sz w:val="20"/>
                <w:szCs w:val="20"/>
                <w:lang w:val="en-US"/>
              </w:rPr>
              <w:t>L</w:t>
            </w:r>
            <w:r w:rsidRPr="00335B67">
              <w:rPr>
                <w:rFonts w:ascii="Arial" w:hAnsi="Arial" w:cs="Arial"/>
                <w:color w:val="FF0000"/>
                <w:sz w:val="20"/>
                <w:szCs w:val="20"/>
                <w:lang w:val="en-US"/>
              </w:rPr>
              <w:t>C</w:t>
            </w:r>
            <w:r>
              <w:rPr>
                <w:rFonts w:ascii="Arial" w:hAnsi="Arial" w:cs="Arial"/>
                <w:sz w:val="20"/>
                <w:szCs w:val="20"/>
                <w:lang w:val="en-US"/>
              </w:rPr>
              <w:t xml:space="preserve">FANB Art. </w:t>
            </w:r>
            <w:r w:rsidRPr="00335B67">
              <w:rPr>
                <w:rFonts w:ascii="Arial" w:hAnsi="Arial" w:cs="Arial"/>
                <w:color w:val="FF0000"/>
                <w:sz w:val="20"/>
                <w:szCs w:val="20"/>
                <w:lang w:val="en-US"/>
              </w:rPr>
              <w:t>73</w:t>
            </w:r>
            <w:r>
              <w:rPr>
                <w:rFonts w:ascii="Arial" w:hAnsi="Arial" w:cs="Arial"/>
                <w:sz w:val="20"/>
                <w:szCs w:val="20"/>
                <w:lang w:val="en-US"/>
              </w:rPr>
              <w:t xml:space="preserve">, numeral </w:t>
            </w:r>
            <w:r w:rsidRPr="00335B67">
              <w:rPr>
                <w:rFonts w:ascii="Arial" w:hAnsi="Arial" w:cs="Arial"/>
                <w:color w:val="FF0000"/>
                <w:sz w:val="20"/>
                <w:szCs w:val="20"/>
                <w:lang w:val="en-US"/>
              </w:rPr>
              <w:t>6</w:t>
            </w:r>
            <w:r w:rsidR="00A67039" w:rsidRPr="00A67039">
              <w:rPr>
                <w:rFonts w:ascii="Arial" w:hAnsi="Arial" w:cs="Arial"/>
                <w:sz w:val="20"/>
                <w:szCs w:val="20"/>
                <w:lang w:val="en-US"/>
              </w:rPr>
              <w:t xml:space="preserve">  </w:t>
            </w:r>
          </w:p>
          <w:p w14:paraId="260E9A09" w14:textId="77777777" w:rsidR="00A67039" w:rsidRPr="00304AE8" w:rsidRDefault="00A67039" w:rsidP="00A70316">
            <w:pPr>
              <w:tabs>
                <w:tab w:val="left" w:pos="317"/>
                <w:tab w:val="left" w:pos="365"/>
              </w:tabs>
              <w:ind w:left="317" w:hanging="283"/>
              <w:jc w:val="both"/>
              <w:rPr>
                <w:rFonts w:ascii="Arial" w:hAnsi="Arial" w:cs="Arial"/>
                <w:sz w:val="12"/>
                <w:szCs w:val="20"/>
                <w:lang w:val="en-US"/>
              </w:rPr>
            </w:pPr>
          </w:p>
          <w:p w14:paraId="19381214" w14:textId="77777777" w:rsidR="00A67039" w:rsidRPr="00A67039" w:rsidRDefault="0065502E" w:rsidP="00A70316">
            <w:pPr>
              <w:pStyle w:val="Prrafodelista"/>
              <w:numPr>
                <w:ilvl w:val="0"/>
                <w:numId w:val="103"/>
              </w:numPr>
              <w:tabs>
                <w:tab w:val="left" w:pos="317"/>
                <w:tab w:val="left" w:pos="365"/>
              </w:tabs>
              <w:spacing w:after="0" w:line="240" w:lineRule="auto"/>
              <w:ind w:left="317" w:hanging="283"/>
              <w:jc w:val="both"/>
              <w:rPr>
                <w:rFonts w:ascii="Arial" w:hAnsi="Arial" w:cs="Arial"/>
                <w:sz w:val="20"/>
                <w:szCs w:val="20"/>
                <w:lang w:val="es-MX"/>
              </w:rPr>
            </w:pPr>
            <w:r w:rsidRPr="009E5EE0">
              <w:rPr>
                <w:rFonts w:ascii="Arial" w:hAnsi="Arial" w:cs="Arial"/>
                <w:color w:val="000000"/>
                <w:sz w:val="20"/>
                <w:szCs w:val="20"/>
                <w:lang w:val="en-US"/>
              </w:rPr>
              <w:t>LOSPI Arts. 24 y 25</w:t>
            </w:r>
            <w:r w:rsidR="00A67039" w:rsidRPr="00A67039">
              <w:rPr>
                <w:rFonts w:ascii="Arial" w:hAnsi="Arial" w:cs="Arial"/>
                <w:sz w:val="20"/>
                <w:szCs w:val="20"/>
                <w:lang w:val="es-MX"/>
              </w:rPr>
              <w:t>.</w:t>
            </w:r>
          </w:p>
          <w:p w14:paraId="171A55B2" w14:textId="77777777" w:rsidR="00A67039" w:rsidRPr="00304AE8" w:rsidRDefault="00A67039" w:rsidP="00A70316">
            <w:pPr>
              <w:tabs>
                <w:tab w:val="left" w:pos="317"/>
                <w:tab w:val="left" w:pos="365"/>
              </w:tabs>
              <w:ind w:left="317" w:hanging="283"/>
              <w:jc w:val="both"/>
              <w:rPr>
                <w:rFonts w:ascii="Arial" w:hAnsi="Arial" w:cs="Arial"/>
                <w:sz w:val="14"/>
                <w:szCs w:val="20"/>
                <w:lang w:val="es-MX"/>
              </w:rPr>
            </w:pPr>
          </w:p>
          <w:p w14:paraId="68564BA1" w14:textId="77777777" w:rsidR="00A67039" w:rsidRPr="0065502E" w:rsidRDefault="0065502E" w:rsidP="00A70316">
            <w:pPr>
              <w:pStyle w:val="Prrafodelista"/>
              <w:numPr>
                <w:ilvl w:val="0"/>
                <w:numId w:val="103"/>
              </w:numPr>
              <w:tabs>
                <w:tab w:val="left" w:pos="317"/>
                <w:tab w:val="left" w:pos="365"/>
              </w:tabs>
              <w:spacing w:after="0" w:line="240" w:lineRule="auto"/>
              <w:ind w:left="317" w:hanging="283"/>
              <w:jc w:val="both"/>
              <w:rPr>
                <w:rFonts w:ascii="Arial" w:hAnsi="Arial" w:cs="Arial"/>
                <w:sz w:val="20"/>
                <w:szCs w:val="20"/>
                <w:lang w:val="en-US"/>
              </w:rPr>
            </w:pPr>
            <w:r w:rsidRPr="0065502E">
              <w:rPr>
                <w:rFonts w:ascii="Arial" w:hAnsi="Arial" w:cs="Arial"/>
                <w:sz w:val="20"/>
                <w:szCs w:val="20"/>
                <w:lang w:val="en-US"/>
              </w:rPr>
              <w:t>LBGF Arts.</w:t>
            </w:r>
            <w:r>
              <w:rPr>
                <w:rFonts w:ascii="Arial" w:hAnsi="Arial" w:cs="Arial"/>
                <w:sz w:val="20"/>
                <w:szCs w:val="20"/>
                <w:lang w:val="en-US"/>
              </w:rPr>
              <w:t xml:space="preserve"> 77, 78, 114, 115,122, 127 y 128</w:t>
            </w:r>
            <w:r w:rsidR="00A67039" w:rsidRPr="0065502E">
              <w:rPr>
                <w:rFonts w:ascii="Arial" w:hAnsi="Arial" w:cs="Arial"/>
                <w:sz w:val="20"/>
                <w:szCs w:val="20"/>
                <w:lang w:val="en-US"/>
              </w:rPr>
              <w:t>.</w:t>
            </w:r>
          </w:p>
          <w:p w14:paraId="51A041A5" w14:textId="77777777" w:rsidR="00A67039" w:rsidRPr="0065502E" w:rsidRDefault="00A67039" w:rsidP="00A70316">
            <w:pPr>
              <w:tabs>
                <w:tab w:val="left" w:pos="317"/>
                <w:tab w:val="left" w:pos="365"/>
              </w:tabs>
              <w:ind w:left="317" w:hanging="283"/>
              <w:jc w:val="both"/>
              <w:rPr>
                <w:rFonts w:ascii="Arial" w:hAnsi="Arial" w:cs="Arial"/>
                <w:sz w:val="20"/>
                <w:szCs w:val="20"/>
                <w:lang w:val="en-US"/>
              </w:rPr>
            </w:pPr>
          </w:p>
          <w:p w14:paraId="0C032ED6" w14:textId="77777777" w:rsidR="00A67039" w:rsidRPr="0065502E" w:rsidRDefault="00A67039" w:rsidP="00A70316">
            <w:pPr>
              <w:pStyle w:val="Prrafodelista"/>
              <w:numPr>
                <w:ilvl w:val="0"/>
                <w:numId w:val="103"/>
              </w:numPr>
              <w:tabs>
                <w:tab w:val="left" w:pos="317"/>
                <w:tab w:val="left" w:pos="365"/>
              </w:tabs>
              <w:spacing w:after="0" w:line="240" w:lineRule="auto"/>
              <w:ind w:left="317" w:hanging="283"/>
              <w:jc w:val="both"/>
              <w:rPr>
                <w:rFonts w:ascii="Arial" w:hAnsi="Arial" w:cs="Arial"/>
                <w:sz w:val="20"/>
                <w:szCs w:val="20"/>
                <w:lang w:val="en-US"/>
              </w:rPr>
            </w:pPr>
            <w:r w:rsidRPr="0065502E">
              <w:rPr>
                <w:rFonts w:ascii="Arial" w:hAnsi="Arial" w:cs="Arial"/>
                <w:sz w:val="20"/>
                <w:szCs w:val="20"/>
                <w:lang w:val="en-US"/>
              </w:rPr>
              <w:lastRenderedPageBreak/>
              <w:t>Decreto Nº 638. Arts. 9 y 24.</w:t>
            </w:r>
          </w:p>
          <w:p w14:paraId="71287DB0" w14:textId="77777777" w:rsidR="00A67039" w:rsidRPr="0065502E" w:rsidRDefault="00A67039" w:rsidP="00A70316">
            <w:pPr>
              <w:tabs>
                <w:tab w:val="left" w:pos="317"/>
                <w:tab w:val="left" w:pos="365"/>
              </w:tabs>
              <w:ind w:left="317" w:hanging="283"/>
              <w:jc w:val="both"/>
              <w:rPr>
                <w:rFonts w:ascii="Arial" w:hAnsi="Arial" w:cs="Arial"/>
                <w:sz w:val="14"/>
                <w:szCs w:val="20"/>
                <w:lang w:val="en-US"/>
              </w:rPr>
            </w:pPr>
          </w:p>
          <w:p w14:paraId="396AC0C0" w14:textId="77777777" w:rsidR="00A67039" w:rsidRPr="0065502E" w:rsidRDefault="00A67039" w:rsidP="00A70316">
            <w:pPr>
              <w:pStyle w:val="Prrafodelista"/>
              <w:numPr>
                <w:ilvl w:val="0"/>
                <w:numId w:val="103"/>
              </w:numPr>
              <w:tabs>
                <w:tab w:val="left" w:pos="317"/>
                <w:tab w:val="left" w:pos="365"/>
              </w:tabs>
              <w:spacing w:after="0" w:line="240" w:lineRule="auto"/>
              <w:ind w:left="317" w:hanging="283"/>
              <w:jc w:val="both"/>
              <w:rPr>
                <w:rFonts w:ascii="Arial" w:hAnsi="Arial" w:cs="Arial"/>
                <w:sz w:val="20"/>
                <w:szCs w:val="20"/>
                <w:lang w:val="en-US"/>
              </w:rPr>
            </w:pPr>
            <w:r w:rsidRPr="0065502E">
              <w:rPr>
                <w:rFonts w:ascii="Arial" w:hAnsi="Arial" w:cs="Arial"/>
                <w:sz w:val="20"/>
                <w:szCs w:val="20"/>
                <w:lang w:val="en-US"/>
              </w:rPr>
              <w:t>R</w:t>
            </w:r>
            <w:r w:rsidR="0065502E" w:rsidRPr="0065502E">
              <w:rPr>
                <w:rFonts w:ascii="Arial" w:hAnsi="Arial" w:cs="Arial"/>
                <w:sz w:val="20"/>
                <w:szCs w:val="20"/>
                <w:lang w:val="en-US"/>
              </w:rPr>
              <w:t>G</w:t>
            </w:r>
            <w:r w:rsidRPr="0065502E">
              <w:rPr>
                <w:rFonts w:ascii="Arial" w:hAnsi="Arial" w:cs="Arial"/>
                <w:sz w:val="20"/>
                <w:szCs w:val="20"/>
                <w:lang w:val="en-US"/>
              </w:rPr>
              <w:t xml:space="preserve">LM. Arts. 117, 118, 119 y  121. </w:t>
            </w:r>
          </w:p>
          <w:p w14:paraId="4F714A4F" w14:textId="77777777" w:rsidR="00A67039" w:rsidRPr="0065502E" w:rsidRDefault="00A67039" w:rsidP="00A70316">
            <w:pPr>
              <w:tabs>
                <w:tab w:val="left" w:pos="317"/>
                <w:tab w:val="left" w:pos="365"/>
              </w:tabs>
              <w:ind w:left="317" w:hanging="283"/>
              <w:jc w:val="both"/>
              <w:rPr>
                <w:rFonts w:ascii="Arial" w:hAnsi="Arial" w:cs="Arial"/>
                <w:sz w:val="14"/>
                <w:szCs w:val="20"/>
                <w:lang w:val="en-US"/>
              </w:rPr>
            </w:pPr>
          </w:p>
          <w:p w14:paraId="483C9A41" w14:textId="77777777" w:rsidR="00A67039" w:rsidRPr="00A67039" w:rsidRDefault="00A67039" w:rsidP="00A70316">
            <w:pPr>
              <w:pStyle w:val="Prrafodelista"/>
              <w:numPr>
                <w:ilvl w:val="0"/>
                <w:numId w:val="103"/>
              </w:numPr>
              <w:tabs>
                <w:tab w:val="left" w:pos="317"/>
                <w:tab w:val="left" w:pos="365"/>
              </w:tabs>
              <w:spacing w:after="0" w:line="240" w:lineRule="auto"/>
              <w:ind w:left="317" w:hanging="283"/>
              <w:jc w:val="both"/>
              <w:rPr>
                <w:rFonts w:ascii="Arial" w:hAnsi="Arial" w:cs="Arial"/>
                <w:sz w:val="20"/>
                <w:szCs w:val="20"/>
              </w:rPr>
            </w:pPr>
            <w:r w:rsidRPr="0065502E">
              <w:rPr>
                <w:rFonts w:ascii="Arial" w:hAnsi="Arial" w:cs="Arial"/>
                <w:sz w:val="20"/>
                <w:szCs w:val="20"/>
                <w:lang w:val="en-US"/>
              </w:rPr>
              <w:t xml:space="preserve">LOA Arts. 18, ,19, 20, 21, 34, 39, 43, 48, 54, 60, 62, </w:t>
            </w:r>
            <w:r w:rsidRPr="00A67039">
              <w:rPr>
                <w:rFonts w:ascii="Arial" w:hAnsi="Arial" w:cs="Arial"/>
                <w:sz w:val="20"/>
                <w:szCs w:val="20"/>
              </w:rPr>
              <w:t>63, 77, 80, 93, 100, 101</w:t>
            </w:r>
          </w:p>
          <w:p w14:paraId="57F69C7C" w14:textId="77777777" w:rsidR="00A67039" w:rsidRPr="00304AE8" w:rsidRDefault="00A67039" w:rsidP="00A70316">
            <w:pPr>
              <w:tabs>
                <w:tab w:val="left" w:pos="317"/>
                <w:tab w:val="left" w:pos="365"/>
              </w:tabs>
              <w:ind w:left="317" w:hanging="283"/>
              <w:jc w:val="both"/>
              <w:rPr>
                <w:rFonts w:ascii="Arial" w:hAnsi="Arial" w:cs="Arial"/>
                <w:sz w:val="14"/>
                <w:szCs w:val="20"/>
              </w:rPr>
            </w:pPr>
          </w:p>
          <w:p w14:paraId="2ADE17F7" w14:textId="77777777" w:rsidR="00A67039" w:rsidRPr="00A67039" w:rsidRDefault="00A67039" w:rsidP="00A70316">
            <w:pPr>
              <w:pStyle w:val="Prrafodelista"/>
              <w:numPr>
                <w:ilvl w:val="0"/>
                <w:numId w:val="103"/>
              </w:numPr>
              <w:tabs>
                <w:tab w:val="left" w:pos="317"/>
                <w:tab w:val="left" w:pos="365"/>
              </w:tabs>
              <w:spacing w:after="0" w:line="240" w:lineRule="auto"/>
              <w:ind w:left="317" w:hanging="283"/>
              <w:jc w:val="both"/>
              <w:rPr>
                <w:rFonts w:ascii="Arial" w:hAnsi="Arial" w:cs="Arial"/>
                <w:sz w:val="20"/>
                <w:szCs w:val="20"/>
              </w:rPr>
            </w:pPr>
            <w:r w:rsidRPr="00A67039">
              <w:rPr>
                <w:rFonts w:ascii="Arial" w:hAnsi="Arial" w:cs="Arial"/>
                <w:sz w:val="20"/>
                <w:szCs w:val="20"/>
              </w:rPr>
              <w:t>LPA Arts. 3, 4, 8, 14, 15, 18, 22, 32, 37, 38, 39, 40, 56, 61, 63, 89,  90, 99, 100, 102</w:t>
            </w:r>
          </w:p>
          <w:p w14:paraId="254A2D2F" w14:textId="77777777" w:rsidR="00A67039" w:rsidRPr="00304AE8" w:rsidRDefault="00A67039" w:rsidP="00A70316">
            <w:pPr>
              <w:tabs>
                <w:tab w:val="left" w:pos="317"/>
                <w:tab w:val="left" w:pos="365"/>
              </w:tabs>
              <w:ind w:left="317" w:hanging="283"/>
              <w:jc w:val="both"/>
              <w:rPr>
                <w:rFonts w:ascii="Arial" w:hAnsi="Arial" w:cs="Arial"/>
                <w:sz w:val="14"/>
                <w:szCs w:val="20"/>
              </w:rPr>
            </w:pPr>
          </w:p>
          <w:p w14:paraId="29B41E5F" w14:textId="7FCE9544" w:rsidR="00A67039" w:rsidRPr="0065502E" w:rsidRDefault="00A67039" w:rsidP="00A70316">
            <w:pPr>
              <w:pStyle w:val="Prrafodelista"/>
              <w:numPr>
                <w:ilvl w:val="0"/>
                <w:numId w:val="103"/>
              </w:numPr>
              <w:tabs>
                <w:tab w:val="left" w:pos="317"/>
                <w:tab w:val="left" w:pos="365"/>
              </w:tabs>
              <w:spacing w:after="0" w:line="240" w:lineRule="auto"/>
              <w:ind w:left="317" w:hanging="283"/>
              <w:jc w:val="both"/>
              <w:rPr>
                <w:rFonts w:ascii="Arial" w:hAnsi="Arial" w:cs="Arial"/>
                <w:sz w:val="20"/>
                <w:szCs w:val="20"/>
              </w:rPr>
            </w:pPr>
            <w:r w:rsidRPr="00A67039">
              <w:rPr>
                <w:rFonts w:ascii="Arial" w:hAnsi="Arial" w:cs="Arial"/>
                <w:sz w:val="20"/>
                <w:szCs w:val="20"/>
              </w:rPr>
              <w:t>L</w:t>
            </w:r>
            <w:r w:rsidR="00AD3FCC">
              <w:rPr>
                <w:rFonts w:ascii="Arial" w:hAnsi="Arial" w:cs="Arial"/>
                <w:sz w:val="20"/>
                <w:szCs w:val="20"/>
              </w:rPr>
              <w:t>OSN Arts. 2, 3, 4, 5, 6, 7, 12, 16, 18, 20, 25 y 5</w:t>
            </w:r>
            <w:r w:rsidR="00AD3FCC" w:rsidRPr="00E30675">
              <w:rPr>
                <w:rFonts w:ascii="Arial" w:hAnsi="Arial" w:cs="Arial"/>
                <w:color w:val="FF0000"/>
                <w:sz w:val="20"/>
                <w:szCs w:val="20"/>
              </w:rPr>
              <w:t>6</w:t>
            </w:r>
            <w:r w:rsidRPr="00A67039">
              <w:rPr>
                <w:rFonts w:ascii="Arial" w:hAnsi="Arial" w:cs="Arial"/>
                <w:sz w:val="20"/>
                <w:szCs w:val="20"/>
              </w:rPr>
              <w:t xml:space="preserve"> </w:t>
            </w:r>
          </w:p>
        </w:tc>
      </w:tr>
      <w:tr w:rsidR="0065502E" w:rsidRPr="00DF3AF4" w14:paraId="21456655" w14:textId="77777777" w:rsidTr="001C69B7">
        <w:trPr>
          <w:trHeight w:val="283"/>
          <w:jc w:val="center"/>
        </w:trPr>
        <w:tc>
          <w:tcPr>
            <w:tcW w:w="2137" w:type="dxa"/>
          </w:tcPr>
          <w:p w14:paraId="0FD8C7A2" w14:textId="77777777" w:rsidR="0065502E" w:rsidRPr="004514AE" w:rsidRDefault="0065502E" w:rsidP="007B2676">
            <w:pPr>
              <w:snapToGrid w:val="0"/>
              <w:jc w:val="both"/>
              <w:rPr>
                <w:rFonts w:ascii="Arial" w:hAnsi="Arial" w:cs="Arial"/>
                <w:sz w:val="20"/>
                <w:szCs w:val="20"/>
              </w:rPr>
            </w:pPr>
          </w:p>
        </w:tc>
        <w:tc>
          <w:tcPr>
            <w:tcW w:w="2349" w:type="dxa"/>
          </w:tcPr>
          <w:p w14:paraId="0A6F5BCF" w14:textId="2A40278F" w:rsidR="0065502E" w:rsidRPr="004514AE" w:rsidRDefault="0065502E" w:rsidP="007B2676">
            <w:pPr>
              <w:tabs>
                <w:tab w:val="left" w:pos="2475"/>
              </w:tabs>
              <w:snapToGrid w:val="0"/>
              <w:jc w:val="both"/>
              <w:rPr>
                <w:rFonts w:ascii="Arial" w:hAnsi="Arial" w:cs="Arial"/>
                <w:sz w:val="20"/>
                <w:szCs w:val="20"/>
              </w:rPr>
            </w:pPr>
            <w:r w:rsidRPr="004514AE">
              <w:rPr>
                <w:rFonts w:ascii="Arial" w:hAnsi="Arial" w:cs="Arial"/>
                <w:sz w:val="20"/>
                <w:szCs w:val="20"/>
              </w:rPr>
              <w:t xml:space="preserve">9. Alteración de la topografía y del paisaje mediante la utilización de explosivos </w:t>
            </w:r>
            <w:r w:rsidR="00E30675" w:rsidRPr="004514AE">
              <w:rPr>
                <w:rFonts w:ascii="Arial" w:hAnsi="Arial" w:cs="Arial"/>
                <w:sz w:val="20"/>
                <w:szCs w:val="20"/>
              </w:rPr>
              <w:t>en canteras</w:t>
            </w:r>
            <w:r w:rsidRPr="004514AE">
              <w:rPr>
                <w:rFonts w:ascii="Arial" w:hAnsi="Arial" w:cs="Arial"/>
                <w:sz w:val="20"/>
                <w:szCs w:val="20"/>
              </w:rPr>
              <w:t xml:space="preserve"> sin permiso del Ministerio del Poder Popular</w:t>
            </w:r>
            <w:r>
              <w:rPr>
                <w:rFonts w:ascii="Arial" w:hAnsi="Arial" w:cs="Arial"/>
                <w:sz w:val="20"/>
                <w:szCs w:val="20"/>
              </w:rPr>
              <w:t xml:space="preserve"> </w:t>
            </w:r>
            <w:r w:rsidR="00E30675" w:rsidRPr="00E30675">
              <w:rPr>
                <w:rFonts w:ascii="Arial" w:hAnsi="Arial" w:cs="Arial"/>
                <w:color w:val="FF0000"/>
                <w:sz w:val="20"/>
                <w:szCs w:val="20"/>
              </w:rPr>
              <w:t>para el</w:t>
            </w:r>
            <w:r w:rsidRPr="00E30675">
              <w:rPr>
                <w:rFonts w:ascii="Arial" w:hAnsi="Arial" w:cs="Arial"/>
                <w:color w:val="FF0000"/>
                <w:sz w:val="20"/>
                <w:szCs w:val="20"/>
              </w:rPr>
              <w:t xml:space="preserve"> </w:t>
            </w:r>
            <w:r w:rsidRPr="004514AE">
              <w:rPr>
                <w:rFonts w:ascii="Arial" w:hAnsi="Arial" w:cs="Arial"/>
                <w:sz w:val="20"/>
                <w:szCs w:val="20"/>
              </w:rPr>
              <w:t>en la zona de explotación minera.</w:t>
            </w:r>
          </w:p>
        </w:tc>
        <w:tc>
          <w:tcPr>
            <w:tcW w:w="3358" w:type="dxa"/>
          </w:tcPr>
          <w:p w14:paraId="6D21D263" w14:textId="77777777" w:rsidR="0065502E" w:rsidRPr="0043258B" w:rsidRDefault="0065502E" w:rsidP="005905C0">
            <w:pPr>
              <w:numPr>
                <w:ilvl w:val="0"/>
                <w:numId w:val="17"/>
              </w:numPr>
              <w:tabs>
                <w:tab w:val="num" w:pos="415"/>
              </w:tabs>
              <w:snapToGrid w:val="0"/>
              <w:ind w:left="459" w:hanging="425"/>
              <w:jc w:val="both"/>
              <w:rPr>
                <w:rFonts w:ascii="Arial" w:hAnsi="Arial" w:cs="Arial"/>
                <w:sz w:val="20"/>
                <w:szCs w:val="20"/>
                <w:lang w:val="es-VE"/>
              </w:rPr>
            </w:pPr>
            <w:r w:rsidRPr="0043258B">
              <w:rPr>
                <w:rFonts w:ascii="Arial" w:hAnsi="Arial" w:cs="Arial"/>
                <w:sz w:val="20"/>
                <w:szCs w:val="20"/>
                <w:lang w:val="es-VE"/>
              </w:rPr>
              <w:t>Detener e identificar el presunto infractor.</w:t>
            </w:r>
          </w:p>
          <w:p w14:paraId="45911707" w14:textId="77777777" w:rsidR="0065502E" w:rsidRPr="0043258B" w:rsidRDefault="0065502E" w:rsidP="005905C0">
            <w:pPr>
              <w:numPr>
                <w:ilvl w:val="0"/>
                <w:numId w:val="17"/>
              </w:numPr>
              <w:tabs>
                <w:tab w:val="num" w:pos="415"/>
              </w:tabs>
              <w:snapToGrid w:val="0"/>
              <w:ind w:left="459" w:hanging="425"/>
              <w:jc w:val="both"/>
              <w:rPr>
                <w:rFonts w:ascii="Arial" w:hAnsi="Arial" w:cs="Arial"/>
                <w:sz w:val="20"/>
                <w:szCs w:val="20"/>
                <w:lang w:val="es-VE"/>
              </w:rPr>
            </w:pPr>
            <w:r w:rsidRPr="0043258B">
              <w:rPr>
                <w:rFonts w:ascii="Arial" w:hAnsi="Arial" w:cs="Arial"/>
                <w:sz w:val="20"/>
                <w:szCs w:val="20"/>
                <w:lang w:val="es-VE"/>
              </w:rPr>
              <w:t>Notificar al Fiscal del Ministerio Público dentro de las (12) horas siguientes.</w:t>
            </w:r>
          </w:p>
          <w:p w14:paraId="6A2D3325" w14:textId="77777777" w:rsidR="0065502E" w:rsidRPr="0043258B" w:rsidRDefault="0065502E" w:rsidP="005905C0">
            <w:pPr>
              <w:numPr>
                <w:ilvl w:val="0"/>
                <w:numId w:val="17"/>
              </w:numPr>
              <w:tabs>
                <w:tab w:val="num" w:pos="415"/>
              </w:tabs>
              <w:snapToGrid w:val="0"/>
              <w:ind w:left="459" w:hanging="425"/>
              <w:jc w:val="both"/>
              <w:rPr>
                <w:rFonts w:ascii="Arial" w:hAnsi="Arial" w:cs="Arial"/>
                <w:sz w:val="20"/>
                <w:szCs w:val="20"/>
                <w:lang w:val="es-VE"/>
              </w:rPr>
            </w:pPr>
            <w:r w:rsidRPr="0043258B">
              <w:rPr>
                <w:rFonts w:ascii="Arial" w:hAnsi="Arial" w:cs="Arial"/>
                <w:sz w:val="20"/>
                <w:szCs w:val="20"/>
                <w:lang w:val="es-VE"/>
              </w:rPr>
              <w:t>Paralizar preventivamente la actividad ilícita, dejando constancia de su depósito o aseguramiento.</w:t>
            </w:r>
          </w:p>
          <w:p w14:paraId="630FF6D8" w14:textId="77777777" w:rsidR="0065502E" w:rsidRPr="0043258B" w:rsidRDefault="0065502E" w:rsidP="005905C0">
            <w:pPr>
              <w:numPr>
                <w:ilvl w:val="0"/>
                <w:numId w:val="17"/>
              </w:numPr>
              <w:tabs>
                <w:tab w:val="num" w:pos="415"/>
              </w:tabs>
              <w:snapToGrid w:val="0"/>
              <w:ind w:left="459" w:hanging="425"/>
              <w:jc w:val="both"/>
              <w:rPr>
                <w:rFonts w:ascii="Arial" w:hAnsi="Arial" w:cs="Arial"/>
                <w:sz w:val="20"/>
                <w:szCs w:val="20"/>
                <w:lang w:val="es-VE"/>
              </w:rPr>
            </w:pPr>
            <w:r w:rsidRPr="0043258B">
              <w:rPr>
                <w:rFonts w:ascii="Arial" w:hAnsi="Arial" w:cs="Arial"/>
                <w:sz w:val="20"/>
                <w:szCs w:val="20"/>
                <w:lang w:val="es-VE"/>
              </w:rPr>
              <w:t>Preservación preventiva de la actividad ilícita.</w:t>
            </w:r>
          </w:p>
          <w:p w14:paraId="767DA597" w14:textId="77777777" w:rsidR="0065502E" w:rsidRPr="0043258B" w:rsidRDefault="0065502E" w:rsidP="005905C0">
            <w:pPr>
              <w:numPr>
                <w:ilvl w:val="0"/>
                <w:numId w:val="17"/>
              </w:numPr>
              <w:tabs>
                <w:tab w:val="num" w:pos="415"/>
              </w:tabs>
              <w:snapToGrid w:val="0"/>
              <w:ind w:left="459" w:hanging="425"/>
              <w:jc w:val="both"/>
              <w:rPr>
                <w:rFonts w:ascii="Arial" w:hAnsi="Arial" w:cs="Arial"/>
                <w:sz w:val="20"/>
                <w:szCs w:val="20"/>
                <w:lang w:val="es-VE"/>
              </w:rPr>
            </w:pPr>
            <w:r w:rsidRPr="0043258B">
              <w:rPr>
                <w:rFonts w:ascii="Arial" w:hAnsi="Arial" w:cs="Arial"/>
                <w:sz w:val="20"/>
                <w:szCs w:val="20"/>
                <w:lang w:val="es-VE"/>
              </w:rPr>
              <w:t xml:space="preserve">Efectuar el inventario de retención de los materiales </w:t>
            </w:r>
            <w:r w:rsidRPr="0043258B">
              <w:rPr>
                <w:rFonts w:ascii="Arial" w:hAnsi="Arial" w:cs="Arial"/>
                <w:sz w:val="20"/>
                <w:szCs w:val="20"/>
                <w:lang w:val="es-VE"/>
              </w:rPr>
              <w:lastRenderedPageBreak/>
              <w:t>obtenidos de la actividad ilícita.</w:t>
            </w:r>
          </w:p>
          <w:p w14:paraId="4D468BFD" w14:textId="77777777" w:rsidR="0065502E" w:rsidRPr="0043258B" w:rsidRDefault="0065502E" w:rsidP="005905C0">
            <w:pPr>
              <w:numPr>
                <w:ilvl w:val="0"/>
                <w:numId w:val="17"/>
              </w:numPr>
              <w:tabs>
                <w:tab w:val="num" w:pos="415"/>
              </w:tabs>
              <w:snapToGrid w:val="0"/>
              <w:ind w:left="459" w:hanging="425"/>
              <w:jc w:val="both"/>
              <w:rPr>
                <w:rFonts w:ascii="Arial" w:hAnsi="Arial" w:cs="Arial"/>
                <w:sz w:val="20"/>
                <w:szCs w:val="20"/>
                <w:lang w:val="es-VE"/>
              </w:rPr>
            </w:pPr>
            <w:r w:rsidRPr="0043258B">
              <w:rPr>
                <w:rFonts w:ascii="Arial" w:hAnsi="Arial" w:cs="Arial"/>
                <w:sz w:val="20"/>
                <w:szCs w:val="20"/>
                <w:lang w:val="es-VE"/>
              </w:rPr>
              <w:t>Elaborar el acta policial.</w:t>
            </w:r>
          </w:p>
          <w:p w14:paraId="267545C0" w14:textId="77777777" w:rsidR="0065502E" w:rsidRPr="0043258B" w:rsidRDefault="0065502E" w:rsidP="005905C0">
            <w:pPr>
              <w:numPr>
                <w:ilvl w:val="0"/>
                <w:numId w:val="17"/>
              </w:numPr>
              <w:tabs>
                <w:tab w:val="num" w:pos="415"/>
              </w:tabs>
              <w:snapToGrid w:val="0"/>
              <w:ind w:left="459" w:hanging="425"/>
              <w:jc w:val="both"/>
              <w:rPr>
                <w:rFonts w:ascii="Arial" w:hAnsi="Arial" w:cs="Arial"/>
                <w:sz w:val="20"/>
                <w:szCs w:val="20"/>
                <w:lang w:val="es-VE"/>
              </w:rPr>
            </w:pPr>
            <w:r w:rsidRPr="0043258B">
              <w:rPr>
                <w:rFonts w:ascii="Arial" w:hAnsi="Arial" w:cs="Arial"/>
                <w:sz w:val="20"/>
                <w:szCs w:val="20"/>
              </w:rPr>
              <w:t>Elaborar el Acta de Inspección Ocular</w:t>
            </w:r>
          </w:p>
          <w:p w14:paraId="7C018C3F" w14:textId="77777777" w:rsidR="0065502E" w:rsidRPr="004514AE" w:rsidRDefault="0065502E" w:rsidP="005905C0">
            <w:pPr>
              <w:numPr>
                <w:ilvl w:val="0"/>
                <w:numId w:val="17"/>
              </w:numPr>
              <w:ind w:left="459" w:hanging="425"/>
              <w:jc w:val="both"/>
              <w:rPr>
                <w:rFonts w:ascii="Arial" w:hAnsi="Arial" w:cs="Arial"/>
                <w:sz w:val="20"/>
                <w:szCs w:val="20"/>
              </w:rPr>
            </w:pPr>
            <w:r w:rsidRPr="0043258B">
              <w:rPr>
                <w:rFonts w:ascii="Arial" w:hAnsi="Arial" w:cs="Arial"/>
                <w:sz w:val="20"/>
                <w:szCs w:val="20"/>
              </w:rPr>
              <w:t>Fijación fotográfica del sitio del suceso</w:t>
            </w:r>
            <w:r w:rsidRPr="004514AE">
              <w:rPr>
                <w:rFonts w:ascii="Arial" w:hAnsi="Arial" w:cs="Arial"/>
                <w:sz w:val="20"/>
                <w:szCs w:val="20"/>
              </w:rPr>
              <w:t>.</w:t>
            </w:r>
          </w:p>
          <w:p w14:paraId="626E4140" w14:textId="77777777" w:rsidR="0065502E" w:rsidRPr="004514AE" w:rsidRDefault="0065502E" w:rsidP="007B2676">
            <w:pPr>
              <w:ind w:left="459"/>
              <w:jc w:val="both"/>
              <w:rPr>
                <w:rFonts w:ascii="Arial" w:hAnsi="Arial" w:cs="Arial"/>
                <w:sz w:val="20"/>
                <w:szCs w:val="20"/>
              </w:rPr>
            </w:pPr>
          </w:p>
          <w:p w14:paraId="3ACA1189" w14:textId="77777777" w:rsidR="0065502E" w:rsidRPr="004514AE" w:rsidRDefault="0065502E" w:rsidP="007B2676">
            <w:pPr>
              <w:ind w:left="459"/>
              <w:jc w:val="both"/>
              <w:rPr>
                <w:rFonts w:ascii="Arial" w:hAnsi="Arial" w:cs="Arial"/>
                <w:sz w:val="20"/>
                <w:szCs w:val="20"/>
              </w:rPr>
            </w:pPr>
          </w:p>
        </w:tc>
        <w:tc>
          <w:tcPr>
            <w:tcW w:w="3165" w:type="dxa"/>
          </w:tcPr>
          <w:p w14:paraId="750F9413" w14:textId="77777777" w:rsidR="0065502E" w:rsidRDefault="0065502E" w:rsidP="00A70316">
            <w:pPr>
              <w:pStyle w:val="Prrafodelista"/>
              <w:numPr>
                <w:ilvl w:val="2"/>
                <w:numId w:val="91"/>
              </w:numPr>
              <w:tabs>
                <w:tab w:val="left" w:pos="365"/>
              </w:tabs>
              <w:snapToGrid w:val="0"/>
              <w:spacing w:after="120" w:line="240" w:lineRule="auto"/>
              <w:ind w:left="317" w:right="-68" w:hanging="283"/>
              <w:jc w:val="both"/>
              <w:rPr>
                <w:rFonts w:ascii="Arial" w:hAnsi="Arial" w:cs="Arial"/>
                <w:sz w:val="20"/>
                <w:szCs w:val="20"/>
              </w:rPr>
            </w:pPr>
            <w:r w:rsidRPr="0065502E">
              <w:rPr>
                <w:rFonts w:ascii="Arial" w:hAnsi="Arial" w:cs="Arial"/>
                <w:sz w:val="20"/>
                <w:szCs w:val="20"/>
              </w:rPr>
              <w:lastRenderedPageBreak/>
              <w:t>CRBV. Arts. 127, 129, 156, 164, 299, 302, 328 y 329.</w:t>
            </w:r>
          </w:p>
          <w:p w14:paraId="71B09EE6" w14:textId="0A7053D2" w:rsidR="0065502E" w:rsidRPr="0065502E" w:rsidRDefault="0065502E" w:rsidP="00A70316">
            <w:pPr>
              <w:pStyle w:val="Prrafodelista"/>
              <w:numPr>
                <w:ilvl w:val="2"/>
                <w:numId w:val="91"/>
              </w:numPr>
              <w:tabs>
                <w:tab w:val="left" w:pos="365"/>
              </w:tabs>
              <w:snapToGrid w:val="0"/>
              <w:spacing w:after="120" w:line="240" w:lineRule="auto"/>
              <w:ind w:left="317" w:right="-68" w:hanging="283"/>
              <w:jc w:val="both"/>
              <w:rPr>
                <w:rFonts w:ascii="Arial" w:hAnsi="Arial" w:cs="Arial"/>
                <w:sz w:val="20"/>
                <w:szCs w:val="20"/>
              </w:rPr>
            </w:pPr>
            <w:r w:rsidRPr="0065502E">
              <w:rPr>
                <w:rFonts w:ascii="Arial" w:hAnsi="Arial" w:cs="Arial"/>
                <w:sz w:val="20"/>
                <w:szCs w:val="20"/>
                <w:lang w:val="en-US"/>
              </w:rPr>
              <w:t xml:space="preserve">COPP. Arts. </w:t>
            </w:r>
            <w:r w:rsidR="00E30675" w:rsidRPr="001A70E8">
              <w:rPr>
                <w:rFonts w:ascii="Arial" w:hAnsi="Arial" w:cs="Arial"/>
                <w:color w:val="FF0000"/>
                <w:sz w:val="18"/>
                <w:szCs w:val="20"/>
                <w:lang w:val="en-US"/>
              </w:rPr>
              <w:t>113, 114, 115</w:t>
            </w:r>
            <w:r w:rsidR="00E30675">
              <w:rPr>
                <w:rFonts w:ascii="Arial" w:hAnsi="Arial" w:cs="Arial"/>
                <w:sz w:val="18"/>
                <w:szCs w:val="20"/>
                <w:lang w:val="en-US"/>
              </w:rPr>
              <w:t>.</w:t>
            </w:r>
            <w:r w:rsidR="00E30675" w:rsidRPr="00BE16D5">
              <w:rPr>
                <w:rFonts w:ascii="Arial" w:hAnsi="Arial" w:cs="Arial"/>
                <w:sz w:val="18"/>
                <w:szCs w:val="20"/>
                <w:lang w:val="en-US"/>
              </w:rPr>
              <w:t xml:space="preserve"> </w:t>
            </w:r>
            <w:r w:rsidRPr="0065502E">
              <w:rPr>
                <w:rFonts w:ascii="Arial" w:hAnsi="Arial" w:cs="Arial"/>
                <w:sz w:val="20"/>
                <w:szCs w:val="20"/>
                <w:lang w:val="en-US"/>
              </w:rPr>
              <w:t xml:space="preserve"> </w:t>
            </w:r>
          </w:p>
          <w:p w14:paraId="1FCCE374" w14:textId="3B316895" w:rsidR="0065502E" w:rsidRPr="0065502E" w:rsidRDefault="00556632" w:rsidP="00A70316">
            <w:pPr>
              <w:pStyle w:val="Prrafodelista"/>
              <w:numPr>
                <w:ilvl w:val="2"/>
                <w:numId w:val="91"/>
              </w:numPr>
              <w:tabs>
                <w:tab w:val="left" w:pos="365"/>
              </w:tabs>
              <w:snapToGrid w:val="0"/>
              <w:spacing w:after="120" w:line="240" w:lineRule="auto"/>
              <w:ind w:left="317" w:right="-68" w:hanging="283"/>
              <w:jc w:val="both"/>
              <w:rPr>
                <w:rFonts w:ascii="Arial" w:hAnsi="Arial" w:cs="Arial"/>
                <w:sz w:val="20"/>
                <w:szCs w:val="20"/>
              </w:rPr>
            </w:pPr>
            <w:r>
              <w:rPr>
                <w:rFonts w:ascii="Arial" w:hAnsi="Arial" w:cs="Arial"/>
                <w:sz w:val="20"/>
                <w:szCs w:val="20"/>
                <w:lang w:val="en-US"/>
              </w:rPr>
              <w:t>L</w:t>
            </w:r>
            <w:r w:rsidRPr="00E30675">
              <w:rPr>
                <w:rFonts w:ascii="Arial" w:hAnsi="Arial" w:cs="Arial"/>
                <w:color w:val="FF0000"/>
                <w:sz w:val="20"/>
                <w:szCs w:val="20"/>
                <w:lang w:val="en-US"/>
              </w:rPr>
              <w:t>C</w:t>
            </w:r>
            <w:r>
              <w:rPr>
                <w:rFonts w:ascii="Arial" w:hAnsi="Arial" w:cs="Arial"/>
                <w:sz w:val="20"/>
                <w:szCs w:val="20"/>
                <w:lang w:val="en-US"/>
              </w:rPr>
              <w:t xml:space="preserve">FANB Art. </w:t>
            </w:r>
            <w:r w:rsidRPr="00E30675">
              <w:rPr>
                <w:rFonts w:ascii="Arial" w:hAnsi="Arial" w:cs="Arial"/>
                <w:color w:val="FF0000"/>
                <w:sz w:val="20"/>
                <w:szCs w:val="20"/>
                <w:lang w:val="en-US"/>
              </w:rPr>
              <w:t>73</w:t>
            </w:r>
            <w:r>
              <w:rPr>
                <w:rFonts w:ascii="Arial" w:hAnsi="Arial" w:cs="Arial"/>
                <w:sz w:val="20"/>
                <w:szCs w:val="20"/>
                <w:lang w:val="en-US"/>
              </w:rPr>
              <w:t xml:space="preserve">, numeral </w:t>
            </w:r>
            <w:r w:rsidRPr="00E30675">
              <w:rPr>
                <w:rFonts w:ascii="Arial" w:hAnsi="Arial" w:cs="Arial"/>
                <w:color w:val="FF0000"/>
                <w:sz w:val="20"/>
                <w:szCs w:val="20"/>
                <w:lang w:val="en-US"/>
              </w:rPr>
              <w:t>6</w:t>
            </w:r>
            <w:r w:rsidR="0065502E" w:rsidRPr="00E30675">
              <w:rPr>
                <w:rFonts w:ascii="Arial" w:hAnsi="Arial" w:cs="Arial"/>
                <w:color w:val="FF0000"/>
                <w:sz w:val="20"/>
                <w:szCs w:val="20"/>
                <w:lang w:val="en-US"/>
              </w:rPr>
              <w:t xml:space="preserve"> </w:t>
            </w:r>
            <w:r w:rsidR="0065502E" w:rsidRPr="0065502E">
              <w:rPr>
                <w:rFonts w:ascii="Arial" w:hAnsi="Arial" w:cs="Arial"/>
                <w:sz w:val="20"/>
                <w:szCs w:val="20"/>
                <w:lang w:val="en-US"/>
              </w:rPr>
              <w:t xml:space="preserve"> </w:t>
            </w:r>
          </w:p>
          <w:p w14:paraId="123EA366" w14:textId="77777777" w:rsidR="0065502E" w:rsidRPr="0065502E" w:rsidRDefault="0065502E" w:rsidP="00A70316">
            <w:pPr>
              <w:pStyle w:val="Prrafodelista"/>
              <w:numPr>
                <w:ilvl w:val="2"/>
                <w:numId w:val="91"/>
              </w:numPr>
              <w:tabs>
                <w:tab w:val="left" w:pos="365"/>
              </w:tabs>
              <w:snapToGrid w:val="0"/>
              <w:spacing w:after="120" w:line="240" w:lineRule="auto"/>
              <w:ind w:left="317" w:right="-68" w:hanging="283"/>
              <w:jc w:val="both"/>
              <w:rPr>
                <w:rFonts w:ascii="Arial" w:hAnsi="Arial" w:cs="Arial"/>
                <w:sz w:val="20"/>
                <w:szCs w:val="20"/>
              </w:rPr>
            </w:pPr>
            <w:r w:rsidRPr="0065502E">
              <w:rPr>
                <w:rFonts w:ascii="Arial" w:hAnsi="Arial" w:cs="Arial"/>
                <w:color w:val="000000"/>
                <w:sz w:val="20"/>
                <w:szCs w:val="20"/>
                <w:lang w:val="en-US"/>
              </w:rPr>
              <w:t>LOSPI Arts. 24 y 25</w:t>
            </w:r>
            <w:r w:rsidRPr="0065502E">
              <w:rPr>
                <w:rFonts w:ascii="Arial" w:hAnsi="Arial" w:cs="Arial"/>
                <w:sz w:val="20"/>
                <w:szCs w:val="20"/>
                <w:lang w:val="es-MX"/>
              </w:rPr>
              <w:t>.</w:t>
            </w:r>
          </w:p>
          <w:p w14:paraId="080F33C2" w14:textId="77777777" w:rsidR="0065502E" w:rsidRPr="0065502E" w:rsidRDefault="0065502E" w:rsidP="00A70316">
            <w:pPr>
              <w:pStyle w:val="Prrafodelista"/>
              <w:numPr>
                <w:ilvl w:val="2"/>
                <w:numId w:val="91"/>
              </w:numPr>
              <w:tabs>
                <w:tab w:val="left" w:pos="365"/>
              </w:tabs>
              <w:snapToGrid w:val="0"/>
              <w:spacing w:after="120" w:line="240" w:lineRule="auto"/>
              <w:ind w:left="317" w:right="-68" w:hanging="283"/>
              <w:jc w:val="both"/>
              <w:rPr>
                <w:rFonts w:ascii="Arial" w:hAnsi="Arial" w:cs="Arial"/>
                <w:sz w:val="20"/>
                <w:szCs w:val="20"/>
              </w:rPr>
            </w:pPr>
            <w:r w:rsidRPr="0065502E">
              <w:rPr>
                <w:rFonts w:ascii="Arial" w:hAnsi="Arial" w:cs="Arial"/>
                <w:sz w:val="20"/>
                <w:szCs w:val="20"/>
                <w:lang w:val="es-MX"/>
              </w:rPr>
              <w:t>Decreto Nº 2.219. Arts. 36.</w:t>
            </w:r>
          </w:p>
          <w:p w14:paraId="4A4159B1" w14:textId="77777777" w:rsidR="0065502E" w:rsidRPr="0065502E" w:rsidRDefault="0065502E" w:rsidP="00A70316">
            <w:pPr>
              <w:pStyle w:val="Prrafodelista"/>
              <w:numPr>
                <w:ilvl w:val="2"/>
                <w:numId w:val="91"/>
              </w:numPr>
              <w:tabs>
                <w:tab w:val="left" w:pos="365"/>
              </w:tabs>
              <w:snapToGrid w:val="0"/>
              <w:spacing w:after="120" w:line="240" w:lineRule="auto"/>
              <w:ind w:left="317" w:right="-68" w:hanging="283"/>
              <w:jc w:val="both"/>
              <w:rPr>
                <w:rFonts w:ascii="Arial" w:hAnsi="Arial" w:cs="Arial"/>
                <w:sz w:val="20"/>
                <w:szCs w:val="20"/>
              </w:rPr>
            </w:pPr>
            <w:r w:rsidRPr="0065502E">
              <w:rPr>
                <w:rFonts w:ascii="Arial" w:hAnsi="Arial" w:cs="Arial"/>
                <w:sz w:val="20"/>
                <w:szCs w:val="20"/>
                <w:lang w:val="es-MX"/>
              </w:rPr>
              <w:t>Decreto Nº 638. Arts. 9 y 24.</w:t>
            </w:r>
          </w:p>
          <w:p w14:paraId="481AA854" w14:textId="5E9EE2CD" w:rsidR="0065502E" w:rsidRPr="0065502E" w:rsidRDefault="0065502E" w:rsidP="00A70316">
            <w:pPr>
              <w:pStyle w:val="Prrafodelista"/>
              <w:numPr>
                <w:ilvl w:val="2"/>
                <w:numId w:val="91"/>
              </w:numPr>
              <w:tabs>
                <w:tab w:val="left" w:pos="365"/>
              </w:tabs>
              <w:snapToGrid w:val="0"/>
              <w:spacing w:after="120" w:line="240" w:lineRule="auto"/>
              <w:ind w:left="317" w:right="-68" w:hanging="283"/>
              <w:jc w:val="both"/>
              <w:rPr>
                <w:rFonts w:ascii="Arial" w:hAnsi="Arial" w:cs="Arial"/>
                <w:sz w:val="20"/>
                <w:szCs w:val="20"/>
              </w:rPr>
            </w:pPr>
            <w:r>
              <w:rPr>
                <w:rFonts w:ascii="Arial" w:hAnsi="Arial" w:cs="Arial"/>
                <w:sz w:val="20"/>
                <w:szCs w:val="20"/>
                <w:lang w:val="es-MX"/>
              </w:rPr>
              <w:t>Decreto N</w:t>
            </w:r>
            <w:r w:rsidR="00E30675">
              <w:rPr>
                <w:rFonts w:ascii="Arial" w:hAnsi="Arial" w:cs="Arial"/>
                <w:sz w:val="20"/>
                <w:szCs w:val="20"/>
                <w:lang w:val="es-MX"/>
              </w:rPr>
              <w:t>°</w:t>
            </w:r>
            <w:r>
              <w:rPr>
                <w:rFonts w:ascii="Arial" w:hAnsi="Arial" w:cs="Arial"/>
                <w:sz w:val="20"/>
                <w:szCs w:val="20"/>
                <w:lang w:val="es-MX"/>
              </w:rPr>
              <w:t xml:space="preserve"> 1.257 Arts. 4, 6 y 15</w:t>
            </w:r>
          </w:p>
          <w:p w14:paraId="41B86DDD" w14:textId="77777777" w:rsidR="0065502E" w:rsidRDefault="0065502E" w:rsidP="00A70316">
            <w:pPr>
              <w:pStyle w:val="Prrafodelista"/>
              <w:numPr>
                <w:ilvl w:val="2"/>
                <w:numId w:val="91"/>
              </w:numPr>
              <w:tabs>
                <w:tab w:val="left" w:pos="365"/>
              </w:tabs>
              <w:snapToGrid w:val="0"/>
              <w:spacing w:after="120" w:line="240" w:lineRule="auto"/>
              <w:ind w:left="317" w:right="-68" w:hanging="283"/>
              <w:jc w:val="both"/>
              <w:rPr>
                <w:rFonts w:ascii="Arial" w:hAnsi="Arial" w:cs="Arial"/>
                <w:sz w:val="20"/>
                <w:szCs w:val="20"/>
              </w:rPr>
            </w:pPr>
            <w:r w:rsidRPr="0065502E">
              <w:rPr>
                <w:rFonts w:ascii="Arial" w:hAnsi="Arial" w:cs="Arial"/>
                <w:sz w:val="20"/>
                <w:szCs w:val="20"/>
                <w:lang w:val="es-MX"/>
              </w:rPr>
              <w:lastRenderedPageBreak/>
              <w:t>R</w:t>
            </w:r>
            <w:r>
              <w:rPr>
                <w:rFonts w:ascii="Arial" w:hAnsi="Arial" w:cs="Arial"/>
                <w:sz w:val="20"/>
                <w:szCs w:val="20"/>
                <w:lang w:val="es-MX"/>
              </w:rPr>
              <w:t>G</w:t>
            </w:r>
            <w:r w:rsidRPr="0065502E">
              <w:rPr>
                <w:rFonts w:ascii="Arial" w:hAnsi="Arial" w:cs="Arial"/>
                <w:sz w:val="20"/>
                <w:szCs w:val="20"/>
                <w:lang w:val="es-MX"/>
              </w:rPr>
              <w:t>LM. Arts. 117, 118, 119</w:t>
            </w:r>
            <w:r w:rsidRPr="0065502E">
              <w:rPr>
                <w:rFonts w:ascii="Arial" w:hAnsi="Arial" w:cs="Arial"/>
                <w:sz w:val="20"/>
                <w:szCs w:val="20"/>
              </w:rPr>
              <w:t xml:space="preserve"> y  121. </w:t>
            </w:r>
          </w:p>
          <w:p w14:paraId="5B5B9ED6" w14:textId="77777777" w:rsidR="0065502E" w:rsidRDefault="0065502E" w:rsidP="00A70316">
            <w:pPr>
              <w:pStyle w:val="Prrafodelista"/>
              <w:numPr>
                <w:ilvl w:val="2"/>
                <w:numId w:val="91"/>
              </w:numPr>
              <w:tabs>
                <w:tab w:val="left" w:pos="365"/>
              </w:tabs>
              <w:snapToGrid w:val="0"/>
              <w:spacing w:after="120" w:line="240" w:lineRule="auto"/>
              <w:ind w:left="317" w:right="-68" w:hanging="283"/>
              <w:jc w:val="both"/>
              <w:rPr>
                <w:rFonts w:ascii="Arial" w:hAnsi="Arial" w:cs="Arial"/>
                <w:sz w:val="20"/>
                <w:szCs w:val="20"/>
              </w:rPr>
            </w:pPr>
            <w:r w:rsidRPr="0065502E">
              <w:rPr>
                <w:rFonts w:ascii="Arial" w:hAnsi="Arial" w:cs="Arial"/>
                <w:sz w:val="20"/>
                <w:szCs w:val="20"/>
              </w:rPr>
              <w:t>LOA Arts. 18, ,19, 20, 21, 34, 39, 43, 48, 54, 60, 62, 63, 77, 80, 93, 100, 101</w:t>
            </w:r>
          </w:p>
          <w:p w14:paraId="64E952A1" w14:textId="77777777" w:rsidR="0065502E" w:rsidRDefault="0065502E" w:rsidP="00A70316">
            <w:pPr>
              <w:pStyle w:val="Prrafodelista"/>
              <w:numPr>
                <w:ilvl w:val="2"/>
                <w:numId w:val="91"/>
              </w:numPr>
              <w:tabs>
                <w:tab w:val="left" w:pos="365"/>
              </w:tabs>
              <w:snapToGrid w:val="0"/>
              <w:spacing w:after="120" w:line="240" w:lineRule="auto"/>
              <w:ind w:left="317" w:right="-68" w:hanging="283"/>
              <w:jc w:val="both"/>
              <w:rPr>
                <w:rFonts w:ascii="Arial" w:hAnsi="Arial" w:cs="Arial"/>
                <w:sz w:val="20"/>
                <w:szCs w:val="20"/>
              </w:rPr>
            </w:pPr>
            <w:r w:rsidRPr="0065502E">
              <w:rPr>
                <w:rFonts w:ascii="Arial" w:hAnsi="Arial" w:cs="Arial"/>
                <w:sz w:val="20"/>
                <w:szCs w:val="20"/>
              </w:rPr>
              <w:t>LPA Arts. 3, 4, 8, 14, 15, 18, 22, 32, 37, 38, 39, 40, 56, 61, 63, 89,  90, 99, 100, 102</w:t>
            </w:r>
          </w:p>
          <w:p w14:paraId="6613D0FD" w14:textId="68F0857B" w:rsidR="0065502E" w:rsidRPr="0065502E" w:rsidRDefault="0065502E" w:rsidP="00A70316">
            <w:pPr>
              <w:pStyle w:val="Prrafodelista"/>
              <w:numPr>
                <w:ilvl w:val="2"/>
                <w:numId w:val="91"/>
              </w:numPr>
              <w:tabs>
                <w:tab w:val="left" w:pos="365"/>
              </w:tabs>
              <w:snapToGrid w:val="0"/>
              <w:spacing w:after="120" w:line="240" w:lineRule="auto"/>
              <w:ind w:left="317" w:right="-68" w:hanging="283"/>
              <w:jc w:val="both"/>
              <w:rPr>
                <w:rFonts w:ascii="Arial" w:hAnsi="Arial" w:cs="Arial"/>
                <w:sz w:val="20"/>
                <w:szCs w:val="20"/>
              </w:rPr>
            </w:pPr>
            <w:r w:rsidRPr="0065502E">
              <w:rPr>
                <w:rFonts w:ascii="Arial" w:hAnsi="Arial" w:cs="Arial"/>
                <w:sz w:val="20"/>
                <w:szCs w:val="20"/>
              </w:rPr>
              <w:t>L</w:t>
            </w:r>
            <w:r w:rsidR="00AD3FCC">
              <w:rPr>
                <w:rFonts w:ascii="Arial" w:hAnsi="Arial" w:cs="Arial"/>
                <w:sz w:val="20"/>
                <w:szCs w:val="20"/>
              </w:rPr>
              <w:t>OSN Arts. 2, 3, 4, 5, 6, 7, 12, 16, 18, 20, 25 y 5</w:t>
            </w:r>
            <w:r w:rsidR="00AD3FCC" w:rsidRPr="00E30675">
              <w:rPr>
                <w:rFonts w:ascii="Arial" w:hAnsi="Arial" w:cs="Arial"/>
                <w:color w:val="FF0000"/>
                <w:sz w:val="20"/>
                <w:szCs w:val="20"/>
              </w:rPr>
              <w:t>6</w:t>
            </w:r>
            <w:r w:rsidRPr="0065502E">
              <w:rPr>
                <w:rFonts w:ascii="Arial" w:hAnsi="Arial" w:cs="Arial"/>
                <w:sz w:val="20"/>
                <w:szCs w:val="20"/>
              </w:rPr>
              <w:t xml:space="preserve"> </w:t>
            </w:r>
          </w:p>
        </w:tc>
      </w:tr>
      <w:tr w:rsidR="0065502E" w:rsidRPr="00DF3AF4" w14:paraId="4329A75F" w14:textId="77777777" w:rsidTr="00A70316">
        <w:trPr>
          <w:trHeight w:val="2125"/>
          <w:jc w:val="center"/>
        </w:trPr>
        <w:tc>
          <w:tcPr>
            <w:tcW w:w="2137" w:type="dxa"/>
          </w:tcPr>
          <w:p w14:paraId="7E739E58" w14:textId="77777777" w:rsidR="0065502E" w:rsidRPr="004514AE" w:rsidRDefault="0065502E" w:rsidP="007B2676">
            <w:pPr>
              <w:snapToGrid w:val="0"/>
              <w:jc w:val="both"/>
              <w:rPr>
                <w:rFonts w:ascii="Arial" w:hAnsi="Arial" w:cs="Arial"/>
                <w:sz w:val="20"/>
                <w:szCs w:val="20"/>
              </w:rPr>
            </w:pPr>
          </w:p>
        </w:tc>
        <w:tc>
          <w:tcPr>
            <w:tcW w:w="2349" w:type="dxa"/>
          </w:tcPr>
          <w:p w14:paraId="348EA382" w14:textId="77777777" w:rsidR="0065502E" w:rsidRPr="004514AE" w:rsidRDefault="0065502E" w:rsidP="007B2676">
            <w:pPr>
              <w:tabs>
                <w:tab w:val="left" w:pos="2475"/>
              </w:tabs>
              <w:snapToGrid w:val="0"/>
              <w:jc w:val="both"/>
              <w:rPr>
                <w:rFonts w:ascii="Arial" w:hAnsi="Arial" w:cs="Arial"/>
                <w:sz w:val="20"/>
                <w:szCs w:val="20"/>
              </w:rPr>
            </w:pPr>
            <w:r w:rsidRPr="004514AE">
              <w:rPr>
                <w:rFonts w:ascii="Arial" w:hAnsi="Arial" w:cs="Arial"/>
                <w:sz w:val="20"/>
                <w:szCs w:val="20"/>
              </w:rPr>
              <w:t>10. Sedimentar y colmatar ríos y quebradas en la zona de explotación minera.</w:t>
            </w:r>
          </w:p>
          <w:p w14:paraId="5F2390B6" w14:textId="77777777" w:rsidR="0065502E" w:rsidRPr="004514AE" w:rsidRDefault="0065502E" w:rsidP="007B2676">
            <w:pPr>
              <w:tabs>
                <w:tab w:val="left" w:pos="2475"/>
              </w:tabs>
              <w:jc w:val="both"/>
              <w:rPr>
                <w:rFonts w:ascii="Arial" w:hAnsi="Arial" w:cs="Arial"/>
                <w:sz w:val="20"/>
                <w:szCs w:val="20"/>
              </w:rPr>
            </w:pPr>
          </w:p>
        </w:tc>
        <w:tc>
          <w:tcPr>
            <w:tcW w:w="3358" w:type="dxa"/>
          </w:tcPr>
          <w:p w14:paraId="727371D4" w14:textId="77777777" w:rsidR="0065502E" w:rsidRPr="0043258B" w:rsidRDefault="0065502E" w:rsidP="005905C0">
            <w:pPr>
              <w:numPr>
                <w:ilvl w:val="0"/>
                <w:numId w:val="12"/>
              </w:numPr>
              <w:tabs>
                <w:tab w:val="clear" w:pos="720"/>
                <w:tab w:val="num" w:pos="321"/>
                <w:tab w:val="num" w:pos="415"/>
              </w:tabs>
              <w:snapToGrid w:val="0"/>
              <w:ind w:left="321" w:hanging="425"/>
              <w:jc w:val="both"/>
              <w:rPr>
                <w:rFonts w:ascii="Arial" w:hAnsi="Arial" w:cs="Arial"/>
                <w:sz w:val="20"/>
                <w:szCs w:val="20"/>
                <w:lang w:val="es-VE"/>
              </w:rPr>
            </w:pPr>
            <w:r w:rsidRPr="0043258B">
              <w:rPr>
                <w:rFonts w:ascii="Arial" w:hAnsi="Arial" w:cs="Arial"/>
                <w:sz w:val="20"/>
                <w:szCs w:val="20"/>
                <w:lang w:val="es-VE"/>
              </w:rPr>
              <w:t>Detener e identificar el presunto infractor.</w:t>
            </w:r>
          </w:p>
          <w:p w14:paraId="51E2B871" w14:textId="77777777" w:rsidR="0065502E" w:rsidRPr="0043258B" w:rsidRDefault="0065502E" w:rsidP="005905C0">
            <w:pPr>
              <w:numPr>
                <w:ilvl w:val="0"/>
                <w:numId w:val="12"/>
              </w:numPr>
              <w:tabs>
                <w:tab w:val="clear" w:pos="720"/>
                <w:tab w:val="num" w:pos="321"/>
                <w:tab w:val="num" w:pos="415"/>
              </w:tabs>
              <w:snapToGrid w:val="0"/>
              <w:ind w:left="321" w:hanging="425"/>
              <w:jc w:val="both"/>
              <w:rPr>
                <w:rFonts w:ascii="Arial" w:hAnsi="Arial" w:cs="Arial"/>
                <w:sz w:val="20"/>
                <w:szCs w:val="20"/>
                <w:lang w:val="es-VE"/>
              </w:rPr>
            </w:pPr>
            <w:r w:rsidRPr="0043258B">
              <w:rPr>
                <w:rFonts w:ascii="Arial" w:hAnsi="Arial" w:cs="Arial"/>
                <w:sz w:val="20"/>
                <w:szCs w:val="20"/>
                <w:lang w:val="es-VE"/>
              </w:rPr>
              <w:t>Notificar al Fiscal del Ministerio Público dentro de las (12) horas siguientes.</w:t>
            </w:r>
          </w:p>
          <w:p w14:paraId="01CAAC95" w14:textId="77777777" w:rsidR="0065502E" w:rsidRPr="0043258B" w:rsidRDefault="0065502E" w:rsidP="005905C0">
            <w:pPr>
              <w:numPr>
                <w:ilvl w:val="0"/>
                <w:numId w:val="12"/>
              </w:numPr>
              <w:tabs>
                <w:tab w:val="clear" w:pos="720"/>
                <w:tab w:val="num" w:pos="321"/>
                <w:tab w:val="num" w:pos="415"/>
              </w:tabs>
              <w:snapToGrid w:val="0"/>
              <w:ind w:left="321" w:hanging="425"/>
              <w:jc w:val="both"/>
              <w:rPr>
                <w:rFonts w:ascii="Arial" w:hAnsi="Arial" w:cs="Arial"/>
                <w:sz w:val="20"/>
                <w:szCs w:val="20"/>
                <w:lang w:val="es-VE"/>
              </w:rPr>
            </w:pPr>
            <w:r w:rsidRPr="0043258B">
              <w:rPr>
                <w:rFonts w:ascii="Arial" w:hAnsi="Arial" w:cs="Arial"/>
                <w:sz w:val="20"/>
                <w:szCs w:val="20"/>
                <w:lang w:val="es-VE"/>
              </w:rPr>
              <w:t>Paralizar preventivamente la actividad ilícita, dejando constancia de su depósito o aseguramiento.</w:t>
            </w:r>
          </w:p>
          <w:p w14:paraId="574B8853" w14:textId="77777777" w:rsidR="0065502E" w:rsidRPr="0043258B" w:rsidRDefault="0065502E" w:rsidP="005905C0">
            <w:pPr>
              <w:numPr>
                <w:ilvl w:val="0"/>
                <w:numId w:val="12"/>
              </w:numPr>
              <w:tabs>
                <w:tab w:val="clear" w:pos="720"/>
                <w:tab w:val="num" w:pos="321"/>
                <w:tab w:val="num" w:pos="415"/>
              </w:tabs>
              <w:snapToGrid w:val="0"/>
              <w:ind w:left="321" w:hanging="425"/>
              <w:jc w:val="both"/>
              <w:rPr>
                <w:rFonts w:ascii="Arial" w:hAnsi="Arial" w:cs="Arial"/>
                <w:sz w:val="20"/>
                <w:szCs w:val="20"/>
                <w:lang w:val="es-VE"/>
              </w:rPr>
            </w:pPr>
            <w:r w:rsidRPr="0043258B">
              <w:rPr>
                <w:rFonts w:ascii="Arial" w:hAnsi="Arial" w:cs="Arial"/>
                <w:sz w:val="20"/>
                <w:szCs w:val="20"/>
                <w:lang w:val="es-VE"/>
              </w:rPr>
              <w:t>Preservación preventiva de la actividad ilícita.</w:t>
            </w:r>
          </w:p>
          <w:p w14:paraId="07B9BAD7" w14:textId="77777777" w:rsidR="0065502E" w:rsidRPr="0043258B" w:rsidRDefault="0065502E" w:rsidP="005905C0">
            <w:pPr>
              <w:numPr>
                <w:ilvl w:val="0"/>
                <w:numId w:val="12"/>
              </w:numPr>
              <w:tabs>
                <w:tab w:val="clear" w:pos="720"/>
                <w:tab w:val="num" w:pos="321"/>
                <w:tab w:val="num" w:pos="415"/>
              </w:tabs>
              <w:snapToGrid w:val="0"/>
              <w:ind w:left="321" w:hanging="425"/>
              <w:jc w:val="both"/>
              <w:rPr>
                <w:rFonts w:ascii="Arial" w:hAnsi="Arial" w:cs="Arial"/>
                <w:sz w:val="20"/>
                <w:szCs w:val="20"/>
                <w:lang w:val="es-VE"/>
              </w:rPr>
            </w:pPr>
            <w:r w:rsidRPr="0043258B">
              <w:rPr>
                <w:rFonts w:ascii="Arial" w:hAnsi="Arial" w:cs="Arial"/>
                <w:sz w:val="20"/>
                <w:szCs w:val="20"/>
                <w:lang w:val="es-VE"/>
              </w:rPr>
              <w:t>Efectuar el inventario de retención de los materiales obtenidos de la actividad ilícita.</w:t>
            </w:r>
          </w:p>
          <w:p w14:paraId="7B4176AF" w14:textId="77777777" w:rsidR="0065502E" w:rsidRPr="0043258B" w:rsidRDefault="0065502E" w:rsidP="005905C0">
            <w:pPr>
              <w:numPr>
                <w:ilvl w:val="0"/>
                <w:numId w:val="12"/>
              </w:numPr>
              <w:tabs>
                <w:tab w:val="clear" w:pos="720"/>
                <w:tab w:val="num" w:pos="321"/>
                <w:tab w:val="num" w:pos="415"/>
              </w:tabs>
              <w:snapToGrid w:val="0"/>
              <w:ind w:left="321" w:hanging="425"/>
              <w:jc w:val="both"/>
              <w:rPr>
                <w:rFonts w:ascii="Arial" w:hAnsi="Arial" w:cs="Arial"/>
                <w:sz w:val="20"/>
                <w:szCs w:val="20"/>
                <w:lang w:val="es-VE"/>
              </w:rPr>
            </w:pPr>
            <w:r w:rsidRPr="0043258B">
              <w:rPr>
                <w:rFonts w:ascii="Arial" w:hAnsi="Arial" w:cs="Arial"/>
                <w:sz w:val="20"/>
                <w:szCs w:val="20"/>
                <w:lang w:val="es-VE"/>
              </w:rPr>
              <w:t>Elaborar el acta policial.</w:t>
            </w:r>
          </w:p>
          <w:p w14:paraId="3D5E938E" w14:textId="2C882805" w:rsidR="00A70316" w:rsidRDefault="0065502E" w:rsidP="00A70316">
            <w:pPr>
              <w:numPr>
                <w:ilvl w:val="0"/>
                <w:numId w:val="12"/>
              </w:numPr>
              <w:tabs>
                <w:tab w:val="clear" w:pos="720"/>
                <w:tab w:val="num" w:pos="321"/>
                <w:tab w:val="num" w:pos="415"/>
              </w:tabs>
              <w:snapToGrid w:val="0"/>
              <w:ind w:left="321" w:hanging="425"/>
              <w:jc w:val="both"/>
              <w:rPr>
                <w:rFonts w:ascii="Arial" w:hAnsi="Arial" w:cs="Arial"/>
                <w:sz w:val="20"/>
                <w:szCs w:val="20"/>
                <w:lang w:val="es-VE"/>
              </w:rPr>
            </w:pPr>
            <w:r w:rsidRPr="0043258B">
              <w:rPr>
                <w:rFonts w:ascii="Arial" w:hAnsi="Arial" w:cs="Arial"/>
                <w:sz w:val="20"/>
                <w:szCs w:val="20"/>
              </w:rPr>
              <w:lastRenderedPageBreak/>
              <w:t>Elaborar el Acta de Inspección Ocular</w:t>
            </w:r>
          </w:p>
          <w:p w14:paraId="7E7402A2" w14:textId="77777777" w:rsidR="00A70316" w:rsidRPr="00A70316" w:rsidRDefault="00A70316" w:rsidP="00A70316">
            <w:pPr>
              <w:tabs>
                <w:tab w:val="num" w:pos="415"/>
              </w:tabs>
              <w:snapToGrid w:val="0"/>
              <w:ind w:left="321"/>
              <w:jc w:val="both"/>
              <w:rPr>
                <w:rFonts w:ascii="Arial" w:hAnsi="Arial" w:cs="Arial"/>
                <w:sz w:val="20"/>
                <w:szCs w:val="20"/>
                <w:lang w:val="es-VE"/>
              </w:rPr>
            </w:pPr>
          </w:p>
          <w:p w14:paraId="36F90499" w14:textId="313C11B5" w:rsidR="0065502E" w:rsidRPr="00A70316" w:rsidRDefault="0065502E" w:rsidP="007B2676">
            <w:pPr>
              <w:numPr>
                <w:ilvl w:val="0"/>
                <w:numId w:val="12"/>
              </w:numPr>
              <w:tabs>
                <w:tab w:val="clear" w:pos="720"/>
                <w:tab w:val="num" w:pos="321"/>
              </w:tabs>
              <w:ind w:left="321" w:hanging="425"/>
              <w:jc w:val="both"/>
              <w:rPr>
                <w:rFonts w:ascii="Arial" w:hAnsi="Arial" w:cs="Arial"/>
                <w:sz w:val="20"/>
                <w:szCs w:val="20"/>
              </w:rPr>
            </w:pPr>
            <w:r w:rsidRPr="0043258B">
              <w:rPr>
                <w:rFonts w:ascii="Arial" w:hAnsi="Arial" w:cs="Arial"/>
                <w:sz w:val="20"/>
                <w:szCs w:val="20"/>
              </w:rPr>
              <w:t>Fijación fotográfica del sitio del suceso</w:t>
            </w:r>
            <w:r w:rsidRPr="004514AE">
              <w:rPr>
                <w:rFonts w:ascii="Arial" w:hAnsi="Arial" w:cs="Arial"/>
                <w:sz w:val="20"/>
                <w:szCs w:val="20"/>
              </w:rPr>
              <w:t xml:space="preserve">. </w:t>
            </w:r>
          </w:p>
        </w:tc>
        <w:tc>
          <w:tcPr>
            <w:tcW w:w="3165" w:type="dxa"/>
          </w:tcPr>
          <w:p w14:paraId="0A323654" w14:textId="77777777" w:rsidR="0065502E" w:rsidRPr="004514AE" w:rsidRDefault="0065502E" w:rsidP="00A70316">
            <w:pPr>
              <w:numPr>
                <w:ilvl w:val="0"/>
                <w:numId w:val="63"/>
              </w:numPr>
              <w:tabs>
                <w:tab w:val="left" w:pos="317"/>
                <w:tab w:val="left" w:pos="365"/>
                <w:tab w:val="left" w:pos="720"/>
              </w:tabs>
              <w:snapToGrid w:val="0"/>
              <w:ind w:left="317" w:right="-70" w:hanging="283"/>
              <w:jc w:val="both"/>
              <w:rPr>
                <w:rFonts w:ascii="Arial" w:hAnsi="Arial" w:cs="Arial"/>
                <w:sz w:val="20"/>
                <w:szCs w:val="20"/>
              </w:rPr>
            </w:pPr>
            <w:r w:rsidRPr="004514AE">
              <w:rPr>
                <w:rFonts w:ascii="Arial" w:hAnsi="Arial" w:cs="Arial"/>
                <w:sz w:val="20"/>
                <w:szCs w:val="20"/>
              </w:rPr>
              <w:lastRenderedPageBreak/>
              <w:t xml:space="preserve">CRBV: </w:t>
            </w:r>
            <w:r>
              <w:rPr>
                <w:rFonts w:ascii="Arial" w:hAnsi="Arial" w:cs="Arial"/>
                <w:sz w:val="20"/>
                <w:szCs w:val="20"/>
              </w:rPr>
              <w:t>Arts.</w:t>
            </w:r>
            <w:r w:rsidRPr="004514AE">
              <w:rPr>
                <w:rFonts w:ascii="Arial" w:hAnsi="Arial" w:cs="Arial"/>
                <w:sz w:val="20"/>
                <w:szCs w:val="20"/>
              </w:rPr>
              <w:t xml:space="preserve"> 127, 129,156,164, 299, 302, 328 y 329</w:t>
            </w:r>
          </w:p>
          <w:p w14:paraId="435AF8B3" w14:textId="77777777" w:rsidR="0065502E" w:rsidRPr="0034007F" w:rsidRDefault="0065502E" w:rsidP="00A70316">
            <w:pPr>
              <w:tabs>
                <w:tab w:val="left" w:pos="317"/>
                <w:tab w:val="left" w:pos="365"/>
                <w:tab w:val="left" w:pos="720"/>
              </w:tabs>
              <w:snapToGrid w:val="0"/>
              <w:ind w:left="317" w:right="-70" w:hanging="283"/>
              <w:jc w:val="both"/>
              <w:rPr>
                <w:rFonts w:ascii="Arial" w:hAnsi="Arial" w:cs="Arial"/>
                <w:sz w:val="14"/>
                <w:szCs w:val="20"/>
              </w:rPr>
            </w:pPr>
          </w:p>
          <w:p w14:paraId="1403D01C" w14:textId="24C71142" w:rsidR="0065502E" w:rsidRPr="004514AE" w:rsidRDefault="0065502E" w:rsidP="00A70316">
            <w:pPr>
              <w:numPr>
                <w:ilvl w:val="0"/>
                <w:numId w:val="63"/>
              </w:numPr>
              <w:tabs>
                <w:tab w:val="left" w:pos="317"/>
                <w:tab w:val="left" w:pos="365"/>
                <w:tab w:val="left" w:pos="720"/>
              </w:tabs>
              <w:ind w:left="317" w:hanging="283"/>
              <w:jc w:val="both"/>
              <w:rPr>
                <w:rFonts w:ascii="Arial" w:hAnsi="Arial" w:cs="Arial"/>
                <w:sz w:val="20"/>
                <w:szCs w:val="20"/>
                <w:lang w:val="en-US"/>
              </w:rPr>
            </w:pPr>
            <w:r w:rsidRPr="004514AE">
              <w:rPr>
                <w:rFonts w:ascii="Arial" w:hAnsi="Arial" w:cs="Arial"/>
                <w:sz w:val="20"/>
                <w:szCs w:val="20"/>
                <w:lang w:val="en-US"/>
              </w:rPr>
              <w:t xml:space="preserve">COPP. </w:t>
            </w:r>
            <w:r>
              <w:rPr>
                <w:rFonts w:ascii="Arial" w:hAnsi="Arial" w:cs="Arial"/>
                <w:sz w:val="20"/>
                <w:szCs w:val="20"/>
                <w:lang w:val="en-US"/>
              </w:rPr>
              <w:t>Arts.</w:t>
            </w:r>
            <w:r w:rsidRPr="004514AE">
              <w:rPr>
                <w:rFonts w:ascii="Arial" w:hAnsi="Arial" w:cs="Arial"/>
                <w:sz w:val="20"/>
                <w:szCs w:val="20"/>
                <w:lang w:val="en-US"/>
              </w:rPr>
              <w:t xml:space="preserve">  </w:t>
            </w:r>
            <w:r w:rsidR="001D3410" w:rsidRPr="001A70E8">
              <w:rPr>
                <w:rFonts w:ascii="Arial" w:hAnsi="Arial" w:cs="Arial"/>
                <w:color w:val="FF0000"/>
                <w:sz w:val="18"/>
                <w:szCs w:val="20"/>
                <w:lang w:val="en-US"/>
              </w:rPr>
              <w:t>113, 114, 115</w:t>
            </w:r>
            <w:r w:rsidR="001D3410">
              <w:rPr>
                <w:rFonts w:ascii="Arial" w:hAnsi="Arial" w:cs="Arial"/>
                <w:sz w:val="18"/>
                <w:szCs w:val="20"/>
                <w:lang w:val="en-US"/>
              </w:rPr>
              <w:t>.</w:t>
            </w:r>
          </w:p>
          <w:p w14:paraId="715376EB" w14:textId="77777777" w:rsidR="0065502E" w:rsidRPr="0034007F" w:rsidRDefault="0065502E" w:rsidP="00A70316">
            <w:pPr>
              <w:tabs>
                <w:tab w:val="left" w:pos="317"/>
                <w:tab w:val="left" w:pos="365"/>
                <w:tab w:val="left" w:pos="720"/>
              </w:tabs>
              <w:ind w:left="317" w:hanging="283"/>
              <w:jc w:val="both"/>
              <w:rPr>
                <w:rFonts w:ascii="Arial" w:hAnsi="Arial" w:cs="Arial"/>
                <w:sz w:val="12"/>
                <w:szCs w:val="20"/>
                <w:lang w:val="en-US"/>
              </w:rPr>
            </w:pPr>
          </w:p>
          <w:p w14:paraId="2A0610C8" w14:textId="3A56F55F" w:rsidR="0065502E" w:rsidRPr="004514AE" w:rsidRDefault="00556632" w:rsidP="00A70316">
            <w:pPr>
              <w:numPr>
                <w:ilvl w:val="0"/>
                <w:numId w:val="63"/>
              </w:numPr>
              <w:tabs>
                <w:tab w:val="left" w:pos="317"/>
                <w:tab w:val="left" w:pos="365"/>
                <w:tab w:val="left" w:pos="720"/>
              </w:tabs>
              <w:ind w:left="317" w:hanging="283"/>
              <w:jc w:val="both"/>
              <w:rPr>
                <w:rFonts w:ascii="Arial" w:hAnsi="Arial" w:cs="Arial"/>
                <w:sz w:val="20"/>
                <w:szCs w:val="20"/>
                <w:lang w:val="en-US"/>
              </w:rPr>
            </w:pPr>
            <w:r>
              <w:rPr>
                <w:rFonts w:ascii="Arial" w:hAnsi="Arial" w:cs="Arial"/>
                <w:sz w:val="20"/>
                <w:szCs w:val="20"/>
                <w:lang w:val="en-US"/>
              </w:rPr>
              <w:t>L</w:t>
            </w:r>
            <w:r w:rsidRPr="001D3410">
              <w:rPr>
                <w:rFonts w:ascii="Arial" w:hAnsi="Arial" w:cs="Arial"/>
                <w:color w:val="FF0000"/>
                <w:sz w:val="20"/>
                <w:szCs w:val="20"/>
                <w:lang w:val="en-US"/>
              </w:rPr>
              <w:t>C</w:t>
            </w:r>
            <w:r>
              <w:rPr>
                <w:rFonts w:ascii="Arial" w:hAnsi="Arial" w:cs="Arial"/>
                <w:sz w:val="20"/>
                <w:szCs w:val="20"/>
                <w:lang w:val="en-US"/>
              </w:rPr>
              <w:t xml:space="preserve">FANB Art. </w:t>
            </w:r>
            <w:r w:rsidRPr="001D3410">
              <w:rPr>
                <w:rFonts w:ascii="Arial" w:hAnsi="Arial" w:cs="Arial"/>
                <w:color w:val="FF0000"/>
                <w:sz w:val="20"/>
                <w:szCs w:val="20"/>
                <w:lang w:val="en-US"/>
              </w:rPr>
              <w:t>73</w:t>
            </w:r>
            <w:r>
              <w:rPr>
                <w:rFonts w:ascii="Arial" w:hAnsi="Arial" w:cs="Arial"/>
                <w:sz w:val="20"/>
                <w:szCs w:val="20"/>
                <w:lang w:val="en-US"/>
              </w:rPr>
              <w:t xml:space="preserve">, numeral </w:t>
            </w:r>
            <w:r w:rsidRPr="001D3410">
              <w:rPr>
                <w:rFonts w:ascii="Arial" w:hAnsi="Arial" w:cs="Arial"/>
                <w:color w:val="FF0000"/>
                <w:sz w:val="20"/>
                <w:szCs w:val="20"/>
                <w:lang w:val="en-US"/>
              </w:rPr>
              <w:t>6</w:t>
            </w:r>
          </w:p>
          <w:p w14:paraId="45BE826D" w14:textId="77777777" w:rsidR="0065502E" w:rsidRPr="0034007F" w:rsidRDefault="0065502E" w:rsidP="00A70316">
            <w:pPr>
              <w:tabs>
                <w:tab w:val="left" w:pos="317"/>
                <w:tab w:val="left" w:pos="365"/>
                <w:tab w:val="left" w:pos="720"/>
              </w:tabs>
              <w:ind w:left="317" w:hanging="283"/>
              <w:jc w:val="both"/>
              <w:rPr>
                <w:rFonts w:ascii="Arial" w:hAnsi="Arial" w:cs="Arial"/>
                <w:sz w:val="14"/>
                <w:szCs w:val="20"/>
                <w:lang w:val="en-US"/>
              </w:rPr>
            </w:pPr>
            <w:r w:rsidRPr="004514AE">
              <w:rPr>
                <w:rFonts w:ascii="Arial" w:hAnsi="Arial" w:cs="Arial"/>
                <w:sz w:val="20"/>
                <w:szCs w:val="20"/>
                <w:lang w:val="en-US"/>
              </w:rPr>
              <w:t xml:space="preserve">  </w:t>
            </w:r>
          </w:p>
          <w:p w14:paraId="389E6B29" w14:textId="77777777" w:rsidR="0065502E" w:rsidRPr="004514AE" w:rsidRDefault="0034007F" w:rsidP="00A70316">
            <w:pPr>
              <w:numPr>
                <w:ilvl w:val="0"/>
                <w:numId w:val="63"/>
              </w:numPr>
              <w:tabs>
                <w:tab w:val="left" w:pos="317"/>
                <w:tab w:val="left" w:pos="365"/>
                <w:tab w:val="left" w:pos="720"/>
              </w:tabs>
              <w:ind w:left="317" w:hanging="283"/>
              <w:jc w:val="both"/>
              <w:rPr>
                <w:rFonts w:ascii="Arial" w:hAnsi="Arial" w:cs="Arial"/>
                <w:sz w:val="20"/>
                <w:szCs w:val="20"/>
                <w:lang w:val="en-US"/>
              </w:rPr>
            </w:pPr>
            <w:r w:rsidRPr="0065502E">
              <w:rPr>
                <w:rFonts w:ascii="Arial" w:hAnsi="Arial" w:cs="Arial"/>
                <w:color w:val="000000"/>
                <w:sz w:val="20"/>
                <w:szCs w:val="20"/>
                <w:lang w:val="en-US"/>
              </w:rPr>
              <w:t>LOSPI Arts. 24 y 25</w:t>
            </w:r>
            <w:r w:rsidR="0065502E" w:rsidRPr="004514AE">
              <w:rPr>
                <w:rFonts w:ascii="Arial" w:hAnsi="Arial" w:cs="Arial"/>
                <w:sz w:val="20"/>
                <w:szCs w:val="20"/>
                <w:lang w:val="en-US"/>
              </w:rPr>
              <w:t>.</w:t>
            </w:r>
          </w:p>
          <w:p w14:paraId="3081DC63" w14:textId="77777777" w:rsidR="0065502E" w:rsidRPr="0034007F" w:rsidRDefault="0065502E" w:rsidP="00A70316">
            <w:pPr>
              <w:tabs>
                <w:tab w:val="left" w:pos="317"/>
                <w:tab w:val="left" w:pos="365"/>
                <w:tab w:val="left" w:pos="720"/>
              </w:tabs>
              <w:ind w:left="317" w:hanging="283"/>
              <w:jc w:val="both"/>
              <w:rPr>
                <w:rFonts w:ascii="Arial" w:hAnsi="Arial" w:cs="Arial"/>
                <w:sz w:val="10"/>
                <w:szCs w:val="20"/>
                <w:lang w:val="en-US"/>
              </w:rPr>
            </w:pPr>
            <w:r w:rsidRPr="004514AE">
              <w:rPr>
                <w:rFonts w:ascii="Arial" w:hAnsi="Arial" w:cs="Arial"/>
                <w:sz w:val="20"/>
                <w:szCs w:val="20"/>
                <w:lang w:val="en-US"/>
              </w:rPr>
              <w:t xml:space="preserve"> </w:t>
            </w:r>
          </w:p>
          <w:p w14:paraId="00F0894D" w14:textId="77777777" w:rsidR="0065502E" w:rsidRPr="004514AE" w:rsidRDefault="0065502E" w:rsidP="00A70316">
            <w:pPr>
              <w:numPr>
                <w:ilvl w:val="0"/>
                <w:numId w:val="63"/>
              </w:numPr>
              <w:tabs>
                <w:tab w:val="left" w:pos="317"/>
                <w:tab w:val="left" w:pos="365"/>
                <w:tab w:val="left" w:pos="720"/>
              </w:tabs>
              <w:ind w:left="317" w:hanging="283"/>
              <w:jc w:val="both"/>
              <w:rPr>
                <w:rFonts w:ascii="Arial" w:hAnsi="Arial" w:cs="Arial"/>
                <w:sz w:val="20"/>
                <w:szCs w:val="20"/>
                <w:lang w:val="es-MX"/>
              </w:rPr>
            </w:pPr>
            <w:r w:rsidRPr="004514AE">
              <w:rPr>
                <w:rFonts w:ascii="Arial" w:hAnsi="Arial" w:cs="Arial"/>
                <w:sz w:val="20"/>
                <w:szCs w:val="20"/>
                <w:lang w:val="es-MX"/>
              </w:rPr>
              <w:t xml:space="preserve">LA. </w:t>
            </w:r>
            <w:r>
              <w:rPr>
                <w:rFonts w:ascii="Arial" w:hAnsi="Arial" w:cs="Arial"/>
                <w:sz w:val="20"/>
                <w:szCs w:val="20"/>
                <w:lang w:val="es-MX"/>
              </w:rPr>
              <w:t>Arts.</w:t>
            </w:r>
            <w:r w:rsidRPr="004514AE">
              <w:rPr>
                <w:rFonts w:ascii="Arial" w:hAnsi="Arial" w:cs="Arial"/>
                <w:sz w:val="20"/>
                <w:szCs w:val="20"/>
                <w:lang w:val="es-MX"/>
              </w:rPr>
              <w:t xml:space="preserve"> 21, 80, 113, 123 y 124. </w:t>
            </w:r>
          </w:p>
          <w:p w14:paraId="26CFFF74" w14:textId="77777777" w:rsidR="0065502E" w:rsidRPr="0034007F" w:rsidRDefault="0065502E" w:rsidP="00A70316">
            <w:pPr>
              <w:tabs>
                <w:tab w:val="left" w:pos="317"/>
                <w:tab w:val="left" w:pos="365"/>
                <w:tab w:val="left" w:pos="720"/>
              </w:tabs>
              <w:ind w:left="317" w:hanging="283"/>
              <w:jc w:val="both"/>
              <w:rPr>
                <w:rFonts w:ascii="Arial" w:hAnsi="Arial" w:cs="Arial"/>
                <w:sz w:val="12"/>
                <w:szCs w:val="20"/>
                <w:lang w:val="es-MX"/>
              </w:rPr>
            </w:pPr>
          </w:p>
          <w:p w14:paraId="1487CCA0" w14:textId="77777777" w:rsidR="0065502E" w:rsidRPr="004514AE" w:rsidRDefault="0065502E" w:rsidP="00A70316">
            <w:pPr>
              <w:numPr>
                <w:ilvl w:val="0"/>
                <w:numId w:val="63"/>
              </w:numPr>
              <w:tabs>
                <w:tab w:val="left" w:pos="317"/>
                <w:tab w:val="left" w:pos="365"/>
                <w:tab w:val="left" w:pos="720"/>
              </w:tabs>
              <w:ind w:left="317" w:hanging="283"/>
              <w:jc w:val="both"/>
              <w:rPr>
                <w:rFonts w:ascii="Arial" w:hAnsi="Arial" w:cs="Arial"/>
                <w:sz w:val="20"/>
                <w:szCs w:val="20"/>
                <w:lang w:val="es-MX"/>
              </w:rPr>
            </w:pPr>
            <w:r w:rsidRPr="004514AE">
              <w:rPr>
                <w:rFonts w:ascii="Arial" w:hAnsi="Arial" w:cs="Arial"/>
                <w:sz w:val="20"/>
                <w:szCs w:val="20"/>
                <w:lang w:val="es-MX"/>
              </w:rPr>
              <w:t xml:space="preserve">Decreto Nº 2.219. </w:t>
            </w:r>
            <w:r>
              <w:rPr>
                <w:rFonts w:ascii="Arial" w:hAnsi="Arial" w:cs="Arial"/>
                <w:sz w:val="20"/>
                <w:szCs w:val="20"/>
                <w:lang w:val="es-MX"/>
              </w:rPr>
              <w:t>Arts.</w:t>
            </w:r>
            <w:r w:rsidRPr="004514AE">
              <w:rPr>
                <w:rFonts w:ascii="Arial" w:hAnsi="Arial" w:cs="Arial"/>
                <w:sz w:val="20"/>
                <w:szCs w:val="20"/>
                <w:lang w:val="es-MX"/>
              </w:rPr>
              <w:t xml:space="preserve">    33.</w:t>
            </w:r>
          </w:p>
          <w:p w14:paraId="38C1E00B" w14:textId="77777777" w:rsidR="0065502E" w:rsidRPr="0034007F" w:rsidRDefault="0065502E" w:rsidP="00A70316">
            <w:pPr>
              <w:tabs>
                <w:tab w:val="left" w:pos="317"/>
                <w:tab w:val="left" w:pos="365"/>
                <w:tab w:val="left" w:pos="720"/>
              </w:tabs>
              <w:ind w:left="317" w:hanging="283"/>
              <w:jc w:val="both"/>
              <w:rPr>
                <w:rFonts w:ascii="Arial" w:hAnsi="Arial" w:cs="Arial"/>
                <w:sz w:val="10"/>
                <w:szCs w:val="20"/>
                <w:lang w:val="es-MX"/>
              </w:rPr>
            </w:pPr>
          </w:p>
          <w:p w14:paraId="00BCD3E3" w14:textId="77777777" w:rsidR="0065502E" w:rsidRPr="004514AE" w:rsidRDefault="0065502E" w:rsidP="00A70316">
            <w:pPr>
              <w:numPr>
                <w:ilvl w:val="0"/>
                <w:numId w:val="63"/>
              </w:numPr>
              <w:tabs>
                <w:tab w:val="left" w:pos="317"/>
                <w:tab w:val="left" w:pos="365"/>
                <w:tab w:val="left" w:pos="720"/>
              </w:tabs>
              <w:ind w:left="317" w:hanging="283"/>
              <w:jc w:val="both"/>
              <w:rPr>
                <w:rFonts w:ascii="Arial" w:hAnsi="Arial" w:cs="Arial"/>
                <w:sz w:val="20"/>
                <w:szCs w:val="20"/>
                <w:lang w:val="es-MX"/>
              </w:rPr>
            </w:pPr>
            <w:r w:rsidRPr="004514AE">
              <w:rPr>
                <w:rFonts w:ascii="Arial" w:hAnsi="Arial" w:cs="Arial"/>
                <w:sz w:val="20"/>
                <w:szCs w:val="20"/>
                <w:lang w:val="es-MX"/>
              </w:rPr>
              <w:t xml:space="preserve">Decreto Nº 2.220. </w:t>
            </w:r>
            <w:r>
              <w:rPr>
                <w:rFonts w:ascii="Arial" w:hAnsi="Arial" w:cs="Arial"/>
                <w:sz w:val="20"/>
                <w:szCs w:val="20"/>
                <w:lang w:val="es-MX"/>
              </w:rPr>
              <w:t>Arts.</w:t>
            </w:r>
            <w:r w:rsidRPr="004514AE">
              <w:rPr>
                <w:rFonts w:ascii="Arial" w:hAnsi="Arial" w:cs="Arial"/>
                <w:sz w:val="20"/>
                <w:szCs w:val="20"/>
                <w:lang w:val="es-MX"/>
              </w:rPr>
              <w:t xml:space="preserve">     2 y 3.</w:t>
            </w:r>
          </w:p>
          <w:p w14:paraId="67196B01" w14:textId="77777777" w:rsidR="0065502E" w:rsidRPr="0034007F" w:rsidRDefault="0065502E" w:rsidP="00A70316">
            <w:pPr>
              <w:tabs>
                <w:tab w:val="left" w:pos="317"/>
                <w:tab w:val="left" w:pos="365"/>
                <w:tab w:val="left" w:pos="720"/>
              </w:tabs>
              <w:ind w:left="317" w:hanging="283"/>
              <w:jc w:val="both"/>
              <w:rPr>
                <w:rFonts w:ascii="Arial" w:hAnsi="Arial" w:cs="Arial"/>
                <w:sz w:val="10"/>
                <w:szCs w:val="20"/>
                <w:lang w:val="es-MX"/>
              </w:rPr>
            </w:pPr>
          </w:p>
          <w:p w14:paraId="552AE067" w14:textId="77777777" w:rsidR="0034007F" w:rsidRDefault="0065502E" w:rsidP="00A70316">
            <w:pPr>
              <w:numPr>
                <w:ilvl w:val="0"/>
                <w:numId w:val="63"/>
              </w:numPr>
              <w:tabs>
                <w:tab w:val="left" w:pos="317"/>
                <w:tab w:val="left" w:pos="365"/>
              </w:tabs>
              <w:ind w:left="317" w:hanging="283"/>
              <w:jc w:val="both"/>
              <w:rPr>
                <w:rFonts w:ascii="Arial" w:hAnsi="Arial" w:cs="Arial"/>
                <w:sz w:val="20"/>
                <w:szCs w:val="20"/>
              </w:rPr>
            </w:pPr>
            <w:r w:rsidRPr="004514AE">
              <w:rPr>
                <w:rFonts w:ascii="Arial" w:hAnsi="Arial" w:cs="Arial"/>
                <w:sz w:val="20"/>
                <w:szCs w:val="20"/>
                <w:lang w:val="es-MX"/>
              </w:rPr>
              <w:t>R</w:t>
            </w:r>
            <w:r w:rsidR="0034007F">
              <w:rPr>
                <w:rFonts w:ascii="Arial" w:hAnsi="Arial" w:cs="Arial"/>
                <w:sz w:val="20"/>
                <w:szCs w:val="20"/>
                <w:lang w:val="es-MX"/>
              </w:rPr>
              <w:t>G</w:t>
            </w:r>
            <w:r w:rsidRPr="004514AE">
              <w:rPr>
                <w:rFonts w:ascii="Arial" w:hAnsi="Arial" w:cs="Arial"/>
                <w:sz w:val="20"/>
                <w:szCs w:val="20"/>
                <w:lang w:val="es-MX"/>
              </w:rPr>
              <w:t xml:space="preserve">LM. </w:t>
            </w:r>
            <w:r>
              <w:rPr>
                <w:rFonts w:ascii="Arial" w:hAnsi="Arial" w:cs="Arial"/>
                <w:sz w:val="20"/>
                <w:szCs w:val="20"/>
                <w:lang w:val="es-MX"/>
              </w:rPr>
              <w:t>Arts.</w:t>
            </w:r>
            <w:r w:rsidRPr="004514AE">
              <w:rPr>
                <w:rFonts w:ascii="Arial" w:hAnsi="Arial" w:cs="Arial"/>
                <w:sz w:val="20"/>
                <w:szCs w:val="20"/>
                <w:lang w:val="es-MX"/>
              </w:rPr>
              <w:t xml:space="preserve"> 117, 1</w:t>
            </w:r>
            <w:r w:rsidRPr="004514AE">
              <w:rPr>
                <w:rFonts w:ascii="Arial" w:hAnsi="Arial" w:cs="Arial"/>
                <w:sz w:val="20"/>
                <w:szCs w:val="20"/>
              </w:rPr>
              <w:t>18, 119 y 121</w:t>
            </w:r>
          </w:p>
          <w:p w14:paraId="68EFA8F5" w14:textId="77777777" w:rsidR="0034007F" w:rsidRPr="0034007F" w:rsidRDefault="0034007F" w:rsidP="00A70316">
            <w:pPr>
              <w:tabs>
                <w:tab w:val="left" w:pos="317"/>
                <w:tab w:val="left" w:pos="365"/>
              </w:tabs>
              <w:ind w:left="317" w:hanging="283"/>
              <w:jc w:val="both"/>
              <w:rPr>
                <w:rFonts w:ascii="Arial" w:hAnsi="Arial" w:cs="Arial"/>
                <w:sz w:val="10"/>
                <w:szCs w:val="20"/>
              </w:rPr>
            </w:pPr>
          </w:p>
          <w:p w14:paraId="4D319B2A" w14:textId="77777777" w:rsidR="0065502E" w:rsidRPr="0034007F" w:rsidRDefault="0065502E" w:rsidP="00A70316">
            <w:pPr>
              <w:numPr>
                <w:ilvl w:val="0"/>
                <w:numId w:val="63"/>
              </w:numPr>
              <w:tabs>
                <w:tab w:val="left" w:pos="317"/>
                <w:tab w:val="left" w:pos="365"/>
              </w:tabs>
              <w:ind w:left="317" w:hanging="283"/>
              <w:jc w:val="both"/>
              <w:rPr>
                <w:rFonts w:ascii="Arial" w:hAnsi="Arial" w:cs="Arial"/>
                <w:sz w:val="20"/>
                <w:szCs w:val="20"/>
              </w:rPr>
            </w:pPr>
            <w:r w:rsidRPr="0034007F">
              <w:rPr>
                <w:rFonts w:ascii="Arial" w:hAnsi="Arial" w:cs="Arial"/>
                <w:sz w:val="20"/>
                <w:szCs w:val="20"/>
              </w:rPr>
              <w:t>LOA  Arts. 18, ,19, 20, 21, 34, 39, 43, 48, 54, 60, 62, 63, 77, 80, 93, 100, 101</w:t>
            </w:r>
          </w:p>
          <w:p w14:paraId="031A8423" w14:textId="77777777" w:rsidR="0065502E" w:rsidRPr="0034007F" w:rsidRDefault="0065502E" w:rsidP="00A70316">
            <w:pPr>
              <w:tabs>
                <w:tab w:val="left" w:pos="317"/>
                <w:tab w:val="left" w:pos="365"/>
              </w:tabs>
              <w:ind w:left="317" w:hanging="283"/>
              <w:jc w:val="both"/>
              <w:rPr>
                <w:rFonts w:ascii="Arial" w:hAnsi="Arial" w:cs="Arial"/>
                <w:sz w:val="10"/>
                <w:szCs w:val="20"/>
              </w:rPr>
            </w:pPr>
          </w:p>
          <w:p w14:paraId="2B4BD914" w14:textId="77777777" w:rsidR="0065502E" w:rsidRPr="004514AE" w:rsidRDefault="0065502E" w:rsidP="00A70316">
            <w:pPr>
              <w:numPr>
                <w:ilvl w:val="0"/>
                <w:numId w:val="63"/>
              </w:numPr>
              <w:tabs>
                <w:tab w:val="left" w:pos="317"/>
                <w:tab w:val="left" w:pos="365"/>
              </w:tabs>
              <w:ind w:left="317" w:hanging="283"/>
              <w:jc w:val="both"/>
              <w:rPr>
                <w:rFonts w:ascii="Arial" w:hAnsi="Arial" w:cs="Arial"/>
                <w:sz w:val="20"/>
                <w:szCs w:val="20"/>
              </w:rPr>
            </w:pPr>
            <w:r w:rsidRPr="004514AE">
              <w:rPr>
                <w:rFonts w:ascii="Arial" w:hAnsi="Arial" w:cs="Arial"/>
                <w:sz w:val="20"/>
                <w:szCs w:val="20"/>
              </w:rPr>
              <w:t xml:space="preserve">LPA </w:t>
            </w:r>
            <w:r>
              <w:rPr>
                <w:rFonts w:ascii="Arial" w:hAnsi="Arial" w:cs="Arial"/>
                <w:sz w:val="20"/>
                <w:szCs w:val="20"/>
              </w:rPr>
              <w:t>Arts.</w:t>
            </w:r>
            <w:r w:rsidRPr="004514AE">
              <w:rPr>
                <w:rFonts w:ascii="Arial" w:hAnsi="Arial" w:cs="Arial"/>
                <w:sz w:val="20"/>
                <w:szCs w:val="20"/>
              </w:rPr>
              <w:t xml:space="preserve"> 3, 4, 8, 14, 15, 18, 22, 32, 37, 38, 39, 40, 56, 61, 63, 89,  90, 99, 100, 102</w:t>
            </w:r>
          </w:p>
          <w:p w14:paraId="17D3AE1C" w14:textId="77777777" w:rsidR="0065502E" w:rsidRPr="0034007F" w:rsidRDefault="0065502E" w:rsidP="00A70316">
            <w:pPr>
              <w:tabs>
                <w:tab w:val="left" w:pos="317"/>
                <w:tab w:val="left" w:pos="365"/>
              </w:tabs>
              <w:ind w:left="317" w:hanging="283"/>
              <w:jc w:val="both"/>
              <w:rPr>
                <w:rFonts w:ascii="Arial" w:hAnsi="Arial" w:cs="Arial"/>
                <w:sz w:val="10"/>
                <w:szCs w:val="20"/>
              </w:rPr>
            </w:pPr>
          </w:p>
          <w:p w14:paraId="2ECB2A7C" w14:textId="059282D1" w:rsidR="001D3410" w:rsidRPr="00A70316" w:rsidRDefault="0065502E" w:rsidP="00A70316">
            <w:pPr>
              <w:numPr>
                <w:ilvl w:val="0"/>
                <w:numId w:val="63"/>
              </w:numPr>
              <w:tabs>
                <w:tab w:val="left" w:pos="317"/>
                <w:tab w:val="left" w:pos="365"/>
              </w:tabs>
              <w:ind w:left="317" w:hanging="283"/>
              <w:jc w:val="both"/>
              <w:rPr>
                <w:rFonts w:ascii="Arial" w:hAnsi="Arial" w:cs="Arial"/>
                <w:sz w:val="20"/>
                <w:szCs w:val="20"/>
              </w:rPr>
            </w:pPr>
            <w:r w:rsidRPr="004514AE">
              <w:rPr>
                <w:rFonts w:ascii="Arial" w:hAnsi="Arial" w:cs="Arial"/>
                <w:sz w:val="20"/>
                <w:szCs w:val="20"/>
              </w:rPr>
              <w:t>L</w:t>
            </w:r>
            <w:r w:rsidR="00AD3FCC">
              <w:rPr>
                <w:rFonts w:ascii="Arial" w:hAnsi="Arial" w:cs="Arial"/>
                <w:sz w:val="20"/>
                <w:szCs w:val="20"/>
              </w:rPr>
              <w:t>OSN Arts. 2, 3, 4, 5, 6, 7, 12, 16, 18, 20, 25 y 5</w:t>
            </w:r>
            <w:r w:rsidR="00AD3FCC" w:rsidRPr="001D3410">
              <w:rPr>
                <w:rFonts w:ascii="Arial" w:hAnsi="Arial" w:cs="Arial"/>
                <w:color w:val="FF0000"/>
                <w:sz w:val="20"/>
                <w:szCs w:val="20"/>
              </w:rPr>
              <w:t>6</w:t>
            </w:r>
          </w:p>
        </w:tc>
      </w:tr>
      <w:tr w:rsidR="0065502E" w:rsidRPr="00DF3AF4" w14:paraId="74715AC4" w14:textId="77777777" w:rsidTr="001C69B7">
        <w:trPr>
          <w:trHeight w:val="283"/>
          <w:jc w:val="center"/>
        </w:trPr>
        <w:tc>
          <w:tcPr>
            <w:tcW w:w="2137" w:type="dxa"/>
          </w:tcPr>
          <w:p w14:paraId="3006B690" w14:textId="77777777" w:rsidR="0065502E" w:rsidRPr="004514AE" w:rsidRDefault="0065502E" w:rsidP="007B2676">
            <w:pPr>
              <w:snapToGrid w:val="0"/>
              <w:jc w:val="both"/>
              <w:rPr>
                <w:rFonts w:ascii="Arial" w:hAnsi="Arial" w:cs="Arial"/>
                <w:sz w:val="20"/>
                <w:szCs w:val="20"/>
              </w:rPr>
            </w:pPr>
          </w:p>
        </w:tc>
        <w:tc>
          <w:tcPr>
            <w:tcW w:w="2349" w:type="dxa"/>
          </w:tcPr>
          <w:p w14:paraId="0C967DFE" w14:textId="77777777" w:rsidR="0065502E" w:rsidRPr="004514AE" w:rsidRDefault="0065502E" w:rsidP="007B2676">
            <w:pPr>
              <w:tabs>
                <w:tab w:val="left" w:pos="2475"/>
              </w:tabs>
              <w:snapToGrid w:val="0"/>
              <w:jc w:val="both"/>
              <w:rPr>
                <w:rFonts w:ascii="Arial" w:hAnsi="Arial" w:cs="Arial"/>
                <w:sz w:val="20"/>
                <w:szCs w:val="20"/>
              </w:rPr>
            </w:pPr>
            <w:r w:rsidRPr="004514AE">
              <w:rPr>
                <w:rFonts w:ascii="Arial" w:hAnsi="Arial" w:cs="Arial"/>
                <w:sz w:val="20"/>
                <w:szCs w:val="20"/>
              </w:rPr>
              <w:t>11. Desvío de cursos y cauces de ríos y quebradas en la zona de explotación minera.</w:t>
            </w:r>
          </w:p>
        </w:tc>
        <w:tc>
          <w:tcPr>
            <w:tcW w:w="3358" w:type="dxa"/>
          </w:tcPr>
          <w:p w14:paraId="046C3E49" w14:textId="77777777" w:rsidR="0065502E" w:rsidRPr="0043258B" w:rsidRDefault="0065502E" w:rsidP="005905C0">
            <w:pPr>
              <w:numPr>
                <w:ilvl w:val="0"/>
                <w:numId w:val="31"/>
              </w:numPr>
              <w:tabs>
                <w:tab w:val="clear" w:pos="720"/>
                <w:tab w:val="num" w:pos="415"/>
                <w:tab w:val="num" w:pos="498"/>
              </w:tabs>
              <w:snapToGrid w:val="0"/>
              <w:ind w:left="498" w:hanging="464"/>
              <w:jc w:val="both"/>
              <w:rPr>
                <w:rFonts w:ascii="Arial" w:hAnsi="Arial" w:cs="Arial"/>
                <w:sz w:val="20"/>
                <w:szCs w:val="20"/>
                <w:lang w:val="es-VE"/>
              </w:rPr>
            </w:pPr>
            <w:r w:rsidRPr="0043258B">
              <w:rPr>
                <w:rFonts w:ascii="Arial" w:hAnsi="Arial" w:cs="Arial"/>
                <w:sz w:val="20"/>
                <w:szCs w:val="20"/>
                <w:lang w:val="es-VE"/>
              </w:rPr>
              <w:t>Detener e identificar el presunto infractor.</w:t>
            </w:r>
          </w:p>
          <w:p w14:paraId="479E3529" w14:textId="77777777" w:rsidR="0065502E" w:rsidRPr="0043258B" w:rsidRDefault="0065502E" w:rsidP="005905C0">
            <w:pPr>
              <w:numPr>
                <w:ilvl w:val="0"/>
                <w:numId w:val="31"/>
              </w:numPr>
              <w:tabs>
                <w:tab w:val="clear" w:pos="720"/>
                <w:tab w:val="num" w:pos="415"/>
                <w:tab w:val="num" w:pos="498"/>
              </w:tabs>
              <w:snapToGrid w:val="0"/>
              <w:ind w:left="498" w:hanging="464"/>
              <w:jc w:val="both"/>
              <w:rPr>
                <w:rFonts w:ascii="Arial" w:hAnsi="Arial" w:cs="Arial"/>
                <w:sz w:val="20"/>
                <w:szCs w:val="20"/>
                <w:lang w:val="es-VE"/>
              </w:rPr>
            </w:pPr>
            <w:r w:rsidRPr="0043258B">
              <w:rPr>
                <w:rFonts w:ascii="Arial" w:hAnsi="Arial" w:cs="Arial"/>
                <w:sz w:val="20"/>
                <w:szCs w:val="20"/>
                <w:lang w:val="es-VE"/>
              </w:rPr>
              <w:t>Notificar al Fiscal del Ministerio Público dentro de las (12) horas siguientes.</w:t>
            </w:r>
          </w:p>
          <w:p w14:paraId="1B6A3A0B" w14:textId="77777777" w:rsidR="0065502E" w:rsidRPr="0043258B" w:rsidRDefault="0065502E" w:rsidP="005905C0">
            <w:pPr>
              <w:numPr>
                <w:ilvl w:val="0"/>
                <w:numId w:val="31"/>
              </w:numPr>
              <w:tabs>
                <w:tab w:val="clear" w:pos="720"/>
                <w:tab w:val="num" w:pos="415"/>
                <w:tab w:val="num" w:pos="498"/>
              </w:tabs>
              <w:snapToGrid w:val="0"/>
              <w:ind w:left="498" w:hanging="464"/>
              <w:jc w:val="both"/>
              <w:rPr>
                <w:rFonts w:ascii="Arial" w:hAnsi="Arial" w:cs="Arial"/>
                <w:sz w:val="20"/>
                <w:szCs w:val="20"/>
                <w:lang w:val="es-VE"/>
              </w:rPr>
            </w:pPr>
            <w:r w:rsidRPr="0043258B">
              <w:rPr>
                <w:rFonts w:ascii="Arial" w:hAnsi="Arial" w:cs="Arial"/>
                <w:sz w:val="20"/>
                <w:szCs w:val="20"/>
                <w:lang w:val="es-VE"/>
              </w:rPr>
              <w:t>Paralizar preventivamente la actividad ilícita, dejando constancia de su depósito o aseguramiento.</w:t>
            </w:r>
          </w:p>
          <w:p w14:paraId="55416ACC" w14:textId="77777777" w:rsidR="0065502E" w:rsidRPr="0043258B" w:rsidRDefault="0065502E" w:rsidP="005905C0">
            <w:pPr>
              <w:numPr>
                <w:ilvl w:val="0"/>
                <w:numId w:val="31"/>
              </w:numPr>
              <w:tabs>
                <w:tab w:val="clear" w:pos="720"/>
                <w:tab w:val="num" w:pos="415"/>
                <w:tab w:val="num" w:pos="498"/>
              </w:tabs>
              <w:snapToGrid w:val="0"/>
              <w:ind w:left="498" w:hanging="464"/>
              <w:jc w:val="both"/>
              <w:rPr>
                <w:rFonts w:ascii="Arial" w:hAnsi="Arial" w:cs="Arial"/>
                <w:sz w:val="20"/>
                <w:szCs w:val="20"/>
                <w:lang w:val="es-VE"/>
              </w:rPr>
            </w:pPr>
            <w:r w:rsidRPr="0043258B">
              <w:rPr>
                <w:rFonts w:ascii="Arial" w:hAnsi="Arial" w:cs="Arial"/>
                <w:sz w:val="20"/>
                <w:szCs w:val="20"/>
                <w:lang w:val="es-VE"/>
              </w:rPr>
              <w:t>Preservación preventiva de la actividad ilícita.</w:t>
            </w:r>
          </w:p>
          <w:p w14:paraId="49AAF3CB" w14:textId="77777777" w:rsidR="0065502E" w:rsidRPr="0043258B" w:rsidRDefault="0065502E" w:rsidP="005905C0">
            <w:pPr>
              <w:numPr>
                <w:ilvl w:val="0"/>
                <w:numId w:val="31"/>
              </w:numPr>
              <w:tabs>
                <w:tab w:val="clear" w:pos="720"/>
                <w:tab w:val="num" w:pos="415"/>
                <w:tab w:val="num" w:pos="498"/>
              </w:tabs>
              <w:snapToGrid w:val="0"/>
              <w:ind w:left="498" w:hanging="464"/>
              <w:jc w:val="both"/>
              <w:rPr>
                <w:rFonts w:ascii="Arial" w:hAnsi="Arial" w:cs="Arial"/>
                <w:sz w:val="20"/>
                <w:szCs w:val="20"/>
                <w:lang w:val="es-VE"/>
              </w:rPr>
            </w:pPr>
            <w:r w:rsidRPr="0043258B">
              <w:rPr>
                <w:rFonts w:ascii="Arial" w:hAnsi="Arial" w:cs="Arial"/>
                <w:sz w:val="20"/>
                <w:szCs w:val="20"/>
                <w:lang w:val="es-VE"/>
              </w:rPr>
              <w:t>Efectuar el inventario de retención de los materiales obtenidos de la actividad ilícita.</w:t>
            </w:r>
          </w:p>
          <w:p w14:paraId="3E578ADD" w14:textId="77777777" w:rsidR="0065502E" w:rsidRPr="0043258B" w:rsidRDefault="0065502E" w:rsidP="005905C0">
            <w:pPr>
              <w:numPr>
                <w:ilvl w:val="0"/>
                <w:numId w:val="31"/>
              </w:numPr>
              <w:tabs>
                <w:tab w:val="clear" w:pos="720"/>
                <w:tab w:val="num" w:pos="415"/>
                <w:tab w:val="num" w:pos="498"/>
              </w:tabs>
              <w:snapToGrid w:val="0"/>
              <w:ind w:left="498" w:hanging="464"/>
              <w:jc w:val="both"/>
              <w:rPr>
                <w:rFonts w:ascii="Arial" w:hAnsi="Arial" w:cs="Arial"/>
                <w:sz w:val="20"/>
                <w:szCs w:val="20"/>
                <w:lang w:val="es-VE"/>
              </w:rPr>
            </w:pPr>
            <w:r w:rsidRPr="0043258B">
              <w:rPr>
                <w:rFonts w:ascii="Arial" w:hAnsi="Arial" w:cs="Arial"/>
                <w:sz w:val="20"/>
                <w:szCs w:val="20"/>
                <w:lang w:val="es-VE"/>
              </w:rPr>
              <w:t>Elaborar el acta policial.</w:t>
            </w:r>
          </w:p>
          <w:p w14:paraId="3F770B24" w14:textId="77777777" w:rsidR="0065502E" w:rsidRPr="00A70316" w:rsidRDefault="0065502E" w:rsidP="005905C0">
            <w:pPr>
              <w:numPr>
                <w:ilvl w:val="0"/>
                <w:numId w:val="31"/>
              </w:numPr>
              <w:tabs>
                <w:tab w:val="clear" w:pos="720"/>
                <w:tab w:val="num" w:pos="415"/>
                <w:tab w:val="num" w:pos="498"/>
              </w:tabs>
              <w:snapToGrid w:val="0"/>
              <w:ind w:left="498" w:hanging="464"/>
              <w:jc w:val="both"/>
              <w:rPr>
                <w:rFonts w:ascii="Arial" w:hAnsi="Arial" w:cs="Arial"/>
                <w:sz w:val="20"/>
                <w:szCs w:val="20"/>
                <w:lang w:val="es-VE"/>
              </w:rPr>
            </w:pPr>
            <w:r w:rsidRPr="0043258B">
              <w:rPr>
                <w:rFonts w:ascii="Arial" w:hAnsi="Arial" w:cs="Arial"/>
                <w:sz w:val="20"/>
                <w:szCs w:val="20"/>
              </w:rPr>
              <w:lastRenderedPageBreak/>
              <w:t>Elaborar el Acta de Inspección Ocular</w:t>
            </w:r>
          </w:p>
          <w:p w14:paraId="68802205" w14:textId="77777777" w:rsidR="00A70316" w:rsidRPr="0043258B" w:rsidRDefault="00A70316" w:rsidP="00A70316">
            <w:pPr>
              <w:tabs>
                <w:tab w:val="num" w:pos="720"/>
              </w:tabs>
              <w:snapToGrid w:val="0"/>
              <w:jc w:val="both"/>
              <w:rPr>
                <w:rFonts w:ascii="Arial" w:hAnsi="Arial" w:cs="Arial"/>
                <w:sz w:val="20"/>
                <w:szCs w:val="20"/>
                <w:lang w:val="es-VE"/>
              </w:rPr>
            </w:pPr>
          </w:p>
          <w:p w14:paraId="54F32929" w14:textId="77777777" w:rsidR="0065502E" w:rsidRPr="004514AE" w:rsidRDefault="0065502E" w:rsidP="005905C0">
            <w:pPr>
              <w:numPr>
                <w:ilvl w:val="0"/>
                <w:numId w:val="31"/>
              </w:numPr>
              <w:tabs>
                <w:tab w:val="clear" w:pos="720"/>
                <w:tab w:val="num" w:pos="498"/>
              </w:tabs>
              <w:ind w:left="498" w:hanging="464"/>
              <w:jc w:val="both"/>
              <w:rPr>
                <w:rFonts w:ascii="Arial" w:hAnsi="Arial" w:cs="Arial"/>
                <w:sz w:val="20"/>
                <w:szCs w:val="20"/>
              </w:rPr>
            </w:pPr>
            <w:r w:rsidRPr="0043258B">
              <w:rPr>
                <w:rFonts w:ascii="Arial" w:hAnsi="Arial" w:cs="Arial"/>
                <w:sz w:val="20"/>
                <w:szCs w:val="20"/>
              </w:rPr>
              <w:t>Fijación fotográfica del sitio del suceso</w:t>
            </w:r>
            <w:r w:rsidRPr="004514AE">
              <w:rPr>
                <w:rFonts w:ascii="Arial" w:hAnsi="Arial" w:cs="Arial"/>
                <w:sz w:val="20"/>
                <w:szCs w:val="20"/>
              </w:rPr>
              <w:t>.</w:t>
            </w:r>
          </w:p>
          <w:p w14:paraId="0F7EF5DF" w14:textId="77777777" w:rsidR="0065502E" w:rsidRPr="004514AE" w:rsidRDefault="0065502E" w:rsidP="007B2676">
            <w:pPr>
              <w:jc w:val="both"/>
              <w:rPr>
                <w:rFonts w:ascii="Arial" w:hAnsi="Arial" w:cs="Arial"/>
                <w:sz w:val="20"/>
                <w:szCs w:val="20"/>
              </w:rPr>
            </w:pPr>
          </w:p>
          <w:p w14:paraId="14AB15AD" w14:textId="77777777" w:rsidR="0065502E" w:rsidRPr="004514AE" w:rsidRDefault="0065502E" w:rsidP="007B2676">
            <w:pPr>
              <w:jc w:val="both"/>
              <w:rPr>
                <w:rFonts w:ascii="Arial" w:hAnsi="Arial" w:cs="Arial"/>
                <w:sz w:val="20"/>
                <w:szCs w:val="20"/>
              </w:rPr>
            </w:pPr>
          </w:p>
        </w:tc>
        <w:tc>
          <w:tcPr>
            <w:tcW w:w="3165" w:type="dxa"/>
          </w:tcPr>
          <w:p w14:paraId="026B4107" w14:textId="77777777" w:rsidR="0065502E" w:rsidRPr="004514AE" w:rsidRDefault="0065502E" w:rsidP="00A70316">
            <w:pPr>
              <w:numPr>
                <w:ilvl w:val="0"/>
                <w:numId w:val="46"/>
              </w:numPr>
              <w:tabs>
                <w:tab w:val="left" w:pos="365"/>
              </w:tabs>
              <w:snapToGrid w:val="0"/>
              <w:ind w:left="317" w:hanging="283"/>
              <w:jc w:val="both"/>
              <w:rPr>
                <w:rFonts w:ascii="Arial" w:hAnsi="Arial" w:cs="Arial"/>
                <w:sz w:val="20"/>
                <w:szCs w:val="20"/>
              </w:rPr>
            </w:pPr>
            <w:r w:rsidRPr="004514AE">
              <w:rPr>
                <w:rFonts w:ascii="Arial" w:hAnsi="Arial" w:cs="Arial"/>
                <w:sz w:val="20"/>
                <w:szCs w:val="20"/>
              </w:rPr>
              <w:lastRenderedPageBreak/>
              <w:t xml:space="preserve">CRBV. </w:t>
            </w:r>
            <w:r>
              <w:rPr>
                <w:rFonts w:ascii="Arial" w:hAnsi="Arial" w:cs="Arial"/>
                <w:sz w:val="20"/>
                <w:szCs w:val="20"/>
              </w:rPr>
              <w:t>Arts.</w:t>
            </w:r>
            <w:r w:rsidRPr="004514AE">
              <w:rPr>
                <w:rFonts w:ascii="Arial" w:hAnsi="Arial" w:cs="Arial"/>
                <w:sz w:val="20"/>
                <w:szCs w:val="20"/>
              </w:rPr>
              <w:t xml:space="preserve"> 127, 129,</w:t>
            </w:r>
            <w:r w:rsidR="0034007F">
              <w:rPr>
                <w:rFonts w:ascii="Arial" w:hAnsi="Arial" w:cs="Arial"/>
                <w:sz w:val="20"/>
                <w:szCs w:val="20"/>
              </w:rPr>
              <w:t xml:space="preserve"> </w:t>
            </w:r>
            <w:r w:rsidRPr="004514AE">
              <w:rPr>
                <w:rFonts w:ascii="Arial" w:hAnsi="Arial" w:cs="Arial"/>
                <w:sz w:val="20"/>
                <w:szCs w:val="20"/>
              </w:rPr>
              <w:t>156,</w:t>
            </w:r>
            <w:r w:rsidR="0034007F">
              <w:rPr>
                <w:rFonts w:ascii="Arial" w:hAnsi="Arial" w:cs="Arial"/>
                <w:sz w:val="20"/>
                <w:szCs w:val="20"/>
              </w:rPr>
              <w:t xml:space="preserve"> </w:t>
            </w:r>
            <w:r w:rsidRPr="004514AE">
              <w:rPr>
                <w:rFonts w:ascii="Arial" w:hAnsi="Arial" w:cs="Arial"/>
                <w:sz w:val="20"/>
                <w:szCs w:val="20"/>
              </w:rPr>
              <w:t xml:space="preserve">164, 299, 302, 328 y 329 </w:t>
            </w:r>
          </w:p>
          <w:p w14:paraId="67AA5F57" w14:textId="77777777" w:rsidR="0065502E" w:rsidRPr="00907338" w:rsidRDefault="0065502E" w:rsidP="00A70316">
            <w:pPr>
              <w:tabs>
                <w:tab w:val="left" w:pos="365"/>
              </w:tabs>
              <w:snapToGrid w:val="0"/>
              <w:ind w:left="317" w:hanging="283"/>
              <w:jc w:val="both"/>
              <w:rPr>
                <w:rFonts w:ascii="Arial" w:hAnsi="Arial" w:cs="Arial"/>
                <w:sz w:val="10"/>
                <w:szCs w:val="20"/>
              </w:rPr>
            </w:pPr>
          </w:p>
          <w:p w14:paraId="0E18767C" w14:textId="77777777" w:rsidR="0065502E" w:rsidRPr="004514AE" w:rsidRDefault="0065502E" w:rsidP="00A70316">
            <w:pPr>
              <w:numPr>
                <w:ilvl w:val="0"/>
                <w:numId w:val="46"/>
              </w:numPr>
              <w:tabs>
                <w:tab w:val="left" w:pos="365"/>
              </w:tabs>
              <w:ind w:left="317" w:hanging="283"/>
              <w:jc w:val="both"/>
              <w:rPr>
                <w:rFonts w:ascii="Arial" w:hAnsi="Arial" w:cs="Arial"/>
                <w:sz w:val="20"/>
                <w:szCs w:val="20"/>
                <w:lang w:val="en-US"/>
              </w:rPr>
            </w:pPr>
            <w:r w:rsidRPr="004514AE">
              <w:rPr>
                <w:rFonts w:ascii="Arial" w:hAnsi="Arial" w:cs="Arial"/>
                <w:sz w:val="20"/>
                <w:szCs w:val="20"/>
                <w:lang w:val="en-US"/>
              </w:rPr>
              <w:t xml:space="preserve">COPP. </w:t>
            </w:r>
            <w:r>
              <w:rPr>
                <w:rFonts w:ascii="Arial" w:hAnsi="Arial" w:cs="Arial"/>
                <w:sz w:val="20"/>
                <w:szCs w:val="20"/>
                <w:lang w:val="en-US"/>
              </w:rPr>
              <w:t>Arts.</w:t>
            </w:r>
            <w:r w:rsidRPr="004514AE">
              <w:rPr>
                <w:rFonts w:ascii="Arial" w:hAnsi="Arial" w:cs="Arial"/>
                <w:sz w:val="20"/>
                <w:szCs w:val="20"/>
                <w:lang w:val="en-US"/>
              </w:rPr>
              <w:t xml:space="preserve"> 110 y 111. </w:t>
            </w:r>
          </w:p>
          <w:p w14:paraId="5B863069" w14:textId="77777777" w:rsidR="0065502E" w:rsidRPr="00907338" w:rsidRDefault="0065502E" w:rsidP="00A70316">
            <w:pPr>
              <w:tabs>
                <w:tab w:val="left" w:pos="365"/>
              </w:tabs>
              <w:ind w:left="317" w:hanging="283"/>
              <w:jc w:val="both"/>
              <w:rPr>
                <w:rFonts w:ascii="Arial" w:hAnsi="Arial" w:cs="Arial"/>
                <w:sz w:val="10"/>
                <w:szCs w:val="20"/>
                <w:lang w:val="en-US"/>
              </w:rPr>
            </w:pPr>
          </w:p>
          <w:p w14:paraId="45FC2348" w14:textId="41A2544E" w:rsidR="0065502E" w:rsidRPr="004514AE" w:rsidRDefault="00556632" w:rsidP="00A70316">
            <w:pPr>
              <w:numPr>
                <w:ilvl w:val="0"/>
                <w:numId w:val="46"/>
              </w:numPr>
              <w:tabs>
                <w:tab w:val="left" w:pos="365"/>
              </w:tabs>
              <w:ind w:left="317" w:hanging="283"/>
              <w:jc w:val="both"/>
              <w:rPr>
                <w:rFonts w:ascii="Arial" w:hAnsi="Arial" w:cs="Arial"/>
                <w:sz w:val="20"/>
                <w:szCs w:val="20"/>
                <w:lang w:val="en-US"/>
              </w:rPr>
            </w:pPr>
            <w:r>
              <w:rPr>
                <w:rFonts w:ascii="Arial" w:hAnsi="Arial" w:cs="Arial"/>
                <w:sz w:val="20"/>
                <w:szCs w:val="20"/>
                <w:lang w:val="en-US"/>
              </w:rPr>
              <w:t>LCFANB Art. 73, numeral 6</w:t>
            </w:r>
            <w:r w:rsidR="0065502E" w:rsidRPr="004514AE">
              <w:rPr>
                <w:rFonts w:ascii="Arial" w:hAnsi="Arial" w:cs="Arial"/>
                <w:sz w:val="20"/>
                <w:szCs w:val="20"/>
                <w:lang w:val="en-US"/>
              </w:rPr>
              <w:t xml:space="preserve"> </w:t>
            </w:r>
          </w:p>
          <w:p w14:paraId="74E253A6" w14:textId="77777777" w:rsidR="0065502E" w:rsidRPr="00907338" w:rsidRDefault="0065502E" w:rsidP="00A70316">
            <w:pPr>
              <w:tabs>
                <w:tab w:val="left" w:pos="365"/>
              </w:tabs>
              <w:ind w:left="317" w:hanging="283"/>
              <w:jc w:val="both"/>
              <w:rPr>
                <w:rFonts w:ascii="Arial" w:hAnsi="Arial" w:cs="Arial"/>
                <w:sz w:val="10"/>
                <w:szCs w:val="20"/>
                <w:lang w:val="en-US"/>
              </w:rPr>
            </w:pPr>
          </w:p>
          <w:p w14:paraId="29B006FC" w14:textId="77777777" w:rsidR="0065502E" w:rsidRPr="004514AE" w:rsidRDefault="00357379" w:rsidP="00A70316">
            <w:pPr>
              <w:numPr>
                <w:ilvl w:val="0"/>
                <w:numId w:val="46"/>
              </w:numPr>
              <w:tabs>
                <w:tab w:val="left" w:pos="365"/>
              </w:tabs>
              <w:ind w:left="317" w:hanging="283"/>
              <w:jc w:val="both"/>
              <w:rPr>
                <w:rFonts w:ascii="Arial" w:hAnsi="Arial" w:cs="Arial"/>
                <w:sz w:val="20"/>
                <w:szCs w:val="20"/>
                <w:lang w:val="es-MX"/>
              </w:rPr>
            </w:pPr>
            <w:r w:rsidRPr="0065502E">
              <w:rPr>
                <w:rFonts w:ascii="Arial" w:hAnsi="Arial" w:cs="Arial"/>
                <w:color w:val="000000"/>
                <w:sz w:val="20"/>
                <w:szCs w:val="20"/>
                <w:lang w:val="en-US"/>
              </w:rPr>
              <w:t>LOSPI Arts. 24 y 25</w:t>
            </w:r>
            <w:r w:rsidR="0065502E" w:rsidRPr="004514AE">
              <w:rPr>
                <w:rFonts w:ascii="Arial" w:hAnsi="Arial" w:cs="Arial"/>
                <w:sz w:val="20"/>
                <w:szCs w:val="20"/>
                <w:lang w:val="es-MX"/>
              </w:rPr>
              <w:t>.</w:t>
            </w:r>
          </w:p>
          <w:p w14:paraId="6108B8CD" w14:textId="77777777" w:rsidR="0065502E" w:rsidRPr="00907338" w:rsidRDefault="0065502E" w:rsidP="00A70316">
            <w:pPr>
              <w:tabs>
                <w:tab w:val="left" w:pos="365"/>
              </w:tabs>
              <w:ind w:left="317" w:hanging="283"/>
              <w:jc w:val="both"/>
              <w:rPr>
                <w:rFonts w:ascii="Arial" w:hAnsi="Arial" w:cs="Arial"/>
                <w:sz w:val="8"/>
                <w:szCs w:val="20"/>
                <w:lang w:val="es-MX"/>
              </w:rPr>
            </w:pPr>
          </w:p>
          <w:p w14:paraId="26A686B6" w14:textId="77777777" w:rsidR="0065502E" w:rsidRPr="004514AE" w:rsidRDefault="0065502E" w:rsidP="00A70316">
            <w:pPr>
              <w:numPr>
                <w:ilvl w:val="0"/>
                <w:numId w:val="46"/>
              </w:numPr>
              <w:tabs>
                <w:tab w:val="left" w:pos="365"/>
              </w:tabs>
              <w:ind w:left="317" w:hanging="283"/>
              <w:jc w:val="both"/>
              <w:rPr>
                <w:rFonts w:ascii="Arial" w:hAnsi="Arial" w:cs="Arial"/>
                <w:sz w:val="20"/>
                <w:szCs w:val="20"/>
                <w:lang w:val="es-MX"/>
              </w:rPr>
            </w:pPr>
            <w:r w:rsidRPr="004514AE">
              <w:rPr>
                <w:rFonts w:ascii="Arial" w:hAnsi="Arial" w:cs="Arial"/>
                <w:sz w:val="20"/>
                <w:szCs w:val="20"/>
                <w:lang w:val="es-MX"/>
              </w:rPr>
              <w:t xml:space="preserve">LA. </w:t>
            </w:r>
            <w:r>
              <w:rPr>
                <w:rFonts w:ascii="Arial" w:hAnsi="Arial" w:cs="Arial"/>
                <w:sz w:val="20"/>
                <w:szCs w:val="20"/>
                <w:lang w:val="es-MX"/>
              </w:rPr>
              <w:t>Arts.</w:t>
            </w:r>
            <w:r w:rsidRPr="004514AE">
              <w:rPr>
                <w:rFonts w:ascii="Arial" w:hAnsi="Arial" w:cs="Arial"/>
                <w:sz w:val="20"/>
                <w:szCs w:val="20"/>
                <w:lang w:val="es-MX"/>
              </w:rPr>
              <w:t xml:space="preserve"> 21, 80, 113, 123 y 124.</w:t>
            </w:r>
          </w:p>
          <w:p w14:paraId="5D8ABFB8" w14:textId="77777777" w:rsidR="0065502E" w:rsidRPr="00907338" w:rsidRDefault="0065502E" w:rsidP="00A70316">
            <w:pPr>
              <w:tabs>
                <w:tab w:val="left" w:pos="365"/>
              </w:tabs>
              <w:ind w:left="317" w:hanging="283"/>
              <w:jc w:val="both"/>
              <w:rPr>
                <w:rFonts w:ascii="Arial" w:hAnsi="Arial" w:cs="Arial"/>
                <w:sz w:val="10"/>
                <w:szCs w:val="20"/>
                <w:lang w:val="es-MX"/>
              </w:rPr>
            </w:pPr>
            <w:r w:rsidRPr="004514AE">
              <w:rPr>
                <w:rFonts w:ascii="Arial" w:hAnsi="Arial" w:cs="Arial"/>
                <w:sz w:val="20"/>
                <w:szCs w:val="20"/>
                <w:lang w:val="es-MX"/>
              </w:rPr>
              <w:t xml:space="preserve"> </w:t>
            </w:r>
          </w:p>
          <w:p w14:paraId="2EE9DA40" w14:textId="77777777" w:rsidR="0065502E" w:rsidRPr="004514AE" w:rsidRDefault="0065502E" w:rsidP="00A70316">
            <w:pPr>
              <w:numPr>
                <w:ilvl w:val="0"/>
                <w:numId w:val="46"/>
              </w:numPr>
              <w:tabs>
                <w:tab w:val="left" w:pos="365"/>
              </w:tabs>
              <w:ind w:left="317" w:hanging="283"/>
              <w:jc w:val="both"/>
              <w:rPr>
                <w:rFonts w:ascii="Arial" w:hAnsi="Arial" w:cs="Arial"/>
                <w:sz w:val="20"/>
                <w:szCs w:val="20"/>
                <w:lang w:val="es-MX"/>
              </w:rPr>
            </w:pPr>
            <w:r w:rsidRPr="004514AE">
              <w:rPr>
                <w:rFonts w:ascii="Arial" w:hAnsi="Arial" w:cs="Arial"/>
                <w:sz w:val="20"/>
                <w:szCs w:val="20"/>
                <w:lang w:val="es-MX"/>
              </w:rPr>
              <w:t xml:space="preserve">Decreto Nº 2.219. </w:t>
            </w:r>
            <w:r>
              <w:rPr>
                <w:rFonts w:ascii="Arial" w:hAnsi="Arial" w:cs="Arial"/>
                <w:sz w:val="20"/>
                <w:szCs w:val="20"/>
                <w:lang w:val="es-MX"/>
              </w:rPr>
              <w:t>Arts.</w:t>
            </w:r>
            <w:r w:rsidRPr="004514AE">
              <w:rPr>
                <w:rFonts w:ascii="Arial" w:hAnsi="Arial" w:cs="Arial"/>
                <w:sz w:val="20"/>
                <w:szCs w:val="20"/>
                <w:lang w:val="es-MX"/>
              </w:rPr>
              <w:t xml:space="preserve"> 33.</w:t>
            </w:r>
          </w:p>
          <w:p w14:paraId="5C668C02" w14:textId="77777777" w:rsidR="0065502E" w:rsidRPr="00907338" w:rsidRDefault="0065502E" w:rsidP="00A70316">
            <w:pPr>
              <w:tabs>
                <w:tab w:val="left" w:pos="365"/>
              </w:tabs>
              <w:ind w:left="317" w:hanging="283"/>
              <w:jc w:val="both"/>
              <w:rPr>
                <w:rFonts w:ascii="Arial" w:hAnsi="Arial" w:cs="Arial"/>
                <w:sz w:val="10"/>
                <w:szCs w:val="20"/>
                <w:lang w:val="es-MX"/>
              </w:rPr>
            </w:pPr>
          </w:p>
          <w:p w14:paraId="651622DC" w14:textId="77777777" w:rsidR="0065502E" w:rsidRPr="004514AE" w:rsidRDefault="0065502E" w:rsidP="00A70316">
            <w:pPr>
              <w:numPr>
                <w:ilvl w:val="0"/>
                <w:numId w:val="46"/>
              </w:numPr>
              <w:tabs>
                <w:tab w:val="left" w:pos="365"/>
              </w:tabs>
              <w:ind w:left="317" w:hanging="283"/>
              <w:jc w:val="both"/>
              <w:rPr>
                <w:rFonts w:ascii="Arial" w:hAnsi="Arial" w:cs="Arial"/>
                <w:sz w:val="20"/>
                <w:szCs w:val="20"/>
                <w:lang w:val="es-MX"/>
              </w:rPr>
            </w:pPr>
            <w:r w:rsidRPr="004514AE">
              <w:rPr>
                <w:rFonts w:ascii="Arial" w:hAnsi="Arial" w:cs="Arial"/>
                <w:sz w:val="20"/>
                <w:szCs w:val="20"/>
                <w:lang w:val="es-MX"/>
              </w:rPr>
              <w:t xml:space="preserve">Decreto Nº 2.220. </w:t>
            </w:r>
            <w:r>
              <w:rPr>
                <w:rFonts w:ascii="Arial" w:hAnsi="Arial" w:cs="Arial"/>
                <w:sz w:val="20"/>
                <w:szCs w:val="20"/>
                <w:lang w:val="es-MX"/>
              </w:rPr>
              <w:t>Arts.</w:t>
            </w:r>
            <w:r w:rsidRPr="004514AE">
              <w:rPr>
                <w:rFonts w:ascii="Arial" w:hAnsi="Arial" w:cs="Arial"/>
                <w:sz w:val="20"/>
                <w:szCs w:val="20"/>
                <w:lang w:val="es-MX"/>
              </w:rPr>
              <w:t xml:space="preserve">   2 y 3.</w:t>
            </w:r>
          </w:p>
          <w:p w14:paraId="1D442E9C" w14:textId="77777777" w:rsidR="0065502E" w:rsidRPr="00907338" w:rsidRDefault="0065502E" w:rsidP="00A70316">
            <w:pPr>
              <w:tabs>
                <w:tab w:val="left" w:pos="365"/>
              </w:tabs>
              <w:ind w:left="317" w:hanging="283"/>
              <w:jc w:val="both"/>
              <w:rPr>
                <w:rFonts w:ascii="Arial" w:hAnsi="Arial" w:cs="Arial"/>
                <w:sz w:val="10"/>
                <w:szCs w:val="20"/>
                <w:lang w:val="es-MX"/>
              </w:rPr>
            </w:pPr>
          </w:p>
          <w:p w14:paraId="5BBCE499" w14:textId="77777777" w:rsidR="0065502E" w:rsidRPr="004514AE" w:rsidRDefault="0065502E" w:rsidP="00A70316">
            <w:pPr>
              <w:numPr>
                <w:ilvl w:val="0"/>
                <w:numId w:val="46"/>
              </w:numPr>
              <w:tabs>
                <w:tab w:val="left" w:pos="365"/>
              </w:tabs>
              <w:ind w:left="317" w:hanging="283"/>
              <w:jc w:val="both"/>
              <w:rPr>
                <w:rFonts w:ascii="Arial" w:hAnsi="Arial" w:cs="Arial"/>
                <w:sz w:val="20"/>
                <w:szCs w:val="20"/>
                <w:lang w:val="es-MX"/>
              </w:rPr>
            </w:pPr>
            <w:r w:rsidRPr="004514AE">
              <w:rPr>
                <w:rFonts w:ascii="Arial" w:hAnsi="Arial" w:cs="Arial"/>
                <w:sz w:val="20"/>
                <w:szCs w:val="20"/>
                <w:lang w:val="es-MX"/>
              </w:rPr>
              <w:t>R</w:t>
            </w:r>
            <w:r w:rsidR="00357379">
              <w:rPr>
                <w:rFonts w:ascii="Arial" w:hAnsi="Arial" w:cs="Arial"/>
                <w:sz w:val="20"/>
                <w:szCs w:val="20"/>
                <w:lang w:val="es-MX"/>
              </w:rPr>
              <w:t>G</w:t>
            </w:r>
            <w:r w:rsidRPr="004514AE">
              <w:rPr>
                <w:rFonts w:ascii="Arial" w:hAnsi="Arial" w:cs="Arial"/>
                <w:sz w:val="20"/>
                <w:szCs w:val="20"/>
                <w:lang w:val="es-MX"/>
              </w:rPr>
              <w:t xml:space="preserve">LM. </w:t>
            </w:r>
            <w:r>
              <w:rPr>
                <w:rFonts w:ascii="Arial" w:hAnsi="Arial" w:cs="Arial"/>
                <w:sz w:val="20"/>
                <w:szCs w:val="20"/>
                <w:lang w:val="es-MX"/>
              </w:rPr>
              <w:t>Arts.</w:t>
            </w:r>
            <w:r w:rsidRPr="004514AE">
              <w:rPr>
                <w:rFonts w:ascii="Arial" w:hAnsi="Arial" w:cs="Arial"/>
                <w:sz w:val="20"/>
                <w:szCs w:val="20"/>
                <w:lang w:val="es-MX"/>
              </w:rPr>
              <w:t xml:space="preserve"> 117, 118, 119 y 121. </w:t>
            </w:r>
          </w:p>
          <w:p w14:paraId="789A97D2" w14:textId="77777777" w:rsidR="0065502E" w:rsidRPr="00907338" w:rsidRDefault="0065502E" w:rsidP="00A70316">
            <w:pPr>
              <w:tabs>
                <w:tab w:val="left" w:pos="365"/>
              </w:tabs>
              <w:ind w:left="317" w:hanging="283"/>
              <w:jc w:val="both"/>
              <w:rPr>
                <w:rFonts w:ascii="Arial" w:hAnsi="Arial" w:cs="Arial"/>
                <w:sz w:val="10"/>
                <w:szCs w:val="20"/>
                <w:lang w:val="es-MX"/>
              </w:rPr>
            </w:pPr>
          </w:p>
          <w:p w14:paraId="5DBF561D" w14:textId="77777777" w:rsidR="0065502E" w:rsidRPr="004514AE" w:rsidRDefault="0065502E" w:rsidP="00A70316">
            <w:pPr>
              <w:numPr>
                <w:ilvl w:val="0"/>
                <w:numId w:val="46"/>
              </w:numPr>
              <w:tabs>
                <w:tab w:val="left" w:pos="365"/>
              </w:tabs>
              <w:ind w:left="317" w:hanging="283"/>
              <w:jc w:val="both"/>
              <w:rPr>
                <w:rFonts w:ascii="Arial" w:hAnsi="Arial" w:cs="Arial"/>
                <w:sz w:val="20"/>
                <w:szCs w:val="20"/>
                <w:lang w:val="es-MX"/>
              </w:rPr>
            </w:pPr>
            <w:r w:rsidRPr="004514AE">
              <w:rPr>
                <w:rFonts w:ascii="Arial" w:hAnsi="Arial" w:cs="Arial"/>
                <w:sz w:val="20"/>
                <w:szCs w:val="20"/>
                <w:lang w:val="es-MX"/>
              </w:rPr>
              <w:lastRenderedPageBreak/>
              <w:t xml:space="preserve"> LOA </w:t>
            </w:r>
            <w:r>
              <w:rPr>
                <w:rFonts w:ascii="Arial" w:hAnsi="Arial" w:cs="Arial"/>
                <w:sz w:val="20"/>
                <w:szCs w:val="20"/>
                <w:lang w:val="es-MX"/>
              </w:rPr>
              <w:t>Arts.</w:t>
            </w:r>
            <w:r w:rsidRPr="004514AE">
              <w:rPr>
                <w:rFonts w:ascii="Arial" w:hAnsi="Arial" w:cs="Arial"/>
                <w:sz w:val="20"/>
                <w:szCs w:val="20"/>
                <w:lang w:val="es-MX"/>
              </w:rPr>
              <w:t xml:space="preserve"> 18, ,19, 20, 21, 34, 39, 43, 48, 54, 60, 62, 63, 77, 80, 93, 100, 101</w:t>
            </w:r>
          </w:p>
          <w:p w14:paraId="10577612" w14:textId="77777777" w:rsidR="0065502E" w:rsidRPr="00907338" w:rsidRDefault="0065502E" w:rsidP="00A70316">
            <w:pPr>
              <w:tabs>
                <w:tab w:val="left" w:pos="365"/>
              </w:tabs>
              <w:ind w:left="317" w:hanging="283"/>
              <w:jc w:val="both"/>
              <w:rPr>
                <w:rFonts w:ascii="Arial" w:hAnsi="Arial" w:cs="Arial"/>
                <w:sz w:val="10"/>
                <w:szCs w:val="20"/>
                <w:lang w:val="es-MX"/>
              </w:rPr>
            </w:pPr>
          </w:p>
          <w:p w14:paraId="06595AB9" w14:textId="77777777" w:rsidR="0065502E" w:rsidRPr="004514AE" w:rsidRDefault="0065502E" w:rsidP="00A70316">
            <w:pPr>
              <w:numPr>
                <w:ilvl w:val="0"/>
                <w:numId w:val="46"/>
              </w:numPr>
              <w:tabs>
                <w:tab w:val="left" w:pos="365"/>
              </w:tabs>
              <w:ind w:left="317" w:hanging="283"/>
              <w:jc w:val="both"/>
              <w:rPr>
                <w:rFonts w:ascii="Arial" w:hAnsi="Arial" w:cs="Arial"/>
                <w:sz w:val="20"/>
                <w:szCs w:val="20"/>
                <w:lang w:val="es-MX"/>
              </w:rPr>
            </w:pPr>
            <w:r w:rsidRPr="004514AE">
              <w:rPr>
                <w:rFonts w:ascii="Arial" w:hAnsi="Arial" w:cs="Arial"/>
                <w:sz w:val="20"/>
                <w:szCs w:val="20"/>
                <w:lang w:val="es-MX"/>
              </w:rPr>
              <w:t xml:space="preserve">LPA </w:t>
            </w:r>
            <w:r>
              <w:rPr>
                <w:rFonts w:ascii="Arial" w:hAnsi="Arial" w:cs="Arial"/>
                <w:sz w:val="20"/>
                <w:szCs w:val="20"/>
                <w:lang w:val="es-MX"/>
              </w:rPr>
              <w:t>Arts.</w:t>
            </w:r>
            <w:r w:rsidRPr="004514AE">
              <w:rPr>
                <w:rFonts w:ascii="Arial" w:hAnsi="Arial" w:cs="Arial"/>
                <w:sz w:val="20"/>
                <w:szCs w:val="20"/>
                <w:lang w:val="es-MX"/>
              </w:rPr>
              <w:t xml:space="preserve"> 3, 4, 8, 14, 15, 18, 22, 32, 37, 38, 39, 40, 56, 61, 63, 89,  90, 99, 100, 102</w:t>
            </w:r>
          </w:p>
          <w:p w14:paraId="2CFA17F1" w14:textId="77777777" w:rsidR="0065502E" w:rsidRPr="00907338" w:rsidRDefault="0065502E" w:rsidP="00A70316">
            <w:pPr>
              <w:tabs>
                <w:tab w:val="left" w:pos="365"/>
              </w:tabs>
              <w:ind w:left="317" w:hanging="283"/>
              <w:jc w:val="both"/>
              <w:rPr>
                <w:rFonts w:ascii="Arial" w:hAnsi="Arial" w:cs="Arial"/>
                <w:sz w:val="10"/>
                <w:szCs w:val="20"/>
                <w:lang w:val="es-MX"/>
              </w:rPr>
            </w:pPr>
          </w:p>
          <w:p w14:paraId="11753CE3" w14:textId="5A0640A3" w:rsidR="0065502E" w:rsidRDefault="0065502E" w:rsidP="00A70316">
            <w:pPr>
              <w:numPr>
                <w:ilvl w:val="0"/>
                <w:numId w:val="46"/>
              </w:numPr>
              <w:tabs>
                <w:tab w:val="left" w:pos="365"/>
              </w:tabs>
              <w:ind w:left="317" w:hanging="283"/>
              <w:jc w:val="both"/>
              <w:rPr>
                <w:rFonts w:ascii="Arial" w:hAnsi="Arial" w:cs="Arial"/>
                <w:sz w:val="20"/>
                <w:szCs w:val="20"/>
                <w:lang w:val="es-MX"/>
              </w:rPr>
            </w:pPr>
            <w:r w:rsidRPr="004514AE">
              <w:rPr>
                <w:rFonts w:ascii="Arial" w:hAnsi="Arial" w:cs="Arial"/>
                <w:sz w:val="20"/>
                <w:szCs w:val="20"/>
                <w:lang w:val="es-MX"/>
              </w:rPr>
              <w:t>L</w:t>
            </w:r>
            <w:r w:rsidR="00AD3FCC">
              <w:rPr>
                <w:rFonts w:ascii="Arial" w:hAnsi="Arial" w:cs="Arial"/>
                <w:sz w:val="20"/>
                <w:szCs w:val="20"/>
                <w:lang w:val="es-MX"/>
              </w:rPr>
              <w:t>OSN Arts. 2, 3, 4, 5, 6, 7, 12, 16, 18, 20, 25 y 5</w:t>
            </w:r>
            <w:r w:rsidR="00AD3FCC" w:rsidRPr="001D3410">
              <w:rPr>
                <w:rFonts w:ascii="Arial" w:hAnsi="Arial" w:cs="Arial"/>
                <w:color w:val="FF0000"/>
                <w:sz w:val="20"/>
                <w:szCs w:val="20"/>
                <w:lang w:val="es-MX"/>
              </w:rPr>
              <w:t>6</w:t>
            </w:r>
          </w:p>
          <w:p w14:paraId="59AD9D1E" w14:textId="77777777" w:rsidR="0065502E" w:rsidRPr="004514AE" w:rsidRDefault="0065502E" w:rsidP="00A70316">
            <w:pPr>
              <w:tabs>
                <w:tab w:val="left" w:pos="365"/>
              </w:tabs>
              <w:ind w:left="317" w:hanging="283"/>
              <w:jc w:val="both"/>
              <w:rPr>
                <w:rFonts w:ascii="Arial" w:hAnsi="Arial" w:cs="Arial"/>
                <w:sz w:val="20"/>
                <w:szCs w:val="20"/>
                <w:lang w:val="es-MX"/>
              </w:rPr>
            </w:pPr>
          </w:p>
        </w:tc>
      </w:tr>
      <w:tr w:rsidR="0065502E" w:rsidRPr="00DF3AF4" w14:paraId="221BC8F9" w14:textId="77777777" w:rsidTr="001C69B7">
        <w:trPr>
          <w:trHeight w:val="283"/>
          <w:jc w:val="center"/>
        </w:trPr>
        <w:tc>
          <w:tcPr>
            <w:tcW w:w="2137" w:type="dxa"/>
          </w:tcPr>
          <w:p w14:paraId="3BB40D5C" w14:textId="77777777" w:rsidR="0065502E" w:rsidRPr="004514AE" w:rsidRDefault="0065502E" w:rsidP="007B2676">
            <w:pPr>
              <w:snapToGrid w:val="0"/>
              <w:jc w:val="both"/>
              <w:rPr>
                <w:rFonts w:ascii="Arial" w:hAnsi="Arial" w:cs="Arial"/>
                <w:sz w:val="20"/>
                <w:szCs w:val="20"/>
              </w:rPr>
            </w:pPr>
          </w:p>
        </w:tc>
        <w:tc>
          <w:tcPr>
            <w:tcW w:w="2349" w:type="dxa"/>
          </w:tcPr>
          <w:p w14:paraId="05715B84" w14:textId="77777777" w:rsidR="0065502E" w:rsidRPr="004514AE" w:rsidRDefault="0065502E" w:rsidP="007B2676">
            <w:pPr>
              <w:tabs>
                <w:tab w:val="left" w:pos="2475"/>
              </w:tabs>
              <w:snapToGrid w:val="0"/>
              <w:jc w:val="both"/>
              <w:rPr>
                <w:rFonts w:ascii="Arial" w:hAnsi="Arial" w:cs="Arial"/>
                <w:sz w:val="20"/>
                <w:szCs w:val="20"/>
              </w:rPr>
            </w:pPr>
            <w:r w:rsidRPr="004514AE">
              <w:rPr>
                <w:rFonts w:ascii="Arial" w:hAnsi="Arial" w:cs="Arial"/>
                <w:sz w:val="20"/>
                <w:szCs w:val="20"/>
              </w:rPr>
              <w:t>12. Entrabamiento u obstrucción de cauces de ríos y quebradas en la zona de explotación minera.</w:t>
            </w:r>
          </w:p>
        </w:tc>
        <w:tc>
          <w:tcPr>
            <w:tcW w:w="3358" w:type="dxa"/>
          </w:tcPr>
          <w:p w14:paraId="68D0894E" w14:textId="77777777" w:rsidR="0065502E" w:rsidRPr="0043258B" w:rsidRDefault="0065502E" w:rsidP="005905C0">
            <w:pPr>
              <w:numPr>
                <w:ilvl w:val="0"/>
                <w:numId w:val="29"/>
              </w:numPr>
              <w:tabs>
                <w:tab w:val="num" w:pos="415"/>
              </w:tabs>
              <w:snapToGrid w:val="0"/>
              <w:ind w:left="459" w:hanging="425"/>
              <w:jc w:val="both"/>
              <w:rPr>
                <w:rFonts w:ascii="Arial" w:hAnsi="Arial" w:cs="Arial"/>
                <w:sz w:val="20"/>
                <w:szCs w:val="20"/>
                <w:lang w:val="es-VE"/>
              </w:rPr>
            </w:pPr>
            <w:r w:rsidRPr="0043258B">
              <w:rPr>
                <w:rFonts w:ascii="Arial" w:hAnsi="Arial" w:cs="Arial"/>
                <w:sz w:val="20"/>
                <w:szCs w:val="20"/>
                <w:lang w:val="es-VE"/>
              </w:rPr>
              <w:t>Detener e identificar el presunto infractor.</w:t>
            </w:r>
          </w:p>
          <w:p w14:paraId="23305193" w14:textId="77777777" w:rsidR="0065502E" w:rsidRPr="0043258B" w:rsidRDefault="0065502E" w:rsidP="005905C0">
            <w:pPr>
              <w:numPr>
                <w:ilvl w:val="0"/>
                <w:numId w:val="29"/>
              </w:numPr>
              <w:tabs>
                <w:tab w:val="num" w:pos="415"/>
              </w:tabs>
              <w:snapToGrid w:val="0"/>
              <w:ind w:left="459" w:hanging="425"/>
              <w:jc w:val="both"/>
              <w:rPr>
                <w:rFonts w:ascii="Arial" w:hAnsi="Arial" w:cs="Arial"/>
                <w:sz w:val="20"/>
                <w:szCs w:val="20"/>
                <w:lang w:val="es-VE"/>
              </w:rPr>
            </w:pPr>
            <w:r w:rsidRPr="0043258B">
              <w:rPr>
                <w:rFonts w:ascii="Arial" w:hAnsi="Arial" w:cs="Arial"/>
                <w:sz w:val="20"/>
                <w:szCs w:val="20"/>
                <w:lang w:val="es-VE"/>
              </w:rPr>
              <w:t>Notificar al Fiscal del Ministerio Público dentro de las (12) horas siguientes.</w:t>
            </w:r>
          </w:p>
          <w:p w14:paraId="0FB63EE2" w14:textId="77777777" w:rsidR="0065502E" w:rsidRPr="0043258B" w:rsidRDefault="0065502E" w:rsidP="005905C0">
            <w:pPr>
              <w:numPr>
                <w:ilvl w:val="0"/>
                <w:numId w:val="29"/>
              </w:numPr>
              <w:tabs>
                <w:tab w:val="num" w:pos="415"/>
              </w:tabs>
              <w:snapToGrid w:val="0"/>
              <w:ind w:left="459" w:hanging="425"/>
              <w:jc w:val="both"/>
              <w:rPr>
                <w:rFonts w:ascii="Arial" w:hAnsi="Arial" w:cs="Arial"/>
                <w:sz w:val="20"/>
                <w:szCs w:val="20"/>
                <w:lang w:val="es-VE"/>
              </w:rPr>
            </w:pPr>
            <w:r w:rsidRPr="0043258B">
              <w:rPr>
                <w:rFonts w:ascii="Arial" w:hAnsi="Arial" w:cs="Arial"/>
                <w:sz w:val="20"/>
                <w:szCs w:val="20"/>
                <w:lang w:val="es-VE"/>
              </w:rPr>
              <w:t>Paralizar preventivamente la actividad ilícita, dejando constancia de su depósito o aseguramiento.</w:t>
            </w:r>
          </w:p>
          <w:p w14:paraId="5D972CB5" w14:textId="77777777" w:rsidR="0065502E" w:rsidRPr="0043258B" w:rsidRDefault="0065502E" w:rsidP="005905C0">
            <w:pPr>
              <w:numPr>
                <w:ilvl w:val="0"/>
                <w:numId w:val="29"/>
              </w:numPr>
              <w:tabs>
                <w:tab w:val="num" w:pos="415"/>
              </w:tabs>
              <w:snapToGrid w:val="0"/>
              <w:ind w:left="459" w:hanging="425"/>
              <w:jc w:val="both"/>
              <w:rPr>
                <w:rFonts w:ascii="Arial" w:hAnsi="Arial" w:cs="Arial"/>
                <w:sz w:val="20"/>
                <w:szCs w:val="20"/>
                <w:lang w:val="es-VE"/>
              </w:rPr>
            </w:pPr>
            <w:r w:rsidRPr="0043258B">
              <w:rPr>
                <w:rFonts w:ascii="Arial" w:hAnsi="Arial" w:cs="Arial"/>
                <w:sz w:val="20"/>
                <w:szCs w:val="20"/>
                <w:lang w:val="es-VE"/>
              </w:rPr>
              <w:t>Preservación preventiva de la actividad ilícita.</w:t>
            </w:r>
          </w:p>
          <w:p w14:paraId="0B9AF5F9" w14:textId="77777777" w:rsidR="0065502E" w:rsidRPr="0043258B" w:rsidRDefault="0065502E" w:rsidP="005905C0">
            <w:pPr>
              <w:numPr>
                <w:ilvl w:val="0"/>
                <w:numId w:val="29"/>
              </w:numPr>
              <w:tabs>
                <w:tab w:val="num" w:pos="415"/>
              </w:tabs>
              <w:snapToGrid w:val="0"/>
              <w:ind w:left="459" w:hanging="425"/>
              <w:jc w:val="both"/>
              <w:rPr>
                <w:rFonts w:ascii="Arial" w:hAnsi="Arial" w:cs="Arial"/>
                <w:sz w:val="20"/>
                <w:szCs w:val="20"/>
                <w:lang w:val="es-VE"/>
              </w:rPr>
            </w:pPr>
            <w:r w:rsidRPr="0043258B">
              <w:rPr>
                <w:rFonts w:ascii="Arial" w:hAnsi="Arial" w:cs="Arial"/>
                <w:sz w:val="20"/>
                <w:szCs w:val="20"/>
                <w:lang w:val="es-VE"/>
              </w:rPr>
              <w:t>Efectuar el inventario de retención de los materiales obtenidos de la actividad ilícita.</w:t>
            </w:r>
          </w:p>
          <w:p w14:paraId="52DAF93E" w14:textId="77777777" w:rsidR="0065502E" w:rsidRPr="0043258B" w:rsidRDefault="0065502E" w:rsidP="005905C0">
            <w:pPr>
              <w:numPr>
                <w:ilvl w:val="0"/>
                <w:numId w:val="29"/>
              </w:numPr>
              <w:tabs>
                <w:tab w:val="num" w:pos="415"/>
              </w:tabs>
              <w:snapToGrid w:val="0"/>
              <w:ind w:left="459" w:hanging="425"/>
              <w:jc w:val="both"/>
              <w:rPr>
                <w:rFonts w:ascii="Arial" w:hAnsi="Arial" w:cs="Arial"/>
                <w:sz w:val="20"/>
                <w:szCs w:val="20"/>
                <w:lang w:val="es-VE"/>
              </w:rPr>
            </w:pPr>
            <w:r w:rsidRPr="0043258B">
              <w:rPr>
                <w:rFonts w:ascii="Arial" w:hAnsi="Arial" w:cs="Arial"/>
                <w:sz w:val="20"/>
                <w:szCs w:val="20"/>
                <w:lang w:val="es-VE"/>
              </w:rPr>
              <w:t>Elaborar el acta policial.</w:t>
            </w:r>
          </w:p>
          <w:p w14:paraId="3598AAAC" w14:textId="77777777" w:rsidR="0065502E" w:rsidRPr="00A70316" w:rsidRDefault="0065502E" w:rsidP="005905C0">
            <w:pPr>
              <w:numPr>
                <w:ilvl w:val="0"/>
                <w:numId w:val="29"/>
              </w:numPr>
              <w:tabs>
                <w:tab w:val="num" w:pos="415"/>
              </w:tabs>
              <w:snapToGrid w:val="0"/>
              <w:ind w:left="459" w:hanging="425"/>
              <w:jc w:val="both"/>
              <w:rPr>
                <w:rFonts w:ascii="Arial" w:hAnsi="Arial" w:cs="Arial"/>
                <w:sz w:val="20"/>
                <w:szCs w:val="20"/>
                <w:lang w:val="es-VE"/>
              </w:rPr>
            </w:pPr>
            <w:r w:rsidRPr="0043258B">
              <w:rPr>
                <w:rFonts w:ascii="Arial" w:hAnsi="Arial" w:cs="Arial"/>
                <w:sz w:val="20"/>
                <w:szCs w:val="20"/>
              </w:rPr>
              <w:lastRenderedPageBreak/>
              <w:t>Elaborar el Acta de Inspección Ocular</w:t>
            </w:r>
          </w:p>
          <w:p w14:paraId="16A60EC8" w14:textId="77777777" w:rsidR="00A70316" w:rsidRDefault="00A70316" w:rsidP="00A70316">
            <w:pPr>
              <w:snapToGrid w:val="0"/>
              <w:jc w:val="both"/>
              <w:rPr>
                <w:rFonts w:ascii="Arial" w:hAnsi="Arial" w:cs="Arial"/>
                <w:sz w:val="20"/>
                <w:szCs w:val="20"/>
                <w:lang w:val="es-VE"/>
              </w:rPr>
            </w:pPr>
          </w:p>
          <w:p w14:paraId="7B91D6E2" w14:textId="77777777" w:rsidR="00A70316" w:rsidRPr="0043258B" w:rsidRDefault="00A70316" w:rsidP="00A70316">
            <w:pPr>
              <w:snapToGrid w:val="0"/>
              <w:jc w:val="both"/>
              <w:rPr>
                <w:rFonts w:ascii="Arial" w:hAnsi="Arial" w:cs="Arial"/>
                <w:sz w:val="20"/>
                <w:szCs w:val="20"/>
                <w:lang w:val="es-VE"/>
              </w:rPr>
            </w:pPr>
          </w:p>
          <w:p w14:paraId="3CD85895" w14:textId="77777777" w:rsidR="0065502E" w:rsidRPr="004514AE" w:rsidRDefault="0065502E" w:rsidP="005905C0">
            <w:pPr>
              <w:numPr>
                <w:ilvl w:val="0"/>
                <w:numId w:val="29"/>
              </w:numPr>
              <w:ind w:left="459" w:hanging="425"/>
              <w:jc w:val="both"/>
              <w:rPr>
                <w:rFonts w:ascii="Arial" w:hAnsi="Arial" w:cs="Arial"/>
                <w:sz w:val="20"/>
                <w:szCs w:val="20"/>
              </w:rPr>
            </w:pPr>
            <w:r w:rsidRPr="0043258B">
              <w:rPr>
                <w:rFonts w:ascii="Arial" w:hAnsi="Arial" w:cs="Arial"/>
                <w:sz w:val="20"/>
                <w:szCs w:val="20"/>
              </w:rPr>
              <w:t>Fijación fotográfica del sitio del suceso</w:t>
            </w:r>
            <w:r w:rsidRPr="004514AE">
              <w:rPr>
                <w:rFonts w:ascii="Arial" w:hAnsi="Arial" w:cs="Arial"/>
                <w:sz w:val="20"/>
                <w:szCs w:val="20"/>
              </w:rPr>
              <w:t>.</w:t>
            </w:r>
          </w:p>
          <w:p w14:paraId="52CB2CA3" w14:textId="77777777" w:rsidR="0065502E" w:rsidRPr="004514AE" w:rsidRDefault="0065502E" w:rsidP="007B2676">
            <w:pPr>
              <w:ind w:left="459"/>
              <w:jc w:val="both"/>
              <w:rPr>
                <w:rFonts w:ascii="Arial" w:hAnsi="Arial" w:cs="Arial"/>
                <w:sz w:val="20"/>
                <w:szCs w:val="20"/>
              </w:rPr>
            </w:pPr>
          </w:p>
          <w:p w14:paraId="577C4141" w14:textId="77777777" w:rsidR="0065502E" w:rsidRPr="004514AE" w:rsidRDefault="0065502E" w:rsidP="007B2676">
            <w:pPr>
              <w:jc w:val="both"/>
              <w:rPr>
                <w:rFonts w:ascii="Arial" w:hAnsi="Arial" w:cs="Arial"/>
                <w:sz w:val="20"/>
                <w:szCs w:val="20"/>
              </w:rPr>
            </w:pPr>
          </w:p>
        </w:tc>
        <w:tc>
          <w:tcPr>
            <w:tcW w:w="3165" w:type="dxa"/>
          </w:tcPr>
          <w:p w14:paraId="54E044DC" w14:textId="77777777" w:rsidR="0065502E" w:rsidRPr="004514AE" w:rsidRDefault="0065502E" w:rsidP="00A70316">
            <w:pPr>
              <w:numPr>
                <w:ilvl w:val="0"/>
                <w:numId w:val="39"/>
              </w:numPr>
              <w:tabs>
                <w:tab w:val="left" w:pos="365"/>
              </w:tabs>
              <w:snapToGrid w:val="0"/>
              <w:ind w:left="317" w:hanging="283"/>
              <w:jc w:val="both"/>
              <w:rPr>
                <w:rFonts w:ascii="Arial" w:hAnsi="Arial" w:cs="Arial"/>
                <w:sz w:val="20"/>
                <w:szCs w:val="20"/>
              </w:rPr>
            </w:pPr>
            <w:r w:rsidRPr="004514AE">
              <w:rPr>
                <w:rFonts w:ascii="Arial" w:hAnsi="Arial" w:cs="Arial"/>
                <w:sz w:val="20"/>
                <w:szCs w:val="20"/>
              </w:rPr>
              <w:lastRenderedPageBreak/>
              <w:t xml:space="preserve">CRBV. </w:t>
            </w:r>
            <w:r>
              <w:rPr>
                <w:rFonts w:ascii="Arial" w:hAnsi="Arial" w:cs="Arial"/>
                <w:sz w:val="20"/>
                <w:szCs w:val="20"/>
              </w:rPr>
              <w:t>Arts.</w:t>
            </w:r>
            <w:r w:rsidRPr="004514AE">
              <w:rPr>
                <w:rFonts w:ascii="Arial" w:hAnsi="Arial" w:cs="Arial"/>
                <w:sz w:val="20"/>
                <w:szCs w:val="20"/>
              </w:rPr>
              <w:t xml:space="preserve"> 127, 129,156,164, 299, 302, 328 y 329</w:t>
            </w:r>
          </w:p>
          <w:p w14:paraId="3ABE9B7E" w14:textId="77777777" w:rsidR="0065502E" w:rsidRPr="00907338" w:rsidRDefault="0065502E" w:rsidP="00A70316">
            <w:pPr>
              <w:tabs>
                <w:tab w:val="left" w:pos="365"/>
              </w:tabs>
              <w:snapToGrid w:val="0"/>
              <w:ind w:left="317" w:hanging="283"/>
              <w:jc w:val="both"/>
              <w:rPr>
                <w:rFonts w:ascii="Arial" w:hAnsi="Arial" w:cs="Arial"/>
                <w:sz w:val="14"/>
                <w:szCs w:val="20"/>
              </w:rPr>
            </w:pPr>
          </w:p>
          <w:p w14:paraId="3D5FF602" w14:textId="26F1E53D" w:rsidR="0065502E" w:rsidRPr="004514AE" w:rsidRDefault="0065502E" w:rsidP="00A70316">
            <w:pPr>
              <w:numPr>
                <w:ilvl w:val="0"/>
                <w:numId w:val="39"/>
              </w:numPr>
              <w:tabs>
                <w:tab w:val="left" w:pos="365"/>
              </w:tabs>
              <w:ind w:left="317" w:hanging="283"/>
              <w:jc w:val="both"/>
              <w:rPr>
                <w:rFonts w:ascii="Arial" w:hAnsi="Arial" w:cs="Arial"/>
                <w:sz w:val="20"/>
                <w:szCs w:val="20"/>
                <w:lang w:val="en-US"/>
              </w:rPr>
            </w:pPr>
            <w:r w:rsidRPr="004514AE">
              <w:rPr>
                <w:rFonts w:ascii="Arial" w:hAnsi="Arial" w:cs="Arial"/>
                <w:sz w:val="20"/>
                <w:szCs w:val="20"/>
                <w:lang w:val="en-US"/>
              </w:rPr>
              <w:t xml:space="preserve">COPP. </w:t>
            </w:r>
            <w:r>
              <w:rPr>
                <w:rFonts w:ascii="Arial" w:hAnsi="Arial" w:cs="Arial"/>
                <w:sz w:val="20"/>
                <w:szCs w:val="20"/>
                <w:lang w:val="en-US"/>
              </w:rPr>
              <w:t>Arts.</w:t>
            </w:r>
            <w:r w:rsidRPr="004514AE">
              <w:rPr>
                <w:rFonts w:ascii="Arial" w:hAnsi="Arial" w:cs="Arial"/>
                <w:sz w:val="20"/>
                <w:szCs w:val="20"/>
                <w:lang w:val="en-US"/>
              </w:rPr>
              <w:t xml:space="preserve"> </w:t>
            </w:r>
            <w:r w:rsidR="001D3410" w:rsidRPr="001A70E8">
              <w:rPr>
                <w:rFonts w:ascii="Arial" w:hAnsi="Arial" w:cs="Arial"/>
                <w:color w:val="FF0000"/>
                <w:sz w:val="18"/>
                <w:szCs w:val="20"/>
                <w:lang w:val="en-US"/>
              </w:rPr>
              <w:t>113, 114, 115</w:t>
            </w:r>
            <w:r w:rsidR="001D3410">
              <w:rPr>
                <w:rFonts w:ascii="Arial" w:hAnsi="Arial" w:cs="Arial"/>
                <w:sz w:val="18"/>
                <w:szCs w:val="20"/>
                <w:lang w:val="en-US"/>
              </w:rPr>
              <w:t>.</w:t>
            </w:r>
            <w:r w:rsidRPr="004514AE">
              <w:rPr>
                <w:rFonts w:ascii="Arial" w:hAnsi="Arial" w:cs="Arial"/>
                <w:sz w:val="20"/>
                <w:szCs w:val="20"/>
                <w:lang w:val="en-US"/>
              </w:rPr>
              <w:t xml:space="preserve">. </w:t>
            </w:r>
          </w:p>
          <w:p w14:paraId="256D7E46" w14:textId="77777777" w:rsidR="0065502E" w:rsidRPr="006274A3" w:rsidRDefault="0065502E" w:rsidP="00A70316">
            <w:pPr>
              <w:tabs>
                <w:tab w:val="left" w:pos="365"/>
              </w:tabs>
              <w:ind w:left="317" w:hanging="283"/>
              <w:jc w:val="both"/>
              <w:rPr>
                <w:rFonts w:ascii="Arial" w:hAnsi="Arial" w:cs="Arial"/>
                <w:sz w:val="10"/>
                <w:szCs w:val="20"/>
                <w:lang w:val="en-US"/>
              </w:rPr>
            </w:pPr>
          </w:p>
          <w:p w14:paraId="74920B35" w14:textId="21F1FD0B" w:rsidR="0065502E" w:rsidRPr="004514AE" w:rsidRDefault="00556632" w:rsidP="00A70316">
            <w:pPr>
              <w:numPr>
                <w:ilvl w:val="0"/>
                <w:numId w:val="39"/>
              </w:numPr>
              <w:tabs>
                <w:tab w:val="left" w:pos="365"/>
              </w:tabs>
              <w:ind w:left="317" w:hanging="283"/>
              <w:jc w:val="both"/>
              <w:rPr>
                <w:rFonts w:ascii="Arial" w:hAnsi="Arial" w:cs="Arial"/>
                <w:sz w:val="20"/>
                <w:szCs w:val="20"/>
                <w:lang w:val="en-US"/>
              </w:rPr>
            </w:pPr>
            <w:r>
              <w:rPr>
                <w:rFonts w:ascii="Arial" w:hAnsi="Arial" w:cs="Arial"/>
                <w:sz w:val="20"/>
                <w:szCs w:val="20"/>
                <w:lang w:val="en-US"/>
              </w:rPr>
              <w:t>L</w:t>
            </w:r>
            <w:r w:rsidRPr="001D3410">
              <w:rPr>
                <w:rFonts w:ascii="Arial" w:hAnsi="Arial" w:cs="Arial"/>
                <w:color w:val="FF0000"/>
                <w:sz w:val="20"/>
                <w:szCs w:val="20"/>
                <w:lang w:val="en-US"/>
              </w:rPr>
              <w:t>C</w:t>
            </w:r>
            <w:r>
              <w:rPr>
                <w:rFonts w:ascii="Arial" w:hAnsi="Arial" w:cs="Arial"/>
                <w:sz w:val="20"/>
                <w:szCs w:val="20"/>
                <w:lang w:val="en-US"/>
              </w:rPr>
              <w:t xml:space="preserve">FANB Art. </w:t>
            </w:r>
            <w:r w:rsidRPr="001D3410">
              <w:rPr>
                <w:rFonts w:ascii="Arial" w:hAnsi="Arial" w:cs="Arial"/>
                <w:color w:val="FF0000"/>
                <w:sz w:val="20"/>
                <w:szCs w:val="20"/>
                <w:lang w:val="en-US"/>
              </w:rPr>
              <w:t>73</w:t>
            </w:r>
            <w:r>
              <w:rPr>
                <w:rFonts w:ascii="Arial" w:hAnsi="Arial" w:cs="Arial"/>
                <w:sz w:val="20"/>
                <w:szCs w:val="20"/>
                <w:lang w:val="en-US"/>
              </w:rPr>
              <w:t xml:space="preserve">, numeral </w:t>
            </w:r>
            <w:r w:rsidRPr="001D3410">
              <w:rPr>
                <w:rFonts w:ascii="Arial" w:hAnsi="Arial" w:cs="Arial"/>
                <w:color w:val="FF0000"/>
                <w:sz w:val="20"/>
                <w:szCs w:val="20"/>
                <w:lang w:val="en-US"/>
              </w:rPr>
              <w:t>6</w:t>
            </w:r>
            <w:r w:rsidR="0065502E" w:rsidRPr="004514AE">
              <w:rPr>
                <w:rFonts w:ascii="Arial" w:hAnsi="Arial" w:cs="Arial"/>
                <w:sz w:val="20"/>
                <w:szCs w:val="20"/>
                <w:lang w:val="en-US"/>
              </w:rPr>
              <w:t xml:space="preserve"> </w:t>
            </w:r>
          </w:p>
          <w:p w14:paraId="21C4F0E8" w14:textId="77777777" w:rsidR="0065502E" w:rsidRPr="006274A3" w:rsidRDefault="0065502E" w:rsidP="00A70316">
            <w:pPr>
              <w:tabs>
                <w:tab w:val="left" w:pos="365"/>
              </w:tabs>
              <w:ind w:left="317" w:hanging="283"/>
              <w:jc w:val="both"/>
              <w:rPr>
                <w:rFonts w:ascii="Arial" w:hAnsi="Arial" w:cs="Arial"/>
                <w:sz w:val="10"/>
                <w:szCs w:val="20"/>
                <w:lang w:val="en-US"/>
              </w:rPr>
            </w:pPr>
            <w:r w:rsidRPr="004514AE">
              <w:rPr>
                <w:rFonts w:ascii="Arial" w:hAnsi="Arial" w:cs="Arial"/>
                <w:sz w:val="20"/>
                <w:szCs w:val="20"/>
                <w:lang w:val="en-US"/>
              </w:rPr>
              <w:t xml:space="preserve"> </w:t>
            </w:r>
          </w:p>
          <w:p w14:paraId="1B5AC97A" w14:textId="77777777" w:rsidR="0065502E" w:rsidRPr="004514AE" w:rsidRDefault="006274A3" w:rsidP="00A70316">
            <w:pPr>
              <w:numPr>
                <w:ilvl w:val="0"/>
                <w:numId w:val="39"/>
              </w:numPr>
              <w:tabs>
                <w:tab w:val="left" w:pos="365"/>
              </w:tabs>
              <w:ind w:left="317" w:hanging="283"/>
              <w:jc w:val="both"/>
              <w:rPr>
                <w:rFonts w:ascii="Arial" w:hAnsi="Arial" w:cs="Arial"/>
                <w:sz w:val="20"/>
                <w:szCs w:val="20"/>
                <w:lang w:val="es-MX"/>
              </w:rPr>
            </w:pPr>
            <w:r w:rsidRPr="0065502E">
              <w:rPr>
                <w:rFonts w:ascii="Arial" w:hAnsi="Arial" w:cs="Arial"/>
                <w:color w:val="000000"/>
                <w:sz w:val="20"/>
                <w:szCs w:val="20"/>
                <w:lang w:val="en-US"/>
              </w:rPr>
              <w:t>LOSPI Arts. 24 y 25</w:t>
            </w:r>
            <w:r w:rsidR="0065502E" w:rsidRPr="004514AE">
              <w:rPr>
                <w:rFonts w:ascii="Arial" w:hAnsi="Arial" w:cs="Arial"/>
                <w:sz w:val="20"/>
                <w:szCs w:val="20"/>
                <w:lang w:val="es-MX"/>
              </w:rPr>
              <w:t>.</w:t>
            </w:r>
          </w:p>
          <w:p w14:paraId="04F014F5" w14:textId="77777777" w:rsidR="0065502E" w:rsidRPr="006274A3" w:rsidRDefault="0065502E" w:rsidP="00A70316">
            <w:pPr>
              <w:tabs>
                <w:tab w:val="left" w:pos="365"/>
              </w:tabs>
              <w:ind w:left="317" w:hanging="283"/>
              <w:jc w:val="both"/>
              <w:rPr>
                <w:rFonts w:ascii="Arial" w:hAnsi="Arial" w:cs="Arial"/>
                <w:sz w:val="10"/>
                <w:szCs w:val="20"/>
                <w:lang w:val="es-MX"/>
              </w:rPr>
            </w:pPr>
            <w:r w:rsidRPr="004514AE">
              <w:rPr>
                <w:rFonts w:ascii="Arial" w:hAnsi="Arial" w:cs="Arial"/>
                <w:sz w:val="20"/>
                <w:szCs w:val="20"/>
                <w:lang w:val="es-MX"/>
              </w:rPr>
              <w:t xml:space="preserve"> </w:t>
            </w:r>
          </w:p>
          <w:p w14:paraId="0960A0FF" w14:textId="77777777" w:rsidR="0065502E" w:rsidRPr="004514AE" w:rsidRDefault="006274A3" w:rsidP="00A70316">
            <w:pPr>
              <w:numPr>
                <w:ilvl w:val="0"/>
                <w:numId w:val="39"/>
              </w:numPr>
              <w:tabs>
                <w:tab w:val="left" w:pos="365"/>
              </w:tabs>
              <w:ind w:left="317" w:hanging="283"/>
              <w:jc w:val="both"/>
              <w:rPr>
                <w:rFonts w:ascii="Arial" w:hAnsi="Arial" w:cs="Arial"/>
                <w:sz w:val="20"/>
                <w:szCs w:val="20"/>
                <w:lang w:val="es-MX"/>
              </w:rPr>
            </w:pPr>
            <w:r>
              <w:rPr>
                <w:rFonts w:ascii="Arial" w:hAnsi="Arial" w:cs="Arial"/>
                <w:sz w:val="20"/>
                <w:szCs w:val="20"/>
                <w:lang w:val="es-MX"/>
              </w:rPr>
              <w:t>L</w:t>
            </w:r>
            <w:r w:rsidR="0065502E" w:rsidRPr="004514AE">
              <w:rPr>
                <w:rFonts w:ascii="Arial" w:hAnsi="Arial" w:cs="Arial"/>
                <w:sz w:val="20"/>
                <w:szCs w:val="20"/>
                <w:lang w:val="es-MX"/>
              </w:rPr>
              <w:t xml:space="preserve">A. </w:t>
            </w:r>
            <w:r w:rsidR="0065502E">
              <w:rPr>
                <w:rFonts w:ascii="Arial" w:hAnsi="Arial" w:cs="Arial"/>
                <w:sz w:val="20"/>
                <w:szCs w:val="20"/>
                <w:lang w:val="es-MX"/>
              </w:rPr>
              <w:t>Arts.</w:t>
            </w:r>
            <w:r w:rsidR="0065502E" w:rsidRPr="004514AE">
              <w:rPr>
                <w:rFonts w:ascii="Arial" w:hAnsi="Arial" w:cs="Arial"/>
                <w:sz w:val="20"/>
                <w:szCs w:val="20"/>
                <w:lang w:val="es-MX"/>
              </w:rPr>
              <w:t xml:space="preserve"> 21, 80, 113, 123 y 124. </w:t>
            </w:r>
          </w:p>
          <w:p w14:paraId="5B0D0DA2" w14:textId="77777777" w:rsidR="0065502E" w:rsidRPr="006274A3" w:rsidRDefault="0065502E" w:rsidP="00A70316">
            <w:pPr>
              <w:tabs>
                <w:tab w:val="left" w:pos="365"/>
              </w:tabs>
              <w:ind w:left="317" w:hanging="283"/>
              <w:jc w:val="both"/>
              <w:rPr>
                <w:rFonts w:ascii="Arial" w:hAnsi="Arial" w:cs="Arial"/>
                <w:sz w:val="10"/>
                <w:szCs w:val="20"/>
                <w:lang w:val="es-MX"/>
              </w:rPr>
            </w:pPr>
          </w:p>
          <w:p w14:paraId="1ED0E622" w14:textId="77777777" w:rsidR="0065502E" w:rsidRPr="004514AE" w:rsidRDefault="0065502E" w:rsidP="00A70316">
            <w:pPr>
              <w:numPr>
                <w:ilvl w:val="0"/>
                <w:numId w:val="39"/>
              </w:numPr>
              <w:tabs>
                <w:tab w:val="left" w:pos="365"/>
              </w:tabs>
              <w:ind w:left="317" w:hanging="283"/>
              <w:jc w:val="both"/>
              <w:rPr>
                <w:rFonts w:ascii="Arial" w:hAnsi="Arial" w:cs="Arial"/>
                <w:sz w:val="20"/>
                <w:szCs w:val="20"/>
                <w:lang w:val="es-MX"/>
              </w:rPr>
            </w:pPr>
            <w:r w:rsidRPr="004514AE">
              <w:rPr>
                <w:rFonts w:ascii="Arial" w:hAnsi="Arial" w:cs="Arial"/>
                <w:sz w:val="20"/>
                <w:szCs w:val="20"/>
                <w:lang w:val="es-MX"/>
              </w:rPr>
              <w:t xml:space="preserve">Decreto Nº 2.219. </w:t>
            </w:r>
            <w:r>
              <w:rPr>
                <w:rFonts w:ascii="Arial" w:hAnsi="Arial" w:cs="Arial"/>
                <w:sz w:val="20"/>
                <w:szCs w:val="20"/>
                <w:lang w:val="es-MX"/>
              </w:rPr>
              <w:t>Arts.</w:t>
            </w:r>
            <w:r w:rsidRPr="004514AE">
              <w:rPr>
                <w:rFonts w:ascii="Arial" w:hAnsi="Arial" w:cs="Arial"/>
                <w:sz w:val="20"/>
                <w:szCs w:val="20"/>
                <w:lang w:val="es-MX"/>
              </w:rPr>
              <w:t xml:space="preserve">     33.</w:t>
            </w:r>
          </w:p>
          <w:p w14:paraId="4F195781" w14:textId="77777777" w:rsidR="0065502E" w:rsidRPr="006274A3" w:rsidRDefault="0065502E" w:rsidP="00A70316">
            <w:pPr>
              <w:tabs>
                <w:tab w:val="left" w:pos="365"/>
              </w:tabs>
              <w:ind w:left="317" w:hanging="283"/>
              <w:jc w:val="both"/>
              <w:rPr>
                <w:rFonts w:ascii="Arial" w:hAnsi="Arial" w:cs="Arial"/>
                <w:sz w:val="10"/>
                <w:szCs w:val="20"/>
                <w:lang w:val="es-MX"/>
              </w:rPr>
            </w:pPr>
          </w:p>
          <w:p w14:paraId="1A3ECFB3" w14:textId="77777777" w:rsidR="0065502E" w:rsidRPr="004514AE" w:rsidRDefault="0065502E" w:rsidP="00A70316">
            <w:pPr>
              <w:numPr>
                <w:ilvl w:val="0"/>
                <w:numId w:val="39"/>
              </w:numPr>
              <w:tabs>
                <w:tab w:val="left" w:pos="365"/>
              </w:tabs>
              <w:ind w:left="317" w:hanging="283"/>
              <w:jc w:val="both"/>
              <w:rPr>
                <w:rFonts w:ascii="Arial" w:hAnsi="Arial" w:cs="Arial"/>
                <w:sz w:val="20"/>
                <w:szCs w:val="20"/>
                <w:lang w:val="es-MX"/>
              </w:rPr>
            </w:pPr>
            <w:r w:rsidRPr="004514AE">
              <w:rPr>
                <w:rFonts w:ascii="Arial" w:hAnsi="Arial" w:cs="Arial"/>
                <w:sz w:val="20"/>
                <w:szCs w:val="20"/>
                <w:lang w:val="es-MX"/>
              </w:rPr>
              <w:t xml:space="preserve">Decreto Nº 2.220. </w:t>
            </w:r>
            <w:r>
              <w:rPr>
                <w:rFonts w:ascii="Arial" w:hAnsi="Arial" w:cs="Arial"/>
                <w:sz w:val="20"/>
                <w:szCs w:val="20"/>
                <w:lang w:val="es-MX"/>
              </w:rPr>
              <w:t>Arts.</w:t>
            </w:r>
            <w:r w:rsidRPr="004514AE">
              <w:rPr>
                <w:rFonts w:ascii="Arial" w:hAnsi="Arial" w:cs="Arial"/>
                <w:sz w:val="20"/>
                <w:szCs w:val="20"/>
                <w:lang w:val="es-MX"/>
              </w:rPr>
              <w:t xml:space="preserve"> 2 y 3. </w:t>
            </w:r>
          </w:p>
          <w:p w14:paraId="76B2C5B7" w14:textId="77777777" w:rsidR="0065502E" w:rsidRPr="006274A3" w:rsidRDefault="0065502E" w:rsidP="00A70316">
            <w:pPr>
              <w:tabs>
                <w:tab w:val="left" w:pos="365"/>
              </w:tabs>
              <w:ind w:left="317" w:hanging="283"/>
              <w:jc w:val="both"/>
              <w:rPr>
                <w:rFonts w:ascii="Arial" w:hAnsi="Arial" w:cs="Arial"/>
                <w:sz w:val="10"/>
                <w:szCs w:val="20"/>
                <w:lang w:val="es-MX"/>
              </w:rPr>
            </w:pPr>
          </w:p>
          <w:p w14:paraId="4357E675" w14:textId="77777777" w:rsidR="0065502E" w:rsidRPr="004514AE" w:rsidRDefault="0065502E" w:rsidP="00A70316">
            <w:pPr>
              <w:numPr>
                <w:ilvl w:val="0"/>
                <w:numId w:val="39"/>
              </w:numPr>
              <w:tabs>
                <w:tab w:val="left" w:pos="365"/>
              </w:tabs>
              <w:ind w:left="317" w:hanging="283"/>
              <w:jc w:val="both"/>
              <w:rPr>
                <w:rFonts w:ascii="Arial" w:hAnsi="Arial" w:cs="Arial"/>
                <w:sz w:val="20"/>
                <w:szCs w:val="20"/>
              </w:rPr>
            </w:pPr>
            <w:r w:rsidRPr="004514AE">
              <w:rPr>
                <w:rFonts w:ascii="Arial" w:hAnsi="Arial" w:cs="Arial"/>
                <w:sz w:val="20"/>
                <w:szCs w:val="20"/>
                <w:lang w:val="es-MX"/>
              </w:rPr>
              <w:t>R</w:t>
            </w:r>
            <w:r w:rsidR="006274A3">
              <w:rPr>
                <w:rFonts w:ascii="Arial" w:hAnsi="Arial" w:cs="Arial"/>
                <w:sz w:val="20"/>
                <w:szCs w:val="20"/>
                <w:lang w:val="es-MX"/>
              </w:rPr>
              <w:t>G</w:t>
            </w:r>
            <w:r w:rsidRPr="004514AE">
              <w:rPr>
                <w:rFonts w:ascii="Arial" w:hAnsi="Arial" w:cs="Arial"/>
                <w:sz w:val="20"/>
                <w:szCs w:val="20"/>
                <w:lang w:val="es-MX"/>
              </w:rPr>
              <w:t xml:space="preserve">LM. </w:t>
            </w:r>
            <w:r>
              <w:rPr>
                <w:rFonts w:ascii="Arial" w:hAnsi="Arial" w:cs="Arial"/>
                <w:sz w:val="20"/>
                <w:szCs w:val="20"/>
                <w:lang w:val="es-MX"/>
              </w:rPr>
              <w:t>Arts.</w:t>
            </w:r>
            <w:r w:rsidRPr="004514AE">
              <w:rPr>
                <w:rFonts w:ascii="Arial" w:hAnsi="Arial" w:cs="Arial"/>
                <w:sz w:val="20"/>
                <w:szCs w:val="20"/>
                <w:lang w:val="es-MX"/>
              </w:rPr>
              <w:t xml:space="preserve"> 117, 11</w:t>
            </w:r>
            <w:r w:rsidRPr="004514AE">
              <w:rPr>
                <w:rFonts w:ascii="Arial" w:hAnsi="Arial" w:cs="Arial"/>
                <w:sz w:val="20"/>
                <w:szCs w:val="20"/>
              </w:rPr>
              <w:t xml:space="preserve">8, 119 y 121. </w:t>
            </w:r>
          </w:p>
          <w:p w14:paraId="1E30DC6A" w14:textId="77777777" w:rsidR="0065502E" w:rsidRPr="006274A3" w:rsidRDefault="0065502E" w:rsidP="00A70316">
            <w:pPr>
              <w:tabs>
                <w:tab w:val="left" w:pos="365"/>
              </w:tabs>
              <w:ind w:left="317" w:hanging="283"/>
              <w:jc w:val="both"/>
              <w:rPr>
                <w:rFonts w:ascii="Arial" w:hAnsi="Arial" w:cs="Arial"/>
                <w:sz w:val="10"/>
                <w:szCs w:val="20"/>
              </w:rPr>
            </w:pPr>
          </w:p>
          <w:p w14:paraId="5384940A" w14:textId="77777777" w:rsidR="0065502E" w:rsidRPr="004514AE" w:rsidRDefault="0065502E" w:rsidP="00A70316">
            <w:pPr>
              <w:numPr>
                <w:ilvl w:val="0"/>
                <w:numId w:val="39"/>
              </w:numPr>
              <w:tabs>
                <w:tab w:val="left" w:pos="365"/>
              </w:tabs>
              <w:ind w:left="317" w:hanging="283"/>
              <w:jc w:val="both"/>
              <w:rPr>
                <w:rFonts w:ascii="Arial" w:hAnsi="Arial" w:cs="Arial"/>
                <w:sz w:val="20"/>
                <w:szCs w:val="20"/>
              </w:rPr>
            </w:pPr>
            <w:r w:rsidRPr="004514AE">
              <w:rPr>
                <w:rFonts w:ascii="Arial" w:hAnsi="Arial" w:cs="Arial"/>
                <w:sz w:val="20"/>
                <w:szCs w:val="20"/>
              </w:rPr>
              <w:lastRenderedPageBreak/>
              <w:t xml:space="preserve">LOA </w:t>
            </w:r>
            <w:r>
              <w:rPr>
                <w:rFonts w:ascii="Arial" w:hAnsi="Arial" w:cs="Arial"/>
                <w:sz w:val="20"/>
                <w:szCs w:val="20"/>
              </w:rPr>
              <w:t>Arts.</w:t>
            </w:r>
            <w:r w:rsidRPr="004514AE">
              <w:rPr>
                <w:rFonts w:ascii="Arial" w:hAnsi="Arial" w:cs="Arial"/>
                <w:sz w:val="20"/>
                <w:szCs w:val="20"/>
              </w:rPr>
              <w:t xml:space="preserve"> 18, ,19, 20, 21, 34, 39, 43, 48, 54, 60, 62, 63, 77, 80, 93, 100, 101</w:t>
            </w:r>
          </w:p>
          <w:p w14:paraId="2030330E" w14:textId="77777777" w:rsidR="0065502E" w:rsidRPr="006274A3" w:rsidRDefault="0065502E" w:rsidP="00A70316">
            <w:pPr>
              <w:tabs>
                <w:tab w:val="left" w:pos="365"/>
              </w:tabs>
              <w:ind w:left="317" w:hanging="283"/>
              <w:jc w:val="both"/>
              <w:rPr>
                <w:rFonts w:ascii="Arial" w:hAnsi="Arial" w:cs="Arial"/>
                <w:sz w:val="10"/>
                <w:szCs w:val="20"/>
              </w:rPr>
            </w:pPr>
          </w:p>
          <w:p w14:paraId="74235761" w14:textId="77777777" w:rsidR="0065502E" w:rsidRPr="004514AE" w:rsidRDefault="0065502E" w:rsidP="00A70316">
            <w:pPr>
              <w:numPr>
                <w:ilvl w:val="0"/>
                <w:numId w:val="39"/>
              </w:numPr>
              <w:tabs>
                <w:tab w:val="left" w:pos="365"/>
              </w:tabs>
              <w:ind w:left="317" w:hanging="283"/>
              <w:jc w:val="both"/>
              <w:rPr>
                <w:rFonts w:ascii="Arial" w:hAnsi="Arial" w:cs="Arial"/>
                <w:sz w:val="20"/>
                <w:szCs w:val="20"/>
              </w:rPr>
            </w:pPr>
            <w:r w:rsidRPr="004514AE">
              <w:rPr>
                <w:rFonts w:ascii="Arial" w:hAnsi="Arial" w:cs="Arial"/>
                <w:sz w:val="20"/>
                <w:szCs w:val="20"/>
              </w:rPr>
              <w:t xml:space="preserve">LPA </w:t>
            </w:r>
            <w:r>
              <w:rPr>
                <w:rFonts w:ascii="Arial" w:hAnsi="Arial" w:cs="Arial"/>
                <w:sz w:val="20"/>
                <w:szCs w:val="20"/>
              </w:rPr>
              <w:t>Arts.</w:t>
            </w:r>
            <w:r w:rsidRPr="004514AE">
              <w:rPr>
                <w:rFonts w:ascii="Arial" w:hAnsi="Arial" w:cs="Arial"/>
                <w:sz w:val="20"/>
                <w:szCs w:val="20"/>
              </w:rPr>
              <w:t xml:space="preserve"> 3, 4, 8, 14, 15, 18, 22, 32, 37, 38, 39, 40, 56, 61, 63, 89,  90, 99, 100, 102</w:t>
            </w:r>
          </w:p>
          <w:p w14:paraId="0ADC2664" w14:textId="77777777" w:rsidR="0065502E" w:rsidRPr="006274A3" w:rsidRDefault="0065502E" w:rsidP="00A70316">
            <w:pPr>
              <w:tabs>
                <w:tab w:val="left" w:pos="365"/>
              </w:tabs>
              <w:ind w:left="317" w:hanging="283"/>
              <w:jc w:val="both"/>
              <w:rPr>
                <w:rFonts w:ascii="Arial" w:hAnsi="Arial" w:cs="Arial"/>
                <w:sz w:val="10"/>
                <w:szCs w:val="20"/>
              </w:rPr>
            </w:pPr>
          </w:p>
          <w:p w14:paraId="3AB99170" w14:textId="0C85732D" w:rsidR="0065502E" w:rsidRDefault="0065502E" w:rsidP="00A70316">
            <w:pPr>
              <w:numPr>
                <w:ilvl w:val="0"/>
                <w:numId w:val="39"/>
              </w:numPr>
              <w:tabs>
                <w:tab w:val="left" w:pos="365"/>
              </w:tabs>
              <w:ind w:left="317" w:hanging="283"/>
              <w:jc w:val="both"/>
              <w:rPr>
                <w:rFonts w:ascii="Arial" w:hAnsi="Arial" w:cs="Arial"/>
                <w:sz w:val="20"/>
                <w:szCs w:val="20"/>
              </w:rPr>
            </w:pPr>
            <w:r w:rsidRPr="004514AE">
              <w:rPr>
                <w:rFonts w:ascii="Arial" w:hAnsi="Arial" w:cs="Arial"/>
                <w:sz w:val="20"/>
                <w:szCs w:val="20"/>
              </w:rPr>
              <w:t>L</w:t>
            </w:r>
            <w:r w:rsidR="00AD3FCC">
              <w:rPr>
                <w:rFonts w:ascii="Arial" w:hAnsi="Arial" w:cs="Arial"/>
                <w:sz w:val="20"/>
                <w:szCs w:val="20"/>
              </w:rPr>
              <w:t>OSN Arts. 2, 3, 4, 5, 6, 7, 12, 16, 18, 20, 25 y 5</w:t>
            </w:r>
            <w:r w:rsidR="00AD3FCC" w:rsidRPr="001D3410">
              <w:rPr>
                <w:rFonts w:ascii="Arial" w:hAnsi="Arial" w:cs="Arial"/>
                <w:color w:val="FF0000"/>
                <w:sz w:val="20"/>
                <w:szCs w:val="20"/>
              </w:rPr>
              <w:t>6</w:t>
            </w:r>
          </w:p>
          <w:p w14:paraId="7C0D379F" w14:textId="77777777" w:rsidR="006274A3" w:rsidRPr="00907338" w:rsidRDefault="006274A3" w:rsidP="00A70316">
            <w:pPr>
              <w:tabs>
                <w:tab w:val="left" w:pos="365"/>
              </w:tabs>
              <w:ind w:left="317" w:hanging="283"/>
              <w:jc w:val="both"/>
              <w:rPr>
                <w:rFonts w:ascii="Arial" w:hAnsi="Arial" w:cs="Arial"/>
                <w:sz w:val="20"/>
                <w:szCs w:val="20"/>
              </w:rPr>
            </w:pPr>
          </w:p>
        </w:tc>
      </w:tr>
      <w:tr w:rsidR="0065502E" w:rsidRPr="00DF3AF4" w14:paraId="63C4CC68" w14:textId="77777777" w:rsidTr="00A70316">
        <w:trPr>
          <w:trHeight w:val="65"/>
          <w:jc w:val="center"/>
        </w:trPr>
        <w:tc>
          <w:tcPr>
            <w:tcW w:w="2137" w:type="dxa"/>
          </w:tcPr>
          <w:p w14:paraId="1EF9B5D3" w14:textId="0C441F1C" w:rsidR="0065502E" w:rsidRPr="004514AE" w:rsidRDefault="0065502E" w:rsidP="000A31A8">
            <w:pPr>
              <w:jc w:val="both"/>
              <w:rPr>
                <w:rFonts w:ascii="Arial" w:hAnsi="Arial" w:cs="Arial"/>
                <w:sz w:val="20"/>
                <w:szCs w:val="20"/>
              </w:rPr>
            </w:pPr>
            <w:r w:rsidRPr="004514AE">
              <w:rPr>
                <w:rFonts w:ascii="Arial" w:hAnsi="Arial" w:cs="Arial"/>
                <w:sz w:val="20"/>
                <w:szCs w:val="20"/>
              </w:rPr>
              <w:lastRenderedPageBreak/>
              <w:t xml:space="preserve">C. </w:t>
            </w:r>
            <w:r w:rsidR="001D3410" w:rsidRPr="001D3410">
              <w:rPr>
                <w:rFonts w:ascii="Arial" w:hAnsi="Arial" w:cs="Arial"/>
                <w:color w:val="FF0000"/>
                <w:sz w:val="20"/>
                <w:szCs w:val="20"/>
              </w:rPr>
              <w:t xml:space="preserve">Inspección y </w:t>
            </w:r>
            <w:r w:rsidR="000A31A8" w:rsidRPr="000A31A8">
              <w:rPr>
                <w:rFonts w:ascii="Arial" w:hAnsi="Arial" w:cs="Arial"/>
                <w:color w:val="00B050"/>
                <w:sz w:val="20"/>
                <w:szCs w:val="20"/>
              </w:rPr>
              <w:t>control</w:t>
            </w:r>
            <w:r w:rsidR="001D3410" w:rsidRPr="001D3410">
              <w:rPr>
                <w:rFonts w:ascii="Arial" w:hAnsi="Arial" w:cs="Arial"/>
                <w:color w:val="FF0000"/>
                <w:sz w:val="20"/>
                <w:szCs w:val="20"/>
              </w:rPr>
              <w:t xml:space="preserve"> de la</w:t>
            </w:r>
            <w:r w:rsidR="001D3410">
              <w:rPr>
                <w:rFonts w:ascii="Arial" w:hAnsi="Arial" w:cs="Arial"/>
                <w:color w:val="FF0000"/>
                <w:sz w:val="20"/>
                <w:szCs w:val="20"/>
              </w:rPr>
              <w:t>s</w:t>
            </w:r>
            <w:r w:rsidR="001D3410">
              <w:rPr>
                <w:rFonts w:ascii="Arial" w:hAnsi="Arial" w:cs="Arial"/>
                <w:sz w:val="20"/>
                <w:szCs w:val="20"/>
              </w:rPr>
              <w:t xml:space="preserve"> </w:t>
            </w:r>
            <w:r w:rsidRPr="004514AE">
              <w:rPr>
                <w:rFonts w:ascii="Arial" w:hAnsi="Arial" w:cs="Arial"/>
                <w:sz w:val="20"/>
                <w:szCs w:val="20"/>
              </w:rPr>
              <w:t>Explotaci</w:t>
            </w:r>
            <w:r w:rsidR="001D3410">
              <w:rPr>
                <w:rFonts w:ascii="Arial" w:hAnsi="Arial" w:cs="Arial"/>
                <w:sz w:val="20"/>
                <w:szCs w:val="20"/>
              </w:rPr>
              <w:t>on</w:t>
            </w:r>
            <w:r w:rsidR="001D3410" w:rsidRPr="001D3410">
              <w:rPr>
                <w:rFonts w:ascii="Arial" w:hAnsi="Arial" w:cs="Arial"/>
                <w:color w:val="FF0000"/>
                <w:sz w:val="20"/>
                <w:szCs w:val="20"/>
              </w:rPr>
              <w:t>es</w:t>
            </w:r>
            <w:r w:rsidRPr="004514AE">
              <w:rPr>
                <w:rFonts w:ascii="Arial" w:hAnsi="Arial" w:cs="Arial"/>
                <w:sz w:val="20"/>
                <w:szCs w:val="20"/>
              </w:rPr>
              <w:t xml:space="preserve"> de minerales no metálicos. </w:t>
            </w:r>
          </w:p>
        </w:tc>
        <w:tc>
          <w:tcPr>
            <w:tcW w:w="2349" w:type="dxa"/>
          </w:tcPr>
          <w:p w14:paraId="6CC1306C" w14:textId="2883B330" w:rsidR="0065502E" w:rsidRPr="004514AE" w:rsidRDefault="0065502E" w:rsidP="007B2676">
            <w:pPr>
              <w:tabs>
                <w:tab w:val="left" w:pos="2475"/>
              </w:tabs>
              <w:jc w:val="both"/>
              <w:rPr>
                <w:rFonts w:ascii="Arial" w:hAnsi="Arial" w:cs="Arial"/>
                <w:sz w:val="20"/>
                <w:szCs w:val="20"/>
              </w:rPr>
            </w:pPr>
            <w:r w:rsidRPr="004514AE">
              <w:rPr>
                <w:rFonts w:ascii="Arial" w:hAnsi="Arial" w:cs="Arial"/>
                <w:sz w:val="20"/>
                <w:szCs w:val="20"/>
              </w:rPr>
              <w:t xml:space="preserve">1. No presentar los primeros quince días de cada mes las actividades realizadas el mes anterior ante la oficina técnica regional del </w:t>
            </w:r>
            <w:r w:rsidR="004B5DBB">
              <w:rPr>
                <w:rFonts w:ascii="Arial" w:hAnsi="Arial" w:cs="Arial"/>
                <w:sz w:val="20"/>
                <w:szCs w:val="20"/>
              </w:rPr>
              <w:t xml:space="preserve">Ministerio del Poder Popular de </w:t>
            </w:r>
            <w:r w:rsidR="001D3410" w:rsidRPr="001D3410">
              <w:rPr>
                <w:rFonts w:ascii="Arial" w:hAnsi="Arial" w:cs="Arial"/>
                <w:color w:val="FF0000"/>
                <w:sz w:val="20"/>
                <w:szCs w:val="20"/>
              </w:rPr>
              <w:t>Desarrollo Minero</w:t>
            </w:r>
            <w:r w:rsidR="001D3410">
              <w:rPr>
                <w:rFonts w:ascii="Arial" w:hAnsi="Arial" w:cs="Arial"/>
                <w:color w:val="FF0000"/>
                <w:sz w:val="20"/>
                <w:szCs w:val="20"/>
              </w:rPr>
              <w:t xml:space="preserve"> Ecológico</w:t>
            </w:r>
            <w:r w:rsidRPr="004514AE">
              <w:rPr>
                <w:rFonts w:ascii="Arial" w:hAnsi="Arial" w:cs="Arial"/>
                <w:sz w:val="20"/>
                <w:szCs w:val="20"/>
              </w:rPr>
              <w:t>.</w:t>
            </w:r>
          </w:p>
          <w:p w14:paraId="4A6B9818" w14:textId="77777777" w:rsidR="0065502E" w:rsidRPr="004514AE" w:rsidRDefault="0065502E" w:rsidP="007B2676">
            <w:pPr>
              <w:tabs>
                <w:tab w:val="left" w:pos="2475"/>
              </w:tabs>
              <w:jc w:val="both"/>
              <w:rPr>
                <w:rFonts w:ascii="Arial" w:hAnsi="Arial" w:cs="Arial"/>
                <w:sz w:val="20"/>
                <w:szCs w:val="20"/>
              </w:rPr>
            </w:pPr>
          </w:p>
          <w:p w14:paraId="1CB6AA1C" w14:textId="77777777" w:rsidR="0065502E" w:rsidRPr="004514AE" w:rsidRDefault="0065502E" w:rsidP="007B2676">
            <w:pPr>
              <w:tabs>
                <w:tab w:val="left" w:pos="2475"/>
              </w:tabs>
              <w:jc w:val="both"/>
              <w:rPr>
                <w:rFonts w:ascii="Arial" w:hAnsi="Arial" w:cs="Arial"/>
                <w:sz w:val="20"/>
                <w:szCs w:val="20"/>
              </w:rPr>
            </w:pPr>
          </w:p>
          <w:p w14:paraId="26A8C266" w14:textId="77777777" w:rsidR="0065502E" w:rsidRPr="004514AE" w:rsidRDefault="0065502E" w:rsidP="007B2676">
            <w:pPr>
              <w:tabs>
                <w:tab w:val="left" w:pos="2475"/>
              </w:tabs>
              <w:jc w:val="both"/>
              <w:rPr>
                <w:rFonts w:ascii="Arial" w:hAnsi="Arial" w:cs="Arial"/>
                <w:sz w:val="20"/>
                <w:szCs w:val="20"/>
              </w:rPr>
            </w:pPr>
          </w:p>
          <w:p w14:paraId="33368ECF" w14:textId="77777777" w:rsidR="0065502E" w:rsidRPr="004514AE" w:rsidRDefault="0065502E" w:rsidP="007B2676">
            <w:pPr>
              <w:tabs>
                <w:tab w:val="left" w:pos="2475"/>
              </w:tabs>
              <w:jc w:val="both"/>
              <w:rPr>
                <w:rFonts w:ascii="Arial" w:hAnsi="Arial" w:cs="Arial"/>
                <w:sz w:val="20"/>
                <w:szCs w:val="20"/>
              </w:rPr>
            </w:pPr>
          </w:p>
          <w:p w14:paraId="4F11672D" w14:textId="77777777" w:rsidR="0065502E" w:rsidRPr="004514AE" w:rsidRDefault="0065502E" w:rsidP="007B2676">
            <w:pPr>
              <w:tabs>
                <w:tab w:val="left" w:pos="2475"/>
              </w:tabs>
              <w:jc w:val="both"/>
              <w:rPr>
                <w:rFonts w:ascii="Arial" w:hAnsi="Arial" w:cs="Arial"/>
                <w:sz w:val="20"/>
                <w:szCs w:val="20"/>
              </w:rPr>
            </w:pPr>
          </w:p>
          <w:p w14:paraId="69B00A3A" w14:textId="77777777" w:rsidR="0065502E" w:rsidRPr="004514AE" w:rsidRDefault="0065502E" w:rsidP="007B2676">
            <w:pPr>
              <w:tabs>
                <w:tab w:val="left" w:pos="2475"/>
              </w:tabs>
              <w:jc w:val="both"/>
              <w:rPr>
                <w:rFonts w:ascii="Arial" w:hAnsi="Arial" w:cs="Arial"/>
                <w:sz w:val="20"/>
                <w:szCs w:val="20"/>
              </w:rPr>
            </w:pPr>
          </w:p>
          <w:p w14:paraId="21854DF4" w14:textId="77777777" w:rsidR="0065502E" w:rsidRPr="004514AE" w:rsidRDefault="0065502E" w:rsidP="007B2676">
            <w:pPr>
              <w:tabs>
                <w:tab w:val="left" w:pos="2475"/>
              </w:tabs>
              <w:jc w:val="both"/>
              <w:rPr>
                <w:rFonts w:ascii="Arial" w:hAnsi="Arial" w:cs="Arial"/>
                <w:sz w:val="20"/>
                <w:szCs w:val="20"/>
              </w:rPr>
            </w:pPr>
          </w:p>
          <w:p w14:paraId="120C5F49" w14:textId="77777777" w:rsidR="0065502E" w:rsidRPr="004514AE" w:rsidRDefault="0065502E" w:rsidP="007B2676">
            <w:pPr>
              <w:tabs>
                <w:tab w:val="left" w:pos="2475"/>
              </w:tabs>
              <w:jc w:val="both"/>
              <w:rPr>
                <w:rFonts w:ascii="Arial" w:hAnsi="Arial" w:cs="Arial"/>
                <w:sz w:val="20"/>
                <w:szCs w:val="20"/>
              </w:rPr>
            </w:pPr>
          </w:p>
        </w:tc>
        <w:tc>
          <w:tcPr>
            <w:tcW w:w="3358" w:type="dxa"/>
          </w:tcPr>
          <w:p w14:paraId="7FB03E98" w14:textId="77777777" w:rsidR="0065502E" w:rsidRPr="004514AE" w:rsidRDefault="0065502E" w:rsidP="005905C0">
            <w:pPr>
              <w:numPr>
                <w:ilvl w:val="0"/>
                <w:numId w:val="44"/>
              </w:numPr>
              <w:ind w:left="443" w:hanging="425"/>
              <w:jc w:val="both"/>
              <w:rPr>
                <w:rFonts w:ascii="Arial" w:hAnsi="Arial" w:cs="Arial"/>
                <w:sz w:val="20"/>
                <w:szCs w:val="20"/>
              </w:rPr>
            </w:pPr>
            <w:r w:rsidRPr="004514AE">
              <w:rPr>
                <w:rFonts w:ascii="Arial" w:hAnsi="Arial" w:cs="Arial"/>
                <w:sz w:val="20"/>
                <w:szCs w:val="20"/>
              </w:rPr>
              <w:t>Citar al representante legal de la empresa.</w:t>
            </w:r>
          </w:p>
          <w:p w14:paraId="275E4D93" w14:textId="77777777" w:rsidR="004B5DBB" w:rsidRPr="004B5DBB" w:rsidRDefault="004B5DBB" w:rsidP="005905C0">
            <w:pPr>
              <w:numPr>
                <w:ilvl w:val="0"/>
                <w:numId w:val="44"/>
              </w:numPr>
              <w:ind w:left="443" w:hanging="425"/>
              <w:jc w:val="both"/>
              <w:rPr>
                <w:rFonts w:ascii="Arial" w:hAnsi="Arial" w:cs="Arial"/>
                <w:sz w:val="20"/>
                <w:szCs w:val="20"/>
              </w:rPr>
            </w:pPr>
            <w:r w:rsidRPr="004B5DBB">
              <w:rPr>
                <w:rFonts w:ascii="Arial" w:hAnsi="Arial" w:cs="Arial"/>
                <w:sz w:val="20"/>
                <w:szCs w:val="20"/>
              </w:rPr>
              <w:t>Tomar la entrevista a los presuntos infractores.</w:t>
            </w:r>
          </w:p>
          <w:p w14:paraId="67D2B9B8" w14:textId="77777777" w:rsidR="004B5DBB" w:rsidRPr="004B5DBB" w:rsidRDefault="004B5DBB" w:rsidP="005905C0">
            <w:pPr>
              <w:numPr>
                <w:ilvl w:val="0"/>
                <w:numId w:val="44"/>
              </w:numPr>
              <w:ind w:left="443" w:hanging="425"/>
              <w:jc w:val="both"/>
              <w:rPr>
                <w:rFonts w:ascii="Arial" w:hAnsi="Arial" w:cs="Arial"/>
                <w:sz w:val="20"/>
                <w:szCs w:val="20"/>
              </w:rPr>
            </w:pPr>
            <w:r w:rsidRPr="004B5DBB">
              <w:rPr>
                <w:rFonts w:ascii="Arial" w:hAnsi="Arial" w:cs="Arial"/>
                <w:sz w:val="20"/>
                <w:szCs w:val="20"/>
              </w:rPr>
              <w:t>Elaborar el expediente administrativo.</w:t>
            </w:r>
          </w:p>
          <w:p w14:paraId="1A2BC653" w14:textId="2821B9F8" w:rsidR="0065502E" w:rsidRPr="004514AE" w:rsidRDefault="004B5DBB" w:rsidP="005905C0">
            <w:pPr>
              <w:numPr>
                <w:ilvl w:val="0"/>
                <w:numId w:val="44"/>
              </w:numPr>
              <w:ind w:left="443" w:hanging="425"/>
              <w:jc w:val="both"/>
              <w:rPr>
                <w:rFonts w:ascii="Arial" w:hAnsi="Arial" w:cs="Arial"/>
                <w:sz w:val="20"/>
                <w:szCs w:val="20"/>
              </w:rPr>
            </w:pPr>
            <w:r w:rsidRPr="004B5DBB">
              <w:rPr>
                <w:rFonts w:ascii="Arial" w:hAnsi="Arial" w:cs="Arial"/>
                <w:sz w:val="20"/>
                <w:szCs w:val="20"/>
              </w:rPr>
              <w:t xml:space="preserve">Remitir mediante oficio el expediente administrativo a la Oficina Técnica Regional del Ministerio del Poder Popular de </w:t>
            </w:r>
            <w:r w:rsidR="00BC1B5A" w:rsidRPr="001D3410">
              <w:rPr>
                <w:rFonts w:ascii="Arial" w:hAnsi="Arial" w:cs="Arial"/>
                <w:color w:val="FF0000"/>
                <w:sz w:val="20"/>
                <w:szCs w:val="20"/>
              </w:rPr>
              <w:t>Desarrollo Minero</w:t>
            </w:r>
            <w:r w:rsidR="00BC1B5A">
              <w:rPr>
                <w:rFonts w:ascii="Arial" w:hAnsi="Arial" w:cs="Arial"/>
                <w:color w:val="FF0000"/>
                <w:sz w:val="20"/>
                <w:szCs w:val="20"/>
              </w:rPr>
              <w:t xml:space="preserve"> Ecológico</w:t>
            </w:r>
            <w:r w:rsidR="00BC1B5A" w:rsidRPr="004B5DBB">
              <w:rPr>
                <w:rFonts w:ascii="Arial" w:hAnsi="Arial" w:cs="Arial"/>
                <w:sz w:val="20"/>
                <w:szCs w:val="20"/>
              </w:rPr>
              <w:t xml:space="preserve"> </w:t>
            </w:r>
            <w:r w:rsidR="00BC1B5A">
              <w:rPr>
                <w:rFonts w:ascii="Arial" w:hAnsi="Arial" w:cs="Arial"/>
                <w:sz w:val="20"/>
                <w:szCs w:val="20"/>
              </w:rPr>
              <w:t>o</w:t>
            </w:r>
            <w:r w:rsidRPr="004B5DBB">
              <w:rPr>
                <w:rFonts w:ascii="Arial" w:hAnsi="Arial" w:cs="Arial"/>
                <w:sz w:val="20"/>
                <w:szCs w:val="20"/>
              </w:rPr>
              <w:t xml:space="preserve"> Inspectoría Fiscal de la jurisdicción</w:t>
            </w:r>
            <w:r w:rsidR="0065502E" w:rsidRPr="004514AE">
              <w:rPr>
                <w:rFonts w:ascii="Arial" w:hAnsi="Arial" w:cs="Arial"/>
                <w:sz w:val="20"/>
                <w:szCs w:val="20"/>
              </w:rPr>
              <w:t>.</w:t>
            </w:r>
          </w:p>
          <w:p w14:paraId="1C642902" w14:textId="77777777" w:rsidR="0065502E" w:rsidRPr="004514AE" w:rsidRDefault="0065502E" w:rsidP="007B2676">
            <w:pPr>
              <w:tabs>
                <w:tab w:val="left" w:pos="612"/>
              </w:tabs>
              <w:jc w:val="both"/>
              <w:rPr>
                <w:rFonts w:ascii="Arial" w:hAnsi="Arial" w:cs="Arial"/>
                <w:sz w:val="20"/>
                <w:szCs w:val="20"/>
              </w:rPr>
            </w:pPr>
          </w:p>
          <w:p w14:paraId="4985F6CF" w14:textId="77777777" w:rsidR="0065502E" w:rsidRPr="004514AE" w:rsidRDefault="0065502E" w:rsidP="007B2676">
            <w:pPr>
              <w:tabs>
                <w:tab w:val="left" w:pos="612"/>
              </w:tabs>
              <w:jc w:val="both"/>
              <w:rPr>
                <w:rFonts w:ascii="Arial" w:hAnsi="Arial" w:cs="Arial"/>
                <w:sz w:val="20"/>
                <w:szCs w:val="20"/>
              </w:rPr>
            </w:pPr>
          </w:p>
          <w:p w14:paraId="335A4F2C" w14:textId="77777777" w:rsidR="0065502E" w:rsidRPr="004514AE" w:rsidRDefault="0065502E" w:rsidP="007B2676">
            <w:pPr>
              <w:tabs>
                <w:tab w:val="left" w:pos="612"/>
              </w:tabs>
              <w:jc w:val="both"/>
              <w:rPr>
                <w:rFonts w:ascii="Arial" w:hAnsi="Arial" w:cs="Arial"/>
                <w:sz w:val="20"/>
                <w:szCs w:val="20"/>
              </w:rPr>
            </w:pPr>
          </w:p>
        </w:tc>
        <w:tc>
          <w:tcPr>
            <w:tcW w:w="3165" w:type="dxa"/>
          </w:tcPr>
          <w:p w14:paraId="2A9C1B02" w14:textId="77777777" w:rsidR="0065502E" w:rsidRPr="004514AE" w:rsidRDefault="0065502E" w:rsidP="00A70316">
            <w:pPr>
              <w:numPr>
                <w:ilvl w:val="0"/>
                <w:numId w:val="22"/>
              </w:numPr>
              <w:tabs>
                <w:tab w:val="left" w:pos="365"/>
              </w:tabs>
              <w:ind w:left="317" w:hanging="283"/>
              <w:jc w:val="both"/>
              <w:rPr>
                <w:rFonts w:ascii="Arial" w:hAnsi="Arial" w:cs="Arial"/>
                <w:sz w:val="20"/>
                <w:szCs w:val="20"/>
              </w:rPr>
            </w:pPr>
            <w:r w:rsidRPr="004514AE">
              <w:rPr>
                <w:rFonts w:ascii="Arial" w:hAnsi="Arial" w:cs="Arial"/>
                <w:sz w:val="20"/>
                <w:szCs w:val="20"/>
              </w:rPr>
              <w:t xml:space="preserve">CRBV. </w:t>
            </w:r>
            <w:r>
              <w:rPr>
                <w:rFonts w:ascii="Arial" w:hAnsi="Arial" w:cs="Arial"/>
                <w:sz w:val="20"/>
                <w:szCs w:val="20"/>
              </w:rPr>
              <w:t>Arts.</w:t>
            </w:r>
            <w:r w:rsidRPr="004514AE">
              <w:rPr>
                <w:rFonts w:ascii="Arial" w:hAnsi="Arial" w:cs="Arial"/>
                <w:sz w:val="20"/>
                <w:szCs w:val="20"/>
              </w:rPr>
              <w:t xml:space="preserve"> 127, 129,156,164, 299, 302, 328 y 329 </w:t>
            </w:r>
          </w:p>
          <w:p w14:paraId="41C4F544" w14:textId="77777777" w:rsidR="0065502E" w:rsidRPr="004514AE" w:rsidRDefault="0065502E" w:rsidP="00A70316">
            <w:pPr>
              <w:tabs>
                <w:tab w:val="left" w:pos="365"/>
              </w:tabs>
              <w:ind w:left="317" w:hanging="283"/>
              <w:jc w:val="both"/>
              <w:rPr>
                <w:rFonts w:ascii="Arial" w:hAnsi="Arial" w:cs="Arial"/>
                <w:sz w:val="20"/>
                <w:szCs w:val="20"/>
              </w:rPr>
            </w:pPr>
          </w:p>
          <w:p w14:paraId="3C020DDE" w14:textId="22F4E664" w:rsidR="0065502E" w:rsidRPr="004514AE" w:rsidRDefault="00556632" w:rsidP="00A70316">
            <w:pPr>
              <w:numPr>
                <w:ilvl w:val="0"/>
                <w:numId w:val="22"/>
              </w:numPr>
              <w:tabs>
                <w:tab w:val="left" w:pos="365"/>
              </w:tabs>
              <w:ind w:left="317" w:hanging="283"/>
              <w:jc w:val="both"/>
              <w:rPr>
                <w:rFonts w:ascii="Arial" w:hAnsi="Arial" w:cs="Arial"/>
                <w:sz w:val="20"/>
                <w:szCs w:val="20"/>
                <w:lang w:val="en-US"/>
              </w:rPr>
            </w:pPr>
            <w:r>
              <w:rPr>
                <w:rFonts w:ascii="Arial" w:hAnsi="Arial" w:cs="Arial"/>
                <w:sz w:val="20"/>
                <w:szCs w:val="20"/>
                <w:lang w:val="en-US"/>
              </w:rPr>
              <w:t>L</w:t>
            </w:r>
            <w:r w:rsidRPr="001D3410">
              <w:rPr>
                <w:rFonts w:ascii="Arial" w:hAnsi="Arial" w:cs="Arial"/>
                <w:color w:val="FF0000"/>
                <w:sz w:val="20"/>
                <w:szCs w:val="20"/>
                <w:lang w:val="en-US"/>
              </w:rPr>
              <w:t>C</w:t>
            </w:r>
            <w:r>
              <w:rPr>
                <w:rFonts w:ascii="Arial" w:hAnsi="Arial" w:cs="Arial"/>
                <w:sz w:val="20"/>
                <w:szCs w:val="20"/>
                <w:lang w:val="en-US"/>
              </w:rPr>
              <w:t xml:space="preserve">FANB Art. </w:t>
            </w:r>
            <w:r w:rsidRPr="001D3410">
              <w:rPr>
                <w:rFonts w:ascii="Arial" w:hAnsi="Arial" w:cs="Arial"/>
                <w:color w:val="FF0000"/>
                <w:sz w:val="20"/>
                <w:szCs w:val="20"/>
                <w:lang w:val="en-US"/>
              </w:rPr>
              <w:t>73</w:t>
            </w:r>
            <w:r>
              <w:rPr>
                <w:rFonts w:ascii="Arial" w:hAnsi="Arial" w:cs="Arial"/>
                <w:sz w:val="20"/>
                <w:szCs w:val="20"/>
                <w:lang w:val="en-US"/>
              </w:rPr>
              <w:t xml:space="preserve">, numeral </w:t>
            </w:r>
            <w:r w:rsidRPr="001D3410">
              <w:rPr>
                <w:rFonts w:ascii="Arial" w:hAnsi="Arial" w:cs="Arial"/>
                <w:color w:val="FF0000"/>
                <w:sz w:val="20"/>
                <w:szCs w:val="20"/>
                <w:lang w:val="en-US"/>
              </w:rPr>
              <w:t>6</w:t>
            </w:r>
            <w:r w:rsidR="0065502E" w:rsidRPr="004514AE">
              <w:rPr>
                <w:rFonts w:ascii="Arial" w:hAnsi="Arial" w:cs="Arial"/>
                <w:sz w:val="20"/>
                <w:szCs w:val="20"/>
                <w:lang w:val="en-US"/>
              </w:rPr>
              <w:t xml:space="preserve"> </w:t>
            </w:r>
          </w:p>
          <w:p w14:paraId="35DAC129" w14:textId="77777777" w:rsidR="0065502E" w:rsidRPr="004514AE" w:rsidRDefault="0065502E" w:rsidP="00A70316">
            <w:pPr>
              <w:tabs>
                <w:tab w:val="left" w:pos="365"/>
              </w:tabs>
              <w:ind w:left="317" w:hanging="283"/>
              <w:jc w:val="both"/>
              <w:rPr>
                <w:rFonts w:ascii="Arial" w:hAnsi="Arial" w:cs="Arial"/>
                <w:sz w:val="20"/>
                <w:szCs w:val="20"/>
                <w:lang w:val="en-US"/>
              </w:rPr>
            </w:pPr>
            <w:r w:rsidRPr="004514AE">
              <w:rPr>
                <w:rFonts w:ascii="Arial" w:hAnsi="Arial" w:cs="Arial"/>
                <w:sz w:val="20"/>
                <w:szCs w:val="20"/>
                <w:lang w:val="en-US"/>
              </w:rPr>
              <w:t xml:space="preserve"> </w:t>
            </w:r>
          </w:p>
          <w:p w14:paraId="24310EA0" w14:textId="77777777" w:rsidR="0065502E" w:rsidRPr="004514AE" w:rsidRDefault="007F55DE" w:rsidP="00A70316">
            <w:pPr>
              <w:numPr>
                <w:ilvl w:val="0"/>
                <w:numId w:val="22"/>
              </w:numPr>
              <w:tabs>
                <w:tab w:val="left" w:pos="365"/>
              </w:tabs>
              <w:ind w:left="317" w:hanging="283"/>
              <w:jc w:val="both"/>
              <w:rPr>
                <w:rFonts w:ascii="Arial" w:hAnsi="Arial" w:cs="Arial"/>
                <w:sz w:val="20"/>
                <w:szCs w:val="20"/>
                <w:lang w:val="en-US"/>
              </w:rPr>
            </w:pPr>
            <w:r w:rsidRPr="0065502E">
              <w:rPr>
                <w:rFonts w:ascii="Arial" w:hAnsi="Arial" w:cs="Arial"/>
                <w:color w:val="000000"/>
                <w:sz w:val="20"/>
                <w:szCs w:val="20"/>
                <w:lang w:val="en-US"/>
              </w:rPr>
              <w:t>LOSPI Arts. 24 y 25</w:t>
            </w:r>
            <w:r w:rsidR="0065502E" w:rsidRPr="004514AE">
              <w:rPr>
                <w:rFonts w:ascii="Arial" w:hAnsi="Arial" w:cs="Arial"/>
                <w:sz w:val="20"/>
                <w:szCs w:val="20"/>
                <w:lang w:val="en-US"/>
              </w:rPr>
              <w:t xml:space="preserve">. </w:t>
            </w:r>
          </w:p>
          <w:p w14:paraId="090AC39B" w14:textId="77777777" w:rsidR="0065502E" w:rsidRPr="004514AE" w:rsidRDefault="0065502E" w:rsidP="00A70316">
            <w:pPr>
              <w:tabs>
                <w:tab w:val="left" w:pos="365"/>
              </w:tabs>
              <w:ind w:left="317" w:hanging="283"/>
              <w:jc w:val="both"/>
              <w:rPr>
                <w:rFonts w:ascii="Arial" w:hAnsi="Arial" w:cs="Arial"/>
                <w:sz w:val="20"/>
                <w:szCs w:val="20"/>
                <w:lang w:val="en-US"/>
              </w:rPr>
            </w:pPr>
          </w:p>
          <w:p w14:paraId="7CFEBC9D" w14:textId="77777777" w:rsidR="0065502E" w:rsidRPr="004514AE" w:rsidRDefault="0065502E" w:rsidP="00A70316">
            <w:pPr>
              <w:numPr>
                <w:ilvl w:val="0"/>
                <w:numId w:val="22"/>
              </w:numPr>
              <w:tabs>
                <w:tab w:val="left" w:pos="365"/>
              </w:tabs>
              <w:ind w:left="317" w:hanging="283"/>
              <w:jc w:val="both"/>
              <w:rPr>
                <w:rFonts w:ascii="Arial" w:hAnsi="Arial" w:cs="Arial"/>
                <w:sz w:val="20"/>
                <w:szCs w:val="20"/>
                <w:lang w:val="en-US"/>
              </w:rPr>
            </w:pPr>
            <w:r w:rsidRPr="004514AE">
              <w:rPr>
                <w:rFonts w:ascii="Arial" w:hAnsi="Arial" w:cs="Arial"/>
                <w:sz w:val="20"/>
                <w:szCs w:val="20"/>
                <w:lang w:val="en-US"/>
              </w:rPr>
              <w:t>R</w:t>
            </w:r>
            <w:r w:rsidR="006274A3">
              <w:rPr>
                <w:rFonts w:ascii="Arial" w:hAnsi="Arial" w:cs="Arial"/>
                <w:sz w:val="20"/>
                <w:szCs w:val="20"/>
                <w:lang w:val="en-US"/>
              </w:rPr>
              <w:t>G</w:t>
            </w:r>
            <w:r w:rsidRPr="004514AE">
              <w:rPr>
                <w:rFonts w:ascii="Arial" w:hAnsi="Arial" w:cs="Arial"/>
                <w:sz w:val="20"/>
                <w:szCs w:val="20"/>
                <w:lang w:val="en-US"/>
              </w:rPr>
              <w:t xml:space="preserve">LM. </w:t>
            </w:r>
            <w:r>
              <w:rPr>
                <w:rFonts w:ascii="Arial" w:hAnsi="Arial" w:cs="Arial"/>
                <w:sz w:val="20"/>
                <w:szCs w:val="20"/>
                <w:lang w:val="en-US"/>
              </w:rPr>
              <w:t>Arts.</w:t>
            </w:r>
            <w:r w:rsidRPr="004514AE">
              <w:rPr>
                <w:rFonts w:ascii="Arial" w:hAnsi="Arial" w:cs="Arial"/>
                <w:sz w:val="20"/>
                <w:szCs w:val="20"/>
                <w:lang w:val="en-US"/>
              </w:rPr>
              <w:t xml:space="preserve"> 33, 117, 118, 119 y 121. </w:t>
            </w:r>
          </w:p>
          <w:p w14:paraId="5396D2C9" w14:textId="77777777" w:rsidR="0065502E" w:rsidRPr="004514AE" w:rsidRDefault="0065502E" w:rsidP="00A70316">
            <w:pPr>
              <w:tabs>
                <w:tab w:val="left" w:pos="365"/>
              </w:tabs>
              <w:ind w:left="317" w:hanging="283"/>
              <w:jc w:val="both"/>
              <w:rPr>
                <w:rFonts w:ascii="Arial" w:hAnsi="Arial" w:cs="Arial"/>
                <w:sz w:val="20"/>
                <w:szCs w:val="20"/>
                <w:lang w:val="en-US"/>
              </w:rPr>
            </w:pPr>
          </w:p>
          <w:p w14:paraId="5C215DAE" w14:textId="77777777" w:rsidR="0065502E" w:rsidRPr="004514AE" w:rsidRDefault="0065502E" w:rsidP="00A70316">
            <w:pPr>
              <w:numPr>
                <w:ilvl w:val="0"/>
                <w:numId w:val="22"/>
              </w:numPr>
              <w:tabs>
                <w:tab w:val="left" w:pos="365"/>
              </w:tabs>
              <w:ind w:left="317" w:hanging="283"/>
              <w:jc w:val="both"/>
              <w:rPr>
                <w:rFonts w:ascii="Arial" w:hAnsi="Arial" w:cs="Arial"/>
                <w:sz w:val="20"/>
                <w:szCs w:val="20"/>
              </w:rPr>
            </w:pPr>
            <w:r w:rsidRPr="004514AE">
              <w:rPr>
                <w:rFonts w:ascii="Arial" w:hAnsi="Arial" w:cs="Arial"/>
                <w:sz w:val="20"/>
                <w:szCs w:val="20"/>
                <w:lang w:val="en-US"/>
              </w:rPr>
              <w:t xml:space="preserve">LOA </w:t>
            </w:r>
            <w:r>
              <w:rPr>
                <w:rFonts w:ascii="Arial" w:hAnsi="Arial" w:cs="Arial"/>
                <w:sz w:val="20"/>
                <w:szCs w:val="20"/>
                <w:lang w:val="en-US"/>
              </w:rPr>
              <w:t>Arts.</w:t>
            </w:r>
            <w:r w:rsidRPr="004514AE">
              <w:rPr>
                <w:rFonts w:ascii="Arial" w:hAnsi="Arial" w:cs="Arial"/>
                <w:sz w:val="20"/>
                <w:szCs w:val="20"/>
                <w:lang w:val="en-US"/>
              </w:rPr>
              <w:t xml:space="preserve"> 18, ,19, 20, 21, 34, 39, 43, 48, 54, 60, 6</w:t>
            </w:r>
            <w:r w:rsidRPr="004514AE">
              <w:rPr>
                <w:rFonts w:ascii="Arial" w:hAnsi="Arial" w:cs="Arial"/>
                <w:sz w:val="20"/>
                <w:szCs w:val="20"/>
              </w:rPr>
              <w:t>2, 63, 77, 80, 93, 100, 101</w:t>
            </w:r>
          </w:p>
          <w:p w14:paraId="0713D54D" w14:textId="77777777" w:rsidR="0065502E" w:rsidRPr="004514AE" w:rsidRDefault="0065502E" w:rsidP="00A70316">
            <w:pPr>
              <w:tabs>
                <w:tab w:val="left" w:pos="365"/>
              </w:tabs>
              <w:ind w:left="317" w:hanging="283"/>
              <w:jc w:val="both"/>
              <w:rPr>
                <w:rFonts w:ascii="Arial" w:hAnsi="Arial" w:cs="Arial"/>
                <w:sz w:val="20"/>
                <w:szCs w:val="20"/>
              </w:rPr>
            </w:pPr>
          </w:p>
          <w:p w14:paraId="1EEA8C78" w14:textId="77777777" w:rsidR="0065502E" w:rsidRPr="004514AE" w:rsidRDefault="0065502E" w:rsidP="00A70316">
            <w:pPr>
              <w:numPr>
                <w:ilvl w:val="0"/>
                <w:numId w:val="22"/>
              </w:numPr>
              <w:tabs>
                <w:tab w:val="left" w:pos="365"/>
              </w:tabs>
              <w:ind w:left="317" w:hanging="283"/>
              <w:jc w:val="both"/>
              <w:rPr>
                <w:rFonts w:ascii="Arial" w:hAnsi="Arial" w:cs="Arial"/>
                <w:sz w:val="20"/>
                <w:szCs w:val="20"/>
              </w:rPr>
            </w:pPr>
            <w:r w:rsidRPr="004514AE">
              <w:rPr>
                <w:rFonts w:ascii="Arial" w:hAnsi="Arial" w:cs="Arial"/>
                <w:sz w:val="20"/>
                <w:szCs w:val="20"/>
              </w:rPr>
              <w:t xml:space="preserve">LPA </w:t>
            </w:r>
            <w:r>
              <w:rPr>
                <w:rFonts w:ascii="Arial" w:hAnsi="Arial" w:cs="Arial"/>
                <w:sz w:val="20"/>
                <w:szCs w:val="20"/>
              </w:rPr>
              <w:t>Arts.</w:t>
            </w:r>
            <w:r w:rsidRPr="004514AE">
              <w:rPr>
                <w:rFonts w:ascii="Arial" w:hAnsi="Arial" w:cs="Arial"/>
                <w:sz w:val="20"/>
                <w:szCs w:val="20"/>
              </w:rPr>
              <w:t xml:space="preserve"> 3, 4, 8, 14, 15, 18, 22, 32, 37, 38, 39, 40, 56, 61, 63, 89,  90, 99, 100, 102</w:t>
            </w:r>
          </w:p>
          <w:p w14:paraId="271B927D" w14:textId="77777777" w:rsidR="0065502E" w:rsidRPr="004514AE" w:rsidRDefault="0065502E" w:rsidP="00A70316">
            <w:pPr>
              <w:tabs>
                <w:tab w:val="left" w:pos="365"/>
              </w:tabs>
              <w:ind w:left="317" w:hanging="283"/>
              <w:jc w:val="both"/>
              <w:rPr>
                <w:rFonts w:ascii="Arial" w:hAnsi="Arial" w:cs="Arial"/>
                <w:sz w:val="20"/>
                <w:szCs w:val="20"/>
              </w:rPr>
            </w:pPr>
          </w:p>
          <w:p w14:paraId="4E385FEC" w14:textId="52895FB8" w:rsidR="00FA05EA" w:rsidRPr="00A70316" w:rsidRDefault="0065502E" w:rsidP="00A70316">
            <w:pPr>
              <w:numPr>
                <w:ilvl w:val="0"/>
                <w:numId w:val="22"/>
              </w:numPr>
              <w:tabs>
                <w:tab w:val="left" w:pos="365"/>
              </w:tabs>
              <w:ind w:left="317" w:hanging="283"/>
              <w:jc w:val="both"/>
              <w:rPr>
                <w:rFonts w:ascii="Arial" w:hAnsi="Arial" w:cs="Arial"/>
                <w:sz w:val="20"/>
                <w:szCs w:val="20"/>
              </w:rPr>
            </w:pPr>
            <w:r w:rsidRPr="004514AE">
              <w:rPr>
                <w:rFonts w:ascii="Arial" w:hAnsi="Arial" w:cs="Arial"/>
                <w:sz w:val="20"/>
                <w:szCs w:val="20"/>
              </w:rPr>
              <w:t>L</w:t>
            </w:r>
            <w:r w:rsidR="00AD3FCC">
              <w:rPr>
                <w:rFonts w:ascii="Arial" w:hAnsi="Arial" w:cs="Arial"/>
                <w:sz w:val="20"/>
                <w:szCs w:val="20"/>
              </w:rPr>
              <w:t>OSN Arts. 2, 3, 4, 5, 6, 7, 12, 16, 18, 20, 25 y 5</w:t>
            </w:r>
            <w:r w:rsidR="00AD3FCC" w:rsidRPr="001D3410">
              <w:rPr>
                <w:rFonts w:ascii="Arial" w:hAnsi="Arial" w:cs="Arial"/>
                <w:color w:val="FF0000"/>
                <w:sz w:val="20"/>
                <w:szCs w:val="20"/>
              </w:rPr>
              <w:t>6</w:t>
            </w:r>
          </w:p>
        </w:tc>
      </w:tr>
      <w:tr w:rsidR="0065502E" w:rsidRPr="00DF3AF4" w14:paraId="06CDF835" w14:textId="77777777" w:rsidTr="001C69B7">
        <w:trPr>
          <w:trHeight w:val="283"/>
          <w:jc w:val="center"/>
        </w:trPr>
        <w:tc>
          <w:tcPr>
            <w:tcW w:w="2137" w:type="dxa"/>
          </w:tcPr>
          <w:p w14:paraId="0FE28C4C" w14:textId="77777777" w:rsidR="0065502E" w:rsidRPr="004514AE" w:rsidRDefault="0065502E" w:rsidP="007B2676">
            <w:pPr>
              <w:jc w:val="both"/>
              <w:rPr>
                <w:rFonts w:ascii="Arial" w:hAnsi="Arial" w:cs="Arial"/>
                <w:sz w:val="20"/>
                <w:szCs w:val="20"/>
              </w:rPr>
            </w:pPr>
          </w:p>
        </w:tc>
        <w:tc>
          <w:tcPr>
            <w:tcW w:w="2349" w:type="dxa"/>
          </w:tcPr>
          <w:p w14:paraId="012D0346" w14:textId="106A9C62" w:rsidR="0065502E" w:rsidRPr="004514AE" w:rsidRDefault="0065502E" w:rsidP="004B5DBB">
            <w:pPr>
              <w:tabs>
                <w:tab w:val="left" w:pos="2475"/>
              </w:tabs>
              <w:snapToGrid w:val="0"/>
              <w:jc w:val="both"/>
              <w:rPr>
                <w:rFonts w:ascii="Arial" w:hAnsi="Arial" w:cs="Arial"/>
                <w:sz w:val="20"/>
                <w:szCs w:val="20"/>
              </w:rPr>
            </w:pPr>
            <w:r w:rsidRPr="004514AE">
              <w:rPr>
                <w:rFonts w:ascii="Arial" w:hAnsi="Arial" w:cs="Arial"/>
                <w:sz w:val="20"/>
                <w:szCs w:val="20"/>
              </w:rPr>
              <w:t xml:space="preserve">2. No presentar dentro del trimestre al cierre </w:t>
            </w:r>
            <w:r w:rsidR="00BC1B5A" w:rsidRPr="004514AE">
              <w:rPr>
                <w:rFonts w:ascii="Arial" w:hAnsi="Arial" w:cs="Arial"/>
                <w:sz w:val="20"/>
                <w:szCs w:val="20"/>
              </w:rPr>
              <w:t>del ejercicio</w:t>
            </w:r>
            <w:r w:rsidRPr="004514AE">
              <w:rPr>
                <w:rFonts w:ascii="Arial" w:hAnsi="Arial" w:cs="Arial"/>
                <w:sz w:val="20"/>
                <w:szCs w:val="20"/>
              </w:rPr>
              <w:t xml:space="preserve"> económico un informe de las actividades realizadas el año anterior ante la oficina técnica regional del </w:t>
            </w:r>
            <w:r w:rsidR="004B5DBB">
              <w:rPr>
                <w:rFonts w:ascii="Arial" w:hAnsi="Arial" w:cs="Arial"/>
                <w:sz w:val="20"/>
                <w:szCs w:val="20"/>
              </w:rPr>
              <w:t xml:space="preserve">Ministerio del Poder Popular de </w:t>
            </w:r>
            <w:r w:rsidR="00BC1B5A" w:rsidRPr="001D3410">
              <w:rPr>
                <w:rFonts w:ascii="Arial" w:hAnsi="Arial" w:cs="Arial"/>
                <w:color w:val="FF0000"/>
                <w:sz w:val="20"/>
                <w:szCs w:val="20"/>
              </w:rPr>
              <w:t>Desarrollo Minero</w:t>
            </w:r>
            <w:r w:rsidR="00BC1B5A">
              <w:rPr>
                <w:rFonts w:ascii="Arial" w:hAnsi="Arial" w:cs="Arial"/>
                <w:color w:val="FF0000"/>
                <w:sz w:val="20"/>
                <w:szCs w:val="20"/>
              </w:rPr>
              <w:t xml:space="preserve"> Ecológico</w:t>
            </w:r>
            <w:r w:rsidR="00BC1B5A" w:rsidRPr="004514AE">
              <w:rPr>
                <w:rFonts w:ascii="Arial" w:hAnsi="Arial" w:cs="Arial"/>
                <w:sz w:val="20"/>
                <w:szCs w:val="20"/>
              </w:rPr>
              <w:t>.</w:t>
            </w:r>
          </w:p>
        </w:tc>
        <w:tc>
          <w:tcPr>
            <w:tcW w:w="3358" w:type="dxa"/>
          </w:tcPr>
          <w:p w14:paraId="36E348BB" w14:textId="77777777" w:rsidR="0065502E" w:rsidRPr="004514AE" w:rsidRDefault="0065502E" w:rsidP="005905C0">
            <w:pPr>
              <w:numPr>
                <w:ilvl w:val="0"/>
                <w:numId w:val="18"/>
              </w:numPr>
              <w:snapToGrid w:val="0"/>
              <w:ind w:left="443" w:hanging="425"/>
              <w:jc w:val="both"/>
              <w:rPr>
                <w:rFonts w:ascii="Arial" w:hAnsi="Arial" w:cs="Arial"/>
                <w:sz w:val="20"/>
                <w:szCs w:val="20"/>
              </w:rPr>
            </w:pPr>
            <w:r w:rsidRPr="004514AE">
              <w:rPr>
                <w:rFonts w:ascii="Arial" w:hAnsi="Arial" w:cs="Arial"/>
                <w:sz w:val="20"/>
                <w:szCs w:val="20"/>
              </w:rPr>
              <w:t>Citar al representante legal de la empresa.</w:t>
            </w:r>
          </w:p>
          <w:p w14:paraId="4869FF88" w14:textId="77777777" w:rsidR="004B5DBB" w:rsidRPr="004B5DBB" w:rsidRDefault="004B5DBB" w:rsidP="005905C0">
            <w:pPr>
              <w:numPr>
                <w:ilvl w:val="0"/>
                <w:numId w:val="18"/>
              </w:numPr>
              <w:ind w:left="443" w:hanging="425"/>
              <w:jc w:val="both"/>
              <w:rPr>
                <w:rFonts w:ascii="Arial" w:hAnsi="Arial" w:cs="Arial"/>
                <w:sz w:val="20"/>
                <w:szCs w:val="20"/>
              </w:rPr>
            </w:pPr>
            <w:r w:rsidRPr="004B5DBB">
              <w:rPr>
                <w:rFonts w:ascii="Arial" w:hAnsi="Arial" w:cs="Arial"/>
                <w:sz w:val="20"/>
                <w:szCs w:val="20"/>
              </w:rPr>
              <w:t>Tomar la entrevista a los presuntos infractores.</w:t>
            </w:r>
          </w:p>
          <w:p w14:paraId="257CE24B" w14:textId="77777777" w:rsidR="004B5DBB" w:rsidRPr="004B5DBB" w:rsidRDefault="004B5DBB" w:rsidP="005905C0">
            <w:pPr>
              <w:numPr>
                <w:ilvl w:val="0"/>
                <w:numId w:val="18"/>
              </w:numPr>
              <w:ind w:left="443" w:hanging="425"/>
              <w:jc w:val="both"/>
              <w:rPr>
                <w:rFonts w:ascii="Arial" w:hAnsi="Arial" w:cs="Arial"/>
                <w:sz w:val="20"/>
                <w:szCs w:val="20"/>
              </w:rPr>
            </w:pPr>
            <w:r w:rsidRPr="004B5DBB">
              <w:rPr>
                <w:rFonts w:ascii="Arial" w:hAnsi="Arial" w:cs="Arial"/>
                <w:sz w:val="20"/>
                <w:szCs w:val="20"/>
              </w:rPr>
              <w:t>Elaborar el expediente administrativo.</w:t>
            </w:r>
          </w:p>
          <w:p w14:paraId="43022193" w14:textId="0F94EC40" w:rsidR="0065502E" w:rsidRPr="004514AE" w:rsidRDefault="004B5DBB" w:rsidP="005905C0">
            <w:pPr>
              <w:numPr>
                <w:ilvl w:val="0"/>
                <w:numId w:val="18"/>
              </w:numPr>
              <w:ind w:left="443" w:hanging="425"/>
              <w:jc w:val="both"/>
              <w:rPr>
                <w:rFonts w:ascii="Arial" w:hAnsi="Arial" w:cs="Arial"/>
                <w:sz w:val="20"/>
                <w:szCs w:val="20"/>
              </w:rPr>
            </w:pPr>
            <w:r w:rsidRPr="004B5DBB">
              <w:rPr>
                <w:rFonts w:ascii="Arial" w:hAnsi="Arial" w:cs="Arial"/>
                <w:sz w:val="20"/>
                <w:szCs w:val="20"/>
              </w:rPr>
              <w:t xml:space="preserve">Remitir mediante oficio el expediente administrativo a la Oficina Técnica Regional del Ministerio del Poder Popular de </w:t>
            </w:r>
            <w:r w:rsidR="00BC1B5A" w:rsidRPr="001D3410">
              <w:rPr>
                <w:rFonts w:ascii="Arial" w:hAnsi="Arial" w:cs="Arial"/>
                <w:color w:val="FF0000"/>
                <w:sz w:val="20"/>
                <w:szCs w:val="20"/>
              </w:rPr>
              <w:t>Desarrollo Minero</w:t>
            </w:r>
            <w:r w:rsidR="00BC1B5A">
              <w:rPr>
                <w:rFonts w:ascii="Arial" w:hAnsi="Arial" w:cs="Arial"/>
                <w:color w:val="FF0000"/>
                <w:sz w:val="20"/>
                <w:szCs w:val="20"/>
              </w:rPr>
              <w:t xml:space="preserve"> Ecológico</w:t>
            </w:r>
            <w:r w:rsidRPr="004B5DBB">
              <w:rPr>
                <w:rFonts w:ascii="Arial" w:hAnsi="Arial" w:cs="Arial"/>
                <w:sz w:val="20"/>
                <w:szCs w:val="20"/>
              </w:rPr>
              <w:t xml:space="preserve"> o Inspectoría Fiscal de la jurisdicción</w:t>
            </w:r>
            <w:r w:rsidR="0065502E" w:rsidRPr="004514AE">
              <w:rPr>
                <w:rFonts w:ascii="Arial" w:hAnsi="Arial" w:cs="Arial"/>
                <w:sz w:val="20"/>
                <w:szCs w:val="20"/>
              </w:rPr>
              <w:t>.</w:t>
            </w:r>
          </w:p>
          <w:p w14:paraId="43CEE56F" w14:textId="77777777" w:rsidR="0065502E" w:rsidRPr="004514AE" w:rsidRDefault="0065502E" w:rsidP="007B2676">
            <w:pPr>
              <w:jc w:val="both"/>
              <w:rPr>
                <w:rFonts w:ascii="Arial" w:hAnsi="Arial" w:cs="Arial"/>
                <w:sz w:val="20"/>
                <w:szCs w:val="20"/>
              </w:rPr>
            </w:pPr>
          </w:p>
          <w:p w14:paraId="7344B5C7" w14:textId="77777777" w:rsidR="0065502E" w:rsidRPr="004514AE" w:rsidRDefault="0065502E" w:rsidP="007B2676">
            <w:pPr>
              <w:jc w:val="both"/>
              <w:rPr>
                <w:rFonts w:ascii="Arial" w:hAnsi="Arial" w:cs="Arial"/>
                <w:sz w:val="20"/>
                <w:szCs w:val="20"/>
              </w:rPr>
            </w:pPr>
          </w:p>
          <w:p w14:paraId="2DFE870F" w14:textId="77777777" w:rsidR="0065502E" w:rsidRPr="004514AE" w:rsidRDefault="0065502E" w:rsidP="007B2676">
            <w:pPr>
              <w:jc w:val="both"/>
              <w:rPr>
                <w:rFonts w:ascii="Arial" w:hAnsi="Arial" w:cs="Arial"/>
                <w:sz w:val="20"/>
                <w:szCs w:val="20"/>
              </w:rPr>
            </w:pPr>
          </w:p>
        </w:tc>
        <w:tc>
          <w:tcPr>
            <w:tcW w:w="3165" w:type="dxa"/>
          </w:tcPr>
          <w:p w14:paraId="1890165B" w14:textId="77777777" w:rsidR="0065502E" w:rsidRPr="004514AE" w:rsidRDefault="0065502E" w:rsidP="00A70316">
            <w:pPr>
              <w:tabs>
                <w:tab w:val="left" w:pos="365"/>
              </w:tabs>
              <w:snapToGrid w:val="0"/>
              <w:ind w:left="317" w:hanging="283"/>
              <w:jc w:val="both"/>
              <w:rPr>
                <w:rFonts w:ascii="Arial" w:hAnsi="Arial" w:cs="Arial"/>
                <w:sz w:val="20"/>
                <w:szCs w:val="20"/>
              </w:rPr>
            </w:pPr>
          </w:p>
          <w:p w14:paraId="6AB6549B" w14:textId="77777777" w:rsidR="0065502E" w:rsidRPr="004514AE" w:rsidRDefault="0065502E" w:rsidP="00A70316">
            <w:pPr>
              <w:numPr>
                <w:ilvl w:val="0"/>
                <w:numId w:val="32"/>
              </w:numPr>
              <w:tabs>
                <w:tab w:val="left" w:pos="365"/>
              </w:tabs>
              <w:snapToGrid w:val="0"/>
              <w:ind w:left="317" w:hanging="283"/>
              <w:jc w:val="both"/>
              <w:rPr>
                <w:rFonts w:ascii="Arial" w:hAnsi="Arial" w:cs="Arial"/>
                <w:sz w:val="20"/>
                <w:szCs w:val="20"/>
              </w:rPr>
            </w:pPr>
            <w:r w:rsidRPr="004514AE">
              <w:rPr>
                <w:rFonts w:ascii="Arial" w:hAnsi="Arial" w:cs="Arial"/>
                <w:sz w:val="20"/>
                <w:szCs w:val="20"/>
              </w:rPr>
              <w:t xml:space="preserve">CRBV. </w:t>
            </w:r>
            <w:r>
              <w:rPr>
                <w:rFonts w:ascii="Arial" w:hAnsi="Arial" w:cs="Arial"/>
                <w:sz w:val="20"/>
                <w:szCs w:val="20"/>
              </w:rPr>
              <w:t>Arts.</w:t>
            </w:r>
            <w:r w:rsidRPr="004514AE">
              <w:rPr>
                <w:rFonts w:ascii="Arial" w:hAnsi="Arial" w:cs="Arial"/>
                <w:sz w:val="20"/>
                <w:szCs w:val="20"/>
              </w:rPr>
              <w:t xml:space="preserve"> 127, 129,156,164, 299, 302, 328 y 329</w:t>
            </w:r>
          </w:p>
          <w:p w14:paraId="6FD8BD4F" w14:textId="77777777" w:rsidR="0065502E" w:rsidRPr="004514AE" w:rsidRDefault="0065502E" w:rsidP="00A70316">
            <w:pPr>
              <w:tabs>
                <w:tab w:val="left" w:pos="365"/>
              </w:tabs>
              <w:snapToGrid w:val="0"/>
              <w:ind w:left="317" w:hanging="283"/>
              <w:jc w:val="both"/>
              <w:rPr>
                <w:rFonts w:ascii="Arial" w:hAnsi="Arial" w:cs="Arial"/>
                <w:sz w:val="20"/>
                <w:szCs w:val="20"/>
              </w:rPr>
            </w:pPr>
          </w:p>
          <w:p w14:paraId="68E37B54" w14:textId="6A229B51" w:rsidR="0065502E" w:rsidRPr="004514AE" w:rsidRDefault="00556632" w:rsidP="00A70316">
            <w:pPr>
              <w:numPr>
                <w:ilvl w:val="0"/>
                <w:numId w:val="32"/>
              </w:numPr>
              <w:tabs>
                <w:tab w:val="left" w:pos="365"/>
              </w:tabs>
              <w:ind w:left="317" w:hanging="283"/>
              <w:jc w:val="both"/>
              <w:rPr>
                <w:rFonts w:ascii="Arial" w:hAnsi="Arial" w:cs="Arial"/>
                <w:sz w:val="20"/>
                <w:szCs w:val="20"/>
                <w:lang w:val="en-US"/>
              </w:rPr>
            </w:pPr>
            <w:r>
              <w:rPr>
                <w:rFonts w:ascii="Arial" w:hAnsi="Arial" w:cs="Arial"/>
                <w:sz w:val="20"/>
                <w:szCs w:val="20"/>
                <w:lang w:val="en-US"/>
              </w:rPr>
              <w:t>L</w:t>
            </w:r>
            <w:r w:rsidRPr="00BC1B5A">
              <w:rPr>
                <w:rFonts w:ascii="Arial" w:hAnsi="Arial" w:cs="Arial"/>
                <w:color w:val="FF0000"/>
                <w:sz w:val="20"/>
                <w:szCs w:val="20"/>
                <w:lang w:val="en-US"/>
              </w:rPr>
              <w:t>C</w:t>
            </w:r>
            <w:r>
              <w:rPr>
                <w:rFonts w:ascii="Arial" w:hAnsi="Arial" w:cs="Arial"/>
                <w:sz w:val="20"/>
                <w:szCs w:val="20"/>
                <w:lang w:val="en-US"/>
              </w:rPr>
              <w:t xml:space="preserve">FANB Art. </w:t>
            </w:r>
            <w:r w:rsidRPr="00BC1B5A">
              <w:rPr>
                <w:rFonts w:ascii="Arial" w:hAnsi="Arial" w:cs="Arial"/>
                <w:color w:val="FF0000"/>
                <w:sz w:val="20"/>
                <w:szCs w:val="20"/>
                <w:lang w:val="en-US"/>
              </w:rPr>
              <w:t>73</w:t>
            </w:r>
            <w:r>
              <w:rPr>
                <w:rFonts w:ascii="Arial" w:hAnsi="Arial" w:cs="Arial"/>
                <w:sz w:val="20"/>
                <w:szCs w:val="20"/>
                <w:lang w:val="en-US"/>
              </w:rPr>
              <w:t xml:space="preserve">, numeral </w:t>
            </w:r>
            <w:r w:rsidRPr="00BC1B5A">
              <w:rPr>
                <w:rFonts w:ascii="Arial" w:hAnsi="Arial" w:cs="Arial"/>
                <w:color w:val="FF0000"/>
                <w:sz w:val="20"/>
                <w:szCs w:val="20"/>
                <w:lang w:val="en-US"/>
              </w:rPr>
              <w:t>6</w:t>
            </w:r>
            <w:r w:rsidR="0065502E" w:rsidRPr="004514AE">
              <w:rPr>
                <w:rFonts w:ascii="Arial" w:hAnsi="Arial" w:cs="Arial"/>
                <w:sz w:val="20"/>
                <w:szCs w:val="20"/>
                <w:lang w:val="en-US"/>
              </w:rPr>
              <w:t xml:space="preserve">  </w:t>
            </w:r>
          </w:p>
          <w:p w14:paraId="79FF3AA0" w14:textId="77777777" w:rsidR="0065502E" w:rsidRPr="004514AE" w:rsidRDefault="0065502E" w:rsidP="00A70316">
            <w:pPr>
              <w:tabs>
                <w:tab w:val="left" w:pos="365"/>
              </w:tabs>
              <w:ind w:left="317" w:hanging="283"/>
              <w:jc w:val="both"/>
              <w:rPr>
                <w:rFonts w:ascii="Arial" w:hAnsi="Arial" w:cs="Arial"/>
                <w:sz w:val="20"/>
                <w:szCs w:val="20"/>
                <w:lang w:val="en-US"/>
              </w:rPr>
            </w:pPr>
          </w:p>
          <w:p w14:paraId="4F7908A8" w14:textId="77777777" w:rsidR="0065502E" w:rsidRPr="004514AE" w:rsidRDefault="004B5DBB" w:rsidP="00A70316">
            <w:pPr>
              <w:numPr>
                <w:ilvl w:val="0"/>
                <w:numId w:val="32"/>
              </w:numPr>
              <w:tabs>
                <w:tab w:val="left" w:pos="365"/>
              </w:tabs>
              <w:ind w:left="317" w:hanging="283"/>
              <w:jc w:val="both"/>
              <w:rPr>
                <w:rFonts w:ascii="Arial" w:hAnsi="Arial" w:cs="Arial"/>
                <w:sz w:val="20"/>
                <w:szCs w:val="20"/>
                <w:lang w:val="en-US"/>
              </w:rPr>
            </w:pPr>
            <w:r w:rsidRPr="0065502E">
              <w:rPr>
                <w:rFonts w:ascii="Arial" w:hAnsi="Arial" w:cs="Arial"/>
                <w:color w:val="000000"/>
                <w:sz w:val="20"/>
                <w:szCs w:val="20"/>
                <w:lang w:val="en-US"/>
              </w:rPr>
              <w:t>LOSPI Arts. 24 y 25</w:t>
            </w:r>
            <w:r w:rsidR="0065502E" w:rsidRPr="004514AE">
              <w:rPr>
                <w:rFonts w:ascii="Arial" w:hAnsi="Arial" w:cs="Arial"/>
                <w:sz w:val="20"/>
                <w:szCs w:val="20"/>
                <w:lang w:val="en-US"/>
              </w:rPr>
              <w:t xml:space="preserve">. </w:t>
            </w:r>
          </w:p>
          <w:p w14:paraId="714DEAAC" w14:textId="77777777" w:rsidR="0065502E" w:rsidRPr="004514AE" w:rsidRDefault="0065502E" w:rsidP="00A70316">
            <w:pPr>
              <w:tabs>
                <w:tab w:val="left" w:pos="365"/>
              </w:tabs>
              <w:ind w:left="317" w:hanging="283"/>
              <w:jc w:val="both"/>
              <w:rPr>
                <w:rFonts w:ascii="Arial" w:hAnsi="Arial" w:cs="Arial"/>
                <w:sz w:val="20"/>
                <w:szCs w:val="20"/>
                <w:lang w:val="en-US"/>
              </w:rPr>
            </w:pPr>
          </w:p>
          <w:p w14:paraId="5530B9ED" w14:textId="77777777" w:rsidR="0065502E" w:rsidRPr="004514AE" w:rsidRDefault="0065502E" w:rsidP="00A70316">
            <w:pPr>
              <w:numPr>
                <w:ilvl w:val="0"/>
                <w:numId w:val="32"/>
              </w:numPr>
              <w:tabs>
                <w:tab w:val="left" w:pos="365"/>
              </w:tabs>
              <w:ind w:left="317" w:hanging="283"/>
              <w:jc w:val="both"/>
              <w:rPr>
                <w:rFonts w:ascii="Arial" w:hAnsi="Arial" w:cs="Arial"/>
                <w:sz w:val="20"/>
                <w:szCs w:val="20"/>
                <w:lang w:val="en-US"/>
              </w:rPr>
            </w:pPr>
            <w:r w:rsidRPr="004514AE">
              <w:rPr>
                <w:rFonts w:ascii="Arial" w:hAnsi="Arial" w:cs="Arial"/>
                <w:sz w:val="20"/>
                <w:szCs w:val="20"/>
                <w:lang w:val="en-US"/>
              </w:rPr>
              <w:t>R</w:t>
            </w:r>
            <w:r w:rsidR="004B5DBB">
              <w:rPr>
                <w:rFonts w:ascii="Arial" w:hAnsi="Arial" w:cs="Arial"/>
                <w:sz w:val="20"/>
                <w:szCs w:val="20"/>
                <w:lang w:val="en-US"/>
              </w:rPr>
              <w:t>G</w:t>
            </w:r>
            <w:r w:rsidRPr="004514AE">
              <w:rPr>
                <w:rFonts w:ascii="Arial" w:hAnsi="Arial" w:cs="Arial"/>
                <w:sz w:val="20"/>
                <w:szCs w:val="20"/>
                <w:lang w:val="en-US"/>
              </w:rPr>
              <w:t xml:space="preserve">LM. </w:t>
            </w:r>
            <w:r>
              <w:rPr>
                <w:rFonts w:ascii="Arial" w:hAnsi="Arial" w:cs="Arial"/>
                <w:sz w:val="20"/>
                <w:szCs w:val="20"/>
                <w:lang w:val="en-US"/>
              </w:rPr>
              <w:t>Arts.</w:t>
            </w:r>
            <w:r w:rsidRPr="004514AE">
              <w:rPr>
                <w:rFonts w:ascii="Arial" w:hAnsi="Arial" w:cs="Arial"/>
                <w:sz w:val="20"/>
                <w:szCs w:val="20"/>
                <w:lang w:val="en-US"/>
              </w:rPr>
              <w:t xml:space="preserve"> 33, 117, 118, 119 y 121. </w:t>
            </w:r>
          </w:p>
          <w:p w14:paraId="4959933C" w14:textId="77777777" w:rsidR="0065502E" w:rsidRPr="004514AE" w:rsidRDefault="0065502E" w:rsidP="00A70316">
            <w:pPr>
              <w:tabs>
                <w:tab w:val="left" w:pos="365"/>
              </w:tabs>
              <w:ind w:left="317" w:hanging="283"/>
              <w:jc w:val="both"/>
              <w:rPr>
                <w:rFonts w:ascii="Arial" w:hAnsi="Arial" w:cs="Arial"/>
                <w:sz w:val="20"/>
                <w:szCs w:val="20"/>
                <w:lang w:val="en-US"/>
              </w:rPr>
            </w:pPr>
          </w:p>
          <w:p w14:paraId="0C725258" w14:textId="77777777" w:rsidR="0065502E" w:rsidRPr="004514AE" w:rsidRDefault="0065502E" w:rsidP="00A70316">
            <w:pPr>
              <w:numPr>
                <w:ilvl w:val="0"/>
                <w:numId w:val="32"/>
              </w:numPr>
              <w:tabs>
                <w:tab w:val="left" w:pos="365"/>
              </w:tabs>
              <w:ind w:left="317" w:hanging="283"/>
              <w:jc w:val="both"/>
              <w:rPr>
                <w:rFonts w:ascii="Arial" w:hAnsi="Arial" w:cs="Arial"/>
                <w:sz w:val="20"/>
                <w:szCs w:val="20"/>
              </w:rPr>
            </w:pPr>
            <w:r w:rsidRPr="004514AE">
              <w:rPr>
                <w:rFonts w:ascii="Arial" w:hAnsi="Arial" w:cs="Arial"/>
                <w:sz w:val="20"/>
                <w:szCs w:val="20"/>
                <w:lang w:val="en-US"/>
              </w:rPr>
              <w:t xml:space="preserve">LOA </w:t>
            </w:r>
            <w:r>
              <w:rPr>
                <w:rFonts w:ascii="Arial" w:hAnsi="Arial" w:cs="Arial"/>
                <w:sz w:val="20"/>
                <w:szCs w:val="20"/>
                <w:lang w:val="en-US"/>
              </w:rPr>
              <w:t>Arts.</w:t>
            </w:r>
            <w:r w:rsidRPr="004514AE">
              <w:rPr>
                <w:rFonts w:ascii="Arial" w:hAnsi="Arial" w:cs="Arial"/>
                <w:sz w:val="20"/>
                <w:szCs w:val="20"/>
                <w:lang w:val="en-US"/>
              </w:rPr>
              <w:t xml:space="preserve"> 18, ,19, 20, 21, 34, 39, 43, 48, 54, 60, 62, 63</w:t>
            </w:r>
            <w:r w:rsidRPr="004514AE">
              <w:rPr>
                <w:rFonts w:ascii="Arial" w:hAnsi="Arial" w:cs="Arial"/>
                <w:sz w:val="20"/>
                <w:szCs w:val="20"/>
              </w:rPr>
              <w:t>, 77, 80, 93, 100, 101</w:t>
            </w:r>
          </w:p>
          <w:p w14:paraId="18CDC2E0" w14:textId="77777777" w:rsidR="0065502E" w:rsidRPr="004514AE" w:rsidRDefault="0065502E" w:rsidP="00A70316">
            <w:pPr>
              <w:tabs>
                <w:tab w:val="left" w:pos="365"/>
              </w:tabs>
              <w:ind w:left="317" w:hanging="283"/>
              <w:jc w:val="both"/>
              <w:rPr>
                <w:rFonts w:ascii="Arial" w:hAnsi="Arial" w:cs="Arial"/>
                <w:sz w:val="20"/>
                <w:szCs w:val="20"/>
              </w:rPr>
            </w:pPr>
          </w:p>
          <w:p w14:paraId="28B9DB1A" w14:textId="77777777" w:rsidR="0065502E" w:rsidRPr="004514AE" w:rsidRDefault="0065502E" w:rsidP="00A70316">
            <w:pPr>
              <w:numPr>
                <w:ilvl w:val="0"/>
                <w:numId w:val="32"/>
              </w:numPr>
              <w:tabs>
                <w:tab w:val="left" w:pos="365"/>
              </w:tabs>
              <w:ind w:left="317" w:hanging="283"/>
              <w:jc w:val="both"/>
              <w:rPr>
                <w:rFonts w:ascii="Arial" w:hAnsi="Arial" w:cs="Arial"/>
                <w:sz w:val="20"/>
                <w:szCs w:val="20"/>
              </w:rPr>
            </w:pPr>
            <w:r w:rsidRPr="004514AE">
              <w:rPr>
                <w:rFonts w:ascii="Arial" w:hAnsi="Arial" w:cs="Arial"/>
                <w:sz w:val="20"/>
                <w:szCs w:val="20"/>
              </w:rPr>
              <w:t xml:space="preserve">LPA </w:t>
            </w:r>
            <w:r>
              <w:rPr>
                <w:rFonts w:ascii="Arial" w:hAnsi="Arial" w:cs="Arial"/>
                <w:sz w:val="20"/>
                <w:szCs w:val="20"/>
              </w:rPr>
              <w:t>Arts.</w:t>
            </w:r>
            <w:r w:rsidRPr="004514AE">
              <w:rPr>
                <w:rFonts w:ascii="Arial" w:hAnsi="Arial" w:cs="Arial"/>
                <w:sz w:val="20"/>
                <w:szCs w:val="20"/>
              </w:rPr>
              <w:t xml:space="preserve"> 3, 4, 8, 14, 15, 18, 22, 32, 37, 38, 39, 40, 56, 61, 63, 89,  90, 99, 100, 102</w:t>
            </w:r>
          </w:p>
          <w:p w14:paraId="7D17321C" w14:textId="77777777" w:rsidR="0065502E" w:rsidRPr="004514AE" w:rsidRDefault="0065502E" w:rsidP="00A70316">
            <w:pPr>
              <w:tabs>
                <w:tab w:val="left" w:pos="365"/>
              </w:tabs>
              <w:ind w:left="317" w:hanging="283"/>
              <w:jc w:val="both"/>
              <w:rPr>
                <w:rFonts w:ascii="Arial" w:hAnsi="Arial" w:cs="Arial"/>
                <w:sz w:val="20"/>
                <w:szCs w:val="20"/>
              </w:rPr>
            </w:pPr>
          </w:p>
          <w:p w14:paraId="16E5BE9B" w14:textId="72EBA63F" w:rsidR="0065502E" w:rsidRPr="00A70316" w:rsidRDefault="0065502E" w:rsidP="00A70316">
            <w:pPr>
              <w:numPr>
                <w:ilvl w:val="0"/>
                <w:numId w:val="32"/>
              </w:numPr>
              <w:tabs>
                <w:tab w:val="left" w:pos="365"/>
              </w:tabs>
              <w:ind w:left="317" w:hanging="283"/>
              <w:jc w:val="both"/>
              <w:rPr>
                <w:rFonts w:ascii="Arial" w:hAnsi="Arial" w:cs="Arial"/>
                <w:sz w:val="20"/>
                <w:szCs w:val="20"/>
              </w:rPr>
            </w:pPr>
            <w:r w:rsidRPr="004514AE">
              <w:rPr>
                <w:rFonts w:ascii="Arial" w:hAnsi="Arial" w:cs="Arial"/>
                <w:sz w:val="20"/>
                <w:szCs w:val="20"/>
              </w:rPr>
              <w:t>L</w:t>
            </w:r>
            <w:r w:rsidR="00AD3FCC">
              <w:rPr>
                <w:rFonts w:ascii="Arial" w:hAnsi="Arial" w:cs="Arial"/>
                <w:sz w:val="20"/>
                <w:szCs w:val="20"/>
              </w:rPr>
              <w:t>OSN Arts. 2, 3, 4, 5, 6, 7, 12, 16, 18, 20, 25 y 5</w:t>
            </w:r>
            <w:r w:rsidR="00AD3FCC" w:rsidRPr="00BC1B5A">
              <w:rPr>
                <w:rFonts w:ascii="Arial" w:hAnsi="Arial" w:cs="Arial"/>
                <w:color w:val="FF0000"/>
                <w:sz w:val="20"/>
                <w:szCs w:val="20"/>
              </w:rPr>
              <w:t>6</w:t>
            </w:r>
          </w:p>
        </w:tc>
      </w:tr>
      <w:tr w:rsidR="0065502E" w:rsidRPr="00DF3AF4" w14:paraId="55888109" w14:textId="77777777" w:rsidTr="001C69B7">
        <w:trPr>
          <w:trHeight w:val="283"/>
          <w:jc w:val="center"/>
        </w:trPr>
        <w:tc>
          <w:tcPr>
            <w:tcW w:w="2137" w:type="dxa"/>
          </w:tcPr>
          <w:p w14:paraId="26B7D010" w14:textId="77777777" w:rsidR="0065502E" w:rsidRPr="004514AE" w:rsidRDefault="0065502E" w:rsidP="007B2676">
            <w:pPr>
              <w:jc w:val="both"/>
              <w:rPr>
                <w:rFonts w:ascii="Arial" w:hAnsi="Arial" w:cs="Arial"/>
                <w:sz w:val="20"/>
                <w:szCs w:val="20"/>
              </w:rPr>
            </w:pPr>
          </w:p>
        </w:tc>
        <w:tc>
          <w:tcPr>
            <w:tcW w:w="2349" w:type="dxa"/>
          </w:tcPr>
          <w:p w14:paraId="74B5C23D" w14:textId="522E0898" w:rsidR="0065502E" w:rsidRPr="004514AE" w:rsidRDefault="0065502E" w:rsidP="007B2676">
            <w:pPr>
              <w:tabs>
                <w:tab w:val="left" w:pos="2475"/>
              </w:tabs>
              <w:snapToGrid w:val="0"/>
              <w:jc w:val="both"/>
              <w:rPr>
                <w:rFonts w:ascii="Arial" w:hAnsi="Arial" w:cs="Arial"/>
                <w:sz w:val="20"/>
                <w:szCs w:val="20"/>
              </w:rPr>
            </w:pPr>
            <w:r w:rsidRPr="004514AE">
              <w:rPr>
                <w:rFonts w:ascii="Arial" w:hAnsi="Arial" w:cs="Arial"/>
                <w:sz w:val="20"/>
                <w:szCs w:val="20"/>
              </w:rPr>
              <w:t>3. No presentar ante la oficina técnica regional del Ministerio del Poder Popular</w:t>
            </w:r>
            <w:r w:rsidR="00BC1B5A">
              <w:rPr>
                <w:rFonts w:ascii="Arial" w:hAnsi="Arial" w:cs="Arial"/>
                <w:sz w:val="20"/>
                <w:szCs w:val="20"/>
              </w:rPr>
              <w:t xml:space="preserve"> de</w:t>
            </w:r>
            <w:r w:rsidRPr="004514AE">
              <w:rPr>
                <w:rFonts w:ascii="Arial" w:hAnsi="Arial" w:cs="Arial"/>
                <w:sz w:val="20"/>
                <w:szCs w:val="20"/>
              </w:rPr>
              <w:t xml:space="preserve"> </w:t>
            </w:r>
            <w:r w:rsidR="00BC1B5A" w:rsidRPr="001D3410">
              <w:rPr>
                <w:rFonts w:ascii="Arial" w:hAnsi="Arial" w:cs="Arial"/>
                <w:color w:val="FF0000"/>
                <w:sz w:val="20"/>
                <w:szCs w:val="20"/>
              </w:rPr>
              <w:t>Desarrollo Minero</w:t>
            </w:r>
            <w:r w:rsidR="00BC1B5A">
              <w:rPr>
                <w:rFonts w:ascii="Arial" w:hAnsi="Arial" w:cs="Arial"/>
                <w:color w:val="FF0000"/>
                <w:sz w:val="20"/>
                <w:szCs w:val="20"/>
              </w:rPr>
              <w:t xml:space="preserve"> Ecológico</w:t>
            </w:r>
            <w:r w:rsidRPr="004514AE">
              <w:rPr>
                <w:rFonts w:ascii="Arial" w:hAnsi="Arial" w:cs="Arial"/>
                <w:sz w:val="20"/>
                <w:szCs w:val="20"/>
              </w:rPr>
              <w:t xml:space="preserve">, normas de seguridad para las operaciones del arranque del mineral en minas subterráneas y a cielo abierto. </w:t>
            </w:r>
          </w:p>
          <w:p w14:paraId="7BE9827C" w14:textId="77777777" w:rsidR="0065502E" w:rsidRPr="004514AE" w:rsidRDefault="0065502E" w:rsidP="007B2676">
            <w:pPr>
              <w:tabs>
                <w:tab w:val="left" w:pos="2475"/>
              </w:tabs>
              <w:jc w:val="both"/>
              <w:rPr>
                <w:rFonts w:ascii="Arial" w:hAnsi="Arial" w:cs="Arial"/>
                <w:sz w:val="20"/>
                <w:szCs w:val="20"/>
              </w:rPr>
            </w:pPr>
          </w:p>
          <w:p w14:paraId="483FD7A4" w14:textId="77777777" w:rsidR="0065502E" w:rsidRPr="004514AE" w:rsidRDefault="0065502E" w:rsidP="007B2676">
            <w:pPr>
              <w:tabs>
                <w:tab w:val="left" w:pos="2475"/>
              </w:tabs>
              <w:jc w:val="both"/>
              <w:rPr>
                <w:rFonts w:ascii="Arial" w:hAnsi="Arial" w:cs="Arial"/>
                <w:sz w:val="20"/>
                <w:szCs w:val="20"/>
              </w:rPr>
            </w:pPr>
          </w:p>
          <w:p w14:paraId="54408D83" w14:textId="77777777" w:rsidR="0065502E" w:rsidRPr="004514AE" w:rsidRDefault="0065502E" w:rsidP="007B2676">
            <w:pPr>
              <w:tabs>
                <w:tab w:val="left" w:pos="2475"/>
              </w:tabs>
              <w:jc w:val="both"/>
              <w:rPr>
                <w:rFonts w:ascii="Arial" w:hAnsi="Arial" w:cs="Arial"/>
                <w:sz w:val="20"/>
                <w:szCs w:val="20"/>
              </w:rPr>
            </w:pPr>
          </w:p>
          <w:p w14:paraId="4B81B9C0" w14:textId="77777777" w:rsidR="0065502E" w:rsidRPr="004514AE" w:rsidRDefault="0065502E" w:rsidP="007B2676">
            <w:pPr>
              <w:tabs>
                <w:tab w:val="left" w:pos="2475"/>
              </w:tabs>
              <w:jc w:val="both"/>
              <w:rPr>
                <w:rFonts w:ascii="Arial" w:hAnsi="Arial" w:cs="Arial"/>
                <w:sz w:val="20"/>
                <w:szCs w:val="20"/>
              </w:rPr>
            </w:pPr>
          </w:p>
        </w:tc>
        <w:tc>
          <w:tcPr>
            <w:tcW w:w="3358" w:type="dxa"/>
          </w:tcPr>
          <w:p w14:paraId="4ABFC873" w14:textId="77777777" w:rsidR="0065502E" w:rsidRPr="004514AE" w:rsidRDefault="0065502E" w:rsidP="005905C0">
            <w:pPr>
              <w:numPr>
                <w:ilvl w:val="0"/>
                <w:numId w:val="35"/>
              </w:numPr>
              <w:tabs>
                <w:tab w:val="clear" w:pos="720"/>
                <w:tab w:val="num" w:pos="415"/>
              </w:tabs>
              <w:snapToGrid w:val="0"/>
              <w:ind w:left="415" w:hanging="415"/>
              <w:jc w:val="both"/>
              <w:rPr>
                <w:rFonts w:ascii="Arial" w:hAnsi="Arial" w:cs="Arial"/>
                <w:sz w:val="20"/>
                <w:szCs w:val="20"/>
              </w:rPr>
            </w:pPr>
            <w:r w:rsidRPr="004514AE">
              <w:rPr>
                <w:rFonts w:ascii="Arial" w:hAnsi="Arial" w:cs="Arial"/>
                <w:sz w:val="20"/>
                <w:szCs w:val="20"/>
              </w:rPr>
              <w:t>Citar al representante legal de la empresa.</w:t>
            </w:r>
          </w:p>
          <w:p w14:paraId="3A79CB7B" w14:textId="77777777" w:rsidR="004B5DBB" w:rsidRPr="004B5DBB" w:rsidRDefault="004B5DBB" w:rsidP="005905C0">
            <w:pPr>
              <w:numPr>
                <w:ilvl w:val="0"/>
                <w:numId w:val="35"/>
              </w:numPr>
              <w:tabs>
                <w:tab w:val="clear" w:pos="720"/>
                <w:tab w:val="num" w:pos="415"/>
              </w:tabs>
              <w:ind w:left="415" w:hanging="415"/>
              <w:jc w:val="both"/>
              <w:rPr>
                <w:rFonts w:ascii="Arial" w:hAnsi="Arial" w:cs="Arial"/>
                <w:sz w:val="20"/>
                <w:szCs w:val="20"/>
              </w:rPr>
            </w:pPr>
            <w:r w:rsidRPr="004B5DBB">
              <w:rPr>
                <w:rFonts w:ascii="Arial" w:hAnsi="Arial" w:cs="Arial"/>
                <w:sz w:val="20"/>
                <w:szCs w:val="20"/>
              </w:rPr>
              <w:t>Tomar la entrevista a los presuntos infractores.</w:t>
            </w:r>
          </w:p>
          <w:p w14:paraId="6D7FF024" w14:textId="77777777" w:rsidR="004B5DBB" w:rsidRPr="004B5DBB" w:rsidRDefault="004B5DBB" w:rsidP="005905C0">
            <w:pPr>
              <w:numPr>
                <w:ilvl w:val="0"/>
                <w:numId w:val="35"/>
              </w:numPr>
              <w:tabs>
                <w:tab w:val="clear" w:pos="720"/>
                <w:tab w:val="num" w:pos="415"/>
              </w:tabs>
              <w:ind w:left="415" w:hanging="415"/>
              <w:jc w:val="both"/>
              <w:rPr>
                <w:rFonts w:ascii="Arial" w:hAnsi="Arial" w:cs="Arial"/>
                <w:sz w:val="20"/>
                <w:szCs w:val="20"/>
              </w:rPr>
            </w:pPr>
            <w:r w:rsidRPr="004B5DBB">
              <w:rPr>
                <w:rFonts w:ascii="Arial" w:hAnsi="Arial" w:cs="Arial"/>
                <w:sz w:val="20"/>
                <w:szCs w:val="20"/>
              </w:rPr>
              <w:t>Elaborar el expediente administrativo.</w:t>
            </w:r>
          </w:p>
          <w:p w14:paraId="602C99B3" w14:textId="77777777" w:rsidR="0065502E" w:rsidRPr="004514AE" w:rsidRDefault="004B5DBB" w:rsidP="005905C0">
            <w:pPr>
              <w:numPr>
                <w:ilvl w:val="0"/>
                <w:numId w:val="35"/>
              </w:numPr>
              <w:tabs>
                <w:tab w:val="clear" w:pos="720"/>
                <w:tab w:val="num" w:pos="415"/>
              </w:tabs>
              <w:ind w:left="415" w:hanging="415"/>
              <w:jc w:val="both"/>
              <w:rPr>
                <w:rFonts w:ascii="Arial" w:hAnsi="Arial" w:cs="Arial"/>
                <w:sz w:val="20"/>
                <w:szCs w:val="20"/>
              </w:rPr>
            </w:pPr>
            <w:r w:rsidRPr="004B5DBB">
              <w:rPr>
                <w:rFonts w:ascii="Arial" w:hAnsi="Arial" w:cs="Arial"/>
                <w:sz w:val="20"/>
                <w:szCs w:val="20"/>
              </w:rPr>
              <w:t>Remitir mediante oficio el expediente administrativo a la Oficina Técnica Regional del Ministerio del Poder Popular de Petróleo y Minería o Inspectoría Fiscal de la jurisdicción</w:t>
            </w:r>
            <w:r w:rsidR="0065502E" w:rsidRPr="004514AE">
              <w:rPr>
                <w:rFonts w:ascii="Arial" w:hAnsi="Arial" w:cs="Arial"/>
                <w:sz w:val="20"/>
                <w:szCs w:val="20"/>
              </w:rPr>
              <w:t>.</w:t>
            </w:r>
          </w:p>
          <w:p w14:paraId="2A115559" w14:textId="77777777" w:rsidR="0065502E" w:rsidRPr="004514AE" w:rsidRDefault="0065502E" w:rsidP="007B2676">
            <w:pPr>
              <w:tabs>
                <w:tab w:val="left" w:pos="612"/>
              </w:tabs>
              <w:jc w:val="both"/>
              <w:rPr>
                <w:rFonts w:ascii="Arial" w:hAnsi="Arial" w:cs="Arial"/>
                <w:sz w:val="20"/>
                <w:szCs w:val="20"/>
              </w:rPr>
            </w:pPr>
          </w:p>
          <w:p w14:paraId="760411B1" w14:textId="77777777" w:rsidR="0065502E" w:rsidRPr="004514AE" w:rsidRDefault="0065502E" w:rsidP="007B2676">
            <w:pPr>
              <w:tabs>
                <w:tab w:val="left" w:pos="612"/>
              </w:tabs>
              <w:jc w:val="both"/>
              <w:rPr>
                <w:rFonts w:ascii="Arial" w:hAnsi="Arial" w:cs="Arial"/>
                <w:sz w:val="20"/>
                <w:szCs w:val="20"/>
              </w:rPr>
            </w:pPr>
          </w:p>
          <w:p w14:paraId="1527B5C1" w14:textId="77777777" w:rsidR="0065502E" w:rsidRPr="004514AE" w:rsidRDefault="0065502E" w:rsidP="007B2676">
            <w:pPr>
              <w:tabs>
                <w:tab w:val="left" w:pos="612"/>
              </w:tabs>
              <w:jc w:val="both"/>
              <w:rPr>
                <w:rFonts w:ascii="Arial" w:hAnsi="Arial" w:cs="Arial"/>
                <w:sz w:val="20"/>
                <w:szCs w:val="20"/>
              </w:rPr>
            </w:pPr>
          </w:p>
          <w:p w14:paraId="2F7469BB" w14:textId="77777777" w:rsidR="0065502E" w:rsidRPr="004514AE" w:rsidRDefault="0065502E" w:rsidP="007B2676">
            <w:pPr>
              <w:tabs>
                <w:tab w:val="left" w:pos="612"/>
              </w:tabs>
              <w:jc w:val="both"/>
              <w:rPr>
                <w:rFonts w:ascii="Arial" w:hAnsi="Arial" w:cs="Arial"/>
                <w:sz w:val="20"/>
                <w:szCs w:val="20"/>
              </w:rPr>
            </w:pPr>
          </w:p>
          <w:p w14:paraId="200902C0" w14:textId="77777777" w:rsidR="0065502E" w:rsidRPr="004514AE" w:rsidRDefault="0065502E" w:rsidP="007B2676">
            <w:pPr>
              <w:tabs>
                <w:tab w:val="left" w:pos="612"/>
              </w:tabs>
              <w:jc w:val="both"/>
              <w:rPr>
                <w:rFonts w:ascii="Arial" w:hAnsi="Arial" w:cs="Arial"/>
                <w:sz w:val="20"/>
                <w:szCs w:val="20"/>
              </w:rPr>
            </w:pPr>
          </w:p>
          <w:p w14:paraId="14BB5519" w14:textId="77777777" w:rsidR="0065502E" w:rsidRPr="004514AE" w:rsidRDefault="0065502E" w:rsidP="007B2676">
            <w:pPr>
              <w:tabs>
                <w:tab w:val="left" w:pos="612"/>
              </w:tabs>
              <w:jc w:val="both"/>
              <w:rPr>
                <w:rFonts w:ascii="Arial" w:hAnsi="Arial" w:cs="Arial"/>
                <w:sz w:val="20"/>
                <w:szCs w:val="20"/>
              </w:rPr>
            </w:pPr>
          </w:p>
          <w:p w14:paraId="71BC4F49" w14:textId="77777777" w:rsidR="0065502E" w:rsidRPr="004514AE" w:rsidRDefault="0065502E" w:rsidP="007B2676">
            <w:pPr>
              <w:tabs>
                <w:tab w:val="left" w:pos="612"/>
              </w:tabs>
              <w:jc w:val="both"/>
              <w:rPr>
                <w:rFonts w:ascii="Arial" w:hAnsi="Arial" w:cs="Arial"/>
                <w:sz w:val="20"/>
                <w:szCs w:val="20"/>
              </w:rPr>
            </w:pPr>
          </w:p>
          <w:p w14:paraId="070499B6" w14:textId="77777777" w:rsidR="0065502E" w:rsidRPr="004514AE" w:rsidRDefault="0065502E" w:rsidP="007B2676">
            <w:pPr>
              <w:tabs>
                <w:tab w:val="left" w:pos="612"/>
              </w:tabs>
              <w:jc w:val="both"/>
              <w:rPr>
                <w:rFonts w:ascii="Arial" w:hAnsi="Arial" w:cs="Arial"/>
                <w:sz w:val="20"/>
                <w:szCs w:val="20"/>
              </w:rPr>
            </w:pPr>
          </w:p>
        </w:tc>
        <w:tc>
          <w:tcPr>
            <w:tcW w:w="3165" w:type="dxa"/>
          </w:tcPr>
          <w:p w14:paraId="5689854D" w14:textId="77777777" w:rsidR="0065502E" w:rsidRPr="004514AE" w:rsidRDefault="0065502E" w:rsidP="00A70316">
            <w:pPr>
              <w:numPr>
                <w:ilvl w:val="0"/>
                <w:numId w:val="51"/>
              </w:numPr>
              <w:tabs>
                <w:tab w:val="left" w:pos="365"/>
              </w:tabs>
              <w:snapToGrid w:val="0"/>
              <w:ind w:left="317" w:hanging="283"/>
              <w:jc w:val="both"/>
              <w:rPr>
                <w:rFonts w:ascii="Arial" w:hAnsi="Arial" w:cs="Arial"/>
                <w:sz w:val="20"/>
                <w:szCs w:val="20"/>
              </w:rPr>
            </w:pPr>
            <w:r w:rsidRPr="004514AE">
              <w:rPr>
                <w:rFonts w:ascii="Arial" w:hAnsi="Arial" w:cs="Arial"/>
                <w:sz w:val="20"/>
                <w:szCs w:val="20"/>
              </w:rPr>
              <w:t xml:space="preserve">CRBV. </w:t>
            </w:r>
            <w:r>
              <w:rPr>
                <w:rFonts w:ascii="Arial" w:hAnsi="Arial" w:cs="Arial"/>
                <w:sz w:val="20"/>
                <w:szCs w:val="20"/>
              </w:rPr>
              <w:t>Arts.</w:t>
            </w:r>
            <w:r w:rsidRPr="004514AE">
              <w:rPr>
                <w:rFonts w:ascii="Arial" w:hAnsi="Arial" w:cs="Arial"/>
                <w:sz w:val="20"/>
                <w:szCs w:val="20"/>
              </w:rPr>
              <w:t xml:space="preserve"> 127, 129,156,164, 299, 302, 328 y 329</w:t>
            </w:r>
          </w:p>
          <w:p w14:paraId="74CBBEED" w14:textId="77777777" w:rsidR="0065502E" w:rsidRPr="004514AE" w:rsidRDefault="0065502E" w:rsidP="00A70316">
            <w:pPr>
              <w:tabs>
                <w:tab w:val="left" w:pos="365"/>
              </w:tabs>
              <w:snapToGrid w:val="0"/>
              <w:ind w:left="317" w:hanging="283"/>
              <w:jc w:val="both"/>
              <w:rPr>
                <w:rFonts w:ascii="Arial" w:hAnsi="Arial" w:cs="Arial"/>
                <w:sz w:val="20"/>
                <w:szCs w:val="20"/>
              </w:rPr>
            </w:pPr>
          </w:p>
          <w:p w14:paraId="47686FC6" w14:textId="4AA6D585" w:rsidR="0065502E" w:rsidRPr="004514AE" w:rsidRDefault="00A37825" w:rsidP="00A70316">
            <w:pPr>
              <w:numPr>
                <w:ilvl w:val="0"/>
                <w:numId w:val="51"/>
              </w:numPr>
              <w:tabs>
                <w:tab w:val="left" w:pos="365"/>
              </w:tabs>
              <w:ind w:left="317" w:hanging="283"/>
              <w:jc w:val="both"/>
              <w:rPr>
                <w:rFonts w:ascii="Arial" w:hAnsi="Arial" w:cs="Arial"/>
                <w:sz w:val="20"/>
                <w:szCs w:val="20"/>
                <w:lang w:val="en-US"/>
              </w:rPr>
            </w:pPr>
            <w:r>
              <w:rPr>
                <w:rFonts w:ascii="Arial" w:hAnsi="Arial" w:cs="Arial"/>
                <w:sz w:val="20"/>
                <w:szCs w:val="20"/>
                <w:lang w:val="en-US"/>
              </w:rPr>
              <w:t>L</w:t>
            </w:r>
            <w:r w:rsidRPr="00BC1B5A">
              <w:rPr>
                <w:rFonts w:ascii="Arial" w:hAnsi="Arial" w:cs="Arial"/>
                <w:color w:val="FF0000"/>
                <w:sz w:val="20"/>
                <w:szCs w:val="20"/>
                <w:lang w:val="en-US"/>
              </w:rPr>
              <w:t>C</w:t>
            </w:r>
            <w:r>
              <w:rPr>
                <w:rFonts w:ascii="Arial" w:hAnsi="Arial" w:cs="Arial"/>
                <w:sz w:val="20"/>
                <w:szCs w:val="20"/>
                <w:lang w:val="en-US"/>
              </w:rPr>
              <w:t xml:space="preserve">FANB Art. </w:t>
            </w:r>
            <w:r w:rsidRPr="00BC1B5A">
              <w:rPr>
                <w:rFonts w:ascii="Arial" w:hAnsi="Arial" w:cs="Arial"/>
                <w:color w:val="FF0000"/>
                <w:sz w:val="20"/>
                <w:szCs w:val="20"/>
                <w:lang w:val="en-US"/>
              </w:rPr>
              <w:t>73</w:t>
            </w:r>
            <w:r>
              <w:rPr>
                <w:rFonts w:ascii="Arial" w:hAnsi="Arial" w:cs="Arial"/>
                <w:sz w:val="20"/>
                <w:szCs w:val="20"/>
                <w:lang w:val="en-US"/>
              </w:rPr>
              <w:t xml:space="preserve">, numeral </w:t>
            </w:r>
            <w:r w:rsidRPr="00BC1B5A">
              <w:rPr>
                <w:rFonts w:ascii="Arial" w:hAnsi="Arial" w:cs="Arial"/>
                <w:color w:val="FF0000"/>
                <w:sz w:val="20"/>
                <w:szCs w:val="20"/>
                <w:lang w:val="en-US"/>
              </w:rPr>
              <w:t>6</w:t>
            </w:r>
            <w:r w:rsidR="0065502E" w:rsidRPr="004514AE">
              <w:rPr>
                <w:rFonts w:ascii="Arial" w:hAnsi="Arial" w:cs="Arial"/>
                <w:sz w:val="20"/>
                <w:szCs w:val="20"/>
                <w:lang w:val="en-US"/>
              </w:rPr>
              <w:t xml:space="preserve">. </w:t>
            </w:r>
          </w:p>
          <w:p w14:paraId="0C94EB81" w14:textId="77777777" w:rsidR="0065502E" w:rsidRPr="004514AE" w:rsidRDefault="0065502E" w:rsidP="00A70316">
            <w:pPr>
              <w:tabs>
                <w:tab w:val="left" w:pos="365"/>
              </w:tabs>
              <w:ind w:left="317" w:hanging="283"/>
              <w:jc w:val="both"/>
              <w:rPr>
                <w:rFonts w:ascii="Arial" w:hAnsi="Arial" w:cs="Arial"/>
                <w:sz w:val="20"/>
                <w:szCs w:val="20"/>
                <w:lang w:val="en-US"/>
              </w:rPr>
            </w:pPr>
            <w:r w:rsidRPr="004514AE">
              <w:rPr>
                <w:rFonts w:ascii="Arial" w:hAnsi="Arial" w:cs="Arial"/>
                <w:sz w:val="20"/>
                <w:szCs w:val="20"/>
                <w:lang w:val="en-US"/>
              </w:rPr>
              <w:t xml:space="preserve"> </w:t>
            </w:r>
          </w:p>
          <w:p w14:paraId="481B6EE8" w14:textId="77777777" w:rsidR="0065502E" w:rsidRPr="004514AE" w:rsidRDefault="004B5DBB" w:rsidP="00A70316">
            <w:pPr>
              <w:numPr>
                <w:ilvl w:val="0"/>
                <w:numId w:val="51"/>
              </w:numPr>
              <w:tabs>
                <w:tab w:val="left" w:pos="365"/>
              </w:tabs>
              <w:ind w:left="317" w:hanging="283"/>
              <w:jc w:val="both"/>
              <w:rPr>
                <w:rFonts w:ascii="Arial" w:hAnsi="Arial" w:cs="Arial"/>
                <w:sz w:val="20"/>
                <w:szCs w:val="20"/>
                <w:lang w:val="en-US"/>
              </w:rPr>
            </w:pPr>
            <w:r w:rsidRPr="0065502E">
              <w:rPr>
                <w:rFonts w:ascii="Arial" w:hAnsi="Arial" w:cs="Arial"/>
                <w:color w:val="000000"/>
                <w:sz w:val="20"/>
                <w:szCs w:val="20"/>
                <w:lang w:val="en-US"/>
              </w:rPr>
              <w:t>LOSPI Arts. 24 y 25</w:t>
            </w:r>
            <w:r w:rsidR="0065502E" w:rsidRPr="004514AE">
              <w:rPr>
                <w:rFonts w:ascii="Arial" w:hAnsi="Arial" w:cs="Arial"/>
                <w:sz w:val="20"/>
                <w:szCs w:val="20"/>
                <w:lang w:val="en-US"/>
              </w:rPr>
              <w:t>.</w:t>
            </w:r>
          </w:p>
          <w:p w14:paraId="5F7A9937" w14:textId="77777777" w:rsidR="0065502E" w:rsidRPr="004514AE" w:rsidRDefault="0065502E" w:rsidP="00A70316">
            <w:pPr>
              <w:tabs>
                <w:tab w:val="left" w:pos="365"/>
              </w:tabs>
              <w:ind w:left="317" w:hanging="283"/>
              <w:jc w:val="both"/>
              <w:rPr>
                <w:rFonts w:ascii="Arial" w:hAnsi="Arial" w:cs="Arial"/>
                <w:sz w:val="20"/>
                <w:szCs w:val="20"/>
                <w:lang w:val="en-US"/>
              </w:rPr>
            </w:pPr>
            <w:r w:rsidRPr="004514AE">
              <w:rPr>
                <w:rFonts w:ascii="Arial" w:hAnsi="Arial" w:cs="Arial"/>
                <w:sz w:val="20"/>
                <w:szCs w:val="20"/>
                <w:lang w:val="en-US"/>
              </w:rPr>
              <w:t xml:space="preserve"> </w:t>
            </w:r>
          </w:p>
          <w:p w14:paraId="7D54B223" w14:textId="77777777" w:rsidR="0065502E" w:rsidRPr="004514AE" w:rsidRDefault="0065502E" w:rsidP="00A70316">
            <w:pPr>
              <w:numPr>
                <w:ilvl w:val="0"/>
                <w:numId w:val="51"/>
              </w:numPr>
              <w:tabs>
                <w:tab w:val="left" w:pos="365"/>
              </w:tabs>
              <w:ind w:left="317" w:hanging="283"/>
              <w:jc w:val="both"/>
              <w:rPr>
                <w:rFonts w:ascii="Arial" w:hAnsi="Arial" w:cs="Arial"/>
                <w:sz w:val="20"/>
                <w:szCs w:val="20"/>
                <w:lang w:val="en-US"/>
              </w:rPr>
            </w:pPr>
            <w:r w:rsidRPr="004514AE">
              <w:rPr>
                <w:rFonts w:ascii="Arial" w:hAnsi="Arial" w:cs="Arial"/>
                <w:sz w:val="20"/>
                <w:szCs w:val="20"/>
                <w:lang w:val="en-US"/>
              </w:rPr>
              <w:t>R</w:t>
            </w:r>
            <w:r w:rsidR="004B5DBB">
              <w:rPr>
                <w:rFonts w:ascii="Arial" w:hAnsi="Arial" w:cs="Arial"/>
                <w:sz w:val="20"/>
                <w:szCs w:val="20"/>
                <w:lang w:val="en-US"/>
              </w:rPr>
              <w:t>G</w:t>
            </w:r>
            <w:r w:rsidRPr="004514AE">
              <w:rPr>
                <w:rFonts w:ascii="Arial" w:hAnsi="Arial" w:cs="Arial"/>
                <w:sz w:val="20"/>
                <w:szCs w:val="20"/>
                <w:lang w:val="en-US"/>
              </w:rPr>
              <w:t xml:space="preserve">LM. </w:t>
            </w:r>
            <w:r>
              <w:rPr>
                <w:rFonts w:ascii="Arial" w:hAnsi="Arial" w:cs="Arial"/>
                <w:sz w:val="20"/>
                <w:szCs w:val="20"/>
                <w:lang w:val="en-US"/>
              </w:rPr>
              <w:t>Arts.</w:t>
            </w:r>
            <w:r w:rsidRPr="004514AE">
              <w:rPr>
                <w:rFonts w:ascii="Arial" w:hAnsi="Arial" w:cs="Arial"/>
                <w:sz w:val="20"/>
                <w:szCs w:val="20"/>
                <w:lang w:val="en-US"/>
              </w:rPr>
              <w:t xml:space="preserve"> 34, 117, 118, 119 y 121.  </w:t>
            </w:r>
          </w:p>
          <w:p w14:paraId="3542DCC8" w14:textId="77777777" w:rsidR="0065502E" w:rsidRPr="004514AE" w:rsidRDefault="0065502E" w:rsidP="00A70316">
            <w:pPr>
              <w:tabs>
                <w:tab w:val="left" w:pos="365"/>
              </w:tabs>
              <w:ind w:left="317" w:hanging="283"/>
              <w:jc w:val="both"/>
              <w:rPr>
                <w:rFonts w:ascii="Arial" w:hAnsi="Arial" w:cs="Arial"/>
                <w:sz w:val="20"/>
                <w:szCs w:val="20"/>
                <w:lang w:val="en-US"/>
              </w:rPr>
            </w:pPr>
          </w:p>
          <w:p w14:paraId="611CA611" w14:textId="77777777" w:rsidR="0065502E" w:rsidRPr="004514AE" w:rsidRDefault="0065502E" w:rsidP="00A70316">
            <w:pPr>
              <w:numPr>
                <w:ilvl w:val="0"/>
                <w:numId w:val="51"/>
              </w:numPr>
              <w:tabs>
                <w:tab w:val="left" w:pos="365"/>
              </w:tabs>
              <w:ind w:left="317" w:hanging="283"/>
              <w:jc w:val="both"/>
              <w:rPr>
                <w:rFonts w:ascii="Arial" w:hAnsi="Arial" w:cs="Arial"/>
                <w:sz w:val="20"/>
                <w:szCs w:val="20"/>
              </w:rPr>
            </w:pPr>
            <w:r w:rsidRPr="004514AE">
              <w:rPr>
                <w:rFonts w:ascii="Arial" w:hAnsi="Arial" w:cs="Arial"/>
                <w:sz w:val="20"/>
                <w:szCs w:val="20"/>
                <w:lang w:val="en-US"/>
              </w:rPr>
              <w:t xml:space="preserve">LOA </w:t>
            </w:r>
            <w:r>
              <w:rPr>
                <w:rFonts w:ascii="Arial" w:hAnsi="Arial" w:cs="Arial"/>
                <w:sz w:val="20"/>
                <w:szCs w:val="20"/>
                <w:lang w:val="en-US"/>
              </w:rPr>
              <w:t>Arts.</w:t>
            </w:r>
            <w:r w:rsidRPr="004514AE">
              <w:rPr>
                <w:rFonts w:ascii="Arial" w:hAnsi="Arial" w:cs="Arial"/>
                <w:sz w:val="20"/>
                <w:szCs w:val="20"/>
                <w:lang w:val="en-US"/>
              </w:rPr>
              <w:t xml:space="preserve"> 18, ,19, 20, 21, 34, 39, 43, 48, 54, 60, 62, </w:t>
            </w:r>
            <w:r w:rsidRPr="004514AE">
              <w:rPr>
                <w:rFonts w:ascii="Arial" w:hAnsi="Arial" w:cs="Arial"/>
                <w:sz w:val="20"/>
                <w:szCs w:val="20"/>
              </w:rPr>
              <w:t>63, 77, 80, 93, 100, 101</w:t>
            </w:r>
          </w:p>
          <w:p w14:paraId="231BC9F9" w14:textId="77777777" w:rsidR="0065502E" w:rsidRPr="004514AE" w:rsidRDefault="0065502E" w:rsidP="00A70316">
            <w:pPr>
              <w:tabs>
                <w:tab w:val="left" w:pos="365"/>
              </w:tabs>
              <w:ind w:left="317" w:hanging="283"/>
              <w:jc w:val="both"/>
              <w:rPr>
                <w:rFonts w:ascii="Arial" w:hAnsi="Arial" w:cs="Arial"/>
                <w:sz w:val="20"/>
                <w:szCs w:val="20"/>
              </w:rPr>
            </w:pPr>
          </w:p>
          <w:p w14:paraId="7C20093B" w14:textId="77777777" w:rsidR="0065502E" w:rsidRPr="004514AE" w:rsidRDefault="0065502E" w:rsidP="00A70316">
            <w:pPr>
              <w:numPr>
                <w:ilvl w:val="0"/>
                <w:numId w:val="51"/>
              </w:numPr>
              <w:tabs>
                <w:tab w:val="left" w:pos="365"/>
              </w:tabs>
              <w:ind w:left="317" w:hanging="283"/>
              <w:jc w:val="both"/>
              <w:rPr>
                <w:rFonts w:ascii="Arial" w:hAnsi="Arial" w:cs="Arial"/>
                <w:sz w:val="20"/>
                <w:szCs w:val="20"/>
              </w:rPr>
            </w:pPr>
            <w:r w:rsidRPr="004514AE">
              <w:rPr>
                <w:rFonts w:ascii="Arial" w:hAnsi="Arial" w:cs="Arial"/>
                <w:sz w:val="20"/>
                <w:szCs w:val="20"/>
              </w:rPr>
              <w:t xml:space="preserve">LPA </w:t>
            </w:r>
            <w:r>
              <w:rPr>
                <w:rFonts w:ascii="Arial" w:hAnsi="Arial" w:cs="Arial"/>
                <w:sz w:val="20"/>
                <w:szCs w:val="20"/>
              </w:rPr>
              <w:t>Arts.</w:t>
            </w:r>
            <w:r w:rsidRPr="004514AE">
              <w:rPr>
                <w:rFonts w:ascii="Arial" w:hAnsi="Arial" w:cs="Arial"/>
                <w:sz w:val="20"/>
                <w:szCs w:val="20"/>
              </w:rPr>
              <w:t xml:space="preserve"> 3, 4, 8, 14, 15, 18, 22, 32, 37, 38, 39, 40, 56, 61, 63, 89,  90, 99, 100, 102</w:t>
            </w:r>
          </w:p>
          <w:p w14:paraId="740F09FA" w14:textId="77777777" w:rsidR="0065502E" w:rsidRPr="004514AE" w:rsidRDefault="0065502E" w:rsidP="00A70316">
            <w:pPr>
              <w:tabs>
                <w:tab w:val="left" w:pos="365"/>
              </w:tabs>
              <w:ind w:left="317" w:hanging="283"/>
              <w:jc w:val="both"/>
              <w:rPr>
                <w:rFonts w:ascii="Arial" w:hAnsi="Arial" w:cs="Arial"/>
                <w:sz w:val="20"/>
                <w:szCs w:val="20"/>
              </w:rPr>
            </w:pPr>
          </w:p>
          <w:p w14:paraId="2580B410" w14:textId="163DD958" w:rsidR="0065502E" w:rsidRPr="00A70316" w:rsidRDefault="0065502E" w:rsidP="00A70316">
            <w:pPr>
              <w:numPr>
                <w:ilvl w:val="0"/>
                <w:numId w:val="51"/>
              </w:numPr>
              <w:tabs>
                <w:tab w:val="left" w:pos="365"/>
              </w:tabs>
              <w:ind w:left="317" w:hanging="283"/>
              <w:jc w:val="both"/>
              <w:rPr>
                <w:rFonts w:ascii="Arial" w:hAnsi="Arial" w:cs="Arial"/>
                <w:sz w:val="20"/>
                <w:szCs w:val="20"/>
              </w:rPr>
            </w:pPr>
            <w:r w:rsidRPr="004514AE">
              <w:rPr>
                <w:rFonts w:ascii="Arial" w:hAnsi="Arial" w:cs="Arial"/>
                <w:sz w:val="20"/>
                <w:szCs w:val="20"/>
              </w:rPr>
              <w:t>L</w:t>
            </w:r>
            <w:r w:rsidR="00AD3FCC">
              <w:rPr>
                <w:rFonts w:ascii="Arial" w:hAnsi="Arial" w:cs="Arial"/>
                <w:sz w:val="20"/>
                <w:szCs w:val="20"/>
              </w:rPr>
              <w:t>OSN Arts. 2, 3, 4, 5, 6, 7, 12, 16, 18, 20, 25 y 5</w:t>
            </w:r>
            <w:r w:rsidR="00AD3FCC" w:rsidRPr="00BC1B5A">
              <w:rPr>
                <w:rFonts w:ascii="Arial" w:hAnsi="Arial" w:cs="Arial"/>
                <w:color w:val="FF0000"/>
                <w:sz w:val="20"/>
                <w:szCs w:val="20"/>
              </w:rPr>
              <w:t>6</w:t>
            </w:r>
          </w:p>
        </w:tc>
      </w:tr>
      <w:tr w:rsidR="0065502E" w:rsidRPr="00DF3AF4" w14:paraId="04809D09" w14:textId="77777777" w:rsidTr="001C69B7">
        <w:trPr>
          <w:trHeight w:val="283"/>
          <w:jc w:val="center"/>
        </w:trPr>
        <w:tc>
          <w:tcPr>
            <w:tcW w:w="2137" w:type="dxa"/>
          </w:tcPr>
          <w:p w14:paraId="70CB0B16" w14:textId="77777777" w:rsidR="0065502E" w:rsidRPr="004514AE" w:rsidRDefault="0065502E" w:rsidP="007B2676">
            <w:pPr>
              <w:jc w:val="both"/>
              <w:rPr>
                <w:rFonts w:ascii="Arial" w:hAnsi="Arial" w:cs="Arial"/>
                <w:sz w:val="20"/>
                <w:szCs w:val="20"/>
              </w:rPr>
            </w:pPr>
          </w:p>
        </w:tc>
        <w:tc>
          <w:tcPr>
            <w:tcW w:w="2349" w:type="dxa"/>
          </w:tcPr>
          <w:p w14:paraId="38753C82" w14:textId="664560F6" w:rsidR="0065502E" w:rsidRPr="004514AE" w:rsidRDefault="0065502E" w:rsidP="004B5DBB">
            <w:pPr>
              <w:tabs>
                <w:tab w:val="left" w:pos="2475"/>
              </w:tabs>
              <w:snapToGrid w:val="0"/>
              <w:jc w:val="both"/>
              <w:rPr>
                <w:rFonts w:ascii="Arial" w:hAnsi="Arial" w:cs="Arial"/>
                <w:sz w:val="20"/>
                <w:szCs w:val="20"/>
              </w:rPr>
            </w:pPr>
            <w:r w:rsidRPr="004514AE">
              <w:rPr>
                <w:rFonts w:ascii="Arial" w:hAnsi="Arial" w:cs="Arial"/>
                <w:sz w:val="20"/>
                <w:szCs w:val="20"/>
              </w:rPr>
              <w:t xml:space="preserve">4. Incumplimiento de las Empresas en el pago de los tributos de explotación minero ante el </w:t>
            </w:r>
            <w:r w:rsidR="004B5DBB">
              <w:rPr>
                <w:rFonts w:ascii="Arial" w:hAnsi="Arial" w:cs="Arial"/>
                <w:sz w:val="20"/>
                <w:szCs w:val="20"/>
              </w:rPr>
              <w:t xml:space="preserve">Ministerio del Poder Popular de </w:t>
            </w:r>
            <w:r w:rsidR="00B869D9" w:rsidRPr="001D3410">
              <w:rPr>
                <w:rFonts w:ascii="Arial" w:hAnsi="Arial" w:cs="Arial"/>
                <w:color w:val="FF0000"/>
                <w:sz w:val="20"/>
                <w:szCs w:val="20"/>
              </w:rPr>
              <w:t>Desarrollo Minero</w:t>
            </w:r>
            <w:r w:rsidR="00B869D9">
              <w:rPr>
                <w:rFonts w:ascii="Arial" w:hAnsi="Arial" w:cs="Arial"/>
                <w:color w:val="FF0000"/>
                <w:sz w:val="20"/>
                <w:szCs w:val="20"/>
              </w:rPr>
              <w:t xml:space="preserve"> Ecológico</w:t>
            </w:r>
            <w:r w:rsidR="00B869D9" w:rsidRPr="004514AE">
              <w:rPr>
                <w:rFonts w:ascii="Arial" w:hAnsi="Arial" w:cs="Arial"/>
                <w:sz w:val="20"/>
                <w:szCs w:val="20"/>
              </w:rPr>
              <w:t>.</w:t>
            </w:r>
          </w:p>
        </w:tc>
        <w:tc>
          <w:tcPr>
            <w:tcW w:w="3358" w:type="dxa"/>
          </w:tcPr>
          <w:p w14:paraId="049F2843" w14:textId="77777777" w:rsidR="0065502E" w:rsidRPr="004514AE" w:rsidRDefault="0065502E" w:rsidP="005905C0">
            <w:pPr>
              <w:numPr>
                <w:ilvl w:val="0"/>
                <w:numId w:val="14"/>
              </w:numPr>
              <w:tabs>
                <w:tab w:val="clear" w:pos="720"/>
                <w:tab w:val="num" w:pos="415"/>
              </w:tabs>
              <w:snapToGrid w:val="0"/>
              <w:ind w:left="415" w:hanging="425"/>
              <w:jc w:val="both"/>
              <w:rPr>
                <w:rFonts w:ascii="Arial" w:hAnsi="Arial" w:cs="Arial"/>
                <w:sz w:val="20"/>
                <w:szCs w:val="20"/>
              </w:rPr>
            </w:pPr>
            <w:r w:rsidRPr="004514AE">
              <w:rPr>
                <w:rFonts w:ascii="Arial" w:hAnsi="Arial" w:cs="Arial"/>
                <w:sz w:val="20"/>
                <w:szCs w:val="20"/>
              </w:rPr>
              <w:t>Citar al representante legal de la empresa.</w:t>
            </w:r>
          </w:p>
          <w:p w14:paraId="68D84E6E" w14:textId="77777777" w:rsidR="0065502E" w:rsidRPr="004514AE" w:rsidRDefault="0065502E" w:rsidP="005905C0">
            <w:pPr>
              <w:numPr>
                <w:ilvl w:val="0"/>
                <w:numId w:val="14"/>
              </w:numPr>
              <w:tabs>
                <w:tab w:val="clear" w:pos="720"/>
                <w:tab w:val="num" w:pos="415"/>
              </w:tabs>
              <w:ind w:left="415" w:hanging="425"/>
              <w:jc w:val="both"/>
              <w:rPr>
                <w:rFonts w:ascii="Arial" w:hAnsi="Arial" w:cs="Arial"/>
                <w:sz w:val="20"/>
                <w:szCs w:val="20"/>
              </w:rPr>
            </w:pPr>
            <w:r w:rsidRPr="004514AE">
              <w:rPr>
                <w:rFonts w:ascii="Arial" w:hAnsi="Arial" w:cs="Arial"/>
                <w:sz w:val="20"/>
                <w:szCs w:val="20"/>
              </w:rPr>
              <w:t>Toma</w:t>
            </w:r>
            <w:r w:rsidR="004B5DBB">
              <w:rPr>
                <w:rFonts w:ascii="Arial" w:hAnsi="Arial" w:cs="Arial"/>
                <w:sz w:val="20"/>
                <w:szCs w:val="20"/>
              </w:rPr>
              <w:t>r la</w:t>
            </w:r>
            <w:r w:rsidRPr="004514AE">
              <w:rPr>
                <w:rFonts w:ascii="Arial" w:hAnsi="Arial" w:cs="Arial"/>
                <w:sz w:val="20"/>
                <w:szCs w:val="20"/>
              </w:rPr>
              <w:t xml:space="preserve"> entrevista a los presuntos infractores.</w:t>
            </w:r>
          </w:p>
          <w:p w14:paraId="4D45C5BA" w14:textId="77777777" w:rsidR="0065502E" w:rsidRPr="004514AE" w:rsidRDefault="0065502E" w:rsidP="005905C0">
            <w:pPr>
              <w:numPr>
                <w:ilvl w:val="0"/>
                <w:numId w:val="14"/>
              </w:numPr>
              <w:tabs>
                <w:tab w:val="clear" w:pos="720"/>
                <w:tab w:val="num" w:pos="415"/>
              </w:tabs>
              <w:ind w:left="415" w:hanging="425"/>
              <w:jc w:val="both"/>
              <w:rPr>
                <w:rFonts w:ascii="Arial" w:hAnsi="Arial" w:cs="Arial"/>
                <w:sz w:val="20"/>
                <w:szCs w:val="20"/>
              </w:rPr>
            </w:pPr>
            <w:r w:rsidRPr="004514AE">
              <w:rPr>
                <w:rFonts w:ascii="Arial" w:hAnsi="Arial" w:cs="Arial"/>
                <w:sz w:val="20"/>
                <w:szCs w:val="20"/>
              </w:rPr>
              <w:t>Elabora</w:t>
            </w:r>
            <w:r w:rsidR="004B5DBB">
              <w:rPr>
                <w:rFonts w:ascii="Arial" w:hAnsi="Arial" w:cs="Arial"/>
                <w:sz w:val="20"/>
                <w:szCs w:val="20"/>
              </w:rPr>
              <w:t xml:space="preserve">r </w:t>
            </w:r>
            <w:r w:rsidRPr="004514AE">
              <w:rPr>
                <w:rFonts w:ascii="Arial" w:hAnsi="Arial" w:cs="Arial"/>
                <w:sz w:val="20"/>
                <w:szCs w:val="20"/>
              </w:rPr>
              <w:t>el expediente administrativo.</w:t>
            </w:r>
          </w:p>
          <w:p w14:paraId="08BF3C67" w14:textId="6799BE23" w:rsidR="0065502E" w:rsidRPr="004514AE" w:rsidRDefault="0065502E" w:rsidP="005905C0">
            <w:pPr>
              <w:numPr>
                <w:ilvl w:val="0"/>
                <w:numId w:val="14"/>
              </w:numPr>
              <w:tabs>
                <w:tab w:val="clear" w:pos="720"/>
                <w:tab w:val="num" w:pos="415"/>
              </w:tabs>
              <w:ind w:left="415" w:hanging="425"/>
              <w:jc w:val="both"/>
              <w:rPr>
                <w:rFonts w:ascii="Arial" w:hAnsi="Arial" w:cs="Arial"/>
                <w:sz w:val="20"/>
                <w:szCs w:val="20"/>
              </w:rPr>
            </w:pPr>
            <w:r w:rsidRPr="004514AE">
              <w:rPr>
                <w:rFonts w:ascii="Arial" w:hAnsi="Arial" w:cs="Arial"/>
                <w:sz w:val="20"/>
                <w:szCs w:val="20"/>
              </w:rPr>
              <w:lastRenderedPageBreak/>
              <w:t xml:space="preserve">Remitir mediante oficio el expediente administrativo a la Oficina Técnica Regional del </w:t>
            </w:r>
            <w:r w:rsidR="004B5DBB">
              <w:rPr>
                <w:rFonts w:ascii="Arial" w:hAnsi="Arial" w:cs="Arial"/>
                <w:sz w:val="20"/>
                <w:szCs w:val="20"/>
              </w:rPr>
              <w:t xml:space="preserve">Ministerio del Poder Popular de </w:t>
            </w:r>
            <w:r w:rsidR="00B869D9" w:rsidRPr="001D3410">
              <w:rPr>
                <w:rFonts w:ascii="Arial" w:hAnsi="Arial" w:cs="Arial"/>
                <w:color w:val="FF0000"/>
                <w:sz w:val="20"/>
                <w:szCs w:val="20"/>
              </w:rPr>
              <w:t>Desarrollo Minero</w:t>
            </w:r>
            <w:r w:rsidR="00B869D9">
              <w:rPr>
                <w:rFonts w:ascii="Arial" w:hAnsi="Arial" w:cs="Arial"/>
                <w:color w:val="FF0000"/>
                <w:sz w:val="20"/>
                <w:szCs w:val="20"/>
              </w:rPr>
              <w:t xml:space="preserve"> Ecológico</w:t>
            </w:r>
            <w:r w:rsidR="004B5DBB" w:rsidRPr="004514AE">
              <w:rPr>
                <w:rFonts w:ascii="Arial" w:hAnsi="Arial" w:cs="Arial"/>
                <w:sz w:val="20"/>
                <w:szCs w:val="20"/>
              </w:rPr>
              <w:t xml:space="preserve"> </w:t>
            </w:r>
            <w:r w:rsidRPr="004514AE">
              <w:rPr>
                <w:rFonts w:ascii="Arial" w:hAnsi="Arial" w:cs="Arial"/>
                <w:sz w:val="20"/>
                <w:szCs w:val="20"/>
              </w:rPr>
              <w:t>o Inspectoría Fiscal de la jurisdicción.</w:t>
            </w:r>
          </w:p>
          <w:p w14:paraId="2B7CE800" w14:textId="77777777" w:rsidR="0065502E" w:rsidRPr="004514AE" w:rsidRDefault="0065502E" w:rsidP="007B2676">
            <w:pPr>
              <w:jc w:val="both"/>
              <w:rPr>
                <w:rFonts w:ascii="Arial" w:hAnsi="Arial" w:cs="Arial"/>
                <w:sz w:val="20"/>
                <w:szCs w:val="20"/>
              </w:rPr>
            </w:pPr>
          </w:p>
        </w:tc>
        <w:tc>
          <w:tcPr>
            <w:tcW w:w="3165" w:type="dxa"/>
          </w:tcPr>
          <w:p w14:paraId="71DD24C2" w14:textId="77777777" w:rsidR="0065502E" w:rsidRPr="004514AE" w:rsidRDefault="0065502E" w:rsidP="00A70316">
            <w:pPr>
              <w:numPr>
                <w:ilvl w:val="0"/>
                <w:numId w:val="23"/>
              </w:numPr>
              <w:tabs>
                <w:tab w:val="left" w:pos="365"/>
              </w:tabs>
              <w:snapToGrid w:val="0"/>
              <w:ind w:left="317" w:hanging="283"/>
              <w:jc w:val="both"/>
              <w:rPr>
                <w:rFonts w:ascii="Arial" w:hAnsi="Arial" w:cs="Arial"/>
                <w:sz w:val="20"/>
                <w:szCs w:val="20"/>
              </w:rPr>
            </w:pPr>
            <w:r w:rsidRPr="004514AE">
              <w:rPr>
                <w:rFonts w:ascii="Arial" w:hAnsi="Arial" w:cs="Arial"/>
                <w:sz w:val="20"/>
                <w:szCs w:val="20"/>
              </w:rPr>
              <w:lastRenderedPageBreak/>
              <w:t xml:space="preserve">CRVB. </w:t>
            </w:r>
            <w:r>
              <w:rPr>
                <w:rFonts w:ascii="Arial" w:hAnsi="Arial" w:cs="Arial"/>
                <w:sz w:val="20"/>
                <w:szCs w:val="20"/>
              </w:rPr>
              <w:t>Arts.</w:t>
            </w:r>
            <w:r w:rsidRPr="004514AE">
              <w:rPr>
                <w:rFonts w:ascii="Arial" w:hAnsi="Arial" w:cs="Arial"/>
                <w:sz w:val="20"/>
                <w:szCs w:val="20"/>
              </w:rPr>
              <w:t xml:space="preserve">  127, 129,156,164, 299, 302, 328 y 329</w:t>
            </w:r>
          </w:p>
          <w:p w14:paraId="4BD821BC" w14:textId="77777777" w:rsidR="0065502E" w:rsidRPr="004514AE" w:rsidRDefault="0065502E" w:rsidP="00A70316">
            <w:pPr>
              <w:tabs>
                <w:tab w:val="left" w:pos="365"/>
              </w:tabs>
              <w:snapToGrid w:val="0"/>
              <w:ind w:left="317" w:hanging="283"/>
              <w:jc w:val="both"/>
              <w:rPr>
                <w:rFonts w:ascii="Arial" w:hAnsi="Arial" w:cs="Arial"/>
                <w:sz w:val="20"/>
                <w:szCs w:val="20"/>
              </w:rPr>
            </w:pPr>
          </w:p>
          <w:p w14:paraId="3D92FB7E" w14:textId="3227FDC9" w:rsidR="0065502E" w:rsidRPr="004514AE" w:rsidRDefault="00556632" w:rsidP="00A70316">
            <w:pPr>
              <w:numPr>
                <w:ilvl w:val="0"/>
                <w:numId w:val="23"/>
              </w:numPr>
              <w:tabs>
                <w:tab w:val="left" w:pos="365"/>
              </w:tabs>
              <w:ind w:left="317" w:hanging="283"/>
              <w:jc w:val="both"/>
              <w:rPr>
                <w:rFonts w:ascii="Arial" w:hAnsi="Arial" w:cs="Arial"/>
                <w:sz w:val="20"/>
                <w:szCs w:val="20"/>
                <w:lang w:val="en-US"/>
              </w:rPr>
            </w:pPr>
            <w:r>
              <w:rPr>
                <w:rFonts w:ascii="Arial" w:hAnsi="Arial" w:cs="Arial"/>
                <w:sz w:val="20"/>
                <w:szCs w:val="20"/>
                <w:lang w:val="en-US"/>
              </w:rPr>
              <w:t>L</w:t>
            </w:r>
            <w:r w:rsidRPr="00B869D9">
              <w:rPr>
                <w:rFonts w:ascii="Arial" w:hAnsi="Arial" w:cs="Arial"/>
                <w:color w:val="FF0000"/>
                <w:sz w:val="20"/>
                <w:szCs w:val="20"/>
                <w:lang w:val="en-US"/>
              </w:rPr>
              <w:t>C</w:t>
            </w:r>
            <w:r>
              <w:rPr>
                <w:rFonts w:ascii="Arial" w:hAnsi="Arial" w:cs="Arial"/>
                <w:sz w:val="20"/>
                <w:szCs w:val="20"/>
                <w:lang w:val="en-US"/>
              </w:rPr>
              <w:t xml:space="preserve">FANB Art. </w:t>
            </w:r>
            <w:r w:rsidRPr="00B869D9">
              <w:rPr>
                <w:rFonts w:ascii="Arial" w:hAnsi="Arial" w:cs="Arial"/>
                <w:color w:val="FF0000"/>
                <w:sz w:val="20"/>
                <w:szCs w:val="20"/>
                <w:lang w:val="en-US"/>
              </w:rPr>
              <w:t>73</w:t>
            </w:r>
            <w:r>
              <w:rPr>
                <w:rFonts w:ascii="Arial" w:hAnsi="Arial" w:cs="Arial"/>
                <w:sz w:val="20"/>
                <w:szCs w:val="20"/>
                <w:lang w:val="en-US"/>
              </w:rPr>
              <w:t xml:space="preserve">, numeral </w:t>
            </w:r>
            <w:r w:rsidRPr="00B869D9">
              <w:rPr>
                <w:rFonts w:ascii="Arial" w:hAnsi="Arial" w:cs="Arial"/>
                <w:color w:val="FF0000"/>
                <w:sz w:val="20"/>
                <w:szCs w:val="20"/>
                <w:lang w:val="en-US"/>
              </w:rPr>
              <w:t>6</w:t>
            </w:r>
            <w:r w:rsidR="0065502E" w:rsidRPr="004514AE">
              <w:rPr>
                <w:rFonts w:ascii="Arial" w:hAnsi="Arial" w:cs="Arial"/>
                <w:sz w:val="20"/>
                <w:szCs w:val="20"/>
                <w:lang w:val="en-US"/>
              </w:rPr>
              <w:t xml:space="preserve"> </w:t>
            </w:r>
          </w:p>
          <w:p w14:paraId="4AC6F494" w14:textId="77777777" w:rsidR="0065502E" w:rsidRPr="004514AE" w:rsidRDefault="0065502E" w:rsidP="00A70316">
            <w:pPr>
              <w:tabs>
                <w:tab w:val="left" w:pos="365"/>
              </w:tabs>
              <w:ind w:left="317" w:hanging="283"/>
              <w:jc w:val="both"/>
              <w:rPr>
                <w:rFonts w:ascii="Arial" w:hAnsi="Arial" w:cs="Arial"/>
                <w:sz w:val="20"/>
                <w:szCs w:val="20"/>
                <w:lang w:val="en-US"/>
              </w:rPr>
            </w:pPr>
          </w:p>
          <w:p w14:paraId="4DA1A982" w14:textId="77777777" w:rsidR="0065502E" w:rsidRPr="004514AE" w:rsidRDefault="004B5DBB" w:rsidP="00A70316">
            <w:pPr>
              <w:numPr>
                <w:ilvl w:val="0"/>
                <w:numId w:val="23"/>
              </w:numPr>
              <w:tabs>
                <w:tab w:val="left" w:pos="365"/>
              </w:tabs>
              <w:ind w:left="317" w:hanging="283"/>
              <w:jc w:val="both"/>
              <w:rPr>
                <w:rFonts w:ascii="Arial" w:hAnsi="Arial" w:cs="Arial"/>
                <w:sz w:val="20"/>
                <w:szCs w:val="20"/>
                <w:lang w:val="en-US"/>
              </w:rPr>
            </w:pPr>
            <w:r w:rsidRPr="0065502E">
              <w:rPr>
                <w:rFonts w:ascii="Arial" w:hAnsi="Arial" w:cs="Arial"/>
                <w:color w:val="000000"/>
                <w:sz w:val="20"/>
                <w:szCs w:val="20"/>
                <w:lang w:val="en-US"/>
              </w:rPr>
              <w:t>LOSPI Arts. 24 y 25</w:t>
            </w:r>
            <w:r w:rsidR="0065502E" w:rsidRPr="004514AE">
              <w:rPr>
                <w:rFonts w:ascii="Arial" w:hAnsi="Arial" w:cs="Arial"/>
                <w:sz w:val="20"/>
                <w:szCs w:val="20"/>
                <w:lang w:val="en-US"/>
              </w:rPr>
              <w:t xml:space="preserve">. </w:t>
            </w:r>
          </w:p>
          <w:p w14:paraId="4DF0AE9A" w14:textId="77777777" w:rsidR="0065502E" w:rsidRPr="004514AE" w:rsidRDefault="0065502E" w:rsidP="00A70316">
            <w:pPr>
              <w:tabs>
                <w:tab w:val="left" w:pos="365"/>
              </w:tabs>
              <w:ind w:left="317" w:hanging="283"/>
              <w:jc w:val="both"/>
              <w:rPr>
                <w:rFonts w:ascii="Arial" w:hAnsi="Arial" w:cs="Arial"/>
                <w:sz w:val="20"/>
                <w:szCs w:val="20"/>
                <w:lang w:val="en-US"/>
              </w:rPr>
            </w:pPr>
          </w:p>
          <w:p w14:paraId="256723A3" w14:textId="77777777" w:rsidR="0065502E" w:rsidRPr="004514AE" w:rsidRDefault="0065502E" w:rsidP="00A70316">
            <w:pPr>
              <w:numPr>
                <w:ilvl w:val="0"/>
                <w:numId w:val="23"/>
              </w:numPr>
              <w:tabs>
                <w:tab w:val="left" w:pos="365"/>
              </w:tabs>
              <w:ind w:left="317" w:hanging="283"/>
              <w:jc w:val="both"/>
              <w:rPr>
                <w:rFonts w:ascii="Arial" w:hAnsi="Arial" w:cs="Arial"/>
                <w:sz w:val="20"/>
                <w:szCs w:val="20"/>
                <w:lang w:val="en-US"/>
              </w:rPr>
            </w:pPr>
            <w:r w:rsidRPr="004514AE">
              <w:rPr>
                <w:rFonts w:ascii="Arial" w:hAnsi="Arial" w:cs="Arial"/>
                <w:sz w:val="20"/>
                <w:szCs w:val="20"/>
                <w:lang w:val="en-US"/>
              </w:rPr>
              <w:t xml:space="preserve">LM. </w:t>
            </w:r>
            <w:r>
              <w:rPr>
                <w:rFonts w:ascii="Arial" w:hAnsi="Arial" w:cs="Arial"/>
                <w:sz w:val="20"/>
                <w:szCs w:val="20"/>
                <w:lang w:val="en-US"/>
              </w:rPr>
              <w:t>Arts.</w:t>
            </w:r>
            <w:r w:rsidRPr="004514AE">
              <w:rPr>
                <w:rFonts w:ascii="Arial" w:hAnsi="Arial" w:cs="Arial"/>
                <w:sz w:val="20"/>
                <w:szCs w:val="20"/>
                <w:lang w:val="en-US"/>
              </w:rPr>
              <w:t xml:space="preserve"> 112.</w:t>
            </w:r>
          </w:p>
          <w:p w14:paraId="00CEE7F4" w14:textId="77777777" w:rsidR="0065502E" w:rsidRPr="004514AE" w:rsidRDefault="0065502E" w:rsidP="00A70316">
            <w:pPr>
              <w:tabs>
                <w:tab w:val="left" w:pos="365"/>
              </w:tabs>
              <w:ind w:left="317" w:hanging="283"/>
              <w:jc w:val="both"/>
              <w:rPr>
                <w:rFonts w:ascii="Arial" w:hAnsi="Arial" w:cs="Arial"/>
                <w:sz w:val="20"/>
                <w:szCs w:val="20"/>
                <w:lang w:val="en-US"/>
              </w:rPr>
            </w:pPr>
          </w:p>
          <w:p w14:paraId="1CA536E9" w14:textId="77777777" w:rsidR="0065502E" w:rsidRPr="004514AE" w:rsidRDefault="0065502E" w:rsidP="00A70316">
            <w:pPr>
              <w:numPr>
                <w:ilvl w:val="0"/>
                <w:numId w:val="23"/>
              </w:numPr>
              <w:tabs>
                <w:tab w:val="left" w:pos="365"/>
              </w:tabs>
              <w:ind w:left="317" w:hanging="283"/>
              <w:jc w:val="both"/>
              <w:rPr>
                <w:rFonts w:ascii="Arial" w:hAnsi="Arial" w:cs="Arial"/>
                <w:sz w:val="20"/>
                <w:szCs w:val="20"/>
                <w:lang w:val="en-US"/>
              </w:rPr>
            </w:pPr>
            <w:r w:rsidRPr="004514AE">
              <w:rPr>
                <w:rFonts w:ascii="Arial" w:hAnsi="Arial" w:cs="Arial"/>
                <w:sz w:val="20"/>
                <w:szCs w:val="20"/>
                <w:lang w:val="en-US"/>
              </w:rPr>
              <w:t>R</w:t>
            </w:r>
            <w:r w:rsidR="004B5DBB">
              <w:rPr>
                <w:rFonts w:ascii="Arial" w:hAnsi="Arial" w:cs="Arial"/>
                <w:sz w:val="20"/>
                <w:szCs w:val="20"/>
                <w:lang w:val="en-US"/>
              </w:rPr>
              <w:t>G</w:t>
            </w:r>
            <w:r w:rsidRPr="004514AE">
              <w:rPr>
                <w:rFonts w:ascii="Arial" w:hAnsi="Arial" w:cs="Arial"/>
                <w:sz w:val="20"/>
                <w:szCs w:val="20"/>
                <w:lang w:val="en-US"/>
              </w:rPr>
              <w:t xml:space="preserve">LM. </w:t>
            </w:r>
            <w:r>
              <w:rPr>
                <w:rFonts w:ascii="Arial" w:hAnsi="Arial" w:cs="Arial"/>
                <w:sz w:val="20"/>
                <w:szCs w:val="20"/>
                <w:lang w:val="en-US"/>
              </w:rPr>
              <w:t>Arts.</w:t>
            </w:r>
            <w:r w:rsidRPr="004514AE">
              <w:rPr>
                <w:rFonts w:ascii="Arial" w:hAnsi="Arial" w:cs="Arial"/>
                <w:sz w:val="20"/>
                <w:szCs w:val="20"/>
                <w:lang w:val="en-US"/>
              </w:rPr>
              <w:t xml:space="preserve"> 117, 118, 119, 121, 123 y 128.</w:t>
            </w:r>
          </w:p>
          <w:p w14:paraId="09385620" w14:textId="77777777" w:rsidR="0065502E" w:rsidRPr="004514AE" w:rsidRDefault="0065502E" w:rsidP="00A70316">
            <w:pPr>
              <w:tabs>
                <w:tab w:val="left" w:pos="365"/>
              </w:tabs>
              <w:ind w:left="317" w:hanging="283"/>
              <w:jc w:val="both"/>
              <w:rPr>
                <w:rFonts w:ascii="Arial" w:hAnsi="Arial" w:cs="Arial"/>
                <w:sz w:val="20"/>
                <w:szCs w:val="20"/>
                <w:lang w:val="en-US"/>
              </w:rPr>
            </w:pPr>
          </w:p>
          <w:p w14:paraId="514CC18F" w14:textId="77777777" w:rsidR="0065502E" w:rsidRPr="004514AE" w:rsidRDefault="0065502E" w:rsidP="00A70316">
            <w:pPr>
              <w:numPr>
                <w:ilvl w:val="0"/>
                <w:numId w:val="23"/>
              </w:numPr>
              <w:tabs>
                <w:tab w:val="left" w:pos="365"/>
              </w:tabs>
              <w:ind w:left="317" w:hanging="283"/>
              <w:jc w:val="both"/>
              <w:rPr>
                <w:rFonts w:ascii="Arial" w:hAnsi="Arial" w:cs="Arial"/>
                <w:sz w:val="20"/>
                <w:szCs w:val="20"/>
              </w:rPr>
            </w:pPr>
            <w:r w:rsidRPr="004514AE">
              <w:rPr>
                <w:rFonts w:ascii="Arial" w:hAnsi="Arial" w:cs="Arial"/>
                <w:sz w:val="20"/>
                <w:szCs w:val="20"/>
                <w:lang w:val="en-US"/>
              </w:rPr>
              <w:t xml:space="preserve">LOA </w:t>
            </w:r>
            <w:r>
              <w:rPr>
                <w:rFonts w:ascii="Arial" w:hAnsi="Arial" w:cs="Arial"/>
                <w:sz w:val="20"/>
                <w:szCs w:val="20"/>
                <w:lang w:val="en-US"/>
              </w:rPr>
              <w:t>Arts.</w:t>
            </w:r>
            <w:r w:rsidRPr="004514AE">
              <w:rPr>
                <w:rFonts w:ascii="Arial" w:hAnsi="Arial" w:cs="Arial"/>
                <w:sz w:val="20"/>
                <w:szCs w:val="20"/>
                <w:lang w:val="en-US"/>
              </w:rPr>
              <w:t xml:space="preserve"> 18, ,19, 20, 21, 34, 39, 43</w:t>
            </w:r>
            <w:r w:rsidRPr="004514AE">
              <w:rPr>
                <w:rFonts w:ascii="Arial" w:hAnsi="Arial" w:cs="Arial"/>
                <w:sz w:val="20"/>
                <w:szCs w:val="20"/>
              </w:rPr>
              <w:t>, 48, 54, 60, 62, 63, 77, 80, 93, 100, 101</w:t>
            </w:r>
          </w:p>
          <w:p w14:paraId="08AA686D" w14:textId="77777777" w:rsidR="0065502E" w:rsidRPr="004514AE" w:rsidRDefault="0065502E" w:rsidP="00A70316">
            <w:pPr>
              <w:tabs>
                <w:tab w:val="left" w:pos="365"/>
              </w:tabs>
              <w:ind w:left="317" w:hanging="283"/>
              <w:jc w:val="both"/>
              <w:rPr>
                <w:rFonts w:ascii="Arial" w:hAnsi="Arial" w:cs="Arial"/>
                <w:sz w:val="20"/>
                <w:szCs w:val="20"/>
              </w:rPr>
            </w:pPr>
          </w:p>
          <w:p w14:paraId="0C74D4C0" w14:textId="77777777" w:rsidR="0065502E" w:rsidRPr="004514AE" w:rsidRDefault="0065502E" w:rsidP="00A70316">
            <w:pPr>
              <w:numPr>
                <w:ilvl w:val="0"/>
                <w:numId w:val="23"/>
              </w:numPr>
              <w:tabs>
                <w:tab w:val="left" w:pos="365"/>
              </w:tabs>
              <w:ind w:left="317" w:hanging="283"/>
              <w:jc w:val="both"/>
              <w:rPr>
                <w:rFonts w:ascii="Arial" w:hAnsi="Arial" w:cs="Arial"/>
                <w:sz w:val="20"/>
                <w:szCs w:val="20"/>
              </w:rPr>
            </w:pPr>
            <w:r w:rsidRPr="004514AE">
              <w:rPr>
                <w:rFonts w:ascii="Arial" w:hAnsi="Arial" w:cs="Arial"/>
                <w:sz w:val="20"/>
                <w:szCs w:val="20"/>
              </w:rPr>
              <w:t xml:space="preserve">LPA </w:t>
            </w:r>
            <w:r>
              <w:rPr>
                <w:rFonts w:ascii="Arial" w:hAnsi="Arial" w:cs="Arial"/>
                <w:sz w:val="20"/>
                <w:szCs w:val="20"/>
              </w:rPr>
              <w:t>Arts.</w:t>
            </w:r>
            <w:r w:rsidRPr="004514AE">
              <w:rPr>
                <w:rFonts w:ascii="Arial" w:hAnsi="Arial" w:cs="Arial"/>
                <w:sz w:val="20"/>
                <w:szCs w:val="20"/>
              </w:rPr>
              <w:t xml:space="preserve"> 3, 4, 8, 14, 15, 18, 22, 32, 37, 38, 39, 40, 56, 61, 63, 89,  90, 99, 100, 102</w:t>
            </w:r>
          </w:p>
          <w:p w14:paraId="7912713C" w14:textId="77777777" w:rsidR="0065502E" w:rsidRPr="004514AE" w:rsidRDefault="0065502E" w:rsidP="00A70316">
            <w:pPr>
              <w:tabs>
                <w:tab w:val="left" w:pos="365"/>
              </w:tabs>
              <w:ind w:left="317" w:hanging="283"/>
              <w:jc w:val="both"/>
              <w:rPr>
                <w:rFonts w:ascii="Arial" w:hAnsi="Arial" w:cs="Arial"/>
                <w:sz w:val="20"/>
                <w:szCs w:val="20"/>
              </w:rPr>
            </w:pPr>
          </w:p>
          <w:p w14:paraId="3010830F" w14:textId="28192B2C" w:rsidR="0065502E" w:rsidRPr="00A70316" w:rsidRDefault="0065502E" w:rsidP="00A70316">
            <w:pPr>
              <w:numPr>
                <w:ilvl w:val="0"/>
                <w:numId w:val="23"/>
              </w:numPr>
              <w:tabs>
                <w:tab w:val="left" w:pos="365"/>
              </w:tabs>
              <w:ind w:left="317" w:hanging="283"/>
              <w:jc w:val="both"/>
              <w:rPr>
                <w:rFonts w:ascii="Arial" w:hAnsi="Arial" w:cs="Arial"/>
                <w:sz w:val="20"/>
                <w:szCs w:val="20"/>
              </w:rPr>
            </w:pPr>
            <w:r w:rsidRPr="004514AE">
              <w:rPr>
                <w:rFonts w:ascii="Arial" w:hAnsi="Arial" w:cs="Arial"/>
                <w:sz w:val="20"/>
                <w:szCs w:val="20"/>
              </w:rPr>
              <w:t>L</w:t>
            </w:r>
            <w:r w:rsidR="00AD3FCC">
              <w:rPr>
                <w:rFonts w:ascii="Arial" w:hAnsi="Arial" w:cs="Arial"/>
                <w:sz w:val="20"/>
                <w:szCs w:val="20"/>
              </w:rPr>
              <w:t>OSN Arts. 2, 3, 4, 5, 6, 7, 12, 16, 18, 20, 25 y 5</w:t>
            </w:r>
            <w:r w:rsidR="00AD3FCC" w:rsidRPr="00B869D9">
              <w:rPr>
                <w:rFonts w:ascii="Arial" w:hAnsi="Arial" w:cs="Arial"/>
                <w:color w:val="FF0000"/>
                <w:sz w:val="20"/>
                <w:szCs w:val="20"/>
              </w:rPr>
              <w:t>6</w:t>
            </w:r>
          </w:p>
        </w:tc>
      </w:tr>
      <w:tr w:rsidR="0065502E" w:rsidRPr="00DF3AF4" w14:paraId="1D934AF5" w14:textId="77777777" w:rsidTr="001C69B7">
        <w:trPr>
          <w:trHeight w:val="283"/>
          <w:jc w:val="center"/>
        </w:trPr>
        <w:tc>
          <w:tcPr>
            <w:tcW w:w="2137" w:type="dxa"/>
          </w:tcPr>
          <w:p w14:paraId="551519CA" w14:textId="77777777" w:rsidR="0065502E" w:rsidRPr="004514AE" w:rsidRDefault="0065502E" w:rsidP="007B2676">
            <w:pPr>
              <w:jc w:val="both"/>
              <w:rPr>
                <w:rFonts w:ascii="Arial" w:hAnsi="Arial" w:cs="Arial"/>
                <w:sz w:val="20"/>
                <w:szCs w:val="20"/>
              </w:rPr>
            </w:pPr>
          </w:p>
        </w:tc>
        <w:tc>
          <w:tcPr>
            <w:tcW w:w="2349" w:type="dxa"/>
          </w:tcPr>
          <w:p w14:paraId="258B4B14" w14:textId="77777777" w:rsidR="0065502E" w:rsidRPr="004514AE" w:rsidRDefault="0065502E" w:rsidP="007B2676">
            <w:pPr>
              <w:tabs>
                <w:tab w:val="left" w:pos="2475"/>
              </w:tabs>
              <w:snapToGrid w:val="0"/>
              <w:jc w:val="both"/>
              <w:rPr>
                <w:rFonts w:ascii="Arial" w:hAnsi="Arial" w:cs="Arial"/>
                <w:sz w:val="20"/>
                <w:szCs w:val="20"/>
              </w:rPr>
            </w:pPr>
            <w:r w:rsidRPr="004514AE">
              <w:rPr>
                <w:rFonts w:ascii="Arial" w:hAnsi="Arial" w:cs="Arial"/>
                <w:sz w:val="20"/>
                <w:szCs w:val="20"/>
              </w:rPr>
              <w:t>5. Disposición de materiales comerciales y estériles producto de la extracción en zonas protectoras en la zona de explotación minera.</w:t>
            </w:r>
          </w:p>
        </w:tc>
        <w:tc>
          <w:tcPr>
            <w:tcW w:w="3358" w:type="dxa"/>
          </w:tcPr>
          <w:p w14:paraId="6BCBF8EF" w14:textId="77777777" w:rsidR="0065502E" w:rsidRPr="009655C8" w:rsidRDefault="0065502E" w:rsidP="005905C0">
            <w:pPr>
              <w:numPr>
                <w:ilvl w:val="0"/>
                <w:numId w:val="28"/>
              </w:numPr>
              <w:tabs>
                <w:tab w:val="num" w:pos="415"/>
              </w:tabs>
              <w:snapToGrid w:val="0"/>
              <w:ind w:left="462" w:hanging="425"/>
              <w:jc w:val="both"/>
              <w:rPr>
                <w:rFonts w:ascii="Arial" w:hAnsi="Arial" w:cs="Arial"/>
                <w:sz w:val="20"/>
                <w:szCs w:val="20"/>
                <w:lang w:val="es-VE"/>
              </w:rPr>
            </w:pPr>
            <w:r w:rsidRPr="009655C8">
              <w:rPr>
                <w:rFonts w:ascii="Arial" w:hAnsi="Arial" w:cs="Arial"/>
                <w:sz w:val="20"/>
                <w:szCs w:val="20"/>
                <w:lang w:val="es-VE"/>
              </w:rPr>
              <w:t>Detener e identificar el presunto infractor.</w:t>
            </w:r>
          </w:p>
          <w:p w14:paraId="0B19CB49" w14:textId="77777777" w:rsidR="0065502E" w:rsidRPr="009655C8" w:rsidRDefault="0065502E" w:rsidP="005905C0">
            <w:pPr>
              <w:numPr>
                <w:ilvl w:val="0"/>
                <w:numId w:val="28"/>
              </w:numPr>
              <w:tabs>
                <w:tab w:val="num" w:pos="415"/>
              </w:tabs>
              <w:snapToGrid w:val="0"/>
              <w:ind w:left="462" w:hanging="425"/>
              <w:jc w:val="both"/>
              <w:rPr>
                <w:rFonts w:ascii="Arial" w:hAnsi="Arial" w:cs="Arial"/>
                <w:sz w:val="20"/>
                <w:szCs w:val="20"/>
                <w:lang w:val="es-VE"/>
              </w:rPr>
            </w:pPr>
            <w:r w:rsidRPr="009655C8">
              <w:rPr>
                <w:rFonts w:ascii="Arial" w:hAnsi="Arial" w:cs="Arial"/>
                <w:sz w:val="20"/>
                <w:szCs w:val="20"/>
                <w:lang w:val="es-VE"/>
              </w:rPr>
              <w:t>Notificar al Fiscal del Ministerio Público dentro de las (12) horas siguientes.</w:t>
            </w:r>
          </w:p>
          <w:p w14:paraId="779856B4" w14:textId="77777777" w:rsidR="0065502E" w:rsidRPr="009655C8" w:rsidRDefault="0065502E" w:rsidP="005905C0">
            <w:pPr>
              <w:numPr>
                <w:ilvl w:val="0"/>
                <w:numId w:val="28"/>
              </w:numPr>
              <w:tabs>
                <w:tab w:val="num" w:pos="415"/>
              </w:tabs>
              <w:snapToGrid w:val="0"/>
              <w:ind w:left="462" w:hanging="425"/>
              <w:jc w:val="both"/>
              <w:rPr>
                <w:rFonts w:ascii="Arial" w:hAnsi="Arial" w:cs="Arial"/>
                <w:sz w:val="20"/>
                <w:szCs w:val="20"/>
                <w:lang w:val="es-VE"/>
              </w:rPr>
            </w:pPr>
            <w:r w:rsidRPr="009655C8">
              <w:rPr>
                <w:rFonts w:ascii="Arial" w:hAnsi="Arial" w:cs="Arial"/>
                <w:sz w:val="20"/>
                <w:szCs w:val="20"/>
                <w:lang w:val="es-VE"/>
              </w:rPr>
              <w:t>Paralizar preventivamente la actividad ilícita, dejando constancia de su depósito o aseguramiento.</w:t>
            </w:r>
          </w:p>
          <w:p w14:paraId="2A433785" w14:textId="77777777" w:rsidR="0065502E" w:rsidRPr="009655C8" w:rsidRDefault="0065502E" w:rsidP="005905C0">
            <w:pPr>
              <w:numPr>
                <w:ilvl w:val="0"/>
                <w:numId w:val="28"/>
              </w:numPr>
              <w:tabs>
                <w:tab w:val="num" w:pos="415"/>
              </w:tabs>
              <w:snapToGrid w:val="0"/>
              <w:ind w:left="462" w:hanging="425"/>
              <w:jc w:val="both"/>
              <w:rPr>
                <w:rFonts w:ascii="Arial" w:hAnsi="Arial" w:cs="Arial"/>
                <w:sz w:val="20"/>
                <w:szCs w:val="20"/>
                <w:lang w:val="es-VE"/>
              </w:rPr>
            </w:pPr>
            <w:r w:rsidRPr="009655C8">
              <w:rPr>
                <w:rFonts w:ascii="Arial" w:hAnsi="Arial" w:cs="Arial"/>
                <w:sz w:val="20"/>
                <w:szCs w:val="20"/>
                <w:lang w:val="es-VE"/>
              </w:rPr>
              <w:t>Preservación preventiva de la actividad ilícita.</w:t>
            </w:r>
          </w:p>
          <w:p w14:paraId="6FB5B42B" w14:textId="77777777" w:rsidR="0065502E" w:rsidRPr="009655C8" w:rsidRDefault="0065502E" w:rsidP="005905C0">
            <w:pPr>
              <w:numPr>
                <w:ilvl w:val="0"/>
                <w:numId w:val="28"/>
              </w:numPr>
              <w:tabs>
                <w:tab w:val="num" w:pos="415"/>
              </w:tabs>
              <w:snapToGrid w:val="0"/>
              <w:ind w:left="462" w:hanging="425"/>
              <w:jc w:val="both"/>
              <w:rPr>
                <w:rFonts w:ascii="Arial" w:hAnsi="Arial" w:cs="Arial"/>
                <w:sz w:val="20"/>
                <w:szCs w:val="20"/>
                <w:lang w:val="es-VE"/>
              </w:rPr>
            </w:pPr>
            <w:r w:rsidRPr="009655C8">
              <w:rPr>
                <w:rFonts w:ascii="Arial" w:hAnsi="Arial" w:cs="Arial"/>
                <w:sz w:val="20"/>
                <w:szCs w:val="20"/>
                <w:lang w:val="es-VE"/>
              </w:rPr>
              <w:lastRenderedPageBreak/>
              <w:t>Efectuar el inventario de retención de los materiales obtenidos de la actividad ilícita.</w:t>
            </w:r>
          </w:p>
          <w:p w14:paraId="28CDC112" w14:textId="77777777" w:rsidR="0065502E" w:rsidRPr="009655C8" w:rsidRDefault="0065502E" w:rsidP="005905C0">
            <w:pPr>
              <w:numPr>
                <w:ilvl w:val="0"/>
                <w:numId w:val="28"/>
              </w:numPr>
              <w:tabs>
                <w:tab w:val="num" w:pos="415"/>
              </w:tabs>
              <w:snapToGrid w:val="0"/>
              <w:ind w:left="462" w:hanging="425"/>
              <w:jc w:val="both"/>
              <w:rPr>
                <w:rFonts w:ascii="Arial" w:hAnsi="Arial" w:cs="Arial"/>
                <w:sz w:val="20"/>
                <w:szCs w:val="20"/>
                <w:lang w:val="es-VE"/>
              </w:rPr>
            </w:pPr>
            <w:r w:rsidRPr="009655C8">
              <w:rPr>
                <w:rFonts w:ascii="Arial" w:hAnsi="Arial" w:cs="Arial"/>
                <w:sz w:val="20"/>
                <w:szCs w:val="20"/>
                <w:lang w:val="es-VE"/>
              </w:rPr>
              <w:t>Elaborar el acta policial.</w:t>
            </w:r>
          </w:p>
          <w:p w14:paraId="7874954B" w14:textId="77777777" w:rsidR="0065502E" w:rsidRPr="009655C8" w:rsidRDefault="0065502E" w:rsidP="005905C0">
            <w:pPr>
              <w:numPr>
                <w:ilvl w:val="0"/>
                <w:numId w:val="28"/>
              </w:numPr>
              <w:tabs>
                <w:tab w:val="num" w:pos="415"/>
              </w:tabs>
              <w:snapToGrid w:val="0"/>
              <w:ind w:left="462" w:hanging="425"/>
              <w:jc w:val="both"/>
              <w:rPr>
                <w:rFonts w:ascii="Arial" w:hAnsi="Arial" w:cs="Arial"/>
                <w:sz w:val="20"/>
                <w:szCs w:val="20"/>
                <w:lang w:val="es-VE"/>
              </w:rPr>
            </w:pPr>
            <w:r w:rsidRPr="009655C8">
              <w:rPr>
                <w:rFonts w:ascii="Arial" w:hAnsi="Arial" w:cs="Arial"/>
                <w:sz w:val="20"/>
                <w:szCs w:val="20"/>
              </w:rPr>
              <w:t>Elaborar el Acta de Inspección Ocular</w:t>
            </w:r>
          </w:p>
          <w:p w14:paraId="2B906292" w14:textId="77777777" w:rsidR="0065502E" w:rsidRPr="004514AE" w:rsidRDefault="0065502E" w:rsidP="005905C0">
            <w:pPr>
              <w:numPr>
                <w:ilvl w:val="0"/>
                <w:numId w:val="28"/>
              </w:numPr>
              <w:ind w:left="462" w:hanging="425"/>
              <w:jc w:val="both"/>
              <w:rPr>
                <w:rFonts w:ascii="Arial" w:hAnsi="Arial" w:cs="Arial"/>
                <w:sz w:val="20"/>
                <w:szCs w:val="20"/>
              </w:rPr>
            </w:pPr>
            <w:r w:rsidRPr="009655C8">
              <w:rPr>
                <w:rFonts w:ascii="Arial" w:hAnsi="Arial" w:cs="Arial"/>
                <w:sz w:val="20"/>
                <w:szCs w:val="20"/>
              </w:rPr>
              <w:t>Fijación fotográfica del sitio del suceso</w:t>
            </w:r>
            <w:r w:rsidRPr="004514AE">
              <w:rPr>
                <w:rFonts w:ascii="Arial" w:hAnsi="Arial" w:cs="Arial"/>
                <w:sz w:val="20"/>
                <w:szCs w:val="20"/>
              </w:rPr>
              <w:t>.</w:t>
            </w:r>
          </w:p>
          <w:p w14:paraId="5D224C7C" w14:textId="77777777" w:rsidR="0065502E" w:rsidRPr="004514AE" w:rsidRDefault="0065502E" w:rsidP="007B2676">
            <w:pPr>
              <w:ind w:left="317"/>
              <w:jc w:val="both"/>
              <w:rPr>
                <w:rFonts w:ascii="Arial" w:hAnsi="Arial" w:cs="Arial"/>
                <w:sz w:val="20"/>
                <w:szCs w:val="20"/>
              </w:rPr>
            </w:pPr>
          </w:p>
        </w:tc>
        <w:tc>
          <w:tcPr>
            <w:tcW w:w="3165" w:type="dxa"/>
          </w:tcPr>
          <w:p w14:paraId="07DD1BE6" w14:textId="77777777" w:rsidR="0065502E" w:rsidRPr="004514AE" w:rsidRDefault="0065502E" w:rsidP="00A70316">
            <w:pPr>
              <w:numPr>
                <w:ilvl w:val="0"/>
                <w:numId w:val="20"/>
              </w:numPr>
              <w:tabs>
                <w:tab w:val="left" w:pos="365"/>
              </w:tabs>
              <w:snapToGrid w:val="0"/>
              <w:ind w:left="317" w:hanging="283"/>
              <w:jc w:val="both"/>
              <w:rPr>
                <w:rFonts w:ascii="Arial" w:hAnsi="Arial" w:cs="Arial"/>
                <w:sz w:val="20"/>
                <w:szCs w:val="20"/>
              </w:rPr>
            </w:pPr>
            <w:r w:rsidRPr="004514AE">
              <w:rPr>
                <w:rFonts w:ascii="Arial" w:hAnsi="Arial" w:cs="Arial"/>
                <w:sz w:val="20"/>
                <w:szCs w:val="20"/>
              </w:rPr>
              <w:lastRenderedPageBreak/>
              <w:t xml:space="preserve">CRBV. </w:t>
            </w:r>
            <w:r>
              <w:rPr>
                <w:rFonts w:ascii="Arial" w:hAnsi="Arial" w:cs="Arial"/>
                <w:sz w:val="20"/>
                <w:szCs w:val="20"/>
              </w:rPr>
              <w:t>Arts.</w:t>
            </w:r>
            <w:r w:rsidRPr="004514AE">
              <w:rPr>
                <w:rFonts w:ascii="Arial" w:hAnsi="Arial" w:cs="Arial"/>
                <w:sz w:val="20"/>
                <w:szCs w:val="20"/>
              </w:rPr>
              <w:t xml:space="preserve"> 127, 129,</w:t>
            </w:r>
            <w:r w:rsidR="0018623B">
              <w:rPr>
                <w:rFonts w:ascii="Arial" w:hAnsi="Arial" w:cs="Arial"/>
                <w:sz w:val="20"/>
                <w:szCs w:val="20"/>
              </w:rPr>
              <w:t xml:space="preserve"> </w:t>
            </w:r>
            <w:r w:rsidRPr="004514AE">
              <w:rPr>
                <w:rFonts w:ascii="Arial" w:hAnsi="Arial" w:cs="Arial"/>
                <w:sz w:val="20"/>
                <w:szCs w:val="20"/>
              </w:rPr>
              <w:t>156,</w:t>
            </w:r>
            <w:r w:rsidR="0018623B">
              <w:rPr>
                <w:rFonts w:ascii="Arial" w:hAnsi="Arial" w:cs="Arial"/>
                <w:sz w:val="20"/>
                <w:szCs w:val="20"/>
              </w:rPr>
              <w:t xml:space="preserve"> </w:t>
            </w:r>
            <w:r w:rsidRPr="004514AE">
              <w:rPr>
                <w:rFonts w:ascii="Arial" w:hAnsi="Arial" w:cs="Arial"/>
                <w:sz w:val="20"/>
                <w:szCs w:val="20"/>
              </w:rPr>
              <w:t>164, 299, 302, 328 y 329</w:t>
            </w:r>
          </w:p>
          <w:p w14:paraId="4883FAC8" w14:textId="77777777" w:rsidR="0065502E" w:rsidRPr="0018623B" w:rsidRDefault="0065502E" w:rsidP="00A70316">
            <w:pPr>
              <w:tabs>
                <w:tab w:val="left" w:pos="365"/>
              </w:tabs>
              <w:snapToGrid w:val="0"/>
              <w:ind w:left="317" w:hanging="283"/>
              <w:jc w:val="both"/>
              <w:rPr>
                <w:rFonts w:ascii="Arial" w:hAnsi="Arial" w:cs="Arial"/>
                <w:sz w:val="14"/>
                <w:szCs w:val="20"/>
              </w:rPr>
            </w:pPr>
          </w:p>
          <w:p w14:paraId="0A38954A" w14:textId="39A1BA01" w:rsidR="0065502E" w:rsidRPr="004514AE" w:rsidRDefault="0065502E" w:rsidP="00A70316">
            <w:pPr>
              <w:numPr>
                <w:ilvl w:val="0"/>
                <w:numId w:val="20"/>
              </w:numPr>
              <w:tabs>
                <w:tab w:val="left" w:pos="365"/>
              </w:tabs>
              <w:ind w:left="317" w:hanging="283"/>
              <w:jc w:val="both"/>
              <w:rPr>
                <w:rFonts w:ascii="Arial" w:hAnsi="Arial" w:cs="Arial"/>
                <w:sz w:val="20"/>
                <w:szCs w:val="20"/>
                <w:lang w:val="en-US"/>
              </w:rPr>
            </w:pPr>
            <w:r w:rsidRPr="004514AE">
              <w:rPr>
                <w:rFonts w:ascii="Arial" w:hAnsi="Arial" w:cs="Arial"/>
                <w:sz w:val="20"/>
                <w:szCs w:val="20"/>
                <w:lang w:val="en-US"/>
              </w:rPr>
              <w:t xml:space="preserve">COPP. </w:t>
            </w:r>
            <w:r>
              <w:rPr>
                <w:rFonts w:ascii="Arial" w:hAnsi="Arial" w:cs="Arial"/>
                <w:sz w:val="20"/>
                <w:szCs w:val="20"/>
                <w:lang w:val="en-US"/>
              </w:rPr>
              <w:t>Arts.</w:t>
            </w:r>
            <w:r w:rsidRPr="004514AE">
              <w:rPr>
                <w:rFonts w:ascii="Arial" w:hAnsi="Arial" w:cs="Arial"/>
                <w:sz w:val="20"/>
                <w:szCs w:val="20"/>
                <w:lang w:val="en-US"/>
              </w:rPr>
              <w:t xml:space="preserve"> </w:t>
            </w:r>
            <w:r w:rsidR="00A50A24" w:rsidRPr="001A70E8">
              <w:rPr>
                <w:rFonts w:ascii="Arial" w:hAnsi="Arial" w:cs="Arial"/>
                <w:color w:val="FF0000"/>
                <w:sz w:val="18"/>
                <w:szCs w:val="20"/>
                <w:lang w:val="en-US"/>
              </w:rPr>
              <w:t>113, 114, 115</w:t>
            </w:r>
            <w:r w:rsidRPr="004514AE">
              <w:rPr>
                <w:rFonts w:ascii="Arial" w:hAnsi="Arial" w:cs="Arial"/>
                <w:sz w:val="20"/>
                <w:szCs w:val="20"/>
                <w:lang w:val="en-US"/>
              </w:rPr>
              <w:t xml:space="preserve">. </w:t>
            </w:r>
          </w:p>
          <w:p w14:paraId="37C3E810" w14:textId="77777777" w:rsidR="0065502E" w:rsidRPr="0018623B" w:rsidRDefault="0065502E" w:rsidP="00A70316">
            <w:pPr>
              <w:tabs>
                <w:tab w:val="left" w:pos="365"/>
              </w:tabs>
              <w:ind w:left="317" w:hanging="283"/>
              <w:jc w:val="both"/>
              <w:rPr>
                <w:rFonts w:ascii="Arial" w:hAnsi="Arial" w:cs="Arial"/>
                <w:sz w:val="14"/>
                <w:szCs w:val="20"/>
                <w:lang w:val="en-US"/>
              </w:rPr>
            </w:pPr>
          </w:p>
          <w:p w14:paraId="71AA7FC8" w14:textId="044FCC08" w:rsidR="0065502E" w:rsidRPr="004514AE" w:rsidRDefault="00556632" w:rsidP="00A70316">
            <w:pPr>
              <w:numPr>
                <w:ilvl w:val="0"/>
                <w:numId w:val="20"/>
              </w:numPr>
              <w:tabs>
                <w:tab w:val="left" w:pos="365"/>
              </w:tabs>
              <w:ind w:left="317" w:hanging="283"/>
              <w:jc w:val="both"/>
              <w:rPr>
                <w:rFonts w:ascii="Arial" w:hAnsi="Arial" w:cs="Arial"/>
                <w:sz w:val="20"/>
                <w:szCs w:val="20"/>
                <w:lang w:val="en-US"/>
              </w:rPr>
            </w:pPr>
            <w:r>
              <w:rPr>
                <w:rFonts w:ascii="Arial" w:hAnsi="Arial" w:cs="Arial"/>
                <w:sz w:val="20"/>
                <w:szCs w:val="20"/>
                <w:lang w:val="en-US"/>
              </w:rPr>
              <w:t>L</w:t>
            </w:r>
            <w:r w:rsidRPr="00A50A24">
              <w:rPr>
                <w:rFonts w:ascii="Arial" w:hAnsi="Arial" w:cs="Arial"/>
                <w:color w:val="FF0000"/>
                <w:sz w:val="20"/>
                <w:szCs w:val="20"/>
                <w:lang w:val="en-US"/>
              </w:rPr>
              <w:t>C</w:t>
            </w:r>
            <w:r>
              <w:rPr>
                <w:rFonts w:ascii="Arial" w:hAnsi="Arial" w:cs="Arial"/>
                <w:sz w:val="20"/>
                <w:szCs w:val="20"/>
                <w:lang w:val="en-US"/>
              </w:rPr>
              <w:t xml:space="preserve">FANB Art. </w:t>
            </w:r>
            <w:r w:rsidRPr="00A50A24">
              <w:rPr>
                <w:rFonts w:ascii="Arial" w:hAnsi="Arial" w:cs="Arial"/>
                <w:color w:val="FF0000"/>
                <w:sz w:val="20"/>
                <w:szCs w:val="20"/>
                <w:lang w:val="en-US"/>
              </w:rPr>
              <w:t>73</w:t>
            </w:r>
            <w:r>
              <w:rPr>
                <w:rFonts w:ascii="Arial" w:hAnsi="Arial" w:cs="Arial"/>
                <w:sz w:val="20"/>
                <w:szCs w:val="20"/>
                <w:lang w:val="en-US"/>
              </w:rPr>
              <w:t>, numeral</w:t>
            </w:r>
            <w:r w:rsidRPr="00A50A24">
              <w:rPr>
                <w:rFonts w:ascii="Arial" w:hAnsi="Arial" w:cs="Arial"/>
                <w:color w:val="FF0000"/>
                <w:sz w:val="20"/>
                <w:szCs w:val="20"/>
                <w:lang w:val="en-US"/>
              </w:rPr>
              <w:t xml:space="preserve"> 6</w:t>
            </w:r>
          </w:p>
          <w:p w14:paraId="34F510EC" w14:textId="77777777" w:rsidR="0065502E" w:rsidRPr="0018623B" w:rsidRDefault="0065502E" w:rsidP="00A70316">
            <w:pPr>
              <w:tabs>
                <w:tab w:val="left" w:pos="365"/>
              </w:tabs>
              <w:ind w:left="317" w:hanging="283"/>
              <w:jc w:val="both"/>
              <w:rPr>
                <w:rFonts w:ascii="Arial" w:hAnsi="Arial" w:cs="Arial"/>
                <w:sz w:val="14"/>
                <w:szCs w:val="20"/>
                <w:lang w:val="en-US"/>
              </w:rPr>
            </w:pPr>
            <w:r w:rsidRPr="004514AE">
              <w:rPr>
                <w:rFonts w:ascii="Arial" w:hAnsi="Arial" w:cs="Arial"/>
                <w:sz w:val="20"/>
                <w:szCs w:val="20"/>
                <w:lang w:val="en-US"/>
              </w:rPr>
              <w:t xml:space="preserve">  </w:t>
            </w:r>
          </w:p>
          <w:p w14:paraId="3896EB8D" w14:textId="77777777" w:rsidR="0065502E" w:rsidRPr="004514AE" w:rsidRDefault="0018623B" w:rsidP="00A70316">
            <w:pPr>
              <w:numPr>
                <w:ilvl w:val="0"/>
                <w:numId w:val="20"/>
              </w:numPr>
              <w:tabs>
                <w:tab w:val="left" w:pos="365"/>
              </w:tabs>
              <w:ind w:left="317" w:hanging="283"/>
              <w:jc w:val="both"/>
              <w:rPr>
                <w:rFonts w:ascii="Arial" w:hAnsi="Arial" w:cs="Arial"/>
                <w:sz w:val="20"/>
                <w:szCs w:val="20"/>
                <w:lang w:val="es-MX"/>
              </w:rPr>
            </w:pPr>
            <w:r w:rsidRPr="0065502E">
              <w:rPr>
                <w:rFonts w:ascii="Arial" w:hAnsi="Arial" w:cs="Arial"/>
                <w:color w:val="000000"/>
                <w:sz w:val="20"/>
                <w:szCs w:val="20"/>
                <w:lang w:val="en-US"/>
              </w:rPr>
              <w:t>LOSPI Arts. 24 y 25</w:t>
            </w:r>
            <w:r w:rsidR="0065502E" w:rsidRPr="004514AE">
              <w:rPr>
                <w:rFonts w:ascii="Arial" w:hAnsi="Arial" w:cs="Arial"/>
                <w:sz w:val="20"/>
                <w:szCs w:val="20"/>
                <w:lang w:val="es-MX"/>
              </w:rPr>
              <w:t xml:space="preserve">. </w:t>
            </w:r>
          </w:p>
          <w:p w14:paraId="10D75472" w14:textId="77777777" w:rsidR="0065502E" w:rsidRPr="0018623B" w:rsidRDefault="0065502E" w:rsidP="00A70316">
            <w:pPr>
              <w:tabs>
                <w:tab w:val="left" w:pos="365"/>
              </w:tabs>
              <w:ind w:left="317" w:hanging="283"/>
              <w:jc w:val="both"/>
              <w:rPr>
                <w:rFonts w:ascii="Arial" w:hAnsi="Arial" w:cs="Arial"/>
                <w:sz w:val="14"/>
                <w:szCs w:val="20"/>
                <w:lang w:val="es-MX"/>
              </w:rPr>
            </w:pPr>
          </w:p>
          <w:p w14:paraId="2FCF532F" w14:textId="77777777" w:rsidR="0065502E" w:rsidRPr="004514AE" w:rsidRDefault="0065502E" w:rsidP="00A70316">
            <w:pPr>
              <w:numPr>
                <w:ilvl w:val="0"/>
                <w:numId w:val="20"/>
              </w:numPr>
              <w:tabs>
                <w:tab w:val="left" w:pos="365"/>
              </w:tabs>
              <w:ind w:left="317" w:hanging="283"/>
              <w:jc w:val="both"/>
              <w:rPr>
                <w:rFonts w:ascii="Arial" w:hAnsi="Arial" w:cs="Arial"/>
                <w:sz w:val="20"/>
                <w:szCs w:val="20"/>
                <w:lang w:val="es-MX"/>
              </w:rPr>
            </w:pPr>
            <w:r w:rsidRPr="004514AE">
              <w:rPr>
                <w:rFonts w:ascii="Arial" w:hAnsi="Arial" w:cs="Arial"/>
                <w:sz w:val="20"/>
                <w:szCs w:val="20"/>
                <w:lang w:val="es-MX"/>
              </w:rPr>
              <w:t xml:space="preserve">LA. </w:t>
            </w:r>
            <w:r>
              <w:rPr>
                <w:rFonts w:ascii="Arial" w:hAnsi="Arial" w:cs="Arial"/>
                <w:sz w:val="20"/>
                <w:szCs w:val="20"/>
                <w:lang w:val="es-MX"/>
              </w:rPr>
              <w:t>Arts.</w:t>
            </w:r>
            <w:r w:rsidRPr="004514AE">
              <w:rPr>
                <w:rFonts w:ascii="Arial" w:hAnsi="Arial" w:cs="Arial"/>
                <w:sz w:val="20"/>
                <w:szCs w:val="20"/>
                <w:lang w:val="es-MX"/>
              </w:rPr>
              <w:t xml:space="preserve"> 21, 80, 113, 123 y 124. </w:t>
            </w:r>
          </w:p>
          <w:p w14:paraId="3FB70DA3" w14:textId="77777777" w:rsidR="0065502E" w:rsidRPr="0018623B" w:rsidRDefault="0065502E" w:rsidP="00A70316">
            <w:pPr>
              <w:tabs>
                <w:tab w:val="left" w:pos="365"/>
              </w:tabs>
              <w:ind w:left="317" w:hanging="283"/>
              <w:jc w:val="both"/>
              <w:rPr>
                <w:rFonts w:ascii="Arial" w:hAnsi="Arial" w:cs="Arial"/>
                <w:sz w:val="14"/>
                <w:szCs w:val="20"/>
                <w:lang w:val="es-MX"/>
              </w:rPr>
            </w:pPr>
          </w:p>
          <w:p w14:paraId="6C92FEB4" w14:textId="77777777" w:rsidR="0065502E" w:rsidRPr="004514AE" w:rsidRDefault="0065502E" w:rsidP="00A70316">
            <w:pPr>
              <w:numPr>
                <w:ilvl w:val="0"/>
                <w:numId w:val="20"/>
              </w:numPr>
              <w:tabs>
                <w:tab w:val="left" w:pos="365"/>
              </w:tabs>
              <w:ind w:left="317" w:hanging="283"/>
              <w:jc w:val="both"/>
              <w:rPr>
                <w:rFonts w:ascii="Arial" w:hAnsi="Arial" w:cs="Arial"/>
                <w:sz w:val="20"/>
                <w:szCs w:val="20"/>
                <w:lang w:val="es-MX"/>
              </w:rPr>
            </w:pPr>
            <w:r w:rsidRPr="004514AE">
              <w:rPr>
                <w:rFonts w:ascii="Arial" w:hAnsi="Arial" w:cs="Arial"/>
                <w:sz w:val="20"/>
                <w:szCs w:val="20"/>
                <w:lang w:val="es-MX"/>
              </w:rPr>
              <w:lastRenderedPageBreak/>
              <w:t xml:space="preserve">Decreto Nº 2.219. </w:t>
            </w:r>
            <w:r>
              <w:rPr>
                <w:rFonts w:ascii="Arial" w:hAnsi="Arial" w:cs="Arial"/>
                <w:sz w:val="20"/>
                <w:szCs w:val="20"/>
                <w:lang w:val="es-MX"/>
              </w:rPr>
              <w:t>Arts.</w:t>
            </w:r>
            <w:r w:rsidRPr="004514AE">
              <w:rPr>
                <w:rFonts w:ascii="Arial" w:hAnsi="Arial" w:cs="Arial"/>
                <w:sz w:val="20"/>
                <w:szCs w:val="20"/>
                <w:lang w:val="es-MX"/>
              </w:rPr>
              <w:t xml:space="preserve"> 34 y 35.</w:t>
            </w:r>
          </w:p>
          <w:p w14:paraId="5E422D16" w14:textId="77777777" w:rsidR="0065502E" w:rsidRPr="0018623B" w:rsidRDefault="0065502E" w:rsidP="00A70316">
            <w:pPr>
              <w:tabs>
                <w:tab w:val="left" w:pos="365"/>
              </w:tabs>
              <w:ind w:left="317" w:hanging="283"/>
              <w:jc w:val="both"/>
              <w:rPr>
                <w:rFonts w:ascii="Arial" w:hAnsi="Arial" w:cs="Arial"/>
                <w:sz w:val="12"/>
                <w:szCs w:val="20"/>
                <w:lang w:val="es-MX"/>
              </w:rPr>
            </w:pPr>
            <w:r w:rsidRPr="004514AE">
              <w:rPr>
                <w:rFonts w:ascii="Arial" w:hAnsi="Arial" w:cs="Arial"/>
                <w:sz w:val="20"/>
                <w:szCs w:val="20"/>
                <w:lang w:val="es-MX"/>
              </w:rPr>
              <w:t xml:space="preserve"> </w:t>
            </w:r>
          </w:p>
          <w:p w14:paraId="45438839" w14:textId="6A74100F" w:rsidR="0065502E" w:rsidRDefault="0065502E" w:rsidP="00A70316">
            <w:pPr>
              <w:numPr>
                <w:ilvl w:val="0"/>
                <w:numId w:val="20"/>
              </w:numPr>
              <w:tabs>
                <w:tab w:val="left" w:pos="365"/>
              </w:tabs>
              <w:ind w:left="317" w:hanging="283"/>
              <w:jc w:val="both"/>
              <w:rPr>
                <w:rFonts w:ascii="Arial" w:hAnsi="Arial" w:cs="Arial"/>
                <w:sz w:val="20"/>
                <w:szCs w:val="20"/>
              </w:rPr>
            </w:pPr>
            <w:r w:rsidRPr="004514AE">
              <w:rPr>
                <w:rFonts w:ascii="Arial" w:hAnsi="Arial" w:cs="Arial"/>
                <w:sz w:val="20"/>
                <w:szCs w:val="20"/>
              </w:rPr>
              <w:t>R</w:t>
            </w:r>
            <w:r w:rsidR="0018623B">
              <w:rPr>
                <w:rFonts w:ascii="Arial" w:hAnsi="Arial" w:cs="Arial"/>
                <w:sz w:val="20"/>
                <w:szCs w:val="20"/>
              </w:rPr>
              <w:t>G</w:t>
            </w:r>
            <w:r w:rsidRPr="004514AE">
              <w:rPr>
                <w:rFonts w:ascii="Arial" w:hAnsi="Arial" w:cs="Arial"/>
                <w:sz w:val="20"/>
                <w:szCs w:val="20"/>
              </w:rPr>
              <w:t xml:space="preserve">LM. </w:t>
            </w:r>
            <w:r>
              <w:rPr>
                <w:rFonts w:ascii="Arial" w:hAnsi="Arial" w:cs="Arial"/>
                <w:sz w:val="20"/>
                <w:szCs w:val="20"/>
              </w:rPr>
              <w:t>Arts.</w:t>
            </w:r>
            <w:r w:rsidRPr="004514AE">
              <w:rPr>
                <w:rFonts w:ascii="Arial" w:hAnsi="Arial" w:cs="Arial"/>
                <w:sz w:val="20"/>
                <w:szCs w:val="20"/>
              </w:rPr>
              <w:t xml:space="preserve"> 117, 118, 119 y 121.</w:t>
            </w:r>
          </w:p>
          <w:p w14:paraId="01990564" w14:textId="77777777" w:rsidR="00A70316" w:rsidRPr="00A70316" w:rsidRDefault="00A70316" w:rsidP="00A70316">
            <w:pPr>
              <w:tabs>
                <w:tab w:val="left" w:pos="365"/>
              </w:tabs>
              <w:jc w:val="both"/>
              <w:rPr>
                <w:rFonts w:ascii="Arial" w:hAnsi="Arial" w:cs="Arial"/>
                <w:sz w:val="20"/>
                <w:szCs w:val="20"/>
              </w:rPr>
            </w:pPr>
          </w:p>
          <w:p w14:paraId="4ACDD77C" w14:textId="77777777" w:rsidR="0065502E" w:rsidRPr="004514AE" w:rsidRDefault="0065502E" w:rsidP="00A70316">
            <w:pPr>
              <w:numPr>
                <w:ilvl w:val="0"/>
                <w:numId w:val="20"/>
              </w:numPr>
              <w:tabs>
                <w:tab w:val="left" w:pos="365"/>
              </w:tabs>
              <w:ind w:left="317" w:hanging="283"/>
              <w:jc w:val="both"/>
              <w:rPr>
                <w:rFonts w:ascii="Arial" w:hAnsi="Arial" w:cs="Arial"/>
                <w:sz w:val="20"/>
                <w:szCs w:val="20"/>
              </w:rPr>
            </w:pPr>
            <w:r w:rsidRPr="004514AE">
              <w:rPr>
                <w:rFonts w:ascii="Arial" w:hAnsi="Arial" w:cs="Arial"/>
                <w:sz w:val="20"/>
                <w:szCs w:val="20"/>
              </w:rPr>
              <w:t xml:space="preserve">LOA </w:t>
            </w:r>
            <w:r>
              <w:rPr>
                <w:rFonts w:ascii="Arial" w:hAnsi="Arial" w:cs="Arial"/>
                <w:sz w:val="20"/>
                <w:szCs w:val="20"/>
              </w:rPr>
              <w:t>Arts.</w:t>
            </w:r>
            <w:r w:rsidRPr="004514AE">
              <w:rPr>
                <w:rFonts w:ascii="Arial" w:hAnsi="Arial" w:cs="Arial"/>
                <w:sz w:val="20"/>
                <w:szCs w:val="20"/>
              </w:rPr>
              <w:t xml:space="preserve"> 18, ,19, 20, 21, 34, 39, 43, 48, 54, 60, 62, 63, 77, 80, 93, 100, 101</w:t>
            </w:r>
          </w:p>
          <w:p w14:paraId="55D095A6" w14:textId="77777777" w:rsidR="0065502E" w:rsidRPr="0018623B" w:rsidRDefault="0065502E" w:rsidP="00A70316">
            <w:pPr>
              <w:tabs>
                <w:tab w:val="left" w:pos="365"/>
              </w:tabs>
              <w:ind w:left="317" w:hanging="283"/>
              <w:jc w:val="both"/>
              <w:rPr>
                <w:rFonts w:ascii="Arial" w:hAnsi="Arial" w:cs="Arial"/>
                <w:sz w:val="14"/>
                <w:szCs w:val="20"/>
              </w:rPr>
            </w:pPr>
          </w:p>
          <w:p w14:paraId="3E09E6D5" w14:textId="77777777" w:rsidR="0065502E" w:rsidRPr="004514AE" w:rsidRDefault="0065502E" w:rsidP="00A70316">
            <w:pPr>
              <w:numPr>
                <w:ilvl w:val="0"/>
                <w:numId w:val="20"/>
              </w:numPr>
              <w:tabs>
                <w:tab w:val="left" w:pos="365"/>
              </w:tabs>
              <w:ind w:left="317" w:hanging="283"/>
              <w:jc w:val="both"/>
              <w:rPr>
                <w:rFonts w:ascii="Arial" w:hAnsi="Arial" w:cs="Arial"/>
                <w:sz w:val="20"/>
                <w:szCs w:val="20"/>
              </w:rPr>
            </w:pPr>
            <w:r w:rsidRPr="004514AE">
              <w:rPr>
                <w:rFonts w:ascii="Arial" w:hAnsi="Arial" w:cs="Arial"/>
                <w:sz w:val="20"/>
                <w:szCs w:val="20"/>
              </w:rPr>
              <w:t xml:space="preserve">LPA </w:t>
            </w:r>
            <w:r>
              <w:rPr>
                <w:rFonts w:ascii="Arial" w:hAnsi="Arial" w:cs="Arial"/>
                <w:sz w:val="20"/>
                <w:szCs w:val="20"/>
              </w:rPr>
              <w:t>Arts.</w:t>
            </w:r>
            <w:r w:rsidRPr="004514AE">
              <w:rPr>
                <w:rFonts w:ascii="Arial" w:hAnsi="Arial" w:cs="Arial"/>
                <w:sz w:val="20"/>
                <w:szCs w:val="20"/>
              </w:rPr>
              <w:t xml:space="preserve"> 3, 4, 8, 14, 15, 18, 22, 32, 37, 38, 39, 40, 56, 61, 63, 89,  90, 99, 100, 102</w:t>
            </w:r>
          </w:p>
          <w:p w14:paraId="1CE957F1" w14:textId="77777777" w:rsidR="0065502E" w:rsidRPr="0018623B" w:rsidRDefault="0065502E" w:rsidP="00A70316">
            <w:pPr>
              <w:tabs>
                <w:tab w:val="left" w:pos="365"/>
              </w:tabs>
              <w:ind w:left="317" w:hanging="283"/>
              <w:jc w:val="both"/>
              <w:rPr>
                <w:rFonts w:ascii="Arial" w:hAnsi="Arial" w:cs="Arial"/>
                <w:sz w:val="14"/>
                <w:szCs w:val="20"/>
              </w:rPr>
            </w:pPr>
          </w:p>
          <w:p w14:paraId="3B945B82" w14:textId="1B3518E5" w:rsidR="0065502E" w:rsidRDefault="0065502E" w:rsidP="00A70316">
            <w:pPr>
              <w:numPr>
                <w:ilvl w:val="0"/>
                <w:numId w:val="20"/>
              </w:numPr>
              <w:tabs>
                <w:tab w:val="left" w:pos="365"/>
              </w:tabs>
              <w:ind w:left="317" w:hanging="283"/>
              <w:jc w:val="both"/>
              <w:rPr>
                <w:rFonts w:ascii="Arial" w:hAnsi="Arial" w:cs="Arial"/>
                <w:sz w:val="20"/>
                <w:szCs w:val="20"/>
              </w:rPr>
            </w:pPr>
            <w:r w:rsidRPr="004514AE">
              <w:rPr>
                <w:rFonts w:ascii="Arial" w:hAnsi="Arial" w:cs="Arial"/>
                <w:sz w:val="20"/>
                <w:szCs w:val="20"/>
              </w:rPr>
              <w:t>L</w:t>
            </w:r>
            <w:r w:rsidR="00AD3FCC">
              <w:rPr>
                <w:rFonts w:ascii="Arial" w:hAnsi="Arial" w:cs="Arial"/>
                <w:sz w:val="20"/>
                <w:szCs w:val="20"/>
              </w:rPr>
              <w:t>OSN Arts. 2, 3, 4, 5, 6, 7, 12, 16, 18, 20, 25 y 5</w:t>
            </w:r>
            <w:r w:rsidR="00AD3FCC" w:rsidRPr="00A50A24">
              <w:rPr>
                <w:rFonts w:ascii="Arial" w:hAnsi="Arial" w:cs="Arial"/>
                <w:color w:val="FF0000"/>
                <w:sz w:val="20"/>
                <w:szCs w:val="20"/>
              </w:rPr>
              <w:t>6</w:t>
            </w:r>
            <w:r w:rsidR="001B19B6">
              <w:rPr>
                <w:rFonts w:ascii="Arial" w:hAnsi="Arial" w:cs="Arial"/>
                <w:color w:val="FF0000"/>
                <w:sz w:val="20"/>
                <w:szCs w:val="20"/>
              </w:rPr>
              <w:t>.</w:t>
            </w:r>
            <w:r w:rsidRPr="004514AE">
              <w:rPr>
                <w:rFonts w:ascii="Arial" w:hAnsi="Arial" w:cs="Arial"/>
                <w:sz w:val="20"/>
                <w:szCs w:val="20"/>
              </w:rPr>
              <w:t xml:space="preserve"> </w:t>
            </w:r>
          </w:p>
          <w:p w14:paraId="3EDF74DE" w14:textId="102020BB" w:rsidR="00B869D9" w:rsidRPr="0018623B" w:rsidRDefault="00B869D9" w:rsidP="00A70316">
            <w:pPr>
              <w:tabs>
                <w:tab w:val="left" w:pos="365"/>
              </w:tabs>
              <w:ind w:left="317" w:hanging="283"/>
              <w:jc w:val="both"/>
              <w:rPr>
                <w:rFonts w:ascii="Arial" w:hAnsi="Arial" w:cs="Arial"/>
                <w:sz w:val="20"/>
                <w:szCs w:val="20"/>
              </w:rPr>
            </w:pPr>
          </w:p>
        </w:tc>
      </w:tr>
      <w:tr w:rsidR="0065502E" w:rsidRPr="00DF3AF4" w14:paraId="43F7BACE" w14:textId="77777777" w:rsidTr="001C69B7">
        <w:trPr>
          <w:trHeight w:val="283"/>
          <w:jc w:val="center"/>
        </w:trPr>
        <w:tc>
          <w:tcPr>
            <w:tcW w:w="2137" w:type="dxa"/>
          </w:tcPr>
          <w:p w14:paraId="36AF5878" w14:textId="77777777" w:rsidR="0065502E" w:rsidRPr="004514AE" w:rsidRDefault="0065502E" w:rsidP="007B2676">
            <w:pPr>
              <w:jc w:val="both"/>
              <w:rPr>
                <w:rFonts w:ascii="Arial" w:hAnsi="Arial" w:cs="Arial"/>
                <w:sz w:val="20"/>
                <w:szCs w:val="20"/>
              </w:rPr>
            </w:pPr>
          </w:p>
        </w:tc>
        <w:tc>
          <w:tcPr>
            <w:tcW w:w="2349" w:type="dxa"/>
          </w:tcPr>
          <w:p w14:paraId="7FE1C7A9" w14:textId="77777777" w:rsidR="0065502E" w:rsidRPr="004514AE" w:rsidRDefault="0065502E" w:rsidP="007B2676">
            <w:pPr>
              <w:tabs>
                <w:tab w:val="left" w:pos="2475"/>
              </w:tabs>
              <w:snapToGrid w:val="0"/>
              <w:jc w:val="both"/>
              <w:rPr>
                <w:rFonts w:ascii="Arial" w:hAnsi="Arial" w:cs="Arial"/>
                <w:sz w:val="20"/>
                <w:szCs w:val="20"/>
              </w:rPr>
            </w:pPr>
            <w:r w:rsidRPr="004514AE">
              <w:rPr>
                <w:rFonts w:ascii="Arial" w:hAnsi="Arial" w:cs="Arial"/>
                <w:sz w:val="20"/>
                <w:szCs w:val="20"/>
              </w:rPr>
              <w:t>6. Interrumpir la capacidad hidráulica de los canales de cursos de agua en la zona de explotación minera.</w:t>
            </w:r>
          </w:p>
        </w:tc>
        <w:tc>
          <w:tcPr>
            <w:tcW w:w="3358" w:type="dxa"/>
          </w:tcPr>
          <w:p w14:paraId="13B596F5" w14:textId="77777777" w:rsidR="0065502E" w:rsidRPr="009655C8" w:rsidRDefault="0065502E" w:rsidP="005905C0">
            <w:pPr>
              <w:numPr>
                <w:ilvl w:val="0"/>
                <w:numId w:val="49"/>
              </w:numPr>
              <w:tabs>
                <w:tab w:val="num" w:pos="415"/>
              </w:tabs>
              <w:snapToGrid w:val="0"/>
              <w:ind w:left="459" w:hanging="425"/>
              <w:jc w:val="both"/>
              <w:rPr>
                <w:rFonts w:ascii="Arial" w:hAnsi="Arial" w:cs="Arial"/>
                <w:sz w:val="20"/>
                <w:szCs w:val="20"/>
                <w:lang w:val="es-VE"/>
              </w:rPr>
            </w:pPr>
            <w:r w:rsidRPr="009655C8">
              <w:rPr>
                <w:rFonts w:ascii="Arial" w:hAnsi="Arial" w:cs="Arial"/>
                <w:sz w:val="20"/>
                <w:szCs w:val="20"/>
                <w:lang w:val="es-VE"/>
              </w:rPr>
              <w:t>Detener e identificar el presunto infractor.</w:t>
            </w:r>
          </w:p>
          <w:p w14:paraId="386CF285" w14:textId="77777777" w:rsidR="0065502E" w:rsidRPr="009655C8" w:rsidRDefault="0065502E" w:rsidP="005905C0">
            <w:pPr>
              <w:numPr>
                <w:ilvl w:val="0"/>
                <w:numId w:val="49"/>
              </w:numPr>
              <w:tabs>
                <w:tab w:val="num" w:pos="415"/>
              </w:tabs>
              <w:snapToGrid w:val="0"/>
              <w:ind w:left="459" w:hanging="425"/>
              <w:jc w:val="both"/>
              <w:rPr>
                <w:rFonts w:ascii="Arial" w:hAnsi="Arial" w:cs="Arial"/>
                <w:sz w:val="20"/>
                <w:szCs w:val="20"/>
                <w:lang w:val="es-VE"/>
              </w:rPr>
            </w:pPr>
            <w:r w:rsidRPr="009655C8">
              <w:rPr>
                <w:rFonts w:ascii="Arial" w:hAnsi="Arial" w:cs="Arial"/>
                <w:sz w:val="20"/>
                <w:szCs w:val="20"/>
                <w:lang w:val="es-VE"/>
              </w:rPr>
              <w:t>Notificar al Fiscal del Ministerio Público dentro de las (12) horas siguientes.</w:t>
            </w:r>
          </w:p>
          <w:p w14:paraId="46A0B707" w14:textId="77777777" w:rsidR="0065502E" w:rsidRPr="009655C8" w:rsidRDefault="0065502E" w:rsidP="005905C0">
            <w:pPr>
              <w:numPr>
                <w:ilvl w:val="0"/>
                <w:numId w:val="49"/>
              </w:numPr>
              <w:tabs>
                <w:tab w:val="num" w:pos="415"/>
              </w:tabs>
              <w:snapToGrid w:val="0"/>
              <w:ind w:left="459" w:hanging="425"/>
              <w:jc w:val="both"/>
              <w:rPr>
                <w:rFonts w:ascii="Arial" w:hAnsi="Arial" w:cs="Arial"/>
                <w:sz w:val="20"/>
                <w:szCs w:val="20"/>
                <w:lang w:val="es-VE"/>
              </w:rPr>
            </w:pPr>
            <w:r w:rsidRPr="009655C8">
              <w:rPr>
                <w:rFonts w:ascii="Arial" w:hAnsi="Arial" w:cs="Arial"/>
                <w:sz w:val="20"/>
                <w:szCs w:val="20"/>
                <w:lang w:val="es-VE"/>
              </w:rPr>
              <w:t>Paralizar preventivamente la actividad ilícita, dejando constancia de su depósito o aseguramiento.</w:t>
            </w:r>
          </w:p>
          <w:p w14:paraId="1E9A51CD" w14:textId="77777777" w:rsidR="0065502E" w:rsidRPr="009655C8" w:rsidRDefault="0065502E" w:rsidP="005905C0">
            <w:pPr>
              <w:numPr>
                <w:ilvl w:val="0"/>
                <w:numId w:val="49"/>
              </w:numPr>
              <w:tabs>
                <w:tab w:val="num" w:pos="415"/>
              </w:tabs>
              <w:snapToGrid w:val="0"/>
              <w:ind w:left="459" w:hanging="425"/>
              <w:jc w:val="both"/>
              <w:rPr>
                <w:rFonts w:ascii="Arial" w:hAnsi="Arial" w:cs="Arial"/>
                <w:sz w:val="20"/>
                <w:szCs w:val="20"/>
                <w:lang w:val="es-VE"/>
              </w:rPr>
            </w:pPr>
            <w:r w:rsidRPr="009655C8">
              <w:rPr>
                <w:rFonts w:ascii="Arial" w:hAnsi="Arial" w:cs="Arial"/>
                <w:sz w:val="20"/>
                <w:szCs w:val="20"/>
                <w:lang w:val="es-VE"/>
              </w:rPr>
              <w:t>Preservación preventiva de la actividad ilícita.</w:t>
            </w:r>
          </w:p>
          <w:p w14:paraId="2140D92D" w14:textId="77777777" w:rsidR="0065502E" w:rsidRPr="009655C8" w:rsidRDefault="0065502E" w:rsidP="005905C0">
            <w:pPr>
              <w:numPr>
                <w:ilvl w:val="0"/>
                <w:numId w:val="49"/>
              </w:numPr>
              <w:tabs>
                <w:tab w:val="num" w:pos="415"/>
              </w:tabs>
              <w:snapToGrid w:val="0"/>
              <w:ind w:left="459" w:hanging="425"/>
              <w:jc w:val="both"/>
              <w:rPr>
                <w:rFonts w:ascii="Arial" w:hAnsi="Arial" w:cs="Arial"/>
                <w:sz w:val="20"/>
                <w:szCs w:val="20"/>
                <w:lang w:val="es-VE"/>
              </w:rPr>
            </w:pPr>
            <w:r w:rsidRPr="009655C8">
              <w:rPr>
                <w:rFonts w:ascii="Arial" w:hAnsi="Arial" w:cs="Arial"/>
                <w:sz w:val="20"/>
                <w:szCs w:val="20"/>
                <w:lang w:val="es-VE"/>
              </w:rPr>
              <w:lastRenderedPageBreak/>
              <w:t>Efectuar el inventario de retención de los materiales obtenidos de la actividad ilícita.</w:t>
            </w:r>
          </w:p>
          <w:p w14:paraId="4FD85390" w14:textId="77777777" w:rsidR="0065502E" w:rsidRPr="009655C8" w:rsidRDefault="0065502E" w:rsidP="005905C0">
            <w:pPr>
              <w:numPr>
                <w:ilvl w:val="0"/>
                <w:numId w:val="49"/>
              </w:numPr>
              <w:tabs>
                <w:tab w:val="num" w:pos="415"/>
              </w:tabs>
              <w:snapToGrid w:val="0"/>
              <w:ind w:left="459" w:hanging="425"/>
              <w:jc w:val="both"/>
              <w:rPr>
                <w:rFonts w:ascii="Arial" w:hAnsi="Arial" w:cs="Arial"/>
                <w:sz w:val="20"/>
                <w:szCs w:val="20"/>
                <w:lang w:val="es-VE"/>
              </w:rPr>
            </w:pPr>
            <w:r w:rsidRPr="009655C8">
              <w:rPr>
                <w:rFonts w:ascii="Arial" w:hAnsi="Arial" w:cs="Arial"/>
                <w:sz w:val="20"/>
                <w:szCs w:val="20"/>
                <w:lang w:val="es-VE"/>
              </w:rPr>
              <w:t>Elaborar el acta policial.</w:t>
            </w:r>
          </w:p>
          <w:p w14:paraId="390A8857" w14:textId="77777777" w:rsidR="0065502E" w:rsidRPr="009655C8" w:rsidRDefault="0065502E" w:rsidP="005905C0">
            <w:pPr>
              <w:numPr>
                <w:ilvl w:val="0"/>
                <w:numId w:val="49"/>
              </w:numPr>
              <w:tabs>
                <w:tab w:val="num" w:pos="415"/>
              </w:tabs>
              <w:snapToGrid w:val="0"/>
              <w:ind w:left="459" w:hanging="425"/>
              <w:jc w:val="both"/>
              <w:rPr>
                <w:rFonts w:ascii="Arial" w:hAnsi="Arial" w:cs="Arial"/>
                <w:sz w:val="20"/>
                <w:szCs w:val="20"/>
                <w:lang w:val="es-VE"/>
              </w:rPr>
            </w:pPr>
            <w:r w:rsidRPr="009655C8">
              <w:rPr>
                <w:rFonts w:ascii="Arial" w:hAnsi="Arial" w:cs="Arial"/>
                <w:sz w:val="20"/>
                <w:szCs w:val="20"/>
              </w:rPr>
              <w:t>Elaborar el Acta de Inspección Ocular</w:t>
            </w:r>
          </w:p>
          <w:p w14:paraId="641D40F4" w14:textId="77777777" w:rsidR="0065502E" w:rsidRPr="004514AE" w:rsidRDefault="0065502E" w:rsidP="005905C0">
            <w:pPr>
              <w:numPr>
                <w:ilvl w:val="0"/>
                <w:numId w:val="49"/>
              </w:numPr>
              <w:ind w:left="459" w:hanging="425"/>
              <w:jc w:val="both"/>
              <w:rPr>
                <w:rFonts w:ascii="Arial" w:hAnsi="Arial" w:cs="Arial"/>
                <w:sz w:val="20"/>
                <w:szCs w:val="20"/>
              </w:rPr>
            </w:pPr>
            <w:r w:rsidRPr="009655C8">
              <w:rPr>
                <w:rFonts w:ascii="Arial" w:hAnsi="Arial" w:cs="Arial"/>
                <w:sz w:val="20"/>
                <w:szCs w:val="20"/>
              </w:rPr>
              <w:t>Fijación fotográfica del sitio del suceso</w:t>
            </w:r>
            <w:r w:rsidRPr="004514AE">
              <w:rPr>
                <w:rFonts w:ascii="Arial" w:hAnsi="Arial" w:cs="Arial"/>
                <w:sz w:val="20"/>
                <w:szCs w:val="20"/>
              </w:rPr>
              <w:t>.</w:t>
            </w:r>
          </w:p>
          <w:p w14:paraId="5151B831" w14:textId="77777777" w:rsidR="0065502E" w:rsidRPr="004514AE" w:rsidRDefault="0065502E" w:rsidP="007B2676">
            <w:pPr>
              <w:jc w:val="both"/>
              <w:rPr>
                <w:rFonts w:ascii="Arial" w:hAnsi="Arial" w:cs="Arial"/>
                <w:sz w:val="20"/>
                <w:szCs w:val="20"/>
              </w:rPr>
            </w:pPr>
          </w:p>
          <w:p w14:paraId="47140AB0" w14:textId="77777777" w:rsidR="0065502E" w:rsidRPr="004514AE" w:rsidRDefault="0065502E" w:rsidP="007B2676">
            <w:pPr>
              <w:jc w:val="both"/>
              <w:rPr>
                <w:rFonts w:ascii="Arial" w:hAnsi="Arial" w:cs="Arial"/>
                <w:sz w:val="20"/>
                <w:szCs w:val="20"/>
              </w:rPr>
            </w:pPr>
          </w:p>
        </w:tc>
        <w:tc>
          <w:tcPr>
            <w:tcW w:w="3165" w:type="dxa"/>
          </w:tcPr>
          <w:p w14:paraId="66EAE870" w14:textId="77777777" w:rsidR="0018623B" w:rsidRPr="0018623B" w:rsidRDefault="0018623B" w:rsidP="00A70316">
            <w:pPr>
              <w:numPr>
                <w:ilvl w:val="0"/>
                <w:numId w:val="6"/>
              </w:numPr>
              <w:tabs>
                <w:tab w:val="clear" w:pos="720"/>
                <w:tab w:val="num" w:pos="317"/>
                <w:tab w:val="left" w:pos="365"/>
              </w:tabs>
              <w:snapToGrid w:val="0"/>
              <w:ind w:left="317" w:right="-70" w:hanging="283"/>
              <w:jc w:val="both"/>
              <w:rPr>
                <w:rFonts w:ascii="Arial" w:hAnsi="Arial" w:cs="Arial"/>
                <w:color w:val="000000"/>
                <w:sz w:val="20"/>
                <w:szCs w:val="20"/>
              </w:rPr>
            </w:pPr>
            <w:r w:rsidRPr="0018623B">
              <w:rPr>
                <w:rFonts w:ascii="Arial" w:hAnsi="Arial" w:cs="Arial"/>
                <w:color w:val="000000"/>
                <w:sz w:val="20"/>
                <w:szCs w:val="20"/>
              </w:rPr>
              <w:lastRenderedPageBreak/>
              <w:t>CRBV. Arts. 127, 129, 156, 164, 299, 302, 328 y 329</w:t>
            </w:r>
          </w:p>
          <w:p w14:paraId="5CE3FD1B" w14:textId="77777777" w:rsidR="0018623B" w:rsidRPr="0018623B" w:rsidRDefault="0018623B" w:rsidP="00A70316">
            <w:pPr>
              <w:tabs>
                <w:tab w:val="left" w:pos="365"/>
              </w:tabs>
              <w:snapToGrid w:val="0"/>
              <w:ind w:left="317" w:right="-70" w:hanging="283"/>
              <w:jc w:val="both"/>
              <w:rPr>
                <w:rFonts w:ascii="Arial" w:hAnsi="Arial" w:cs="Arial"/>
                <w:color w:val="000000"/>
                <w:sz w:val="14"/>
                <w:szCs w:val="20"/>
              </w:rPr>
            </w:pPr>
          </w:p>
          <w:p w14:paraId="3171EEA5" w14:textId="6FEF7E9F" w:rsidR="0018623B" w:rsidRPr="0018623B" w:rsidRDefault="0018623B" w:rsidP="00A70316">
            <w:pPr>
              <w:numPr>
                <w:ilvl w:val="0"/>
                <w:numId w:val="6"/>
              </w:numPr>
              <w:tabs>
                <w:tab w:val="left" w:pos="365"/>
              </w:tabs>
              <w:snapToGrid w:val="0"/>
              <w:ind w:left="317" w:right="-70" w:hanging="283"/>
              <w:jc w:val="both"/>
              <w:rPr>
                <w:rFonts w:ascii="Arial" w:hAnsi="Arial" w:cs="Arial"/>
                <w:color w:val="000000"/>
                <w:sz w:val="20"/>
                <w:szCs w:val="20"/>
                <w:lang w:val="en-US"/>
              </w:rPr>
            </w:pPr>
            <w:r w:rsidRPr="0018623B">
              <w:rPr>
                <w:rFonts w:ascii="Arial" w:hAnsi="Arial" w:cs="Arial"/>
                <w:color w:val="000000"/>
                <w:sz w:val="20"/>
                <w:szCs w:val="20"/>
                <w:lang w:val="en-US"/>
              </w:rPr>
              <w:t xml:space="preserve">COPP. Arts. </w:t>
            </w:r>
            <w:r w:rsidR="001B19B6" w:rsidRPr="001A70E8">
              <w:rPr>
                <w:rFonts w:ascii="Arial" w:hAnsi="Arial" w:cs="Arial"/>
                <w:color w:val="FF0000"/>
                <w:sz w:val="18"/>
                <w:szCs w:val="20"/>
                <w:lang w:val="en-US"/>
              </w:rPr>
              <w:t>113, 114, 115</w:t>
            </w:r>
            <w:r w:rsidRPr="0018623B">
              <w:rPr>
                <w:rFonts w:ascii="Arial" w:hAnsi="Arial" w:cs="Arial"/>
                <w:color w:val="000000"/>
                <w:sz w:val="20"/>
                <w:szCs w:val="20"/>
                <w:lang w:val="en-US"/>
              </w:rPr>
              <w:t xml:space="preserve">. </w:t>
            </w:r>
          </w:p>
          <w:p w14:paraId="7ADCF0C0" w14:textId="77777777" w:rsidR="0018623B" w:rsidRPr="0018623B" w:rsidRDefault="0018623B" w:rsidP="00A70316">
            <w:pPr>
              <w:tabs>
                <w:tab w:val="left" w:pos="365"/>
              </w:tabs>
              <w:snapToGrid w:val="0"/>
              <w:ind w:left="317" w:right="-70" w:hanging="283"/>
              <w:jc w:val="both"/>
              <w:rPr>
                <w:rFonts w:ascii="Arial" w:hAnsi="Arial" w:cs="Arial"/>
                <w:color w:val="000000"/>
                <w:sz w:val="14"/>
                <w:szCs w:val="20"/>
                <w:lang w:val="en-US"/>
              </w:rPr>
            </w:pPr>
          </w:p>
          <w:p w14:paraId="090CFA87" w14:textId="7CAF5C61" w:rsidR="0018623B" w:rsidRPr="0018623B" w:rsidRDefault="00556632" w:rsidP="00A70316">
            <w:pPr>
              <w:numPr>
                <w:ilvl w:val="0"/>
                <w:numId w:val="6"/>
              </w:numPr>
              <w:tabs>
                <w:tab w:val="left" w:pos="365"/>
              </w:tabs>
              <w:snapToGrid w:val="0"/>
              <w:ind w:left="317" w:right="-70" w:hanging="283"/>
              <w:jc w:val="both"/>
              <w:rPr>
                <w:rFonts w:ascii="Arial" w:hAnsi="Arial" w:cs="Arial"/>
                <w:color w:val="000000"/>
                <w:sz w:val="20"/>
                <w:szCs w:val="20"/>
                <w:lang w:val="en-US"/>
              </w:rPr>
            </w:pPr>
            <w:r>
              <w:rPr>
                <w:rFonts w:ascii="Arial" w:hAnsi="Arial" w:cs="Arial"/>
                <w:color w:val="000000"/>
                <w:sz w:val="20"/>
                <w:szCs w:val="20"/>
                <w:lang w:val="en-US"/>
              </w:rPr>
              <w:t>L</w:t>
            </w:r>
            <w:r w:rsidRPr="001B19B6">
              <w:rPr>
                <w:rFonts w:ascii="Arial" w:hAnsi="Arial" w:cs="Arial"/>
                <w:color w:val="FF0000"/>
                <w:sz w:val="20"/>
                <w:szCs w:val="20"/>
                <w:lang w:val="en-US"/>
              </w:rPr>
              <w:t>C</w:t>
            </w:r>
            <w:r>
              <w:rPr>
                <w:rFonts w:ascii="Arial" w:hAnsi="Arial" w:cs="Arial"/>
                <w:color w:val="000000"/>
                <w:sz w:val="20"/>
                <w:szCs w:val="20"/>
                <w:lang w:val="en-US"/>
              </w:rPr>
              <w:t xml:space="preserve">FANB Art. </w:t>
            </w:r>
            <w:r w:rsidRPr="001B19B6">
              <w:rPr>
                <w:rFonts w:ascii="Arial" w:hAnsi="Arial" w:cs="Arial"/>
                <w:color w:val="FF0000"/>
                <w:sz w:val="20"/>
                <w:szCs w:val="20"/>
                <w:lang w:val="en-US"/>
              </w:rPr>
              <w:t>73</w:t>
            </w:r>
            <w:r>
              <w:rPr>
                <w:rFonts w:ascii="Arial" w:hAnsi="Arial" w:cs="Arial"/>
                <w:color w:val="000000"/>
                <w:sz w:val="20"/>
                <w:szCs w:val="20"/>
                <w:lang w:val="en-US"/>
              </w:rPr>
              <w:t xml:space="preserve">, numeral </w:t>
            </w:r>
            <w:r w:rsidRPr="001B19B6">
              <w:rPr>
                <w:rFonts w:ascii="Arial" w:hAnsi="Arial" w:cs="Arial"/>
                <w:color w:val="FF0000"/>
                <w:sz w:val="20"/>
                <w:szCs w:val="20"/>
                <w:lang w:val="en-US"/>
              </w:rPr>
              <w:t>6</w:t>
            </w:r>
          </w:p>
          <w:p w14:paraId="51F3BB6C" w14:textId="77777777" w:rsidR="0018623B" w:rsidRPr="0018623B" w:rsidRDefault="0018623B" w:rsidP="00A70316">
            <w:pPr>
              <w:tabs>
                <w:tab w:val="left" w:pos="365"/>
              </w:tabs>
              <w:snapToGrid w:val="0"/>
              <w:ind w:left="317" w:right="-70" w:hanging="283"/>
              <w:jc w:val="both"/>
              <w:rPr>
                <w:rFonts w:ascii="Arial" w:hAnsi="Arial" w:cs="Arial"/>
                <w:color w:val="000000"/>
                <w:sz w:val="20"/>
                <w:szCs w:val="20"/>
                <w:lang w:val="en-US"/>
              </w:rPr>
            </w:pPr>
            <w:r w:rsidRPr="0018623B">
              <w:rPr>
                <w:rFonts w:ascii="Arial" w:hAnsi="Arial" w:cs="Arial"/>
                <w:color w:val="000000"/>
                <w:sz w:val="20"/>
                <w:szCs w:val="20"/>
                <w:lang w:val="en-US"/>
              </w:rPr>
              <w:t xml:space="preserve">  </w:t>
            </w:r>
          </w:p>
          <w:p w14:paraId="0E6A08C9" w14:textId="77777777" w:rsidR="0018623B" w:rsidRPr="0018623B" w:rsidRDefault="0065502E" w:rsidP="00A70316">
            <w:pPr>
              <w:numPr>
                <w:ilvl w:val="0"/>
                <w:numId w:val="6"/>
              </w:numPr>
              <w:tabs>
                <w:tab w:val="left" w:pos="365"/>
              </w:tabs>
              <w:snapToGrid w:val="0"/>
              <w:ind w:left="317" w:right="-70" w:hanging="283"/>
              <w:jc w:val="both"/>
              <w:rPr>
                <w:rFonts w:ascii="Arial" w:hAnsi="Arial" w:cs="Arial"/>
                <w:color w:val="000000"/>
                <w:sz w:val="20"/>
                <w:szCs w:val="20"/>
                <w:lang w:val="es-MX"/>
              </w:rPr>
            </w:pPr>
            <w:r w:rsidRPr="0018623B">
              <w:rPr>
                <w:rFonts w:ascii="Arial" w:hAnsi="Arial" w:cs="Arial"/>
                <w:color w:val="000000"/>
                <w:sz w:val="20"/>
                <w:szCs w:val="20"/>
                <w:lang w:val="en-US"/>
              </w:rPr>
              <w:t>LOSPI Arts. 24 y 25</w:t>
            </w:r>
            <w:r w:rsidR="0018623B" w:rsidRPr="0018623B">
              <w:rPr>
                <w:rFonts w:ascii="Arial" w:hAnsi="Arial" w:cs="Arial"/>
                <w:color w:val="000000"/>
                <w:sz w:val="20"/>
                <w:szCs w:val="20"/>
                <w:lang w:val="es-MX"/>
              </w:rPr>
              <w:t xml:space="preserve">. </w:t>
            </w:r>
          </w:p>
          <w:p w14:paraId="14DFC5BD" w14:textId="77777777" w:rsidR="0018623B" w:rsidRPr="0018623B" w:rsidRDefault="0018623B" w:rsidP="00A70316">
            <w:pPr>
              <w:tabs>
                <w:tab w:val="left" w:pos="365"/>
              </w:tabs>
              <w:snapToGrid w:val="0"/>
              <w:ind w:left="317" w:right="-70" w:hanging="283"/>
              <w:jc w:val="both"/>
              <w:rPr>
                <w:rFonts w:ascii="Arial" w:hAnsi="Arial" w:cs="Arial"/>
                <w:color w:val="000000"/>
                <w:sz w:val="14"/>
                <w:szCs w:val="20"/>
                <w:lang w:val="es-MX"/>
              </w:rPr>
            </w:pPr>
          </w:p>
          <w:p w14:paraId="67B19868" w14:textId="77777777" w:rsidR="0018623B" w:rsidRPr="0018623B" w:rsidRDefault="0018623B" w:rsidP="00A70316">
            <w:pPr>
              <w:numPr>
                <w:ilvl w:val="0"/>
                <w:numId w:val="6"/>
              </w:numPr>
              <w:tabs>
                <w:tab w:val="left" w:pos="365"/>
              </w:tabs>
              <w:snapToGrid w:val="0"/>
              <w:ind w:left="317" w:right="-70" w:hanging="283"/>
              <w:jc w:val="both"/>
              <w:rPr>
                <w:rFonts w:ascii="Arial" w:hAnsi="Arial" w:cs="Arial"/>
                <w:color w:val="000000"/>
                <w:sz w:val="20"/>
                <w:szCs w:val="20"/>
                <w:lang w:val="es-MX"/>
              </w:rPr>
            </w:pPr>
            <w:r w:rsidRPr="0018623B">
              <w:rPr>
                <w:rFonts w:ascii="Arial" w:hAnsi="Arial" w:cs="Arial"/>
                <w:color w:val="000000"/>
                <w:sz w:val="20"/>
                <w:szCs w:val="20"/>
                <w:lang w:val="es-MX"/>
              </w:rPr>
              <w:t xml:space="preserve">LA. Arts. 21, 80, 113, 123 y 124. </w:t>
            </w:r>
          </w:p>
          <w:p w14:paraId="2330C931" w14:textId="77777777" w:rsidR="0018623B" w:rsidRPr="0018623B" w:rsidRDefault="0018623B" w:rsidP="00A70316">
            <w:pPr>
              <w:tabs>
                <w:tab w:val="left" w:pos="365"/>
              </w:tabs>
              <w:snapToGrid w:val="0"/>
              <w:ind w:left="317" w:right="-70" w:hanging="283"/>
              <w:jc w:val="both"/>
              <w:rPr>
                <w:rFonts w:ascii="Arial" w:hAnsi="Arial" w:cs="Arial"/>
                <w:color w:val="000000"/>
                <w:sz w:val="14"/>
                <w:szCs w:val="20"/>
                <w:lang w:val="es-MX"/>
              </w:rPr>
            </w:pPr>
          </w:p>
          <w:p w14:paraId="21A3167F" w14:textId="77777777" w:rsidR="0018623B" w:rsidRPr="0018623B" w:rsidRDefault="0018623B" w:rsidP="00A70316">
            <w:pPr>
              <w:numPr>
                <w:ilvl w:val="0"/>
                <w:numId w:val="6"/>
              </w:numPr>
              <w:tabs>
                <w:tab w:val="left" w:pos="365"/>
              </w:tabs>
              <w:snapToGrid w:val="0"/>
              <w:ind w:left="317" w:right="-70" w:hanging="283"/>
              <w:jc w:val="both"/>
              <w:rPr>
                <w:rFonts w:ascii="Arial" w:hAnsi="Arial" w:cs="Arial"/>
                <w:color w:val="000000"/>
                <w:sz w:val="20"/>
                <w:szCs w:val="20"/>
                <w:lang w:val="es-MX"/>
              </w:rPr>
            </w:pPr>
            <w:r w:rsidRPr="0018623B">
              <w:rPr>
                <w:rFonts w:ascii="Arial" w:hAnsi="Arial" w:cs="Arial"/>
                <w:color w:val="000000"/>
                <w:sz w:val="20"/>
                <w:szCs w:val="20"/>
                <w:lang w:val="es-MX"/>
              </w:rPr>
              <w:lastRenderedPageBreak/>
              <w:t>Decreto Nº 2.219. Arts. 34 y 35.</w:t>
            </w:r>
          </w:p>
          <w:p w14:paraId="08A2DABC" w14:textId="77777777" w:rsidR="0018623B" w:rsidRPr="0018623B" w:rsidRDefault="0018623B" w:rsidP="00A70316">
            <w:pPr>
              <w:tabs>
                <w:tab w:val="left" w:pos="365"/>
              </w:tabs>
              <w:snapToGrid w:val="0"/>
              <w:ind w:left="317" w:right="-70" w:hanging="283"/>
              <w:jc w:val="both"/>
              <w:rPr>
                <w:rFonts w:ascii="Arial" w:hAnsi="Arial" w:cs="Arial"/>
                <w:color w:val="000000"/>
                <w:sz w:val="14"/>
                <w:szCs w:val="20"/>
                <w:lang w:val="es-MX"/>
              </w:rPr>
            </w:pPr>
          </w:p>
          <w:p w14:paraId="6AAE148B" w14:textId="77777777" w:rsidR="0018623B" w:rsidRPr="0018623B" w:rsidRDefault="0018623B" w:rsidP="00A70316">
            <w:pPr>
              <w:numPr>
                <w:ilvl w:val="0"/>
                <w:numId w:val="6"/>
              </w:numPr>
              <w:tabs>
                <w:tab w:val="left" w:pos="365"/>
              </w:tabs>
              <w:snapToGrid w:val="0"/>
              <w:ind w:left="317" w:right="-70" w:hanging="283"/>
              <w:jc w:val="both"/>
              <w:rPr>
                <w:rFonts w:ascii="Arial" w:hAnsi="Arial" w:cs="Arial"/>
                <w:color w:val="000000"/>
                <w:sz w:val="20"/>
                <w:szCs w:val="20"/>
              </w:rPr>
            </w:pPr>
            <w:r w:rsidRPr="0018623B">
              <w:rPr>
                <w:rFonts w:ascii="Arial" w:hAnsi="Arial" w:cs="Arial"/>
                <w:color w:val="000000"/>
                <w:sz w:val="20"/>
                <w:szCs w:val="20"/>
              </w:rPr>
              <w:t>RGLM. Arts. 117, 118, 119 y 121.</w:t>
            </w:r>
          </w:p>
          <w:p w14:paraId="335705D1" w14:textId="77777777" w:rsidR="0018623B" w:rsidRPr="0018623B" w:rsidRDefault="0018623B" w:rsidP="00A70316">
            <w:pPr>
              <w:tabs>
                <w:tab w:val="left" w:pos="365"/>
              </w:tabs>
              <w:snapToGrid w:val="0"/>
              <w:ind w:left="317" w:right="-70" w:hanging="283"/>
              <w:jc w:val="both"/>
              <w:rPr>
                <w:rFonts w:ascii="Arial" w:hAnsi="Arial" w:cs="Arial"/>
                <w:color w:val="000000"/>
                <w:sz w:val="14"/>
                <w:szCs w:val="20"/>
              </w:rPr>
            </w:pPr>
          </w:p>
          <w:p w14:paraId="2C86FD4A" w14:textId="77777777" w:rsidR="0018623B" w:rsidRPr="0018623B" w:rsidRDefault="0018623B" w:rsidP="00A70316">
            <w:pPr>
              <w:numPr>
                <w:ilvl w:val="0"/>
                <w:numId w:val="6"/>
              </w:numPr>
              <w:tabs>
                <w:tab w:val="left" w:pos="365"/>
              </w:tabs>
              <w:snapToGrid w:val="0"/>
              <w:ind w:left="317" w:right="-70" w:hanging="283"/>
              <w:jc w:val="both"/>
              <w:rPr>
                <w:rFonts w:ascii="Arial" w:hAnsi="Arial" w:cs="Arial"/>
                <w:color w:val="000000"/>
                <w:sz w:val="20"/>
                <w:szCs w:val="20"/>
              </w:rPr>
            </w:pPr>
            <w:r w:rsidRPr="0018623B">
              <w:rPr>
                <w:rFonts w:ascii="Arial" w:hAnsi="Arial" w:cs="Arial"/>
                <w:color w:val="000000"/>
                <w:sz w:val="20"/>
                <w:szCs w:val="20"/>
              </w:rPr>
              <w:t>LOA Arts. 18, ,19, 20, 21, 34, 39, 43, 48, 54, 60, 62, 63, 77, 80, 93, 100, 101</w:t>
            </w:r>
          </w:p>
          <w:p w14:paraId="51AFDBF8" w14:textId="77777777" w:rsidR="0018623B" w:rsidRPr="0018623B" w:rsidRDefault="0018623B" w:rsidP="00A70316">
            <w:pPr>
              <w:tabs>
                <w:tab w:val="left" w:pos="365"/>
              </w:tabs>
              <w:snapToGrid w:val="0"/>
              <w:ind w:left="317" w:right="-70" w:hanging="283"/>
              <w:jc w:val="both"/>
              <w:rPr>
                <w:rFonts w:ascii="Arial" w:hAnsi="Arial" w:cs="Arial"/>
                <w:color w:val="000000"/>
                <w:sz w:val="14"/>
                <w:szCs w:val="20"/>
              </w:rPr>
            </w:pPr>
          </w:p>
          <w:p w14:paraId="62969BFF" w14:textId="77777777" w:rsidR="0018623B" w:rsidRPr="0018623B" w:rsidRDefault="0018623B" w:rsidP="00A70316">
            <w:pPr>
              <w:numPr>
                <w:ilvl w:val="0"/>
                <w:numId w:val="6"/>
              </w:numPr>
              <w:tabs>
                <w:tab w:val="left" w:pos="365"/>
              </w:tabs>
              <w:snapToGrid w:val="0"/>
              <w:ind w:left="317" w:right="-70" w:hanging="283"/>
              <w:jc w:val="both"/>
              <w:rPr>
                <w:rFonts w:ascii="Arial" w:hAnsi="Arial" w:cs="Arial"/>
                <w:color w:val="000000"/>
                <w:sz w:val="20"/>
                <w:szCs w:val="20"/>
              </w:rPr>
            </w:pPr>
            <w:r w:rsidRPr="0018623B">
              <w:rPr>
                <w:rFonts w:ascii="Arial" w:hAnsi="Arial" w:cs="Arial"/>
                <w:color w:val="000000"/>
                <w:sz w:val="20"/>
                <w:szCs w:val="20"/>
              </w:rPr>
              <w:t>LPA Arts. 3, 4, 8, 14, 15, 18, 22, 32, 37, 38, 39, 40, 56, 61, 63, 89,  90, 99, 100, 102</w:t>
            </w:r>
          </w:p>
          <w:p w14:paraId="46EB7CD9" w14:textId="77777777" w:rsidR="0018623B" w:rsidRPr="0018623B" w:rsidRDefault="0018623B" w:rsidP="00A70316">
            <w:pPr>
              <w:tabs>
                <w:tab w:val="left" w:pos="365"/>
              </w:tabs>
              <w:snapToGrid w:val="0"/>
              <w:ind w:left="317" w:right="-70" w:hanging="283"/>
              <w:jc w:val="both"/>
              <w:rPr>
                <w:rFonts w:ascii="Arial" w:hAnsi="Arial" w:cs="Arial"/>
                <w:color w:val="000000"/>
                <w:sz w:val="14"/>
                <w:szCs w:val="20"/>
              </w:rPr>
            </w:pPr>
          </w:p>
          <w:p w14:paraId="53216A4C" w14:textId="398C49B5" w:rsidR="0065502E" w:rsidRPr="00CA4A0A" w:rsidRDefault="0018623B" w:rsidP="00A70316">
            <w:pPr>
              <w:numPr>
                <w:ilvl w:val="0"/>
                <w:numId w:val="6"/>
              </w:numPr>
              <w:tabs>
                <w:tab w:val="left" w:pos="365"/>
              </w:tabs>
              <w:ind w:left="317" w:hanging="283"/>
              <w:jc w:val="both"/>
              <w:rPr>
                <w:rFonts w:ascii="Arial" w:hAnsi="Arial" w:cs="Arial"/>
                <w:sz w:val="20"/>
                <w:szCs w:val="20"/>
                <w:lang w:val="es-MX"/>
              </w:rPr>
            </w:pPr>
            <w:r w:rsidRPr="0018623B">
              <w:rPr>
                <w:rFonts w:ascii="Arial" w:hAnsi="Arial" w:cs="Arial"/>
                <w:color w:val="000000"/>
                <w:sz w:val="20"/>
                <w:szCs w:val="20"/>
              </w:rPr>
              <w:t>L</w:t>
            </w:r>
            <w:r w:rsidR="00AD3FCC">
              <w:rPr>
                <w:rFonts w:ascii="Arial" w:hAnsi="Arial" w:cs="Arial"/>
                <w:color w:val="000000"/>
                <w:sz w:val="20"/>
                <w:szCs w:val="20"/>
              </w:rPr>
              <w:t>OSN Arts. 2, 3, 4, 5, 6, 7, 12, 16, 18, 20, 25 y 5</w:t>
            </w:r>
            <w:r w:rsidR="00AD3FCC" w:rsidRPr="001B19B6">
              <w:rPr>
                <w:rFonts w:ascii="Arial" w:hAnsi="Arial" w:cs="Arial"/>
                <w:color w:val="FF0000"/>
                <w:sz w:val="20"/>
                <w:szCs w:val="20"/>
              </w:rPr>
              <w:t>6</w:t>
            </w:r>
            <w:r>
              <w:rPr>
                <w:rFonts w:ascii="Arial" w:hAnsi="Arial" w:cs="Arial"/>
                <w:sz w:val="20"/>
                <w:szCs w:val="20"/>
                <w:lang w:val="es-MX"/>
              </w:rPr>
              <w:t>.</w:t>
            </w:r>
          </w:p>
        </w:tc>
      </w:tr>
      <w:tr w:rsidR="0065502E" w:rsidRPr="00DF3AF4" w14:paraId="64348FE3" w14:textId="77777777" w:rsidTr="001C69B7">
        <w:trPr>
          <w:trHeight w:val="283"/>
          <w:jc w:val="center"/>
        </w:trPr>
        <w:tc>
          <w:tcPr>
            <w:tcW w:w="2137" w:type="dxa"/>
          </w:tcPr>
          <w:p w14:paraId="11C63878" w14:textId="45424C3E" w:rsidR="0065502E" w:rsidRPr="004514AE" w:rsidRDefault="0065502E" w:rsidP="007B2676">
            <w:pPr>
              <w:snapToGrid w:val="0"/>
              <w:jc w:val="both"/>
              <w:rPr>
                <w:rFonts w:ascii="Arial" w:hAnsi="Arial" w:cs="Arial"/>
                <w:b/>
                <w:sz w:val="20"/>
                <w:szCs w:val="20"/>
              </w:rPr>
            </w:pPr>
            <w:r w:rsidRPr="004514AE">
              <w:rPr>
                <w:rFonts w:ascii="Arial" w:hAnsi="Arial" w:cs="Arial"/>
                <w:sz w:val="20"/>
                <w:szCs w:val="20"/>
              </w:rPr>
              <w:lastRenderedPageBreak/>
              <w:t xml:space="preserve">D. </w:t>
            </w:r>
            <w:r w:rsidR="00435ED4" w:rsidRPr="00435ED4">
              <w:rPr>
                <w:rFonts w:ascii="Arial" w:hAnsi="Arial" w:cs="Arial"/>
                <w:color w:val="FF0000"/>
                <w:sz w:val="20"/>
                <w:szCs w:val="20"/>
              </w:rPr>
              <w:t xml:space="preserve">Inspección y </w:t>
            </w:r>
            <w:r w:rsidR="000A31A8" w:rsidRPr="000A31A8">
              <w:rPr>
                <w:rFonts w:ascii="Arial" w:hAnsi="Arial" w:cs="Arial"/>
                <w:color w:val="00B050"/>
                <w:sz w:val="20"/>
                <w:szCs w:val="20"/>
              </w:rPr>
              <w:t>control</w:t>
            </w:r>
            <w:r w:rsidR="00435ED4" w:rsidRPr="00435ED4">
              <w:rPr>
                <w:rFonts w:ascii="Arial" w:hAnsi="Arial" w:cs="Arial"/>
                <w:color w:val="FF0000"/>
                <w:sz w:val="20"/>
                <w:szCs w:val="20"/>
              </w:rPr>
              <w:t xml:space="preserve"> de las </w:t>
            </w:r>
            <w:r w:rsidR="00435ED4" w:rsidRPr="004514AE">
              <w:rPr>
                <w:rFonts w:ascii="Arial" w:hAnsi="Arial" w:cs="Arial"/>
                <w:sz w:val="20"/>
                <w:szCs w:val="20"/>
              </w:rPr>
              <w:t>Extracci</w:t>
            </w:r>
            <w:r w:rsidR="00435ED4">
              <w:rPr>
                <w:rFonts w:ascii="Arial" w:hAnsi="Arial" w:cs="Arial"/>
                <w:sz w:val="20"/>
                <w:szCs w:val="20"/>
              </w:rPr>
              <w:t>on</w:t>
            </w:r>
            <w:r w:rsidR="00435ED4" w:rsidRPr="00435ED4">
              <w:rPr>
                <w:rFonts w:ascii="Arial" w:hAnsi="Arial" w:cs="Arial"/>
                <w:color w:val="FF0000"/>
                <w:sz w:val="20"/>
                <w:szCs w:val="20"/>
              </w:rPr>
              <w:t>es</w:t>
            </w:r>
            <w:r w:rsidRPr="004514AE">
              <w:rPr>
                <w:rFonts w:ascii="Arial" w:hAnsi="Arial" w:cs="Arial"/>
                <w:sz w:val="20"/>
                <w:szCs w:val="20"/>
              </w:rPr>
              <w:t xml:space="preserve"> eventual</w:t>
            </w:r>
            <w:r w:rsidR="00435ED4" w:rsidRPr="00435ED4">
              <w:rPr>
                <w:rFonts w:ascii="Arial" w:hAnsi="Arial" w:cs="Arial"/>
                <w:color w:val="FF0000"/>
                <w:sz w:val="20"/>
                <w:szCs w:val="20"/>
              </w:rPr>
              <w:t>es</w:t>
            </w:r>
            <w:r w:rsidRPr="004514AE">
              <w:rPr>
                <w:rFonts w:ascii="Arial" w:hAnsi="Arial" w:cs="Arial"/>
                <w:sz w:val="20"/>
                <w:szCs w:val="20"/>
              </w:rPr>
              <w:t xml:space="preserve"> de minerales no metálicos fuera y dentro de cauces de ríos y quebradas con fines de Utilidad Pública</w:t>
            </w:r>
            <w:r w:rsidRPr="004514AE">
              <w:rPr>
                <w:rFonts w:ascii="Arial" w:hAnsi="Arial" w:cs="Arial"/>
                <w:b/>
                <w:sz w:val="20"/>
                <w:szCs w:val="20"/>
              </w:rPr>
              <w:t>.</w:t>
            </w:r>
          </w:p>
          <w:p w14:paraId="7C711FF1" w14:textId="77777777" w:rsidR="0065502E" w:rsidRPr="004514AE" w:rsidRDefault="0065502E" w:rsidP="007B2676">
            <w:pPr>
              <w:jc w:val="both"/>
              <w:rPr>
                <w:rFonts w:ascii="Arial" w:hAnsi="Arial" w:cs="Arial"/>
                <w:b/>
                <w:sz w:val="20"/>
                <w:szCs w:val="20"/>
              </w:rPr>
            </w:pPr>
          </w:p>
          <w:p w14:paraId="1AE36447" w14:textId="77777777" w:rsidR="0065502E" w:rsidRPr="004514AE" w:rsidRDefault="0065502E" w:rsidP="007B2676">
            <w:pPr>
              <w:jc w:val="both"/>
              <w:rPr>
                <w:rFonts w:ascii="Arial" w:hAnsi="Arial" w:cs="Arial"/>
                <w:b/>
                <w:sz w:val="20"/>
                <w:szCs w:val="20"/>
              </w:rPr>
            </w:pPr>
          </w:p>
          <w:p w14:paraId="208AB7DC" w14:textId="77777777" w:rsidR="0065502E" w:rsidRPr="004514AE" w:rsidRDefault="0065502E" w:rsidP="007B2676">
            <w:pPr>
              <w:jc w:val="both"/>
              <w:rPr>
                <w:rFonts w:ascii="Arial" w:hAnsi="Arial" w:cs="Arial"/>
                <w:b/>
                <w:sz w:val="20"/>
                <w:szCs w:val="20"/>
              </w:rPr>
            </w:pPr>
          </w:p>
          <w:p w14:paraId="04BC3204" w14:textId="77777777" w:rsidR="0065502E" w:rsidRPr="004514AE" w:rsidRDefault="0065502E" w:rsidP="007B2676">
            <w:pPr>
              <w:jc w:val="both"/>
              <w:rPr>
                <w:rFonts w:ascii="Arial" w:hAnsi="Arial" w:cs="Arial"/>
                <w:b/>
                <w:sz w:val="20"/>
                <w:szCs w:val="20"/>
              </w:rPr>
            </w:pPr>
          </w:p>
        </w:tc>
        <w:tc>
          <w:tcPr>
            <w:tcW w:w="2349" w:type="dxa"/>
          </w:tcPr>
          <w:p w14:paraId="42D774AE" w14:textId="77777777" w:rsidR="0065502E" w:rsidRPr="004514AE" w:rsidRDefault="0065502E" w:rsidP="007B2676">
            <w:pPr>
              <w:tabs>
                <w:tab w:val="left" w:pos="2475"/>
              </w:tabs>
              <w:jc w:val="both"/>
              <w:rPr>
                <w:rFonts w:ascii="Arial" w:hAnsi="Arial" w:cs="Arial"/>
                <w:sz w:val="20"/>
                <w:szCs w:val="20"/>
              </w:rPr>
            </w:pPr>
            <w:r w:rsidRPr="004514AE">
              <w:rPr>
                <w:rFonts w:ascii="Arial" w:hAnsi="Arial" w:cs="Arial"/>
                <w:sz w:val="20"/>
                <w:szCs w:val="20"/>
              </w:rPr>
              <w:lastRenderedPageBreak/>
              <w:t>1. Extracción de minerales no metálicos sin los permisos de ocupación y de afectación de los recursos naturales.</w:t>
            </w:r>
          </w:p>
        </w:tc>
        <w:tc>
          <w:tcPr>
            <w:tcW w:w="3358" w:type="dxa"/>
          </w:tcPr>
          <w:p w14:paraId="5EA41E03" w14:textId="77777777" w:rsidR="0065502E" w:rsidRPr="009655C8" w:rsidRDefault="0065502E" w:rsidP="005905C0">
            <w:pPr>
              <w:numPr>
                <w:ilvl w:val="0"/>
                <w:numId w:val="38"/>
              </w:numPr>
              <w:tabs>
                <w:tab w:val="num" w:pos="415"/>
              </w:tabs>
              <w:ind w:left="345"/>
              <w:jc w:val="both"/>
              <w:rPr>
                <w:rFonts w:ascii="Arial" w:hAnsi="Arial" w:cs="Arial"/>
                <w:sz w:val="20"/>
                <w:szCs w:val="20"/>
                <w:lang w:val="es-VE"/>
              </w:rPr>
            </w:pPr>
            <w:r w:rsidRPr="009655C8">
              <w:rPr>
                <w:rFonts w:ascii="Arial" w:hAnsi="Arial" w:cs="Arial"/>
                <w:sz w:val="20"/>
                <w:szCs w:val="20"/>
                <w:lang w:val="es-VE"/>
              </w:rPr>
              <w:t>Detener e identificar el presunto infractor.</w:t>
            </w:r>
          </w:p>
          <w:p w14:paraId="59203B05" w14:textId="77777777" w:rsidR="0065502E" w:rsidRPr="009655C8" w:rsidRDefault="0065502E" w:rsidP="005905C0">
            <w:pPr>
              <w:numPr>
                <w:ilvl w:val="0"/>
                <w:numId w:val="38"/>
              </w:numPr>
              <w:tabs>
                <w:tab w:val="num" w:pos="415"/>
              </w:tabs>
              <w:ind w:left="345"/>
              <w:jc w:val="both"/>
              <w:rPr>
                <w:rFonts w:ascii="Arial" w:hAnsi="Arial" w:cs="Arial"/>
                <w:sz w:val="20"/>
                <w:szCs w:val="20"/>
                <w:lang w:val="es-VE"/>
              </w:rPr>
            </w:pPr>
            <w:r w:rsidRPr="009655C8">
              <w:rPr>
                <w:rFonts w:ascii="Arial" w:hAnsi="Arial" w:cs="Arial"/>
                <w:sz w:val="20"/>
                <w:szCs w:val="20"/>
                <w:lang w:val="es-VE"/>
              </w:rPr>
              <w:t>Notificar al Fiscal del Ministerio Público dentro de las (12) horas siguientes.</w:t>
            </w:r>
          </w:p>
          <w:p w14:paraId="4485182A" w14:textId="77777777" w:rsidR="0065502E" w:rsidRPr="009655C8" w:rsidRDefault="0065502E" w:rsidP="005905C0">
            <w:pPr>
              <w:numPr>
                <w:ilvl w:val="0"/>
                <w:numId w:val="38"/>
              </w:numPr>
              <w:tabs>
                <w:tab w:val="num" w:pos="415"/>
              </w:tabs>
              <w:ind w:left="345"/>
              <w:jc w:val="both"/>
              <w:rPr>
                <w:rFonts w:ascii="Arial" w:hAnsi="Arial" w:cs="Arial"/>
                <w:sz w:val="20"/>
                <w:szCs w:val="20"/>
                <w:lang w:val="es-VE"/>
              </w:rPr>
            </w:pPr>
            <w:r w:rsidRPr="009655C8">
              <w:rPr>
                <w:rFonts w:ascii="Arial" w:hAnsi="Arial" w:cs="Arial"/>
                <w:sz w:val="20"/>
                <w:szCs w:val="20"/>
                <w:lang w:val="es-VE"/>
              </w:rPr>
              <w:t>Paralizar preventivamente la actividad ilícita, dejando constancia de su depósito o aseguramiento.</w:t>
            </w:r>
          </w:p>
          <w:p w14:paraId="40FCEBEF" w14:textId="77777777" w:rsidR="0065502E" w:rsidRPr="009655C8" w:rsidRDefault="0065502E" w:rsidP="005905C0">
            <w:pPr>
              <w:numPr>
                <w:ilvl w:val="0"/>
                <w:numId w:val="38"/>
              </w:numPr>
              <w:tabs>
                <w:tab w:val="num" w:pos="415"/>
              </w:tabs>
              <w:ind w:left="345"/>
              <w:jc w:val="both"/>
              <w:rPr>
                <w:rFonts w:ascii="Arial" w:hAnsi="Arial" w:cs="Arial"/>
                <w:sz w:val="20"/>
                <w:szCs w:val="20"/>
                <w:lang w:val="es-VE"/>
              </w:rPr>
            </w:pPr>
            <w:r w:rsidRPr="009655C8">
              <w:rPr>
                <w:rFonts w:ascii="Arial" w:hAnsi="Arial" w:cs="Arial"/>
                <w:sz w:val="20"/>
                <w:szCs w:val="20"/>
                <w:lang w:val="es-VE"/>
              </w:rPr>
              <w:t>Preservación preventiva de la actividad ilícita.</w:t>
            </w:r>
          </w:p>
          <w:p w14:paraId="41F40026" w14:textId="77777777" w:rsidR="0065502E" w:rsidRPr="009655C8" w:rsidRDefault="0065502E" w:rsidP="005905C0">
            <w:pPr>
              <w:numPr>
                <w:ilvl w:val="0"/>
                <w:numId w:val="38"/>
              </w:numPr>
              <w:tabs>
                <w:tab w:val="num" w:pos="415"/>
              </w:tabs>
              <w:ind w:left="345"/>
              <w:jc w:val="both"/>
              <w:rPr>
                <w:rFonts w:ascii="Arial" w:hAnsi="Arial" w:cs="Arial"/>
                <w:sz w:val="20"/>
                <w:szCs w:val="20"/>
                <w:lang w:val="es-VE"/>
              </w:rPr>
            </w:pPr>
            <w:r w:rsidRPr="009655C8">
              <w:rPr>
                <w:rFonts w:ascii="Arial" w:hAnsi="Arial" w:cs="Arial"/>
                <w:sz w:val="20"/>
                <w:szCs w:val="20"/>
                <w:lang w:val="es-VE"/>
              </w:rPr>
              <w:lastRenderedPageBreak/>
              <w:t>Efectuar el inventario de retención de los materiales obtenidos de la actividad ilícita.</w:t>
            </w:r>
          </w:p>
          <w:p w14:paraId="48B680DB" w14:textId="77777777" w:rsidR="0065502E" w:rsidRDefault="0065502E" w:rsidP="005905C0">
            <w:pPr>
              <w:numPr>
                <w:ilvl w:val="0"/>
                <w:numId w:val="38"/>
              </w:numPr>
              <w:tabs>
                <w:tab w:val="num" w:pos="415"/>
              </w:tabs>
              <w:ind w:left="345"/>
              <w:jc w:val="both"/>
              <w:rPr>
                <w:rFonts w:ascii="Arial" w:hAnsi="Arial" w:cs="Arial"/>
                <w:sz w:val="20"/>
                <w:szCs w:val="20"/>
                <w:lang w:val="es-VE"/>
              </w:rPr>
            </w:pPr>
            <w:r w:rsidRPr="009655C8">
              <w:rPr>
                <w:rFonts w:ascii="Arial" w:hAnsi="Arial" w:cs="Arial"/>
                <w:sz w:val="20"/>
                <w:szCs w:val="20"/>
                <w:lang w:val="es-VE"/>
              </w:rPr>
              <w:t>Elaborar el acta policial.</w:t>
            </w:r>
          </w:p>
          <w:p w14:paraId="1C7A1D3D" w14:textId="77777777" w:rsidR="0065502E" w:rsidRPr="009655C8" w:rsidRDefault="0065502E" w:rsidP="005905C0">
            <w:pPr>
              <w:numPr>
                <w:ilvl w:val="0"/>
                <w:numId w:val="38"/>
              </w:numPr>
              <w:tabs>
                <w:tab w:val="num" w:pos="415"/>
              </w:tabs>
              <w:ind w:left="345"/>
              <w:jc w:val="both"/>
              <w:rPr>
                <w:rFonts w:ascii="Arial" w:hAnsi="Arial" w:cs="Arial"/>
                <w:sz w:val="20"/>
                <w:szCs w:val="20"/>
                <w:lang w:val="es-VE"/>
              </w:rPr>
            </w:pPr>
            <w:r w:rsidRPr="009655C8">
              <w:rPr>
                <w:rFonts w:ascii="Arial" w:hAnsi="Arial" w:cs="Arial"/>
                <w:sz w:val="20"/>
                <w:szCs w:val="20"/>
              </w:rPr>
              <w:t>Fijación fotográfica del sitio del suceso.</w:t>
            </w:r>
          </w:p>
          <w:p w14:paraId="13C0722C" w14:textId="77777777" w:rsidR="0065502E" w:rsidRPr="004514AE" w:rsidRDefault="0065502E" w:rsidP="007B2676">
            <w:pPr>
              <w:jc w:val="both"/>
              <w:rPr>
                <w:rFonts w:ascii="Arial" w:hAnsi="Arial" w:cs="Arial"/>
                <w:sz w:val="20"/>
                <w:szCs w:val="20"/>
              </w:rPr>
            </w:pPr>
          </w:p>
          <w:p w14:paraId="58E8C0A0" w14:textId="77777777" w:rsidR="0065502E" w:rsidRPr="004514AE" w:rsidRDefault="0065502E" w:rsidP="007B2676">
            <w:pPr>
              <w:jc w:val="both"/>
              <w:rPr>
                <w:rFonts w:ascii="Arial" w:hAnsi="Arial" w:cs="Arial"/>
                <w:sz w:val="20"/>
                <w:szCs w:val="20"/>
              </w:rPr>
            </w:pPr>
          </w:p>
        </w:tc>
        <w:tc>
          <w:tcPr>
            <w:tcW w:w="3165" w:type="dxa"/>
          </w:tcPr>
          <w:p w14:paraId="74328E44" w14:textId="77777777" w:rsidR="0065502E" w:rsidRPr="004514AE" w:rsidRDefault="0065502E" w:rsidP="00A70316">
            <w:pPr>
              <w:pStyle w:val="Prrafodelista"/>
              <w:numPr>
                <w:ilvl w:val="0"/>
                <w:numId w:val="82"/>
              </w:numPr>
              <w:tabs>
                <w:tab w:val="left" w:pos="317"/>
                <w:tab w:val="left" w:pos="365"/>
              </w:tabs>
              <w:spacing w:after="60" w:line="240" w:lineRule="auto"/>
              <w:ind w:left="317" w:hanging="283"/>
              <w:jc w:val="both"/>
              <w:rPr>
                <w:rFonts w:ascii="Arial" w:hAnsi="Arial" w:cs="Arial"/>
                <w:sz w:val="20"/>
                <w:szCs w:val="20"/>
                <w:lang w:val="en-US"/>
              </w:rPr>
            </w:pPr>
            <w:r w:rsidRPr="004514AE">
              <w:rPr>
                <w:rFonts w:ascii="Arial" w:hAnsi="Arial" w:cs="Arial"/>
                <w:sz w:val="20"/>
                <w:szCs w:val="20"/>
                <w:lang w:val="en-US"/>
              </w:rPr>
              <w:lastRenderedPageBreak/>
              <w:t xml:space="preserve">CRBV. </w:t>
            </w:r>
            <w:r>
              <w:rPr>
                <w:rFonts w:ascii="Arial" w:hAnsi="Arial" w:cs="Arial"/>
                <w:sz w:val="20"/>
                <w:szCs w:val="20"/>
                <w:lang w:val="en-US"/>
              </w:rPr>
              <w:t>Arts.</w:t>
            </w:r>
            <w:r w:rsidRPr="004514AE">
              <w:rPr>
                <w:rFonts w:ascii="Arial" w:hAnsi="Arial" w:cs="Arial"/>
                <w:sz w:val="20"/>
                <w:szCs w:val="20"/>
                <w:lang w:val="en-US"/>
              </w:rPr>
              <w:t xml:space="preserve"> 127, 129,156,164, 299, 302, 328 y 329  </w:t>
            </w:r>
          </w:p>
          <w:p w14:paraId="5288C63B" w14:textId="192E05A9" w:rsidR="0065502E" w:rsidRPr="004514AE" w:rsidRDefault="0065502E" w:rsidP="00A70316">
            <w:pPr>
              <w:pStyle w:val="Prrafodelista"/>
              <w:numPr>
                <w:ilvl w:val="0"/>
                <w:numId w:val="82"/>
              </w:numPr>
              <w:tabs>
                <w:tab w:val="left" w:pos="317"/>
                <w:tab w:val="left" w:pos="365"/>
              </w:tabs>
              <w:spacing w:after="60" w:line="240" w:lineRule="auto"/>
              <w:ind w:left="317" w:hanging="283"/>
              <w:jc w:val="both"/>
              <w:rPr>
                <w:rFonts w:ascii="Arial" w:hAnsi="Arial" w:cs="Arial"/>
                <w:sz w:val="20"/>
                <w:szCs w:val="20"/>
                <w:lang w:val="en-US"/>
              </w:rPr>
            </w:pPr>
            <w:r w:rsidRPr="004514AE">
              <w:rPr>
                <w:rFonts w:ascii="Arial" w:hAnsi="Arial" w:cs="Arial"/>
                <w:sz w:val="20"/>
                <w:szCs w:val="20"/>
                <w:lang w:val="en-US"/>
              </w:rPr>
              <w:t xml:space="preserve">COPP. </w:t>
            </w:r>
            <w:r>
              <w:rPr>
                <w:rFonts w:ascii="Arial" w:hAnsi="Arial" w:cs="Arial"/>
                <w:sz w:val="20"/>
                <w:szCs w:val="20"/>
                <w:lang w:val="en-US"/>
              </w:rPr>
              <w:t>Arts.</w:t>
            </w:r>
            <w:r w:rsidRPr="004514AE">
              <w:rPr>
                <w:rFonts w:ascii="Arial" w:hAnsi="Arial" w:cs="Arial"/>
                <w:sz w:val="20"/>
                <w:szCs w:val="20"/>
                <w:lang w:val="en-US"/>
              </w:rPr>
              <w:t xml:space="preserve"> </w:t>
            </w:r>
            <w:r w:rsidR="00435ED4" w:rsidRPr="001A70E8">
              <w:rPr>
                <w:rFonts w:ascii="Arial" w:hAnsi="Arial" w:cs="Arial"/>
                <w:color w:val="FF0000"/>
                <w:sz w:val="18"/>
                <w:szCs w:val="20"/>
                <w:lang w:val="en-US"/>
              </w:rPr>
              <w:t>113, 114, 115</w:t>
            </w:r>
            <w:r w:rsidRPr="004514AE">
              <w:rPr>
                <w:rFonts w:ascii="Arial" w:hAnsi="Arial" w:cs="Arial"/>
                <w:sz w:val="20"/>
                <w:szCs w:val="20"/>
                <w:lang w:val="en-US"/>
              </w:rPr>
              <w:t xml:space="preserve"> </w:t>
            </w:r>
          </w:p>
          <w:p w14:paraId="6429A544" w14:textId="081EA3AF" w:rsidR="0065502E" w:rsidRPr="004514AE" w:rsidRDefault="00556632" w:rsidP="00A70316">
            <w:pPr>
              <w:pStyle w:val="Prrafodelista"/>
              <w:numPr>
                <w:ilvl w:val="0"/>
                <w:numId w:val="82"/>
              </w:numPr>
              <w:tabs>
                <w:tab w:val="left" w:pos="317"/>
                <w:tab w:val="left" w:pos="365"/>
              </w:tabs>
              <w:spacing w:after="60" w:line="240" w:lineRule="auto"/>
              <w:ind w:left="317" w:hanging="283"/>
              <w:jc w:val="both"/>
              <w:rPr>
                <w:rFonts w:ascii="Arial" w:hAnsi="Arial" w:cs="Arial"/>
                <w:sz w:val="20"/>
                <w:szCs w:val="20"/>
                <w:lang w:val="en-US"/>
              </w:rPr>
            </w:pPr>
            <w:r>
              <w:rPr>
                <w:rFonts w:ascii="Arial" w:hAnsi="Arial" w:cs="Arial"/>
                <w:sz w:val="20"/>
                <w:szCs w:val="20"/>
                <w:lang w:val="en-US"/>
              </w:rPr>
              <w:t>L</w:t>
            </w:r>
            <w:r w:rsidRPr="00435ED4">
              <w:rPr>
                <w:rFonts w:ascii="Arial" w:hAnsi="Arial" w:cs="Arial"/>
                <w:color w:val="FF0000"/>
                <w:sz w:val="20"/>
                <w:szCs w:val="20"/>
                <w:lang w:val="en-US"/>
              </w:rPr>
              <w:t>C</w:t>
            </w:r>
            <w:r>
              <w:rPr>
                <w:rFonts w:ascii="Arial" w:hAnsi="Arial" w:cs="Arial"/>
                <w:sz w:val="20"/>
                <w:szCs w:val="20"/>
                <w:lang w:val="en-US"/>
              </w:rPr>
              <w:t xml:space="preserve">FANB Art. </w:t>
            </w:r>
            <w:r w:rsidRPr="00435ED4">
              <w:rPr>
                <w:rFonts w:ascii="Arial" w:hAnsi="Arial" w:cs="Arial"/>
                <w:color w:val="FF0000"/>
                <w:sz w:val="20"/>
                <w:szCs w:val="20"/>
                <w:lang w:val="en-US"/>
              </w:rPr>
              <w:t>73</w:t>
            </w:r>
            <w:r>
              <w:rPr>
                <w:rFonts w:ascii="Arial" w:hAnsi="Arial" w:cs="Arial"/>
                <w:sz w:val="20"/>
                <w:szCs w:val="20"/>
                <w:lang w:val="en-US"/>
              </w:rPr>
              <w:t xml:space="preserve">, numeral </w:t>
            </w:r>
            <w:r w:rsidRPr="00435ED4">
              <w:rPr>
                <w:rFonts w:ascii="Arial" w:hAnsi="Arial" w:cs="Arial"/>
                <w:color w:val="FF0000"/>
                <w:sz w:val="20"/>
                <w:szCs w:val="20"/>
                <w:lang w:val="en-US"/>
              </w:rPr>
              <w:t>6</w:t>
            </w:r>
            <w:r w:rsidR="0065502E" w:rsidRPr="00435ED4">
              <w:rPr>
                <w:rFonts w:ascii="Arial" w:hAnsi="Arial" w:cs="Arial"/>
                <w:color w:val="FF0000"/>
                <w:sz w:val="20"/>
                <w:szCs w:val="20"/>
                <w:lang w:val="en-US"/>
              </w:rPr>
              <w:t xml:space="preserve"> </w:t>
            </w:r>
          </w:p>
          <w:p w14:paraId="2CB607C2" w14:textId="77777777" w:rsidR="0065502E" w:rsidRPr="004514AE" w:rsidRDefault="0065502E" w:rsidP="00A70316">
            <w:pPr>
              <w:pStyle w:val="Prrafodelista"/>
              <w:numPr>
                <w:ilvl w:val="0"/>
                <w:numId w:val="82"/>
              </w:numPr>
              <w:tabs>
                <w:tab w:val="left" w:pos="317"/>
                <w:tab w:val="left" w:pos="365"/>
              </w:tabs>
              <w:spacing w:after="60" w:line="240" w:lineRule="auto"/>
              <w:ind w:left="317" w:hanging="283"/>
              <w:jc w:val="both"/>
              <w:rPr>
                <w:rFonts w:ascii="Arial" w:hAnsi="Arial" w:cs="Arial"/>
                <w:sz w:val="20"/>
                <w:szCs w:val="20"/>
                <w:lang w:val="es-MX"/>
              </w:rPr>
            </w:pPr>
            <w:r w:rsidRPr="004514AE">
              <w:rPr>
                <w:rFonts w:ascii="Arial" w:hAnsi="Arial" w:cs="Arial"/>
                <w:sz w:val="20"/>
                <w:szCs w:val="20"/>
                <w:lang w:val="es-MX"/>
              </w:rPr>
              <w:t xml:space="preserve">LA. </w:t>
            </w:r>
            <w:r>
              <w:rPr>
                <w:rFonts w:ascii="Arial" w:hAnsi="Arial" w:cs="Arial"/>
                <w:sz w:val="20"/>
                <w:szCs w:val="20"/>
                <w:lang w:val="es-MX"/>
              </w:rPr>
              <w:t>Arts.</w:t>
            </w:r>
            <w:r w:rsidRPr="004514AE">
              <w:rPr>
                <w:rFonts w:ascii="Arial" w:hAnsi="Arial" w:cs="Arial"/>
                <w:sz w:val="20"/>
                <w:szCs w:val="20"/>
                <w:lang w:val="es-MX"/>
              </w:rPr>
              <w:t xml:space="preserve"> 21, 80, 113, 123 y 124. </w:t>
            </w:r>
          </w:p>
          <w:p w14:paraId="5E546016" w14:textId="77777777" w:rsidR="0065502E" w:rsidRPr="004514AE" w:rsidRDefault="0065502E" w:rsidP="00A70316">
            <w:pPr>
              <w:pStyle w:val="Prrafodelista"/>
              <w:numPr>
                <w:ilvl w:val="0"/>
                <w:numId w:val="82"/>
              </w:numPr>
              <w:tabs>
                <w:tab w:val="left" w:pos="317"/>
                <w:tab w:val="left" w:pos="365"/>
              </w:tabs>
              <w:spacing w:after="60" w:line="240" w:lineRule="auto"/>
              <w:ind w:left="317" w:hanging="283"/>
              <w:jc w:val="both"/>
              <w:rPr>
                <w:rFonts w:ascii="Arial" w:hAnsi="Arial" w:cs="Arial"/>
                <w:sz w:val="20"/>
                <w:szCs w:val="20"/>
                <w:lang w:val="es-MX"/>
              </w:rPr>
            </w:pPr>
            <w:r w:rsidRPr="004514AE">
              <w:rPr>
                <w:rFonts w:ascii="Arial" w:hAnsi="Arial" w:cs="Arial"/>
                <w:sz w:val="20"/>
                <w:szCs w:val="20"/>
                <w:lang w:val="es-MX"/>
              </w:rPr>
              <w:t xml:space="preserve">Decreto Nº 2219. </w:t>
            </w:r>
            <w:r>
              <w:rPr>
                <w:rFonts w:ascii="Arial" w:hAnsi="Arial" w:cs="Arial"/>
                <w:sz w:val="20"/>
                <w:szCs w:val="20"/>
                <w:lang w:val="es-MX"/>
              </w:rPr>
              <w:t>Arts.</w:t>
            </w:r>
            <w:r w:rsidRPr="004514AE">
              <w:rPr>
                <w:rFonts w:ascii="Arial" w:hAnsi="Arial" w:cs="Arial"/>
                <w:sz w:val="20"/>
                <w:szCs w:val="20"/>
                <w:lang w:val="es-MX"/>
              </w:rPr>
              <w:t xml:space="preserve"> 5 y 9. </w:t>
            </w:r>
          </w:p>
          <w:p w14:paraId="65F71830" w14:textId="77777777" w:rsidR="0065502E" w:rsidRPr="004514AE" w:rsidRDefault="0065502E" w:rsidP="00A70316">
            <w:pPr>
              <w:pStyle w:val="Prrafodelista"/>
              <w:numPr>
                <w:ilvl w:val="0"/>
                <w:numId w:val="82"/>
              </w:numPr>
              <w:tabs>
                <w:tab w:val="left" w:pos="317"/>
                <w:tab w:val="left" w:pos="365"/>
              </w:tabs>
              <w:spacing w:after="60" w:line="240" w:lineRule="auto"/>
              <w:ind w:left="317" w:hanging="283"/>
              <w:jc w:val="both"/>
              <w:rPr>
                <w:rFonts w:ascii="Arial" w:hAnsi="Arial" w:cs="Arial"/>
                <w:sz w:val="20"/>
                <w:szCs w:val="20"/>
                <w:lang w:val="en-US"/>
              </w:rPr>
            </w:pPr>
            <w:r w:rsidRPr="004514AE">
              <w:rPr>
                <w:rFonts w:ascii="Arial" w:hAnsi="Arial" w:cs="Arial"/>
                <w:sz w:val="20"/>
                <w:szCs w:val="20"/>
                <w:lang w:val="es-MX"/>
              </w:rPr>
              <w:t xml:space="preserve">Decreto Nº 2.220. </w:t>
            </w:r>
            <w:r>
              <w:rPr>
                <w:rFonts w:ascii="Arial" w:hAnsi="Arial" w:cs="Arial"/>
                <w:sz w:val="20"/>
                <w:szCs w:val="20"/>
                <w:lang w:val="en-US"/>
              </w:rPr>
              <w:t>Arts.</w:t>
            </w:r>
            <w:r w:rsidRPr="004514AE">
              <w:rPr>
                <w:rFonts w:ascii="Arial" w:hAnsi="Arial" w:cs="Arial"/>
                <w:sz w:val="20"/>
                <w:szCs w:val="20"/>
                <w:lang w:val="en-US"/>
              </w:rPr>
              <w:t xml:space="preserve">        2, 5 y 11. </w:t>
            </w:r>
          </w:p>
          <w:p w14:paraId="5367CE5D" w14:textId="5DF65C04" w:rsidR="0065502E" w:rsidRPr="004514AE" w:rsidRDefault="0065502E" w:rsidP="00A70316">
            <w:pPr>
              <w:pStyle w:val="Prrafodelista"/>
              <w:numPr>
                <w:ilvl w:val="0"/>
                <w:numId w:val="82"/>
              </w:numPr>
              <w:tabs>
                <w:tab w:val="left" w:pos="317"/>
                <w:tab w:val="left" w:pos="365"/>
              </w:tabs>
              <w:spacing w:after="60" w:line="240" w:lineRule="auto"/>
              <w:ind w:left="317" w:hanging="283"/>
              <w:jc w:val="both"/>
              <w:rPr>
                <w:rFonts w:ascii="Arial" w:hAnsi="Arial" w:cs="Arial"/>
                <w:sz w:val="20"/>
                <w:szCs w:val="20"/>
                <w:lang w:val="en-US"/>
              </w:rPr>
            </w:pPr>
            <w:r w:rsidRPr="004514AE">
              <w:rPr>
                <w:rFonts w:ascii="Arial" w:hAnsi="Arial" w:cs="Arial"/>
                <w:sz w:val="20"/>
                <w:szCs w:val="20"/>
                <w:lang w:val="en-US"/>
              </w:rPr>
              <w:lastRenderedPageBreak/>
              <w:t>R</w:t>
            </w:r>
            <w:r w:rsidR="00303443">
              <w:rPr>
                <w:rFonts w:ascii="Arial" w:hAnsi="Arial" w:cs="Arial"/>
                <w:sz w:val="20"/>
                <w:szCs w:val="20"/>
                <w:lang w:val="en-US"/>
              </w:rPr>
              <w:t>G</w:t>
            </w:r>
            <w:r w:rsidRPr="004514AE">
              <w:rPr>
                <w:rFonts w:ascii="Arial" w:hAnsi="Arial" w:cs="Arial"/>
                <w:sz w:val="20"/>
                <w:szCs w:val="20"/>
                <w:lang w:val="en-US"/>
              </w:rPr>
              <w:t xml:space="preserve">LM. </w:t>
            </w:r>
            <w:r>
              <w:rPr>
                <w:rFonts w:ascii="Arial" w:hAnsi="Arial" w:cs="Arial"/>
                <w:sz w:val="20"/>
                <w:szCs w:val="20"/>
                <w:lang w:val="en-US"/>
              </w:rPr>
              <w:t>Arts.</w:t>
            </w:r>
            <w:r w:rsidRPr="004514AE">
              <w:rPr>
                <w:rFonts w:ascii="Arial" w:hAnsi="Arial" w:cs="Arial"/>
                <w:sz w:val="20"/>
                <w:szCs w:val="20"/>
                <w:lang w:val="en-US"/>
              </w:rPr>
              <w:t xml:space="preserve"> 117, 118, 119 </w:t>
            </w:r>
            <w:r w:rsidR="00435ED4" w:rsidRPr="004514AE">
              <w:rPr>
                <w:rFonts w:ascii="Arial" w:hAnsi="Arial" w:cs="Arial"/>
                <w:sz w:val="20"/>
                <w:szCs w:val="20"/>
                <w:lang w:val="en-US"/>
              </w:rPr>
              <w:t>y 121</w:t>
            </w:r>
            <w:r w:rsidRPr="004514AE">
              <w:rPr>
                <w:rFonts w:ascii="Arial" w:hAnsi="Arial" w:cs="Arial"/>
                <w:sz w:val="20"/>
                <w:szCs w:val="20"/>
                <w:lang w:val="en-US"/>
              </w:rPr>
              <w:t xml:space="preserve">. </w:t>
            </w:r>
          </w:p>
          <w:p w14:paraId="5064B953" w14:textId="77777777" w:rsidR="0065502E" w:rsidRPr="004514AE" w:rsidRDefault="0065502E" w:rsidP="00A70316">
            <w:pPr>
              <w:pStyle w:val="Prrafodelista"/>
              <w:numPr>
                <w:ilvl w:val="0"/>
                <w:numId w:val="82"/>
              </w:numPr>
              <w:tabs>
                <w:tab w:val="left" w:pos="317"/>
                <w:tab w:val="left" w:pos="365"/>
              </w:tabs>
              <w:spacing w:after="60" w:line="240" w:lineRule="auto"/>
              <w:ind w:left="317" w:hanging="283"/>
              <w:jc w:val="both"/>
              <w:rPr>
                <w:rFonts w:ascii="Arial" w:hAnsi="Arial" w:cs="Arial"/>
                <w:sz w:val="20"/>
                <w:szCs w:val="20"/>
                <w:lang w:val="en-US"/>
              </w:rPr>
            </w:pPr>
            <w:r w:rsidRPr="004514AE">
              <w:rPr>
                <w:rFonts w:ascii="Arial" w:hAnsi="Arial" w:cs="Arial"/>
                <w:sz w:val="20"/>
                <w:szCs w:val="20"/>
                <w:lang w:val="en-US"/>
              </w:rPr>
              <w:t xml:space="preserve">LOA </w:t>
            </w:r>
            <w:r>
              <w:rPr>
                <w:rFonts w:ascii="Arial" w:hAnsi="Arial" w:cs="Arial"/>
                <w:sz w:val="20"/>
                <w:szCs w:val="20"/>
                <w:lang w:val="en-US"/>
              </w:rPr>
              <w:t>Arts.</w:t>
            </w:r>
            <w:r w:rsidRPr="004514AE">
              <w:rPr>
                <w:rFonts w:ascii="Arial" w:hAnsi="Arial" w:cs="Arial"/>
                <w:sz w:val="20"/>
                <w:szCs w:val="20"/>
                <w:lang w:val="en-US"/>
              </w:rPr>
              <w:t xml:space="preserve"> 18, ,19, 20, 21, 34, 39, 43, 48, 54, 60, 62, 63, 77, 80, 93, 100, 101</w:t>
            </w:r>
          </w:p>
          <w:p w14:paraId="43268270" w14:textId="77777777" w:rsidR="0065502E" w:rsidRPr="004514AE" w:rsidRDefault="0065502E" w:rsidP="00A70316">
            <w:pPr>
              <w:pStyle w:val="Prrafodelista"/>
              <w:numPr>
                <w:ilvl w:val="0"/>
                <w:numId w:val="82"/>
              </w:numPr>
              <w:tabs>
                <w:tab w:val="left" w:pos="175"/>
                <w:tab w:val="left" w:pos="365"/>
                <w:tab w:val="left" w:pos="585"/>
              </w:tabs>
              <w:spacing w:after="60" w:line="240" w:lineRule="auto"/>
              <w:ind w:left="317" w:hanging="283"/>
              <w:jc w:val="both"/>
              <w:rPr>
                <w:rFonts w:ascii="Arial" w:hAnsi="Arial" w:cs="Arial"/>
                <w:sz w:val="20"/>
                <w:szCs w:val="20"/>
                <w:lang w:val="es-MX"/>
              </w:rPr>
            </w:pPr>
            <w:r w:rsidRPr="004514AE">
              <w:rPr>
                <w:rFonts w:ascii="Arial" w:hAnsi="Arial" w:cs="Arial"/>
                <w:sz w:val="20"/>
                <w:szCs w:val="20"/>
              </w:rPr>
              <w:t>LPA</w:t>
            </w:r>
            <w:r w:rsidRPr="004514AE">
              <w:rPr>
                <w:rFonts w:ascii="Arial" w:hAnsi="Arial" w:cs="Arial"/>
                <w:sz w:val="20"/>
                <w:szCs w:val="20"/>
                <w:lang w:val="es-MX"/>
              </w:rPr>
              <w:t xml:space="preserve"> </w:t>
            </w:r>
            <w:r>
              <w:rPr>
                <w:rFonts w:ascii="Arial" w:hAnsi="Arial" w:cs="Arial"/>
                <w:sz w:val="20"/>
                <w:szCs w:val="20"/>
                <w:lang w:val="es-MX"/>
              </w:rPr>
              <w:t>Arts.</w:t>
            </w:r>
            <w:r w:rsidRPr="004514AE">
              <w:rPr>
                <w:rFonts w:ascii="Arial" w:hAnsi="Arial" w:cs="Arial"/>
                <w:sz w:val="20"/>
                <w:szCs w:val="20"/>
                <w:lang w:val="es-MX"/>
              </w:rPr>
              <w:t xml:space="preserve"> 3, 4, 8, 14, 15, 18, 22, 32, 37, 38, 39, 40, 56, 61, 63, 89,  90, 99, 100, 102</w:t>
            </w:r>
          </w:p>
          <w:p w14:paraId="00F8CF47" w14:textId="35A4A6DE" w:rsidR="00303443" w:rsidRPr="00A70316" w:rsidRDefault="0065502E" w:rsidP="00A70316">
            <w:pPr>
              <w:pStyle w:val="Prrafodelista"/>
              <w:numPr>
                <w:ilvl w:val="0"/>
                <w:numId w:val="82"/>
              </w:numPr>
              <w:tabs>
                <w:tab w:val="left" w:pos="175"/>
                <w:tab w:val="left" w:pos="365"/>
                <w:tab w:val="left" w:pos="585"/>
              </w:tabs>
              <w:spacing w:after="60" w:line="240" w:lineRule="auto"/>
              <w:ind w:left="317" w:hanging="283"/>
              <w:jc w:val="both"/>
              <w:rPr>
                <w:rFonts w:ascii="Arial" w:hAnsi="Arial" w:cs="Arial"/>
                <w:sz w:val="20"/>
                <w:szCs w:val="20"/>
              </w:rPr>
            </w:pPr>
            <w:r w:rsidRPr="004514AE">
              <w:rPr>
                <w:rFonts w:ascii="Arial" w:hAnsi="Arial" w:cs="Arial"/>
                <w:sz w:val="20"/>
                <w:szCs w:val="20"/>
                <w:lang w:val="es-MX"/>
              </w:rPr>
              <w:t>L</w:t>
            </w:r>
            <w:r w:rsidR="00AD3FCC">
              <w:rPr>
                <w:rFonts w:ascii="Arial" w:hAnsi="Arial" w:cs="Arial"/>
                <w:sz w:val="20"/>
                <w:szCs w:val="20"/>
                <w:lang w:val="es-MX"/>
              </w:rPr>
              <w:t>OSN Arts. 2, 3, 4, 5, 6, 7, 12, 16, 18, 20, 25 y 5</w:t>
            </w:r>
            <w:r w:rsidR="00AD3FCC" w:rsidRPr="00435ED4">
              <w:rPr>
                <w:rFonts w:ascii="Arial" w:hAnsi="Arial" w:cs="Arial"/>
                <w:color w:val="FF0000"/>
                <w:sz w:val="20"/>
                <w:szCs w:val="20"/>
                <w:lang w:val="es-MX"/>
              </w:rPr>
              <w:t>6</w:t>
            </w:r>
            <w:r w:rsidR="00303443">
              <w:rPr>
                <w:rFonts w:ascii="Arial" w:hAnsi="Arial" w:cs="Arial"/>
                <w:sz w:val="20"/>
                <w:szCs w:val="20"/>
                <w:lang w:val="es-MX"/>
              </w:rPr>
              <w:t>.</w:t>
            </w:r>
          </w:p>
        </w:tc>
      </w:tr>
      <w:tr w:rsidR="0065502E" w:rsidRPr="00DF3AF4" w14:paraId="66F91F14" w14:textId="77777777" w:rsidTr="001C69B7">
        <w:trPr>
          <w:trHeight w:val="283"/>
          <w:jc w:val="center"/>
        </w:trPr>
        <w:tc>
          <w:tcPr>
            <w:tcW w:w="2137" w:type="dxa"/>
          </w:tcPr>
          <w:p w14:paraId="4F80E10A" w14:textId="77777777" w:rsidR="0065502E" w:rsidRPr="004514AE" w:rsidRDefault="0065502E" w:rsidP="007B2676">
            <w:pPr>
              <w:snapToGrid w:val="0"/>
              <w:jc w:val="both"/>
              <w:rPr>
                <w:rFonts w:ascii="Arial" w:hAnsi="Arial" w:cs="Arial"/>
                <w:sz w:val="20"/>
                <w:szCs w:val="20"/>
              </w:rPr>
            </w:pPr>
          </w:p>
        </w:tc>
        <w:tc>
          <w:tcPr>
            <w:tcW w:w="2349" w:type="dxa"/>
          </w:tcPr>
          <w:p w14:paraId="1E461F51" w14:textId="77777777" w:rsidR="0065502E" w:rsidRPr="004514AE" w:rsidRDefault="0065502E" w:rsidP="007B2676">
            <w:pPr>
              <w:tabs>
                <w:tab w:val="left" w:pos="2475"/>
              </w:tabs>
              <w:snapToGrid w:val="0"/>
              <w:jc w:val="both"/>
              <w:rPr>
                <w:rFonts w:ascii="Arial" w:hAnsi="Arial" w:cs="Arial"/>
                <w:color w:val="000000"/>
                <w:sz w:val="20"/>
                <w:szCs w:val="20"/>
              </w:rPr>
            </w:pPr>
            <w:r w:rsidRPr="004514AE">
              <w:rPr>
                <w:rFonts w:ascii="Arial" w:hAnsi="Arial" w:cs="Arial"/>
                <w:color w:val="000000"/>
                <w:sz w:val="20"/>
                <w:szCs w:val="20"/>
              </w:rPr>
              <w:t>2. Disposición de materiales comerciales y estériles en zonas protectoras de quebradas y ríos en la zona de explotación minera.</w:t>
            </w:r>
          </w:p>
        </w:tc>
        <w:tc>
          <w:tcPr>
            <w:tcW w:w="3358" w:type="dxa"/>
          </w:tcPr>
          <w:p w14:paraId="032C225F" w14:textId="77777777" w:rsidR="0065502E" w:rsidRPr="009655C8" w:rsidRDefault="0065502E" w:rsidP="005905C0">
            <w:pPr>
              <w:numPr>
                <w:ilvl w:val="0"/>
                <w:numId w:val="37"/>
              </w:numPr>
              <w:tabs>
                <w:tab w:val="num" w:pos="415"/>
              </w:tabs>
              <w:snapToGrid w:val="0"/>
              <w:ind w:left="459" w:hanging="425"/>
              <w:jc w:val="both"/>
              <w:rPr>
                <w:rFonts w:ascii="Arial" w:hAnsi="Arial" w:cs="Arial"/>
                <w:color w:val="000000"/>
                <w:sz w:val="20"/>
                <w:szCs w:val="20"/>
                <w:lang w:val="es-VE"/>
              </w:rPr>
            </w:pPr>
            <w:r w:rsidRPr="009655C8">
              <w:rPr>
                <w:rFonts w:ascii="Arial" w:hAnsi="Arial" w:cs="Arial"/>
                <w:color w:val="000000"/>
                <w:sz w:val="20"/>
                <w:szCs w:val="20"/>
                <w:lang w:val="es-VE"/>
              </w:rPr>
              <w:t>Detener e identificar el presunto infractor.</w:t>
            </w:r>
          </w:p>
          <w:p w14:paraId="4F2F55FA" w14:textId="77777777" w:rsidR="0065502E" w:rsidRPr="009655C8" w:rsidRDefault="0065502E" w:rsidP="005905C0">
            <w:pPr>
              <w:numPr>
                <w:ilvl w:val="0"/>
                <w:numId w:val="37"/>
              </w:numPr>
              <w:tabs>
                <w:tab w:val="num" w:pos="415"/>
              </w:tabs>
              <w:snapToGrid w:val="0"/>
              <w:ind w:left="459" w:hanging="425"/>
              <w:jc w:val="both"/>
              <w:rPr>
                <w:rFonts w:ascii="Arial" w:hAnsi="Arial" w:cs="Arial"/>
                <w:color w:val="000000"/>
                <w:sz w:val="20"/>
                <w:szCs w:val="20"/>
                <w:lang w:val="es-VE"/>
              </w:rPr>
            </w:pPr>
            <w:r w:rsidRPr="009655C8">
              <w:rPr>
                <w:rFonts w:ascii="Arial" w:hAnsi="Arial" w:cs="Arial"/>
                <w:color w:val="000000"/>
                <w:sz w:val="20"/>
                <w:szCs w:val="20"/>
                <w:lang w:val="es-VE"/>
              </w:rPr>
              <w:t>Notificar al Fiscal del Ministerio Público dentro de las (12) horas siguientes.</w:t>
            </w:r>
          </w:p>
          <w:p w14:paraId="66022BE4" w14:textId="77777777" w:rsidR="0065502E" w:rsidRPr="009655C8" w:rsidRDefault="0065502E" w:rsidP="005905C0">
            <w:pPr>
              <w:numPr>
                <w:ilvl w:val="0"/>
                <w:numId w:val="37"/>
              </w:numPr>
              <w:tabs>
                <w:tab w:val="num" w:pos="415"/>
              </w:tabs>
              <w:snapToGrid w:val="0"/>
              <w:ind w:left="459" w:hanging="425"/>
              <w:jc w:val="both"/>
              <w:rPr>
                <w:rFonts w:ascii="Arial" w:hAnsi="Arial" w:cs="Arial"/>
                <w:color w:val="000000"/>
                <w:sz w:val="20"/>
                <w:szCs w:val="20"/>
                <w:lang w:val="es-VE"/>
              </w:rPr>
            </w:pPr>
            <w:r w:rsidRPr="009655C8">
              <w:rPr>
                <w:rFonts w:ascii="Arial" w:hAnsi="Arial" w:cs="Arial"/>
                <w:color w:val="000000"/>
                <w:sz w:val="20"/>
                <w:szCs w:val="20"/>
                <w:lang w:val="es-VE"/>
              </w:rPr>
              <w:t>Paralizar preventivamente la actividad ilícita, dejando constancia de su depósito o aseguramiento.</w:t>
            </w:r>
          </w:p>
          <w:p w14:paraId="7C5AB306" w14:textId="77777777" w:rsidR="0065502E" w:rsidRPr="009655C8" w:rsidRDefault="0065502E" w:rsidP="005905C0">
            <w:pPr>
              <w:numPr>
                <w:ilvl w:val="0"/>
                <w:numId w:val="37"/>
              </w:numPr>
              <w:tabs>
                <w:tab w:val="num" w:pos="415"/>
              </w:tabs>
              <w:snapToGrid w:val="0"/>
              <w:ind w:left="459" w:hanging="425"/>
              <w:jc w:val="both"/>
              <w:rPr>
                <w:rFonts w:ascii="Arial" w:hAnsi="Arial" w:cs="Arial"/>
                <w:color w:val="000000"/>
                <w:sz w:val="20"/>
                <w:szCs w:val="20"/>
                <w:lang w:val="es-VE"/>
              </w:rPr>
            </w:pPr>
            <w:r w:rsidRPr="009655C8">
              <w:rPr>
                <w:rFonts w:ascii="Arial" w:hAnsi="Arial" w:cs="Arial"/>
                <w:color w:val="000000"/>
                <w:sz w:val="20"/>
                <w:szCs w:val="20"/>
                <w:lang w:val="es-VE"/>
              </w:rPr>
              <w:t>Preservación preventiva de la actividad ilícita.</w:t>
            </w:r>
          </w:p>
          <w:p w14:paraId="3E92EE48" w14:textId="77777777" w:rsidR="0065502E" w:rsidRPr="009655C8" w:rsidRDefault="0065502E" w:rsidP="005905C0">
            <w:pPr>
              <w:numPr>
                <w:ilvl w:val="0"/>
                <w:numId w:val="37"/>
              </w:numPr>
              <w:tabs>
                <w:tab w:val="num" w:pos="415"/>
              </w:tabs>
              <w:snapToGrid w:val="0"/>
              <w:ind w:left="459" w:hanging="425"/>
              <w:jc w:val="both"/>
              <w:rPr>
                <w:rFonts w:ascii="Arial" w:hAnsi="Arial" w:cs="Arial"/>
                <w:color w:val="000000"/>
                <w:sz w:val="20"/>
                <w:szCs w:val="20"/>
                <w:lang w:val="es-VE"/>
              </w:rPr>
            </w:pPr>
            <w:r w:rsidRPr="009655C8">
              <w:rPr>
                <w:rFonts w:ascii="Arial" w:hAnsi="Arial" w:cs="Arial"/>
                <w:color w:val="000000"/>
                <w:sz w:val="20"/>
                <w:szCs w:val="20"/>
                <w:lang w:val="es-VE"/>
              </w:rPr>
              <w:t>Efectuar el inventario de retención de los materiales obtenidos de la actividad ilícita.</w:t>
            </w:r>
          </w:p>
          <w:p w14:paraId="25CC18CC" w14:textId="77777777" w:rsidR="0065502E" w:rsidRPr="009655C8" w:rsidRDefault="0065502E" w:rsidP="005905C0">
            <w:pPr>
              <w:numPr>
                <w:ilvl w:val="0"/>
                <w:numId w:val="37"/>
              </w:numPr>
              <w:tabs>
                <w:tab w:val="num" w:pos="415"/>
              </w:tabs>
              <w:snapToGrid w:val="0"/>
              <w:ind w:left="459" w:hanging="425"/>
              <w:jc w:val="both"/>
              <w:rPr>
                <w:rFonts w:ascii="Arial" w:hAnsi="Arial" w:cs="Arial"/>
                <w:color w:val="000000"/>
                <w:sz w:val="20"/>
                <w:szCs w:val="20"/>
                <w:lang w:val="es-VE"/>
              </w:rPr>
            </w:pPr>
            <w:r w:rsidRPr="009655C8">
              <w:rPr>
                <w:rFonts w:ascii="Arial" w:hAnsi="Arial" w:cs="Arial"/>
                <w:color w:val="000000"/>
                <w:sz w:val="20"/>
                <w:szCs w:val="20"/>
                <w:lang w:val="es-VE"/>
              </w:rPr>
              <w:t>Elaborar el acta policial.</w:t>
            </w:r>
          </w:p>
          <w:p w14:paraId="21E01F61" w14:textId="77777777" w:rsidR="0065502E" w:rsidRPr="009655C8" w:rsidRDefault="0065502E" w:rsidP="005905C0">
            <w:pPr>
              <w:numPr>
                <w:ilvl w:val="0"/>
                <w:numId w:val="37"/>
              </w:numPr>
              <w:tabs>
                <w:tab w:val="num" w:pos="415"/>
              </w:tabs>
              <w:snapToGrid w:val="0"/>
              <w:ind w:left="459" w:hanging="425"/>
              <w:jc w:val="both"/>
              <w:rPr>
                <w:rFonts w:ascii="Arial" w:hAnsi="Arial" w:cs="Arial"/>
                <w:color w:val="000000"/>
                <w:sz w:val="20"/>
                <w:szCs w:val="20"/>
                <w:lang w:val="es-VE"/>
              </w:rPr>
            </w:pPr>
            <w:r w:rsidRPr="009655C8">
              <w:rPr>
                <w:rFonts w:ascii="Arial" w:hAnsi="Arial" w:cs="Arial"/>
                <w:color w:val="000000"/>
                <w:sz w:val="20"/>
                <w:szCs w:val="20"/>
              </w:rPr>
              <w:lastRenderedPageBreak/>
              <w:t>Elaborar el Acta de Inspección Ocular</w:t>
            </w:r>
          </w:p>
          <w:p w14:paraId="2E209AD7" w14:textId="77777777" w:rsidR="0065502E" w:rsidRPr="004514AE" w:rsidRDefault="0065502E" w:rsidP="005905C0">
            <w:pPr>
              <w:numPr>
                <w:ilvl w:val="0"/>
                <w:numId w:val="37"/>
              </w:numPr>
              <w:ind w:left="459" w:hanging="425"/>
              <w:jc w:val="both"/>
              <w:rPr>
                <w:rFonts w:ascii="Arial" w:hAnsi="Arial" w:cs="Arial"/>
                <w:color w:val="000000"/>
                <w:sz w:val="20"/>
                <w:szCs w:val="20"/>
              </w:rPr>
            </w:pPr>
            <w:r w:rsidRPr="009655C8">
              <w:rPr>
                <w:rFonts w:ascii="Arial" w:hAnsi="Arial" w:cs="Arial"/>
                <w:color w:val="000000"/>
                <w:sz w:val="20"/>
                <w:szCs w:val="20"/>
              </w:rPr>
              <w:t>Fijación fotográfica del sitio del suceso</w:t>
            </w:r>
            <w:r w:rsidRPr="004514AE">
              <w:rPr>
                <w:rFonts w:ascii="Arial" w:hAnsi="Arial" w:cs="Arial"/>
                <w:color w:val="000000"/>
                <w:sz w:val="20"/>
                <w:szCs w:val="20"/>
              </w:rPr>
              <w:t>.</w:t>
            </w:r>
          </w:p>
          <w:p w14:paraId="33E0F256" w14:textId="77777777" w:rsidR="0065502E" w:rsidRPr="004514AE" w:rsidRDefault="0065502E" w:rsidP="007B2676">
            <w:pPr>
              <w:jc w:val="both"/>
              <w:rPr>
                <w:rFonts w:ascii="Arial" w:hAnsi="Arial" w:cs="Arial"/>
                <w:color w:val="000000"/>
                <w:sz w:val="20"/>
                <w:szCs w:val="20"/>
              </w:rPr>
            </w:pPr>
          </w:p>
        </w:tc>
        <w:tc>
          <w:tcPr>
            <w:tcW w:w="3165" w:type="dxa"/>
          </w:tcPr>
          <w:p w14:paraId="57BDAAFA" w14:textId="77777777" w:rsidR="0065502E" w:rsidRPr="004514AE" w:rsidRDefault="0065502E" w:rsidP="00A70316">
            <w:pPr>
              <w:numPr>
                <w:ilvl w:val="0"/>
                <w:numId w:val="21"/>
              </w:numPr>
              <w:tabs>
                <w:tab w:val="left" w:pos="365"/>
              </w:tabs>
              <w:snapToGrid w:val="0"/>
              <w:ind w:left="317" w:hanging="283"/>
              <w:jc w:val="both"/>
              <w:rPr>
                <w:rFonts w:ascii="Arial" w:hAnsi="Arial" w:cs="Arial"/>
                <w:color w:val="000000"/>
                <w:sz w:val="20"/>
                <w:szCs w:val="20"/>
                <w:lang w:val="en-US"/>
              </w:rPr>
            </w:pPr>
            <w:r w:rsidRPr="004514AE">
              <w:rPr>
                <w:rFonts w:ascii="Arial" w:hAnsi="Arial" w:cs="Arial"/>
                <w:color w:val="000000"/>
                <w:sz w:val="20"/>
                <w:szCs w:val="20"/>
              </w:rPr>
              <w:lastRenderedPageBreak/>
              <w:t xml:space="preserve">CRBV. </w:t>
            </w:r>
            <w:r>
              <w:rPr>
                <w:rFonts w:ascii="Arial" w:hAnsi="Arial" w:cs="Arial"/>
                <w:color w:val="000000"/>
                <w:sz w:val="20"/>
                <w:szCs w:val="20"/>
              </w:rPr>
              <w:t>Arts.</w:t>
            </w:r>
            <w:r w:rsidRPr="004514AE">
              <w:rPr>
                <w:rFonts w:ascii="Arial" w:hAnsi="Arial" w:cs="Arial"/>
                <w:color w:val="000000"/>
                <w:sz w:val="20"/>
                <w:szCs w:val="20"/>
              </w:rPr>
              <w:t xml:space="preserve"> 127, 129,156,164, 299, 302, 328 y 329  </w:t>
            </w:r>
          </w:p>
          <w:p w14:paraId="22551B94" w14:textId="77777777" w:rsidR="0065502E" w:rsidRPr="00303443" w:rsidRDefault="0065502E" w:rsidP="00A70316">
            <w:pPr>
              <w:tabs>
                <w:tab w:val="left" w:pos="365"/>
              </w:tabs>
              <w:snapToGrid w:val="0"/>
              <w:ind w:left="317" w:hanging="283"/>
              <w:jc w:val="both"/>
              <w:rPr>
                <w:rFonts w:ascii="Arial" w:hAnsi="Arial" w:cs="Arial"/>
                <w:color w:val="000000"/>
                <w:sz w:val="16"/>
                <w:szCs w:val="20"/>
                <w:lang w:val="en-US"/>
              </w:rPr>
            </w:pPr>
          </w:p>
          <w:p w14:paraId="360FBFAD" w14:textId="15873AD5" w:rsidR="0065502E" w:rsidRPr="004514AE" w:rsidRDefault="0065502E" w:rsidP="00A70316">
            <w:pPr>
              <w:numPr>
                <w:ilvl w:val="0"/>
                <w:numId w:val="21"/>
              </w:numPr>
              <w:tabs>
                <w:tab w:val="left" w:pos="365"/>
              </w:tabs>
              <w:ind w:left="317" w:hanging="283"/>
              <w:jc w:val="both"/>
              <w:rPr>
                <w:rFonts w:ascii="Arial" w:hAnsi="Arial" w:cs="Arial"/>
                <w:color w:val="000000"/>
                <w:sz w:val="20"/>
                <w:szCs w:val="20"/>
                <w:lang w:val="en-US"/>
              </w:rPr>
            </w:pPr>
            <w:r w:rsidRPr="004514AE">
              <w:rPr>
                <w:rFonts w:ascii="Arial" w:hAnsi="Arial" w:cs="Arial"/>
                <w:color w:val="000000"/>
                <w:sz w:val="20"/>
                <w:szCs w:val="20"/>
                <w:lang w:val="en-US"/>
              </w:rPr>
              <w:t xml:space="preserve">COPP. </w:t>
            </w:r>
            <w:r>
              <w:rPr>
                <w:rFonts w:ascii="Arial" w:hAnsi="Arial" w:cs="Arial"/>
                <w:color w:val="000000"/>
                <w:sz w:val="20"/>
                <w:szCs w:val="20"/>
                <w:lang w:val="en-US"/>
              </w:rPr>
              <w:t>Arts.</w:t>
            </w:r>
            <w:r w:rsidRPr="004514AE">
              <w:rPr>
                <w:rFonts w:ascii="Arial" w:hAnsi="Arial" w:cs="Arial"/>
                <w:color w:val="000000"/>
                <w:sz w:val="20"/>
                <w:szCs w:val="20"/>
                <w:lang w:val="en-US"/>
              </w:rPr>
              <w:t xml:space="preserve"> </w:t>
            </w:r>
            <w:r w:rsidR="00435ED4" w:rsidRPr="001A70E8">
              <w:rPr>
                <w:rFonts w:ascii="Arial" w:hAnsi="Arial" w:cs="Arial"/>
                <w:color w:val="FF0000"/>
                <w:sz w:val="18"/>
                <w:szCs w:val="20"/>
                <w:lang w:val="en-US"/>
              </w:rPr>
              <w:t>113, 114, 115</w:t>
            </w:r>
            <w:r w:rsidRPr="004514AE">
              <w:rPr>
                <w:rFonts w:ascii="Arial" w:hAnsi="Arial" w:cs="Arial"/>
                <w:color w:val="000000"/>
                <w:sz w:val="20"/>
                <w:szCs w:val="20"/>
                <w:lang w:val="en-US"/>
              </w:rPr>
              <w:t xml:space="preserve">.  </w:t>
            </w:r>
          </w:p>
          <w:p w14:paraId="1539318F" w14:textId="77777777" w:rsidR="0065502E" w:rsidRPr="00303443" w:rsidRDefault="0065502E" w:rsidP="00A70316">
            <w:pPr>
              <w:tabs>
                <w:tab w:val="left" w:pos="365"/>
              </w:tabs>
              <w:ind w:left="317" w:hanging="283"/>
              <w:jc w:val="both"/>
              <w:rPr>
                <w:rFonts w:ascii="Arial" w:hAnsi="Arial" w:cs="Arial"/>
                <w:color w:val="000000"/>
                <w:sz w:val="16"/>
                <w:szCs w:val="20"/>
                <w:lang w:val="en-US"/>
              </w:rPr>
            </w:pPr>
          </w:p>
          <w:p w14:paraId="4E2EE908" w14:textId="5C978371" w:rsidR="0065502E" w:rsidRPr="004514AE" w:rsidRDefault="00556632" w:rsidP="00A70316">
            <w:pPr>
              <w:numPr>
                <w:ilvl w:val="0"/>
                <w:numId w:val="21"/>
              </w:numPr>
              <w:tabs>
                <w:tab w:val="left" w:pos="365"/>
              </w:tabs>
              <w:ind w:left="317" w:hanging="283"/>
              <w:jc w:val="both"/>
              <w:rPr>
                <w:rFonts w:ascii="Arial" w:hAnsi="Arial" w:cs="Arial"/>
                <w:color w:val="000000"/>
                <w:sz w:val="20"/>
                <w:szCs w:val="20"/>
                <w:lang w:val="en-US"/>
              </w:rPr>
            </w:pPr>
            <w:r>
              <w:rPr>
                <w:rFonts w:ascii="Arial" w:hAnsi="Arial" w:cs="Arial"/>
                <w:color w:val="000000"/>
                <w:sz w:val="20"/>
                <w:szCs w:val="20"/>
                <w:lang w:val="en-US"/>
              </w:rPr>
              <w:t>L</w:t>
            </w:r>
            <w:r w:rsidRPr="00C95360">
              <w:rPr>
                <w:rFonts w:ascii="Arial" w:hAnsi="Arial" w:cs="Arial"/>
                <w:color w:val="FF0000"/>
                <w:sz w:val="20"/>
                <w:szCs w:val="20"/>
                <w:lang w:val="en-US"/>
              </w:rPr>
              <w:t>C</w:t>
            </w:r>
            <w:r>
              <w:rPr>
                <w:rFonts w:ascii="Arial" w:hAnsi="Arial" w:cs="Arial"/>
                <w:color w:val="000000"/>
                <w:sz w:val="20"/>
                <w:szCs w:val="20"/>
                <w:lang w:val="en-US"/>
              </w:rPr>
              <w:t xml:space="preserve">FANB Art. </w:t>
            </w:r>
            <w:r w:rsidRPr="00C95360">
              <w:rPr>
                <w:rFonts w:ascii="Arial" w:hAnsi="Arial" w:cs="Arial"/>
                <w:color w:val="FF0000"/>
                <w:sz w:val="20"/>
                <w:szCs w:val="20"/>
                <w:lang w:val="en-US"/>
              </w:rPr>
              <w:t>73</w:t>
            </w:r>
            <w:r>
              <w:rPr>
                <w:rFonts w:ascii="Arial" w:hAnsi="Arial" w:cs="Arial"/>
                <w:color w:val="000000"/>
                <w:sz w:val="20"/>
                <w:szCs w:val="20"/>
                <w:lang w:val="en-US"/>
              </w:rPr>
              <w:t xml:space="preserve">, numeral </w:t>
            </w:r>
            <w:r w:rsidRPr="00C95360">
              <w:rPr>
                <w:rFonts w:ascii="Arial" w:hAnsi="Arial" w:cs="Arial"/>
                <w:color w:val="FF0000"/>
                <w:sz w:val="20"/>
                <w:szCs w:val="20"/>
                <w:lang w:val="en-US"/>
              </w:rPr>
              <w:t>6</w:t>
            </w:r>
            <w:r w:rsidR="0065502E" w:rsidRPr="004514AE">
              <w:rPr>
                <w:rFonts w:ascii="Arial" w:hAnsi="Arial" w:cs="Arial"/>
                <w:color w:val="000000"/>
                <w:sz w:val="20"/>
                <w:szCs w:val="20"/>
                <w:lang w:val="en-US"/>
              </w:rPr>
              <w:t xml:space="preserve"> </w:t>
            </w:r>
          </w:p>
          <w:p w14:paraId="78AEA694" w14:textId="77777777" w:rsidR="0065502E" w:rsidRPr="00303443" w:rsidRDefault="0065502E" w:rsidP="00A70316">
            <w:pPr>
              <w:tabs>
                <w:tab w:val="left" w:pos="365"/>
              </w:tabs>
              <w:ind w:left="317" w:hanging="283"/>
              <w:jc w:val="both"/>
              <w:rPr>
                <w:rFonts w:ascii="Arial" w:hAnsi="Arial" w:cs="Arial"/>
                <w:color w:val="000000"/>
                <w:sz w:val="16"/>
                <w:szCs w:val="20"/>
                <w:lang w:val="en-US"/>
              </w:rPr>
            </w:pPr>
            <w:r w:rsidRPr="004514AE">
              <w:rPr>
                <w:rFonts w:ascii="Arial" w:hAnsi="Arial" w:cs="Arial"/>
                <w:color w:val="000000"/>
                <w:sz w:val="20"/>
                <w:szCs w:val="20"/>
                <w:lang w:val="en-US"/>
              </w:rPr>
              <w:t xml:space="preserve"> </w:t>
            </w:r>
          </w:p>
          <w:p w14:paraId="5F397154" w14:textId="77777777" w:rsidR="0065502E" w:rsidRPr="004514AE" w:rsidRDefault="005C387B" w:rsidP="00A70316">
            <w:pPr>
              <w:numPr>
                <w:ilvl w:val="0"/>
                <w:numId w:val="21"/>
              </w:numPr>
              <w:tabs>
                <w:tab w:val="left" w:pos="365"/>
              </w:tabs>
              <w:ind w:left="317" w:hanging="283"/>
              <w:jc w:val="both"/>
              <w:rPr>
                <w:rFonts w:ascii="Arial" w:hAnsi="Arial" w:cs="Arial"/>
                <w:color w:val="000000"/>
                <w:sz w:val="20"/>
                <w:szCs w:val="20"/>
                <w:lang w:val="es-MX"/>
              </w:rPr>
            </w:pPr>
            <w:r w:rsidRPr="0018623B">
              <w:rPr>
                <w:rFonts w:ascii="Arial" w:hAnsi="Arial" w:cs="Arial"/>
                <w:color w:val="000000"/>
                <w:sz w:val="20"/>
                <w:szCs w:val="20"/>
                <w:lang w:val="en-US"/>
              </w:rPr>
              <w:t>LOSPI Arts. 24 y 25</w:t>
            </w:r>
            <w:r w:rsidR="0065502E" w:rsidRPr="004514AE">
              <w:rPr>
                <w:rFonts w:ascii="Arial" w:hAnsi="Arial" w:cs="Arial"/>
                <w:color w:val="000000"/>
                <w:sz w:val="20"/>
                <w:szCs w:val="20"/>
                <w:lang w:val="es-MX"/>
              </w:rPr>
              <w:t xml:space="preserve">. </w:t>
            </w:r>
          </w:p>
          <w:p w14:paraId="39BD7D35" w14:textId="77777777" w:rsidR="0065502E" w:rsidRPr="00303443" w:rsidRDefault="0065502E" w:rsidP="00A70316">
            <w:pPr>
              <w:tabs>
                <w:tab w:val="left" w:pos="365"/>
              </w:tabs>
              <w:ind w:left="317" w:hanging="283"/>
              <w:jc w:val="both"/>
              <w:rPr>
                <w:rFonts w:ascii="Arial" w:hAnsi="Arial" w:cs="Arial"/>
                <w:color w:val="000000"/>
                <w:sz w:val="12"/>
                <w:szCs w:val="20"/>
                <w:lang w:val="es-MX"/>
              </w:rPr>
            </w:pPr>
          </w:p>
          <w:p w14:paraId="35791DFD" w14:textId="77777777" w:rsidR="0065502E" w:rsidRPr="004514AE" w:rsidRDefault="0065502E" w:rsidP="00A70316">
            <w:pPr>
              <w:numPr>
                <w:ilvl w:val="0"/>
                <w:numId w:val="21"/>
              </w:numPr>
              <w:tabs>
                <w:tab w:val="left" w:pos="365"/>
              </w:tabs>
              <w:ind w:left="317" w:hanging="283"/>
              <w:jc w:val="both"/>
              <w:rPr>
                <w:rFonts w:ascii="Arial" w:hAnsi="Arial" w:cs="Arial"/>
                <w:sz w:val="20"/>
                <w:szCs w:val="20"/>
                <w:lang w:val="es-MX"/>
              </w:rPr>
            </w:pPr>
            <w:r w:rsidRPr="004514AE">
              <w:rPr>
                <w:rFonts w:ascii="Arial" w:hAnsi="Arial" w:cs="Arial"/>
                <w:sz w:val="20"/>
                <w:szCs w:val="20"/>
                <w:lang w:val="es-MX"/>
              </w:rPr>
              <w:t xml:space="preserve">LA. </w:t>
            </w:r>
            <w:r>
              <w:rPr>
                <w:rFonts w:ascii="Arial" w:hAnsi="Arial" w:cs="Arial"/>
                <w:sz w:val="20"/>
                <w:szCs w:val="20"/>
                <w:lang w:val="es-MX"/>
              </w:rPr>
              <w:t>Arts.</w:t>
            </w:r>
            <w:r w:rsidRPr="004514AE">
              <w:rPr>
                <w:rFonts w:ascii="Arial" w:hAnsi="Arial" w:cs="Arial"/>
                <w:sz w:val="20"/>
                <w:szCs w:val="20"/>
                <w:lang w:val="es-MX"/>
              </w:rPr>
              <w:t xml:space="preserve"> 21, 80, 113, 123 y 124.</w:t>
            </w:r>
          </w:p>
          <w:p w14:paraId="0280548C" w14:textId="77777777" w:rsidR="0065502E" w:rsidRPr="00303443" w:rsidRDefault="0065502E" w:rsidP="00A70316">
            <w:pPr>
              <w:tabs>
                <w:tab w:val="left" w:pos="365"/>
              </w:tabs>
              <w:ind w:left="317" w:hanging="283"/>
              <w:jc w:val="both"/>
              <w:rPr>
                <w:rFonts w:ascii="Arial" w:hAnsi="Arial" w:cs="Arial"/>
                <w:sz w:val="12"/>
                <w:szCs w:val="20"/>
                <w:lang w:val="es-MX"/>
              </w:rPr>
            </w:pPr>
            <w:r w:rsidRPr="004514AE">
              <w:rPr>
                <w:rFonts w:ascii="Arial" w:hAnsi="Arial" w:cs="Arial"/>
                <w:sz w:val="20"/>
                <w:szCs w:val="20"/>
                <w:lang w:val="es-MX"/>
              </w:rPr>
              <w:t xml:space="preserve"> </w:t>
            </w:r>
          </w:p>
          <w:p w14:paraId="103825FA" w14:textId="77777777" w:rsidR="0065502E" w:rsidRPr="004514AE" w:rsidRDefault="0065502E" w:rsidP="00A70316">
            <w:pPr>
              <w:numPr>
                <w:ilvl w:val="0"/>
                <w:numId w:val="21"/>
              </w:numPr>
              <w:tabs>
                <w:tab w:val="left" w:pos="365"/>
              </w:tabs>
              <w:ind w:left="317" w:hanging="283"/>
              <w:jc w:val="both"/>
              <w:rPr>
                <w:rFonts w:ascii="Arial" w:hAnsi="Arial" w:cs="Arial"/>
                <w:color w:val="000000"/>
                <w:sz w:val="20"/>
                <w:szCs w:val="20"/>
                <w:lang w:val="es-MX"/>
              </w:rPr>
            </w:pPr>
            <w:r w:rsidRPr="004514AE">
              <w:rPr>
                <w:rFonts w:ascii="Arial" w:hAnsi="Arial" w:cs="Arial"/>
                <w:sz w:val="20"/>
                <w:szCs w:val="20"/>
                <w:lang w:val="es-MX"/>
              </w:rPr>
              <w:t xml:space="preserve">Decreto Nº 2.219. </w:t>
            </w:r>
            <w:r>
              <w:rPr>
                <w:rFonts w:ascii="Arial" w:hAnsi="Arial" w:cs="Arial"/>
                <w:sz w:val="20"/>
                <w:szCs w:val="20"/>
                <w:lang w:val="es-MX"/>
              </w:rPr>
              <w:t>Arts.</w:t>
            </w:r>
            <w:r w:rsidRPr="004514AE">
              <w:rPr>
                <w:rFonts w:ascii="Arial" w:hAnsi="Arial" w:cs="Arial"/>
                <w:sz w:val="20"/>
                <w:szCs w:val="20"/>
                <w:lang w:val="es-MX"/>
              </w:rPr>
              <w:t xml:space="preserve">          5 y</w:t>
            </w:r>
            <w:r w:rsidRPr="004514AE">
              <w:rPr>
                <w:rFonts w:ascii="Arial" w:hAnsi="Arial" w:cs="Arial"/>
                <w:color w:val="000000"/>
                <w:sz w:val="20"/>
                <w:szCs w:val="20"/>
                <w:lang w:val="es-MX"/>
              </w:rPr>
              <w:t xml:space="preserve">  34.</w:t>
            </w:r>
          </w:p>
          <w:p w14:paraId="55159441" w14:textId="77777777" w:rsidR="0065502E" w:rsidRPr="00303443" w:rsidRDefault="0065502E" w:rsidP="00A70316">
            <w:pPr>
              <w:tabs>
                <w:tab w:val="left" w:pos="365"/>
              </w:tabs>
              <w:ind w:left="317" w:hanging="283"/>
              <w:jc w:val="both"/>
              <w:rPr>
                <w:rFonts w:ascii="Arial" w:hAnsi="Arial" w:cs="Arial"/>
                <w:color w:val="000000"/>
                <w:sz w:val="16"/>
                <w:szCs w:val="20"/>
                <w:lang w:val="es-MX"/>
              </w:rPr>
            </w:pPr>
          </w:p>
          <w:p w14:paraId="37E56771" w14:textId="77777777" w:rsidR="0065502E" w:rsidRPr="004514AE" w:rsidRDefault="0065502E" w:rsidP="00A70316">
            <w:pPr>
              <w:numPr>
                <w:ilvl w:val="0"/>
                <w:numId w:val="21"/>
              </w:numPr>
              <w:tabs>
                <w:tab w:val="left" w:pos="365"/>
              </w:tabs>
              <w:ind w:left="317" w:hanging="283"/>
              <w:jc w:val="both"/>
              <w:rPr>
                <w:rFonts w:ascii="Arial" w:hAnsi="Arial" w:cs="Arial"/>
                <w:color w:val="FF0000"/>
                <w:sz w:val="20"/>
                <w:szCs w:val="20"/>
              </w:rPr>
            </w:pPr>
            <w:r w:rsidRPr="004514AE">
              <w:rPr>
                <w:rFonts w:ascii="Arial" w:hAnsi="Arial" w:cs="Arial"/>
                <w:color w:val="000000"/>
                <w:sz w:val="20"/>
                <w:szCs w:val="20"/>
                <w:lang w:val="es-MX"/>
              </w:rPr>
              <w:t xml:space="preserve">RLM. </w:t>
            </w:r>
            <w:r>
              <w:rPr>
                <w:rFonts w:ascii="Arial" w:hAnsi="Arial" w:cs="Arial"/>
                <w:color w:val="000000"/>
                <w:sz w:val="20"/>
                <w:szCs w:val="20"/>
                <w:lang w:val="es-MX"/>
              </w:rPr>
              <w:t>Arts.</w:t>
            </w:r>
            <w:r w:rsidRPr="004514AE">
              <w:rPr>
                <w:rFonts w:ascii="Arial" w:hAnsi="Arial" w:cs="Arial"/>
                <w:color w:val="000000"/>
                <w:sz w:val="20"/>
                <w:szCs w:val="20"/>
                <w:lang w:val="es-MX"/>
              </w:rPr>
              <w:t xml:space="preserve"> 117, 118, 119 y </w:t>
            </w:r>
            <w:r w:rsidRPr="004514AE">
              <w:rPr>
                <w:rFonts w:ascii="Arial" w:hAnsi="Arial" w:cs="Arial"/>
                <w:color w:val="000000"/>
                <w:sz w:val="20"/>
                <w:szCs w:val="20"/>
              </w:rPr>
              <w:t>121.</w:t>
            </w:r>
            <w:r w:rsidRPr="004514AE">
              <w:rPr>
                <w:rFonts w:ascii="Arial" w:hAnsi="Arial" w:cs="Arial"/>
                <w:color w:val="FF0000"/>
                <w:sz w:val="20"/>
                <w:szCs w:val="20"/>
              </w:rPr>
              <w:t xml:space="preserve"> </w:t>
            </w:r>
          </w:p>
          <w:p w14:paraId="76BE2E1E" w14:textId="77777777" w:rsidR="0065502E" w:rsidRPr="00303443" w:rsidRDefault="0065502E" w:rsidP="00A70316">
            <w:pPr>
              <w:tabs>
                <w:tab w:val="left" w:pos="365"/>
              </w:tabs>
              <w:ind w:left="317" w:hanging="283"/>
              <w:jc w:val="both"/>
              <w:rPr>
                <w:rFonts w:ascii="Arial" w:hAnsi="Arial" w:cs="Arial"/>
                <w:color w:val="FF0000"/>
                <w:sz w:val="12"/>
                <w:szCs w:val="20"/>
              </w:rPr>
            </w:pPr>
            <w:r w:rsidRPr="004514AE">
              <w:rPr>
                <w:rFonts w:ascii="Arial" w:hAnsi="Arial" w:cs="Arial"/>
                <w:color w:val="FF0000"/>
                <w:sz w:val="20"/>
                <w:szCs w:val="20"/>
              </w:rPr>
              <w:t xml:space="preserve"> </w:t>
            </w:r>
          </w:p>
          <w:p w14:paraId="78FC2D74" w14:textId="77777777" w:rsidR="0065502E" w:rsidRPr="004514AE" w:rsidRDefault="0065502E" w:rsidP="00A70316">
            <w:pPr>
              <w:numPr>
                <w:ilvl w:val="0"/>
                <w:numId w:val="21"/>
              </w:numPr>
              <w:tabs>
                <w:tab w:val="left" w:pos="365"/>
              </w:tabs>
              <w:ind w:left="317" w:hanging="283"/>
              <w:jc w:val="both"/>
              <w:rPr>
                <w:rFonts w:ascii="Arial" w:hAnsi="Arial" w:cs="Arial"/>
                <w:color w:val="FF0000"/>
                <w:sz w:val="20"/>
                <w:szCs w:val="20"/>
              </w:rPr>
            </w:pPr>
            <w:r w:rsidRPr="004514AE">
              <w:rPr>
                <w:rFonts w:ascii="Arial" w:hAnsi="Arial" w:cs="Arial"/>
                <w:sz w:val="20"/>
                <w:szCs w:val="20"/>
              </w:rPr>
              <w:lastRenderedPageBreak/>
              <w:t xml:space="preserve">LOA </w:t>
            </w:r>
            <w:r>
              <w:rPr>
                <w:rFonts w:ascii="Arial" w:hAnsi="Arial" w:cs="Arial"/>
                <w:sz w:val="20"/>
                <w:szCs w:val="20"/>
              </w:rPr>
              <w:t>Arts.</w:t>
            </w:r>
            <w:r w:rsidRPr="004514AE">
              <w:rPr>
                <w:rFonts w:ascii="Arial" w:hAnsi="Arial" w:cs="Arial"/>
                <w:sz w:val="20"/>
                <w:szCs w:val="20"/>
              </w:rPr>
              <w:t xml:space="preserve"> 18, ,19, 20, 21, 34, 39, 43, 48, 54, 60, 62, 63, 77, 80, 93, 100, 101</w:t>
            </w:r>
          </w:p>
          <w:p w14:paraId="7D68C561" w14:textId="77777777" w:rsidR="0065502E" w:rsidRPr="00303443" w:rsidRDefault="0065502E" w:rsidP="00A70316">
            <w:pPr>
              <w:tabs>
                <w:tab w:val="left" w:pos="365"/>
              </w:tabs>
              <w:ind w:left="317" w:hanging="283"/>
              <w:jc w:val="both"/>
              <w:rPr>
                <w:rFonts w:ascii="Arial" w:hAnsi="Arial" w:cs="Arial"/>
                <w:color w:val="FF0000"/>
                <w:sz w:val="14"/>
                <w:szCs w:val="20"/>
              </w:rPr>
            </w:pPr>
          </w:p>
          <w:p w14:paraId="37691F63" w14:textId="77777777" w:rsidR="0065502E" w:rsidRPr="004514AE" w:rsidRDefault="0065502E" w:rsidP="00A70316">
            <w:pPr>
              <w:numPr>
                <w:ilvl w:val="0"/>
                <w:numId w:val="21"/>
              </w:numPr>
              <w:tabs>
                <w:tab w:val="left" w:pos="365"/>
              </w:tabs>
              <w:ind w:left="317" w:hanging="283"/>
              <w:jc w:val="both"/>
              <w:rPr>
                <w:rFonts w:ascii="Arial" w:hAnsi="Arial" w:cs="Arial"/>
                <w:color w:val="FF0000"/>
                <w:sz w:val="20"/>
                <w:szCs w:val="20"/>
              </w:rPr>
            </w:pPr>
            <w:r w:rsidRPr="004514AE">
              <w:rPr>
                <w:rFonts w:ascii="Arial" w:hAnsi="Arial" w:cs="Arial"/>
                <w:sz w:val="20"/>
                <w:szCs w:val="20"/>
              </w:rPr>
              <w:t xml:space="preserve">LPA </w:t>
            </w:r>
            <w:r>
              <w:rPr>
                <w:rFonts w:ascii="Arial" w:hAnsi="Arial" w:cs="Arial"/>
                <w:sz w:val="20"/>
                <w:szCs w:val="20"/>
              </w:rPr>
              <w:t>Arts.</w:t>
            </w:r>
            <w:r w:rsidRPr="004514AE">
              <w:rPr>
                <w:rFonts w:ascii="Arial" w:hAnsi="Arial" w:cs="Arial"/>
                <w:sz w:val="20"/>
                <w:szCs w:val="20"/>
              </w:rPr>
              <w:t xml:space="preserve"> 3, 4, 8, 14, 15, 18, 22, 32, 37, 38, 39, 40, 56, 61, 63, 89,  90, 99, 100, 102</w:t>
            </w:r>
          </w:p>
          <w:p w14:paraId="56E5EA43" w14:textId="77777777" w:rsidR="0065502E" w:rsidRPr="00303443" w:rsidRDefault="0065502E" w:rsidP="00A70316">
            <w:pPr>
              <w:tabs>
                <w:tab w:val="left" w:pos="365"/>
              </w:tabs>
              <w:ind w:left="317" w:hanging="283"/>
              <w:jc w:val="both"/>
              <w:rPr>
                <w:rFonts w:ascii="Arial" w:hAnsi="Arial" w:cs="Arial"/>
                <w:color w:val="FF0000"/>
                <w:sz w:val="14"/>
                <w:szCs w:val="20"/>
              </w:rPr>
            </w:pPr>
          </w:p>
          <w:p w14:paraId="3DA00CCD" w14:textId="77777777" w:rsidR="0065502E" w:rsidRDefault="0065502E" w:rsidP="00A70316">
            <w:pPr>
              <w:numPr>
                <w:ilvl w:val="0"/>
                <w:numId w:val="21"/>
              </w:numPr>
              <w:tabs>
                <w:tab w:val="left" w:pos="365"/>
              </w:tabs>
              <w:ind w:left="317" w:hanging="283"/>
              <w:jc w:val="both"/>
              <w:rPr>
                <w:rFonts w:ascii="Arial" w:hAnsi="Arial" w:cs="Arial"/>
                <w:color w:val="FF0000"/>
                <w:sz w:val="20"/>
                <w:szCs w:val="20"/>
              </w:rPr>
            </w:pPr>
            <w:r w:rsidRPr="004514AE">
              <w:rPr>
                <w:rFonts w:ascii="Arial" w:hAnsi="Arial" w:cs="Arial"/>
                <w:sz w:val="20"/>
                <w:szCs w:val="20"/>
              </w:rPr>
              <w:t>L</w:t>
            </w:r>
            <w:r w:rsidR="00AD3FCC">
              <w:rPr>
                <w:rFonts w:ascii="Arial" w:hAnsi="Arial" w:cs="Arial"/>
                <w:sz w:val="20"/>
                <w:szCs w:val="20"/>
              </w:rPr>
              <w:t>OSN Arts. 2, 3, 4, 5, 6, 7, 12, 16, 18, 20, 25 y 5</w:t>
            </w:r>
            <w:r w:rsidR="00AD3FCC" w:rsidRPr="00435ED4">
              <w:rPr>
                <w:rFonts w:ascii="Arial" w:hAnsi="Arial" w:cs="Arial"/>
                <w:color w:val="FF0000"/>
                <w:sz w:val="20"/>
                <w:szCs w:val="20"/>
              </w:rPr>
              <w:t>6</w:t>
            </w:r>
          </w:p>
          <w:p w14:paraId="4D58E940" w14:textId="4F34F4CC" w:rsidR="00435ED4" w:rsidRPr="00303443" w:rsidRDefault="00435ED4" w:rsidP="00A70316">
            <w:pPr>
              <w:tabs>
                <w:tab w:val="left" w:pos="365"/>
              </w:tabs>
              <w:ind w:left="317" w:hanging="283"/>
              <w:jc w:val="both"/>
              <w:rPr>
                <w:rFonts w:ascii="Arial" w:hAnsi="Arial" w:cs="Arial"/>
                <w:color w:val="FF0000"/>
                <w:sz w:val="20"/>
                <w:szCs w:val="20"/>
              </w:rPr>
            </w:pPr>
          </w:p>
        </w:tc>
      </w:tr>
      <w:tr w:rsidR="0065502E" w:rsidRPr="00A70316" w14:paraId="3807A827" w14:textId="77777777" w:rsidTr="001C69B7">
        <w:trPr>
          <w:trHeight w:val="283"/>
          <w:jc w:val="center"/>
        </w:trPr>
        <w:tc>
          <w:tcPr>
            <w:tcW w:w="2137" w:type="dxa"/>
          </w:tcPr>
          <w:p w14:paraId="7E2A3281" w14:textId="77777777" w:rsidR="0065502E" w:rsidRPr="004514AE" w:rsidRDefault="0065502E" w:rsidP="007B2676">
            <w:pPr>
              <w:snapToGrid w:val="0"/>
              <w:jc w:val="both"/>
              <w:rPr>
                <w:rFonts w:ascii="Arial" w:hAnsi="Arial" w:cs="Arial"/>
                <w:sz w:val="20"/>
                <w:szCs w:val="20"/>
              </w:rPr>
            </w:pPr>
          </w:p>
        </w:tc>
        <w:tc>
          <w:tcPr>
            <w:tcW w:w="2349" w:type="dxa"/>
          </w:tcPr>
          <w:p w14:paraId="33E082D0" w14:textId="77777777" w:rsidR="0065502E" w:rsidRPr="004514AE" w:rsidRDefault="0065502E" w:rsidP="007B2676">
            <w:pPr>
              <w:tabs>
                <w:tab w:val="left" w:pos="2475"/>
              </w:tabs>
              <w:snapToGrid w:val="0"/>
              <w:jc w:val="both"/>
              <w:rPr>
                <w:rFonts w:ascii="Arial" w:hAnsi="Arial" w:cs="Arial"/>
                <w:sz w:val="20"/>
                <w:szCs w:val="20"/>
              </w:rPr>
            </w:pPr>
            <w:r w:rsidRPr="004514AE">
              <w:rPr>
                <w:rFonts w:ascii="Arial" w:hAnsi="Arial" w:cs="Arial"/>
                <w:sz w:val="20"/>
                <w:szCs w:val="20"/>
              </w:rPr>
              <w:t>3. Sedimentar y colmatar ríos y quebradas en la zona de explotación minera.</w:t>
            </w:r>
          </w:p>
        </w:tc>
        <w:tc>
          <w:tcPr>
            <w:tcW w:w="3358" w:type="dxa"/>
          </w:tcPr>
          <w:p w14:paraId="47073A75" w14:textId="77777777" w:rsidR="0065502E" w:rsidRPr="009655C8" w:rsidRDefault="0065502E" w:rsidP="005905C0">
            <w:pPr>
              <w:numPr>
                <w:ilvl w:val="0"/>
                <w:numId w:val="26"/>
              </w:numPr>
              <w:tabs>
                <w:tab w:val="num" w:pos="415"/>
              </w:tabs>
              <w:snapToGrid w:val="0"/>
              <w:ind w:left="459" w:hanging="425"/>
              <w:jc w:val="both"/>
              <w:rPr>
                <w:rFonts w:ascii="Arial" w:hAnsi="Arial" w:cs="Arial"/>
                <w:sz w:val="20"/>
                <w:szCs w:val="20"/>
                <w:lang w:val="es-VE"/>
              </w:rPr>
            </w:pPr>
            <w:r w:rsidRPr="009655C8">
              <w:rPr>
                <w:rFonts w:ascii="Arial" w:hAnsi="Arial" w:cs="Arial"/>
                <w:sz w:val="20"/>
                <w:szCs w:val="20"/>
                <w:lang w:val="es-VE"/>
              </w:rPr>
              <w:t>Detener e identificar el presunto infractor.</w:t>
            </w:r>
          </w:p>
          <w:p w14:paraId="7B5A6C9F" w14:textId="77777777" w:rsidR="0065502E" w:rsidRPr="009655C8" w:rsidRDefault="0065502E" w:rsidP="005905C0">
            <w:pPr>
              <w:numPr>
                <w:ilvl w:val="0"/>
                <w:numId w:val="26"/>
              </w:numPr>
              <w:tabs>
                <w:tab w:val="num" w:pos="415"/>
              </w:tabs>
              <w:snapToGrid w:val="0"/>
              <w:ind w:left="459" w:hanging="425"/>
              <w:jc w:val="both"/>
              <w:rPr>
                <w:rFonts w:ascii="Arial" w:hAnsi="Arial" w:cs="Arial"/>
                <w:sz w:val="20"/>
                <w:szCs w:val="20"/>
                <w:lang w:val="es-VE"/>
              </w:rPr>
            </w:pPr>
            <w:r w:rsidRPr="009655C8">
              <w:rPr>
                <w:rFonts w:ascii="Arial" w:hAnsi="Arial" w:cs="Arial"/>
                <w:sz w:val="20"/>
                <w:szCs w:val="20"/>
                <w:lang w:val="es-VE"/>
              </w:rPr>
              <w:t>Notificar al Fiscal del Ministerio Público dentro de las (12) horas siguientes.</w:t>
            </w:r>
          </w:p>
          <w:p w14:paraId="570612F6" w14:textId="77777777" w:rsidR="0065502E" w:rsidRPr="009655C8" w:rsidRDefault="0065502E" w:rsidP="005905C0">
            <w:pPr>
              <w:numPr>
                <w:ilvl w:val="0"/>
                <w:numId w:val="26"/>
              </w:numPr>
              <w:tabs>
                <w:tab w:val="num" w:pos="415"/>
              </w:tabs>
              <w:snapToGrid w:val="0"/>
              <w:ind w:left="459" w:hanging="425"/>
              <w:jc w:val="both"/>
              <w:rPr>
                <w:rFonts w:ascii="Arial" w:hAnsi="Arial" w:cs="Arial"/>
                <w:sz w:val="20"/>
                <w:szCs w:val="20"/>
                <w:lang w:val="es-VE"/>
              </w:rPr>
            </w:pPr>
            <w:r w:rsidRPr="009655C8">
              <w:rPr>
                <w:rFonts w:ascii="Arial" w:hAnsi="Arial" w:cs="Arial"/>
                <w:sz w:val="20"/>
                <w:szCs w:val="20"/>
                <w:lang w:val="es-VE"/>
              </w:rPr>
              <w:t>Paralizar preventivamente la actividad ilícita, dejando constancia de su depósito o aseguramiento.</w:t>
            </w:r>
          </w:p>
          <w:p w14:paraId="1F12434E" w14:textId="77777777" w:rsidR="0065502E" w:rsidRPr="009655C8" w:rsidRDefault="0065502E" w:rsidP="005905C0">
            <w:pPr>
              <w:numPr>
                <w:ilvl w:val="0"/>
                <w:numId w:val="26"/>
              </w:numPr>
              <w:tabs>
                <w:tab w:val="num" w:pos="415"/>
              </w:tabs>
              <w:snapToGrid w:val="0"/>
              <w:ind w:left="459" w:hanging="425"/>
              <w:jc w:val="both"/>
              <w:rPr>
                <w:rFonts w:ascii="Arial" w:hAnsi="Arial" w:cs="Arial"/>
                <w:sz w:val="20"/>
                <w:szCs w:val="20"/>
                <w:lang w:val="es-VE"/>
              </w:rPr>
            </w:pPr>
            <w:r w:rsidRPr="009655C8">
              <w:rPr>
                <w:rFonts w:ascii="Arial" w:hAnsi="Arial" w:cs="Arial"/>
                <w:sz w:val="20"/>
                <w:szCs w:val="20"/>
                <w:lang w:val="es-VE"/>
              </w:rPr>
              <w:t>Preservación preventiva de la actividad ilícita.</w:t>
            </w:r>
          </w:p>
          <w:p w14:paraId="1AACDC4F" w14:textId="77777777" w:rsidR="0065502E" w:rsidRPr="009655C8" w:rsidRDefault="0065502E" w:rsidP="005905C0">
            <w:pPr>
              <w:numPr>
                <w:ilvl w:val="0"/>
                <w:numId w:val="26"/>
              </w:numPr>
              <w:tabs>
                <w:tab w:val="num" w:pos="415"/>
              </w:tabs>
              <w:snapToGrid w:val="0"/>
              <w:ind w:left="459" w:hanging="425"/>
              <w:jc w:val="both"/>
              <w:rPr>
                <w:rFonts w:ascii="Arial" w:hAnsi="Arial" w:cs="Arial"/>
                <w:sz w:val="20"/>
                <w:szCs w:val="20"/>
                <w:lang w:val="es-VE"/>
              </w:rPr>
            </w:pPr>
            <w:r w:rsidRPr="009655C8">
              <w:rPr>
                <w:rFonts w:ascii="Arial" w:hAnsi="Arial" w:cs="Arial"/>
                <w:sz w:val="20"/>
                <w:szCs w:val="20"/>
                <w:lang w:val="es-VE"/>
              </w:rPr>
              <w:t>Efectuar el inventario de retención de los materiales obtenidos de la actividad ilícita.</w:t>
            </w:r>
          </w:p>
          <w:p w14:paraId="748C756C" w14:textId="77777777" w:rsidR="0065502E" w:rsidRPr="009655C8" w:rsidRDefault="0065502E" w:rsidP="005905C0">
            <w:pPr>
              <w:numPr>
                <w:ilvl w:val="0"/>
                <w:numId w:val="26"/>
              </w:numPr>
              <w:tabs>
                <w:tab w:val="num" w:pos="415"/>
              </w:tabs>
              <w:snapToGrid w:val="0"/>
              <w:ind w:left="459" w:hanging="425"/>
              <w:jc w:val="both"/>
              <w:rPr>
                <w:rFonts w:ascii="Arial" w:hAnsi="Arial" w:cs="Arial"/>
                <w:sz w:val="20"/>
                <w:szCs w:val="20"/>
                <w:lang w:val="es-VE"/>
              </w:rPr>
            </w:pPr>
            <w:r w:rsidRPr="009655C8">
              <w:rPr>
                <w:rFonts w:ascii="Arial" w:hAnsi="Arial" w:cs="Arial"/>
                <w:sz w:val="20"/>
                <w:szCs w:val="20"/>
                <w:lang w:val="es-VE"/>
              </w:rPr>
              <w:t>Elaborar el acta policial.</w:t>
            </w:r>
          </w:p>
          <w:p w14:paraId="4B81AF50" w14:textId="77777777" w:rsidR="0065502E" w:rsidRPr="009655C8" w:rsidRDefault="0065502E" w:rsidP="005905C0">
            <w:pPr>
              <w:numPr>
                <w:ilvl w:val="0"/>
                <w:numId w:val="26"/>
              </w:numPr>
              <w:tabs>
                <w:tab w:val="num" w:pos="415"/>
              </w:tabs>
              <w:snapToGrid w:val="0"/>
              <w:ind w:left="459" w:hanging="425"/>
              <w:jc w:val="both"/>
              <w:rPr>
                <w:rFonts w:ascii="Arial" w:hAnsi="Arial" w:cs="Arial"/>
                <w:sz w:val="20"/>
                <w:szCs w:val="20"/>
                <w:lang w:val="es-VE"/>
              </w:rPr>
            </w:pPr>
            <w:r w:rsidRPr="009655C8">
              <w:rPr>
                <w:rFonts w:ascii="Arial" w:hAnsi="Arial" w:cs="Arial"/>
                <w:sz w:val="20"/>
                <w:szCs w:val="20"/>
              </w:rPr>
              <w:lastRenderedPageBreak/>
              <w:t>Elaborar el Acta de Inspección Ocular</w:t>
            </w:r>
          </w:p>
          <w:p w14:paraId="492F6C4D" w14:textId="77777777" w:rsidR="0065502E" w:rsidRPr="004514AE" w:rsidRDefault="0065502E" w:rsidP="005905C0">
            <w:pPr>
              <w:numPr>
                <w:ilvl w:val="0"/>
                <w:numId w:val="26"/>
              </w:numPr>
              <w:ind w:left="459" w:hanging="425"/>
              <w:jc w:val="both"/>
              <w:rPr>
                <w:rFonts w:ascii="Arial" w:hAnsi="Arial" w:cs="Arial"/>
                <w:sz w:val="20"/>
                <w:szCs w:val="20"/>
              </w:rPr>
            </w:pPr>
            <w:r w:rsidRPr="009655C8">
              <w:rPr>
                <w:rFonts w:ascii="Arial" w:hAnsi="Arial" w:cs="Arial"/>
                <w:sz w:val="20"/>
                <w:szCs w:val="20"/>
              </w:rPr>
              <w:t>Fijación fotográfica del sitio del suceso</w:t>
            </w:r>
            <w:r w:rsidRPr="004514AE">
              <w:rPr>
                <w:rFonts w:ascii="Arial" w:hAnsi="Arial" w:cs="Arial"/>
                <w:sz w:val="20"/>
                <w:szCs w:val="20"/>
              </w:rPr>
              <w:t>.</w:t>
            </w:r>
          </w:p>
        </w:tc>
        <w:tc>
          <w:tcPr>
            <w:tcW w:w="3165" w:type="dxa"/>
          </w:tcPr>
          <w:p w14:paraId="1C647AC0" w14:textId="4AD935CE" w:rsidR="00536BCF" w:rsidRPr="00A70316" w:rsidRDefault="0065502E" w:rsidP="00A70316">
            <w:pPr>
              <w:numPr>
                <w:ilvl w:val="0"/>
                <w:numId w:val="19"/>
              </w:numPr>
              <w:tabs>
                <w:tab w:val="left" w:pos="365"/>
              </w:tabs>
              <w:ind w:left="317" w:hanging="283"/>
              <w:jc w:val="both"/>
              <w:rPr>
                <w:rFonts w:ascii="Arial" w:hAnsi="Arial" w:cs="Arial"/>
                <w:sz w:val="20"/>
                <w:szCs w:val="20"/>
                <w:lang w:val="es-VE"/>
              </w:rPr>
            </w:pPr>
            <w:r w:rsidRPr="004514AE">
              <w:rPr>
                <w:rFonts w:ascii="Arial" w:hAnsi="Arial" w:cs="Arial"/>
                <w:color w:val="000000"/>
                <w:sz w:val="20"/>
                <w:szCs w:val="20"/>
              </w:rPr>
              <w:lastRenderedPageBreak/>
              <w:t xml:space="preserve">CRBV. </w:t>
            </w:r>
            <w:r>
              <w:rPr>
                <w:rFonts w:ascii="Arial" w:hAnsi="Arial" w:cs="Arial"/>
                <w:color w:val="000000"/>
                <w:sz w:val="20"/>
                <w:szCs w:val="20"/>
              </w:rPr>
              <w:t>Arts.</w:t>
            </w:r>
            <w:r w:rsidRPr="004514AE">
              <w:rPr>
                <w:rFonts w:ascii="Arial" w:hAnsi="Arial" w:cs="Arial"/>
                <w:color w:val="000000"/>
                <w:sz w:val="20"/>
                <w:szCs w:val="20"/>
              </w:rPr>
              <w:t xml:space="preserve"> 127, 129,</w:t>
            </w:r>
            <w:r w:rsidR="00536BCF">
              <w:rPr>
                <w:rFonts w:ascii="Arial" w:hAnsi="Arial" w:cs="Arial"/>
                <w:color w:val="000000"/>
                <w:sz w:val="20"/>
                <w:szCs w:val="20"/>
              </w:rPr>
              <w:t xml:space="preserve"> </w:t>
            </w:r>
            <w:r w:rsidRPr="004514AE">
              <w:rPr>
                <w:rFonts w:ascii="Arial" w:hAnsi="Arial" w:cs="Arial"/>
                <w:color w:val="000000"/>
                <w:sz w:val="20"/>
                <w:szCs w:val="20"/>
              </w:rPr>
              <w:t>156,</w:t>
            </w:r>
            <w:r w:rsidR="00536BCF">
              <w:rPr>
                <w:rFonts w:ascii="Arial" w:hAnsi="Arial" w:cs="Arial"/>
                <w:color w:val="000000"/>
                <w:sz w:val="20"/>
                <w:szCs w:val="20"/>
              </w:rPr>
              <w:t xml:space="preserve"> </w:t>
            </w:r>
            <w:r w:rsidRPr="004514AE">
              <w:rPr>
                <w:rFonts w:ascii="Arial" w:hAnsi="Arial" w:cs="Arial"/>
                <w:color w:val="000000"/>
                <w:sz w:val="20"/>
                <w:szCs w:val="20"/>
              </w:rPr>
              <w:t>164, 299, 302, 328 y 329</w:t>
            </w:r>
            <w:r w:rsidR="00536BCF">
              <w:rPr>
                <w:rFonts w:ascii="Arial" w:hAnsi="Arial" w:cs="Arial"/>
                <w:color w:val="000000"/>
                <w:sz w:val="20"/>
                <w:szCs w:val="20"/>
              </w:rPr>
              <w:t>.</w:t>
            </w:r>
            <w:r w:rsidRPr="004514AE">
              <w:rPr>
                <w:rFonts w:ascii="Arial" w:hAnsi="Arial" w:cs="Arial"/>
                <w:color w:val="000000"/>
                <w:sz w:val="20"/>
                <w:szCs w:val="20"/>
              </w:rPr>
              <w:t xml:space="preserve">  </w:t>
            </w:r>
          </w:p>
          <w:p w14:paraId="2020A119" w14:textId="7197E066" w:rsidR="0065502E" w:rsidRPr="00A70316" w:rsidRDefault="00556632" w:rsidP="00A70316">
            <w:pPr>
              <w:numPr>
                <w:ilvl w:val="0"/>
                <w:numId w:val="19"/>
              </w:numPr>
              <w:tabs>
                <w:tab w:val="left" w:pos="365"/>
              </w:tabs>
              <w:ind w:left="317" w:hanging="283"/>
              <w:jc w:val="both"/>
              <w:rPr>
                <w:rFonts w:ascii="Arial" w:hAnsi="Arial" w:cs="Arial"/>
                <w:sz w:val="20"/>
                <w:szCs w:val="20"/>
                <w:lang w:val="es-VE"/>
              </w:rPr>
            </w:pPr>
            <w:r>
              <w:rPr>
                <w:rFonts w:ascii="Arial" w:hAnsi="Arial" w:cs="Arial"/>
                <w:sz w:val="20"/>
                <w:szCs w:val="20"/>
                <w:lang w:val="es-VE"/>
              </w:rPr>
              <w:t>L</w:t>
            </w:r>
            <w:r w:rsidRPr="00C95360">
              <w:rPr>
                <w:rFonts w:ascii="Arial" w:hAnsi="Arial" w:cs="Arial"/>
                <w:color w:val="FF0000"/>
                <w:sz w:val="20"/>
                <w:szCs w:val="20"/>
                <w:lang w:val="es-VE"/>
              </w:rPr>
              <w:t>C</w:t>
            </w:r>
            <w:r>
              <w:rPr>
                <w:rFonts w:ascii="Arial" w:hAnsi="Arial" w:cs="Arial"/>
                <w:sz w:val="20"/>
                <w:szCs w:val="20"/>
                <w:lang w:val="es-VE"/>
              </w:rPr>
              <w:t xml:space="preserve">FANB Art. </w:t>
            </w:r>
            <w:r w:rsidRPr="00C95360">
              <w:rPr>
                <w:rFonts w:ascii="Arial" w:hAnsi="Arial" w:cs="Arial"/>
                <w:color w:val="FF0000"/>
                <w:sz w:val="20"/>
                <w:szCs w:val="20"/>
                <w:lang w:val="es-VE"/>
              </w:rPr>
              <w:t>73</w:t>
            </w:r>
            <w:r>
              <w:rPr>
                <w:rFonts w:ascii="Arial" w:hAnsi="Arial" w:cs="Arial"/>
                <w:sz w:val="20"/>
                <w:szCs w:val="20"/>
                <w:lang w:val="es-VE"/>
              </w:rPr>
              <w:t xml:space="preserve">, numeral </w:t>
            </w:r>
            <w:r w:rsidRPr="00C95360">
              <w:rPr>
                <w:rFonts w:ascii="Arial" w:hAnsi="Arial" w:cs="Arial"/>
                <w:color w:val="FF0000"/>
                <w:sz w:val="20"/>
                <w:szCs w:val="20"/>
                <w:lang w:val="es-VE"/>
              </w:rPr>
              <w:t>6</w:t>
            </w:r>
            <w:r w:rsidR="0065502E" w:rsidRPr="00536BCF">
              <w:rPr>
                <w:rFonts w:ascii="Arial" w:hAnsi="Arial" w:cs="Arial"/>
                <w:sz w:val="20"/>
                <w:szCs w:val="20"/>
                <w:lang w:val="es-VE"/>
              </w:rPr>
              <w:t xml:space="preserve">  </w:t>
            </w:r>
          </w:p>
          <w:p w14:paraId="531B14BF" w14:textId="2DD8956A" w:rsidR="0065502E" w:rsidRPr="00A70316" w:rsidRDefault="005C387B" w:rsidP="00A70316">
            <w:pPr>
              <w:numPr>
                <w:ilvl w:val="0"/>
                <w:numId w:val="19"/>
              </w:numPr>
              <w:tabs>
                <w:tab w:val="left" w:pos="365"/>
              </w:tabs>
              <w:ind w:left="317" w:hanging="283"/>
              <w:jc w:val="both"/>
              <w:rPr>
                <w:rFonts w:ascii="Arial" w:hAnsi="Arial" w:cs="Arial"/>
                <w:sz w:val="20"/>
                <w:szCs w:val="20"/>
                <w:lang w:val="es-VE"/>
              </w:rPr>
            </w:pPr>
            <w:r w:rsidRPr="0018623B">
              <w:rPr>
                <w:rFonts w:ascii="Arial" w:hAnsi="Arial" w:cs="Arial"/>
                <w:color w:val="000000"/>
                <w:sz w:val="20"/>
                <w:szCs w:val="20"/>
                <w:lang w:val="en-US"/>
              </w:rPr>
              <w:t>LOSPI Arts. 24 y 25</w:t>
            </w:r>
            <w:r w:rsidR="0065502E" w:rsidRPr="00536BCF">
              <w:rPr>
                <w:rFonts w:ascii="Arial" w:hAnsi="Arial" w:cs="Arial"/>
                <w:sz w:val="20"/>
                <w:szCs w:val="20"/>
                <w:lang w:val="es-VE"/>
              </w:rPr>
              <w:t xml:space="preserve">. </w:t>
            </w:r>
          </w:p>
          <w:p w14:paraId="4C23003B" w14:textId="75E275ED" w:rsidR="0065502E" w:rsidRPr="00A70316" w:rsidRDefault="0065502E" w:rsidP="00A70316">
            <w:pPr>
              <w:numPr>
                <w:ilvl w:val="0"/>
                <w:numId w:val="19"/>
              </w:numPr>
              <w:tabs>
                <w:tab w:val="left" w:pos="365"/>
              </w:tabs>
              <w:ind w:left="317" w:hanging="283"/>
              <w:jc w:val="both"/>
              <w:rPr>
                <w:rFonts w:ascii="Arial" w:hAnsi="Arial" w:cs="Arial"/>
                <w:sz w:val="20"/>
                <w:szCs w:val="20"/>
                <w:lang w:val="es-MX"/>
              </w:rPr>
            </w:pPr>
            <w:r w:rsidRPr="00536BCF">
              <w:rPr>
                <w:rFonts w:ascii="Arial" w:hAnsi="Arial" w:cs="Arial"/>
                <w:sz w:val="20"/>
                <w:szCs w:val="20"/>
                <w:lang w:val="es-VE"/>
              </w:rPr>
              <w:t xml:space="preserve">LA. Arts. 21, </w:t>
            </w:r>
            <w:r w:rsidRPr="004514AE">
              <w:rPr>
                <w:rFonts w:ascii="Arial" w:hAnsi="Arial" w:cs="Arial"/>
                <w:sz w:val="20"/>
                <w:szCs w:val="20"/>
                <w:lang w:val="es-MX"/>
              </w:rPr>
              <w:t xml:space="preserve">80, 113, 123 y 124. </w:t>
            </w:r>
          </w:p>
          <w:p w14:paraId="4B2F1FC7" w14:textId="3CF2465E" w:rsidR="0065502E" w:rsidRPr="00A70316" w:rsidRDefault="0065502E" w:rsidP="00A70316">
            <w:pPr>
              <w:numPr>
                <w:ilvl w:val="0"/>
                <w:numId w:val="19"/>
              </w:numPr>
              <w:tabs>
                <w:tab w:val="left" w:pos="365"/>
              </w:tabs>
              <w:ind w:left="317" w:hanging="283"/>
              <w:jc w:val="both"/>
              <w:rPr>
                <w:rFonts w:ascii="Arial" w:hAnsi="Arial" w:cs="Arial"/>
                <w:sz w:val="20"/>
                <w:szCs w:val="20"/>
                <w:lang w:val="es-MX"/>
              </w:rPr>
            </w:pPr>
            <w:r w:rsidRPr="004514AE">
              <w:rPr>
                <w:rFonts w:ascii="Arial" w:hAnsi="Arial" w:cs="Arial"/>
                <w:sz w:val="20"/>
                <w:szCs w:val="20"/>
                <w:lang w:val="es-MX"/>
              </w:rPr>
              <w:t xml:space="preserve">Decreto Nº 2.219. </w:t>
            </w:r>
            <w:r>
              <w:rPr>
                <w:rFonts w:ascii="Arial" w:hAnsi="Arial" w:cs="Arial"/>
                <w:sz w:val="20"/>
                <w:szCs w:val="20"/>
                <w:lang w:val="es-MX"/>
              </w:rPr>
              <w:t>Arts.</w:t>
            </w:r>
            <w:r w:rsidRPr="004514AE">
              <w:rPr>
                <w:rFonts w:ascii="Arial" w:hAnsi="Arial" w:cs="Arial"/>
                <w:sz w:val="20"/>
                <w:szCs w:val="20"/>
                <w:lang w:val="es-MX"/>
              </w:rPr>
              <w:t xml:space="preserve"> 33.</w:t>
            </w:r>
          </w:p>
          <w:p w14:paraId="44A8DE3E" w14:textId="6B52A401" w:rsidR="0065502E" w:rsidRPr="00A70316" w:rsidRDefault="0065502E" w:rsidP="00A70316">
            <w:pPr>
              <w:numPr>
                <w:ilvl w:val="0"/>
                <w:numId w:val="19"/>
              </w:numPr>
              <w:tabs>
                <w:tab w:val="left" w:pos="365"/>
              </w:tabs>
              <w:ind w:left="317" w:hanging="283"/>
              <w:jc w:val="both"/>
              <w:rPr>
                <w:rFonts w:ascii="Arial" w:hAnsi="Arial" w:cs="Arial"/>
                <w:sz w:val="20"/>
                <w:szCs w:val="20"/>
                <w:lang w:val="es-MX"/>
              </w:rPr>
            </w:pPr>
            <w:r w:rsidRPr="004514AE">
              <w:rPr>
                <w:rFonts w:ascii="Arial" w:hAnsi="Arial" w:cs="Arial"/>
                <w:sz w:val="20"/>
                <w:szCs w:val="20"/>
                <w:lang w:val="es-MX"/>
              </w:rPr>
              <w:t xml:space="preserve">Decreto Nº 2.220. </w:t>
            </w:r>
            <w:r>
              <w:rPr>
                <w:rFonts w:ascii="Arial" w:hAnsi="Arial" w:cs="Arial"/>
                <w:sz w:val="20"/>
                <w:szCs w:val="20"/>
                <w:lang w:val="es-MX"/>
              </w:rPr>
              <w:t>Arts.</w:t>
            </w:r>
            <w:r w:rsidRPr="004514AE">
              <w:rPr>
                <w:rFonts w:ascii="Arial" w:hAnsi="Arial" w:cs="Arial"/>
                <w:sz w:val="20"/>
                <w:szCs w:val="20"/>
                <w:lang w:val="es-MX"/>
              </w:rPr>
              <w:t xml:space="preserve">       2.</w:t>
            </w:r>
          </w:p>
          <w:p w14:paraId="054A0BE3" w14:textId="77777777" w:rsidR="00A70316" w:rsidRDefault="0065502E" w:rsidP="00A70316">
            <w:pPr>
              <w:numPr>
                <w:ilvl w:val="0"/>
                <w:numId w:val="19"/>
              </w:numPr>
              <w:tabs>
                <w:tab w:val="left" w:pos="365"/>
              </w:tabs>
              <w:ind w:left="317" w:hanging="283"/>
              <w:jc w:val="both"/>
              <w:rPr>
                <w:rFonts w:ascii="Arial" w:hAnsi="Arial" w:cs="Arial"/>
                <w:sz w:val="20"/>
                <w:szCs w:val="20"/>
              </w:rPr>
            </w:pPr>
            <w:r w:rsidRPr="004514AE">
              <w:rPr>
                <w:rFonts w:ascii="Arial" w:hAnsi="Arial" w:cs="Arial"/>
                <w:sz w:val="20"/>
                <w:szCs w:val="20"/>
                <w:lang w:val="es-MX"/>
              </w:rPr>
              <w:t>R</w:t>
            </w:r>
            <w:r w:rsidR="00C95360">
              <w:rPr>
                <w:rFonts w:ascii="Arial" w:hAnsi="Arial" w:cs="Arial"/>
                <w:sz w:val="20"/>
                <w:szCs w:val="20"/>
                <w:lang w:val="es-MX"/>
              </w:rPr>
              <w:t>G</w:t>
            </w:r>
            <w:r w:rsidRPr="004514AE">
              <w:rPr>
                <w:rFonts w:ascii="Arial" w:hAnsi="Arial" w:cs="Arial"/>
                <w:sz w:val="20"/>
                <w:szCs w:val="20"/>
                <w:lang w:val="es-MX"/>
              </w:rPr>
              <w:t xml:space="preserve">LM. </w:t>
            </w:r>
            <w:r>
              <w:rPr>
                <w:rFonts w:ascii="Arial" w:hAnsi="Arial" w:cs="Arial"/>
                <w:sz w:val="20"/>
                <w:szCs w:val="20"/>
                <w:lang w:val="es-MX"/>
              </w:rPr>
              <w:t>Arts.</w:t>
            </w:r>
            <w:r w:rsidRPr="004514AE">
              <w:rPr>
                <w:rFonts w:ascii="Arial" w:hAnsi="Arial" w:cs="Arial"/>
                <w:sz w:val="20"/>
                <w:szCs w:val="20"/>
                <w:lang w:val="es-MX"/>
              </w:rPr>
              <w:t xml:space="preserve"> 117, 118, 1</w:t>
            </w:r>
            <w:r w:rsidRPr="004514AE">
              <w:rPr>
                <w:rFonts w:ascii="Arial" w:hAnsi="Arial" w:cs="Arial"/>
                <w:sz w:val="20"/>
                <w:szCs w:val="20"/>
              </w:rPr>
              <w:t xml:space="preserve">19 y 121. </w:t>
            </w:r>
          </w:p>
          <w:p w14:paraId="3BCB859A" w14:textId="77777777" w:rsidR="00A70316" w:rsidRDefault="0065502E" w:rsidP="00A70316">
            <w:pPr>
              <w:numPr>
                <w:ilvl w:val="0"/>
                <w:numId w:val="19"/>
              </w:numPr>
              <w:tabs>
                <w:tab w:val="left" w:pos="365"/>
              </w:tabs>
              <w:ind w:left="317" w:hanging="283"/>
              <w:jc w:val="both"/>
              <w:rPr>
                <w:rFonts w:ascii="Arial" w:hAnsi="Arial" w:cs="Arial"/>
                <w:sz w:val="20"/>
                <w:szCs w:val="20"/>
                <w:lang w:val="en-US"/>
              </w:rPr>
            </w:pPr>
            <w:r w:rsidRPr="00A70316">
              <w:rPr>
                <w:rFonts w:ascii="Arial" w:hAnsi="Arial" w:cs="Arial"/>
                <w:sz w:val="20"/>
                <w:szCs w:val="20"/>
                <w:lang w:val="en-US"/>
              </w:rPr>
              <w:t>LOA Arts. 18, ,19, 20, 21, 34, 39, 43, 48, 54, 60, 62, 63, 77, 80, 93, 100, 101</w:t>
            </w:r>
            <w:r w:rsidR="00A70316" w:rsidRPr="00A70316">
              <w:rPr>
                <w:rFonts w:ascii="Arial" w:hAnsi="Arial" w:cs="Arial"/>
                <w:sz w:val="20"/>
                <w:szCs w:val="20"/>
                <w:lang w:val="en-US"/>
              </w:rPr>
              <w:t>.</w:t>
            </w:r>
          </w:p>
          <w:p w14:paraId="0F531554" w14:textId="51BDBE3C" w:rsidR="00A70316" w:rsidRDefault="0065502E" w:rsidP="00A70316">
            <w:pPr>
              <w:numPr>
                <w:ilvl w:val="0"/>
                <w:numId w:val="19"/>
              </w:numPr>
              <w:tabs>
                <w:tab w:val="left" w:pos="365"/>
              </w:tabs>
              <w:ind w:left="317" w:hanging="283"/>
              <w:jc w:val="both"/>
              <w:rPr>
                <w:rFonts w:ascii="Arial" w:hAnsi="Arial" w:cs="Arial"/>
                <w:sz w:val="20"/>
                <w:szCs w:val="20"/>
                <w:lang w:val="en-US"/>
              </w:rPr>
            </w:pPr>
            <w:r w:rsidRPr="00A70316">
              <w:rPr>
                <w:rFonts w:ascii="Arial" w:hAnsi="Arial" w:cs="Arial"/>
                <w:sz w:val="20"/>
                <w:szCs w:val="20"/>
                <w:lang w:val="en-US"/>
              </w:rPr>
              <w:t>LPA Arts. 3, 4, 8, 14, 15, 18, 22, 32, 3</w:t>
            </w:r>
            <w:r w:rsidR="00A70316">
              <w:rPr>
                <w:rFonts w:ascii="Arial" w:hAnsi="Arial" w:cs="Arial"/>
                <w:sz w:val="20"/>
                <w:szCs w:val="20"/>
                <w:lang w:val="en-US"/>
              </w:rPr>
              <w:t xml:space="preserve">7, 38, 39, 40, 56, 61, 63, 89, </w:t>
            </w:r>
            <w:r w:rsidRPr="00A70316">
              <w:rPr>
                <w:rFonts w:ascii="Arial" w:hAnsi="Arial" w:cs="Arial"/>
                <w:sz w:val="20"/>
                <w:szCs w:val="20"/>
                <w:lang w:val="en-US"/>
              </w:rPr>
              <w:t>90, 99, 100, 102</w:t>
            </w:r>
            <w:r w:rsidR="00A70316" w:rsidRPr="00A70316">
              <w:rPr>
                <w:rFonts w:ascii="Arial" w:hAnsi="Arial" w:cs="Arial"/>
                <w:sz w:val="20"/>
                <w:szCs w:val="20"/>
                <w:lang w:val="en-US"/>
              </w:rPr>
              <w:t>.</w:t>
            </w:r>
          </w:p>
          <w:p w14:paraId="2ED838CC" w14:textId="289AFCE5" w:rsidR="0065502E" w:rsidRPr="00A70316" w:rsidRDefault="0065502E" w:rsidP="00A70316">
            <w:pPr>
              <w:numPr>
                <w:ilvl w:val="0"/>
                <w:numId w:val="19"/>
              </w:numPr>
              <w:tabs>
                <w:tab w:val="left" w:pos="365"/>
              </w:tabs>
              <w:ind w:left="317" w:hanging="283"/>
              <w:jc w:val="both"/>
              <w:rPr>
                <w:rFonts w:ascii="Arial" w:hAnsi="Arial" w:cs="Arial"/>
                <w:sz w:val="20"/>
                <w:szCs w:val="20"/>
                <w:lang w:val="en-US"/>
              </w:rPr>
            </w:pPr>
            <w:r w:rsidRPr="00A70316">
              <w:rPr>
                <w:rFonts w:ascii="Arial" w:hAnsi="Arial" w:cs="Arial"/>
                <w:sz w:val="20"/>
                <w:szCs w:val="20"/>
                <w:lang w:val="en-US"/>
              </w:rPr>
              <w:lastRenderedPageBreak/>
              <w:t>L</w:t>
            </w:r>
            <w:r w:rsidR="00AD3FCC" w:rsidRPr="00A70316">
              <w:rPr>
                <w:rFonts w:ascii="Arial" w:hAnsi="Arial" w:cs="Arial"/>
                <w:sz w:val="20"/>
                <w:szCs w:val="20"/>
                <w:lang w:val="en-US"/>
              </w:rPr>
              <w:t>OSN Arts. 2, 3, 4, 5, 6, 7, 12, 16, 18, 20, 25 y 5</w:t>
            </w:r>
            <w:r w:rsidR="00AD3FCC" w:rsidRPr="00A70316">
              <w:rPr>
                <w:rFonts w:ascii="Arial" w:hAnsi="Arial" w:cs="Arial"/>
                <w:color w:val="FF0000"/>
                <w:sz w:val="20"/>
                <w:szCs w:val="20"/>
                <w:lang w:val="en-US"/>
              </w:rPr>
              <w:t>6</w:t>
            </w:r>
          </w:p>
        </w:tc>
      </w:tr>
      <w:tr w:rsidR="0065502E" w:rsidRPr="00DF3AF4" w14:paraId="4A79B466" w14:textId="77777777" w:rsidTr="001C69B7">
        <w:trPr>
          <w:trHeight w:val="283"/>
          <w:jc w:val="center"/>
        </w:trPr>
        <w:tc>
          <w:tcPr>
            <w:tcW w:w="2137" w:type="dxa"/>
          </w:tcPr>
          <w:p w14:paraId="18CAA2EF" w14:textId="77777777" w:rsidR="0065502E" w:rsidRPr="00A70316" w:rsidRDefault="0065502E" w:rsidP="007B2676">
            <w:pPr>
              <w:snapToGrid w:val="0"/>
              <w:jc w:val="both"/>
              <w:rPr>
                <w:rFonts w:ascii="Arial" w:hAnsi="Arial" w:cs="Arial"/>
                <w:sz w:val="20"/>
                <w:szCs w:val="20"/>
                <w:lang w:val="en-US"/>
              </w:rPr>
            </w:pPr>
          </w:p>
        </w:tc>
        <w:tc>
          <w:tcPr>
            <w:tcW w:w="2349" w:type="dxa"/>
          </w:tcPr>
          <w:p w14:paraId="30D9583B" w14:textId="77777777" w:rsidR="0065502E" w:rsidRPr="004514AE" w:rsidRDefault="0065502E" w:rsidP="007B2676">
            <w:pPr>
              <w:tabs>
                <w:tab w:val="left" w:pos="2475"/>
              </w:tabs>
              <w:snapToGrid w:val="0"/>
              <w:jc w:val="both"/>
              <w:rPr>
                <w:rFonts w:ascii="Arial" w:hAnsi="Arial" w:cs="Arial"/>
                <w:sz w:val="20"/>
                <w:szCs w:val="20"/>
              </w:rPr>
            </w:pPr>
            <w:r w:rsidRPr="004514AE">
              <w:rPr>
                <w:rFonts w:ascii="Arial" w:hAnsi="Arial" w:cs="Arial"/>
                <w:sz w:val="20"/>
                <w:szCs w:val="20"/>
              </w:rPr>
              <w:t xml:space="preserve">4. Desvío de cursos y cauces de ríos y quebradas en la zona de explotación minera. </w:t>
            </w:r>
          </w:p>
        </w:tc>
        <w:tc>
          <w:tcPr>
            <w:tcW w:w="3358" w:type="dxa"/>
          </w:tcPr>
          <w:p w14:paraId="1D1AAC1F" w14:textId="77777777" w:rsidR="0065502E" w:rsidRPr="009655C8" w:rsidRDefault="0065502E" w:rsidP="005905C0">
            <w:pPr>
              <w:numPr>
                <w:ilvl w:val="0"/>
                <w:numId w:val="27"/>
              </w:numPr>
              <w:tabs>
                <w:tab w:val="num" w:pos="415"/>
              </w:tabs>
              <w:snapToGrid w:val="0"/>
              <w:ind w:left="459" w:hanging="425"/>
              <w:jc w:val="both"/>
              <w:rPr>
                <w:rFonts w:ascii="Arial" w:hAnsi="Arial" w:cs="Arial"/>
                <w:sz w:val="20"/>
                <w:szCs w:val="20"/>
                <w:lang w:val="es-VE"/>
              </w:rPr>
            </w:pPr>
            <w:r w:rsidRPr="009655C8">
              <w:rPr>
                <w:rFonts w:ascii="Arial" w:hAnsi="Arial" w:cs="Arial"/>
                <w:sz w:val="20"/>
                <w:szCs w:val="20"/>
                <w:lang w:val="es-VE"/>
              </w:rPr>
              <w:t>Detener e identificar el presunto infractor.</w:t>
            </w:r>
          </w:p>
          <w:p w14:paraId="2349EF30" w14:textId="77777777" w:rsidR="0065502E" w:rsidRPr="009655C8" w:rsidRDefault="0065502E" w:rsidP="005905C0">
            <w:pPr>
              <w:numPr>
                <w:ilvl w:val="0"/>
                <w:numId w:val="27"/>
              </w:numPr>
              <w:tabs>
                <w:tab w:val="num" w:pos="415"/>
              </w:tabs>
              <w:snapToGrid w:val="0"/>
              <w:ind w:left="459" w:hanging="425"/>
              <w:jc w:val="both"/>
              <w:rPr>
                <w:rFonts w:ascii="Arial" w:hAnsi="Arial" w:cs="Arial"/>
                <w:sz w:val="20"/>
                <w:szCs w:val="20"/>
                <w:lang w:val="es-VE"/>
              </w:rPr>
            </w:pPr>
            <w:r w:rsidRPr="009655C8">
              <w:rPr>
                <w:rFonts w:ascii="Arial" w:hAnsi="Arial" w:cs="Arial"/>
                <w:sz w:val="20"/>
                <w:szCs w:val="20"/>
                <w:lang w:val="es-VE"/>
              </w:rPr>
              <w:t>Notificar al Fiscal del Ministerio Público dentro de las (12) horas siguientes.</w:t>
            </w:r>
          </w:p>
          <w:p w14:paraId="6669DAAE" w14:textId="77777777" w:rsidR="0065502E" w:rsidRPr="009655C8" w:rsidRDefault="0065502E" w:rsidP="005905C0">
            <w:pPr>
              <w:numPr>
                <w:ilvl w:val="0"/>
                <w:numId w:val="27"/>
              </w:numPr>
              <w:tabs>
                <w:tab w:val="num" w:pos="415"/>
              </w:tabs>
              <w:snapToGrid w:val="0"/>
              <w:ind w:left="459" w:hanging="425"/>
              <w:jc w:val="both"/>
              <w:rPr>
                <w:rFonts w:ascii="Arial" w:hAnsi="Arial" w:cs="Arial"/>
                <w:sz w:val="20"/>
                <w:szCs w:val="20"/>
                <w:lang w:val="es-VE"/>
              </w:rPr>
            </w:pPr>
            <w:r w:rsidRPr="009655C8">
              <w:rPr>
                <w:rFonts w:ascii="Arial" w:hAnsi="Arial" w:cs="Arial"/>
                <w:sz w:val="20"/>
                <w:szCs w:val="20"/>
                <w:lang w:val="es-VE"/>
              </w:rPr>
              <w:t>Paralizar preventivamente la actividad ilícita, dejando constancia de su depósito o aseguramiento.</w:t>
            </w:r>
          </w:p>
          <w:p w14:paraId="05F721AD" w14:textId="77777777" w:rsidR="0065502E" w:rsidRPr="009655C8" w:rsidRDefault="0065502E" w:rsidP="005905C0">
            <w:pPr>
              <w:numPr>
                <w:ilvl w:val="0"/>
                <w:numId w:val="27"/>
              </w:numPr>
              <w:tabs>
                <w:tab w:val="num" w:pos="415"/>
              </w:tabs>
              <w:snapToGrid w:val="0"/>
              <w:ind w:left="459" w:hanging="425"/>
              <w:jc w:val="both"/>
              <w:rPr>
                <w:rFonts w:ascii="Arial" w:hAnsi="Arial" w:cs="Arial"/>
                <w:sz w:val="20"/>
                <w:szCs w:val="20"/>
                <w:lang w:val="es-VE"/>
              </w:rPr>
            </w:pPr>
            <w:r w:rsidRPr="009655C8">
              <w:rPr>
                <w:rFonts w:ascii="Arial" w:hAnsi="Arial" w:cs="Arial"/>
                <w:sz w:val="20"/>
                <w:szCs w:val="20"/>
                <w:lang w:val="es-VE"/>
              </w:rPr>
              <w:t>Preservación preventiva de la actividad ilícita.</w:t>
            </w:r>
          </w:p>
          <w:p w14:paraId="74D3A2DD" w14:textId="77777777" w:rsidR="0065502E" w:rsidRPr="009655C8" w:rsidRDefault="0065502E" w:rsidP="005905C0">
            <w:pPr>
              <w:numPr>
                <w:ilvl w:val="0"/>
                <w:numId w:val="27"/>
              </w:numPr>
              <w:tabs>
                <w:tab w:val="num" w:pos="415"/>
              </w:tabs>
              <w:snapToGrid w:val="0"/>
              <w:ind w:left="459" w:hanging="425"/>
              <w:jc w:val="both"/>
              <w:rPr>
                <w:rFonts w:ascii="Arial" w:hAnsi="Arial" w:cs="Arial"/>
                <w:sz w:val="20"/>
                <w:szCs w:val="20"/>
                <w:lang w:val="es-VE"/>
              </w:rPr>
            </w:pPr>
            <w:r w:rsidRPr="009655C8">
              <w:rPr>
                <w:rFonts w:ascii="Arial" w:hAnsi="Arial" w:cs="Arial"/>
                <w:sz w:val="20"/>
                <w:szCs w:val="20"/>
                <w:lang w:val="es-VE"/>
              </w:rPr>
              <w:t>Efectuar el inventario de retención de los materiales obtenidos de la actividad ilícita.</w:t>
            </w:r>
          </w:p>
          <w:p w14:paraId="761C0140" w14:textId="77777777" w:rsidR="0065502E" w:rsidRPr="009655C8" w:rsidRDefault="0065502E" w:rsidP="005905C0">
            <w:pPr>
              <w:numPr>
                <w:ilvl w:val="0"/>
                <w:numId w:val="27"/>
              </w:numPr>
              <w:tabs>
                <w:tab w:val="num" w:pos="415"/>
              </w:tabs>
              <w:snapToGrid w:val="0"/>
              <w:ind w:left="459" w:hanging="425"/>
              <w:jc w:val="both"/>
              <w:rPr>
                <w:rFonts w:ascii="Arial" w:hAnsi="Arial" w:cs="Arial"/>
                <w:sz w:val="20"/>
                <w:szCs w:val="20"/>
                <w:lang w:val="es-VE"/>
              </w:rPr>
            </w:pPr>
            <w:r w:rsidRPr="009655C8">
              <w:rPr>
                <w:rFonts w:ascii="Arial" w:hAnsi="Arial" w:cs="Arial"/>
                <w:sz w:val="20"/>
                <w:szCs w:val="20"/>
                <w:lang w:val="es-VE"/>
              </w:rPr>
              <w:t>Elaborar el acta policial.</w:t>
            </w:r>
          </w:p>
          <w:p w14:paraId="2B68F5F4" w14:textId="77777777" w:rsidR="0065502E" w:rsidRPr="009655C8" w:rsidRDefault="0065502E" w:rsidP="005905C0">
            <w:pPr>
              <w:numPr>
                <w:ilvl w:val="0"/>
                <w:numId w:val="27"/>
              </w:numPr>
              <w:tabs>
                <w:tab w:val="num" w:pos="415"/>
              </w:tabs>
              <w:snapToGrid w:val="0"/>
              <w:ind w:left="459" w:hanging="425"/>
              <w:jc w:val="both"/>
              <w:rPr>
                <w:rFonts w:ascii="Arial" w:hAnsi="Arial" w:cs="Arial"/>
                <w:sz w:val="20"/>
                <w:szCs w:val="20"/>
                <w:lang w:val="es-VE"/>
              </w:rPr>
            </w:pPr>
            <w:r w:rsidRPr="009655C8">
              <w:rPr>
                <w:rFonts w:ascii="Arial" w:hAnsi="Arial" w:cs="Arial"/>
                <w:sz w:val="20"/>
                <w:szCs w:val="20"/>
              </w:rPr>
              <w:t>Elaborar el Acta de Inspección Ocular</w:t>
            </w:r>
          </w:p>
          <w:p w14:paraId="74B0554C" w14:textId="77777777" w:rsidR="0065502E" w:rsidRPr="004514AE" w:rsidRDefault="0065502E" w:rsidP="005905C0">
            <w:pPr>
              <w:numPr>
                <w:ilvl w:val="0"/>
                <w:numId w:val="27"/>
              </w:numPr>
              <w:ind w:left="459" w:hanging="425"/>
              <w:jc w:val="both"/>
              <w:rPr>
                <w:rFonts w:ascii="Arial" w:hAnsi="Arial" w:cs="Arial"/>
                <w:sz w:val="20"/>
                <w:szCs w:val="20"/>
              </w:rPr>
            </w:pPr>
            <w:r w:rsidRPr="009655C8">
              <w:rPr>
                <w:rFonts w:ascii="Arial" w:hAnsi="Arial" w:cs="Arial"/>
                <w:sz w:val="20"/>
                <w:szCs w:val="20"/>
              </w:rPr>
              <w:t>Fijación fotográfica del sitio del suceso</w:t>
            </w:r>
            <w:r w:rsidRPr="004514AE">
              <w:rPr>
                <w:rFonts w:ascii="Arial" w:hAnsi="Arial" w:cs="Arial"/>
                <w:sz w:val="20"/>
                <w:szCs w:val="20"/>
              </w:rPr>
              <w:t>.</w:t>
            </w:r>
          </w:p>
          <w:p w14:paraId="2BC545A3" w14:textId="77777777" w:rsidR="0065502E" w:rsidRDefault="0065502E" w:rsidP="007B2676">
            <w:pPr>
              <w:jc w:val="both"/>
              <w:rPr>
                <w:rFonts w:ascii="Arial" w:hAnsi="Arial" w:cs="Arial"/>
                <w:sz w:val="20"/>
                <w:szCs w:val="20"/>
              </w:rPr>
            </w:pPr>
          </w:p>
          <w:p w14:paraId="4A0D4FF6" w14:textId="77777777" w:rsidR="00A43DD9" w:rsidRDefault="00A43DD9" w:rsidP="007B2676">
            <w:pPr>
              <w:jc w:val="both"/>
              <w:rPr>
                <w:rFonts w:ascii="Arial" w:hAnsi="Arial" w:cs="Arial"/>
                <w:sz w:val="20"/>
                <w:szCs w:val="20"/>
              </w:rPr>
            </w:pPr>
          </w:p>
          <w:p w14:paraId="7BC170B9" w14:textId="77777777" w:rsidR="00A43DD9" w:rsidRDefault="00A43DD9" w:rsidP="007B2676">
            <w:pPr>
              <w:jc w:val="both"/>
              <w:rPr>
                <w:rFonts w:ascii="Arial" w:hAnsi="Arial" w:cs="Arial"/>
                <w:sz w:val="20"/>
                <w:szCs w:val="20"/>
              </w:rPr>
            </w:pPr>
          </w:p>
          <w:p w14:paraId="470E59AD" w14:textId="77777777" w:rsidR="00A43DD9" w:rsidRDefault="00A43DD9" w:rsidP="007B2676">
            <w:pPr>
              <w:jc w:val="both"/>
              <w:rPr>
                <w:rFonts w:ascii="Arial" w:hAnsi="Arial" w:cs="Arial"/>
                <w:sz w:val="20"/>
                <w:szCs w:val="20"/>
              </w:rPr>
            </w:pPr>
          </w:p>
          <w:p w14:paraId="0C930E0E" w14:textId="77777777" w:rsidR="00A43DD9" w:rsidRPr="004514AE" w:rsidRDefault="00A43DD9" w:rsidP="007B2676">
            <w:pPr>
              <w:jc w:val="both"/>
              <w:rPr>
                <w:rFonts w:ascii="Arial" w:hAnsi="Arial" w:cs="Arial"/>
                <w:sz w:val="20"/>
                <w:szCs w:val="20"/>
              </w:rPr>
            </w:pPr>
          </w:p>
        </w:tc>
        <w:tc>
          <w:tcPr>
            <w:tcW w:w="3165" w:type="dxa"/>
          </w:tcPr>
          <w:p w14:paraId="008ED827" w14:textId="77777777" w:rsidR="0065502E" w:rsidRPr="004514AE" w:rsidRDefault="0065502E" w:rsidP="00A70316">
            <w:pPr>
              <w:pStyle w:val="Prrafodelista"/>
              <w:numPr>
                <w:ilvl w:val="0"/>
                <w:numId w:val="68"/>
              </w:numPr>
              <w:tabs>
                <w:tab w:val="left" w:pos="365"/>
              </w:tabs>
              <w:spacing w:after="120" w:line="240" w:lineRule="auto"/>
              <w:ind w:left="317" w:hanging="283"/>
              <w:jc w:val="both"/>
              <w:rPr>
                <w:rFonts w:ascii="Arial" w:hAnsi="Arial" w:cs="Arial"/>
                <w:sz w:val="20"/>
                <w:szCs w:val="20"/>
                <w:lang w:val="en-US"/>
              </w:rPr>
            </w:pPr>
            <w:r w:rsidRPr="004514AE">
              <w:rPr>
                <w:rFonts w:ascii="Arial" w:hAnsi="Arial" w:cs="Arial"/>
                <w:sz w:val="20"/>
                <w:szCs w:val="20"/>
              </w:rPr>
              <w:lastRenderedPageBreak/>
              <w:t xml:space="preserve">CRBV. </w:t>
            </w:r>
            <w:r>
              <w:rPr>
                <w:rFonts w:ascii="Arial" w:hAnsi="Arial" w:cs="Arial"/>
                <w:sz w:val="20"/>
                <w:szCs w:val="20"/>
              </w:rPr>
              <w:t>Arts.</w:t>
            </w:r>
            <w:r w:rsidRPr="004514AE">
              <w:rPr>
                <w:rFonts w:ascii="Arial" w:hAnsi="Arial" w:cs="Arial"/>
                <w:sz w:val="20"/>
                <w:szCs w:val="20"/>
              </w:rPr>
              <w:t xml:space="preserve"> 127, 129,156,164, 299, 302, 328 y 329  </w:t>
            </w:r>
          </w:p>
          <w:p w14:paraId="0306F1F7" w14:textId="1E786539" w:rsidR="0065502E" w:rsidRPr="004514AE" w:rsidRDefault="0065502E" w:rsidP="00A70316">
            <w:pPr>
              <w:pStyle w:val="Prrafodelista"/>
              <w:numPr>
                <w:ilvl w:val="0"/>
                <w:numId w:val="68"/>
              </w:numPr>
              <w:tabs>
                <w:tab w:val="left" w:pos="365"/>
              </w:tabs>
              <w:spacing w:after="120" w:line="240" w:lineRule="auto"/>
              <w:ind w:left="317" w:hanging="283"/>
              <w:jc w:val="both"/>
              <w:rPr>
                <w:rFonts w:ascii="Arial" w:hAnsi="Arial" w:cs="Arial"/>
                <w:sz w:val="20"/>
                <w:szCs w:val="20"/>
                <w:lang w:val="en-US"/>
              </w:rPr>
            </w:pPr>
            <w:r w:rsidRPr="004514AE">
              <w:rPr>
                <w:rFonts w:ascii="Arial" w:hAnsi="Arial" w:cs="Arial"/>
                <w:sz w:val="20"/>
                <w:szCs w:val="20"/>
                <w:lang w:val="en-US"/>
              </w:rPr>
              <w:t xml:space="preserve">COPP. </w:t>
            </w:r>
            <w:r>
              <w:rPr>
                <w:rFonts w:ascii="Arial" w:hAnsi="Arial" w:cs="Arial"/>
                <w:sz w:val="20"/>
                <w:szCs w:val="20"/>
                <w:lang w:val="en-US"/>
              </w:rPr>
              <w:t>Arts.</w:t>
            </w:r>
            <w:r w:rsidRPr="004514AE">
              <w:rPr>
                <w:rFonts w:ascii="Arial" w:hAnsi="Arial" w:cs="Arial"/>
                <w:sz w:val="20"/>
                <w:szCs w:val="20"/>
                <w:lang w:val="en-US"/>
              </w:rPr>
              <w:t xml:space="preserve">  </w:t>
            </w:r>
            <w:r w:rsidR="00C95360" w:rsidRPr="001A70E8">
              <w:rPr>
                <w:rFonts w:ascii="Arial" w:hAnsi="Arial" w:cs="Arial"/>
                <w:color w:val="FF0000"/>
                <w:sz w:val="18"/>
                <w:szCs w:val="20"/>
                <w:lang w:val="en-US"/>
              </w:rPr>
              <w:t>113, 114, 115</w:t>
            </w:r>
            <w:r w:rsidRPr="004514AE">
              <w:rPr>
                <w:rFonts w:ascii="Arial" w:hAnsi="Arial" w:cs="Arial"/>
                <w:sz w:val="20"/>
                <w:szCs w:val="20"/>
                <w:lang w:val="en-US"/>
              </w:rPr>
              <w:t xml:space="preserve">.  </w:t>
            </w:r>
          </w:p>
          <w:p w14:paraId="3C7D4123" w14:textId="317537E2" w:rsidR="0065502E" w:rsidRPr="004514AE" w:rsidRDefault="00556632" w:rsidP="00A70316">
            <w:pPr>
              <w:pStyle w:val="Prrafodelista"/>
              <w:numPr>
                <w:ilvl w:val="0"/>
                <w:numId w:val="68"/>
              </w:numPr>
              <w:tabs>
                <w:tab w:val="left" w:pos="365"/>
              </w:tabs>
              <w:spacing w:after="120" w:line="240" w:lineRule="auto"/>
              <w:ind w:left="317" w:hanging="283"/>
              <w:jc w:val="both"/>
              <w:rPr>
                <w:rFonts w:ascii="Arial" w:hAnsi="Arial" w:cs="Arial"/>
                <w:sz w:val="20"/>
                <w:szCs w:val="20"/>
                <w:lang w:val="en-US"/>
              </w:rPr>
            </w:pPr>
            <w:r>
              <w:rPr>
                <w:rFonts w:ascii="Arial" w:hAnsi="Arial" w:cs="Arial"/>
                <w:sz w:val="20"/>
                <w:szCs w:val="20"/>
                <w:lang w:val="en-US"/>
              </w:rPr>
              <w:t>L</w:t>
            </w:r>
            <w:r w:rsidRPr="00C95360">
              <w:rPr>
                <w:rFonts w:ascii="Arial" w:hAnsi="Arial" w:cs="Arial"/>
                <w:color w:val="FF0000"/>
                <w:sz w:val="20"/>
                <w:szCs w:val="20"/>
                <w:lang w:val="en-US"/>
              </w:rPr>
              <w:t>C</w:t>
            </w:r>
            <w:r>
              <w:rPr>
                <w:rFonts w:ascii="Arial" w:hAnsi="Arial" w:cs="Arial"/>
                <w:sz w:val="20"/>
                <w:szCs w:val="20"/>
                <w:lang w:val="en-US"/>
              </w:rPr>
              <w:t xml:space="preserve">FANB Art. </w:t>
            </w:r>
            <w:r w:rsidRPr="00C95360">
              <w:rPr>
                <w:rFonts w:ascii="Arial" w:hAnsi="Arial" w:cs="Arial"/>
                <w:color w:val="FF0000"/>
                <w:sz w:val="20"/>
                <w:szCs w:val="20"/>
                <w:lang w:val="en-US"/>
              </w:rPr>
              <w:t>73</w:t>
            </w:r>
            <w:r>
              <w:rPr>
                <w:rFonts w:ascii="Arial" w:hAnsi="Arial" w:cs="Arial"/>
                <w:sz w:val="20"/>
                <w:szCs w:val="20"/>
                <w:lang w:val="en-US"/>
              </w:rPr>
              <w:t xml:space="preserve">, numeral </w:t>
            </w:r>
            <w:r w:rsidRPr="00C95360">
              <w:rPr>
                <w:rFonts w:ascii="Arial" w:hAnsi="Arial" w:cs="Arial"/>
                <w:color w:val="FF0000"/>
                <w:sz w:val="20"/>
                <w:szCs w:val="20"/>
                <w:lang w:val="en-US"/>
              </w:rPr>
              <w:t>6</w:t>
            </w:r>
            <w:r w:rsidR="0065502E" w:rsidRPr="004514AE">
              <w:rPr>
                <w:rFonts w:ascii="Arial" w:hAnsi="Arial" w:cs="Arial"/>
                <w:sz w:val="20"/>
                <w:szCs w:val="20"/>
                <w:lang w:val="en-US"/>
              </w:rPr>
              <w:t xml:space="preserve">  </w:t>
            </w:r>
          </w:p>
          <w:p w14:paraId="2C38A7BB" w14:textId="77777777" w:rsidR="0065502E" w:rsidRPr="004514AE" w:rsidRDefault="00D51E37" w:rsidP="00A70316">
            <w:pPr>
              <w:pStyle w:val="Prrafodelista"/>
              <w:numPr>
                <w:ilvl w:val="0"/>
                <w:numId w:val="68"/>
              </w:numPr>
              <w:tabs>
                <w:tab w:val="left" w:pos="365"/>
              </w:tabs>
              <w:spacing w:after="120" w:line="240" w:lineRule="auto"/>
              <w:ind w:left="317" w:hanging="283"/>
              <w:jc w:val="both"/>
              <w:rPr>
                <w:rFonts w:ascii="Arial" w:hAnsi="Arial" w:cs="Arial"/>
                <w:sz w:val="20"/>
                <w:szCs w:val="20"/>
                <w:lang w:val="en-US"/>
              </w:rPr>
            </w:pPr>
            <w:r w:rsidRPr="0018623B">
              <w:rPr>
                <w:rFonts w:ascii="Arial" w:hAnsi="Arial" w:cs="Arial"/>
                <w:color w:val="000000"/>
                <w:sz w:val="20"/>
                <w:szCs w:val="20"/>
                <w:lang w:val="en-US"/>
              </w:rPr>
              <w:t>LOSPI Arts. 24 y 25</w:t>
            </w:r>
            <w:r w:rsidR="0065502E" w:rsidRPr="004514AE">
              <w:rPr>
                <w:rFonts w:ascii="Arial" w:hAnsi="Arial" w:cs="Arial"/>
                <w:sz w:val="20"/>
                <w:szCs w:val="20"/>
                <w:lang w:val="en-US"/>
              </w:rPr>
              <w:t xml:space="preserve">.  </w:t>
            </w:r>
          </w:p>
          <w:p w14:paraId="14876B28" w14:textId="77777777" w:rsidR="0065502E" w:rsidRPr="004514AE" w:rsidRDefault="0065502E" w:rsidP="00A70316">
            <w:pPr>
              <w:pStyle w:val="Prrafodelista"/>
              <w:numPr>
                <w:ilvl w:val="0"/>
                <w:numId w:val="68"/>
              </w:numPr>
              <w:tabs>
                <w:tab w:val="left" w:pos="365"/>
              </w:tabs>
              <w:spacing w:after="120" w:line="240" w:lineRule="auto"/>
              <w:ind w:left="317" w:hanging="283"/>
              <w:jc w:val="both"/>
              <w:rPr>
                <w:rFonts w:ascii="Arial" w:hAnsi="Arial" w:cs="Arial"/>
                <w:sz w:val="20"/>
                <w:szCs w:val="20"/>
                <w:lang w:val="en-US"/>
              </w:rPr>
            </w:pPr>
            <w:r w:rsidRPr="004514AE">
              <w:rPr>
                <w:rFonts w:ascii="Arial" w:hAnsi="Arial" w:cs="Arial"/>
                <w:sz w:val="20"/>
                <w:szCs w:val="20"/>
                <w:lang w:val="en-US"/>
              </w:rPr>
              <w:t xml:space="preserve">LA. </w:t>
            </w:r>
            <w:r>
              <w:rPr>
                <w:rFonts w:ascii="Arial" w:hAnsi="Arial" w:cs="Arial"/>
                <w:sz w:val="20"/>
                <w:szCs w:val="20"/>
                <w:lang w:val="en-US"/>
              </w:rPr>
              <w:t>Arts.</w:t>
            </w:r>
            <w:r w:rsidRPr="004514AE">
              <w:rPr>
                <w:rFonts w:ascii="Arial" w:hAnsi="Arial" w:cs="Arial"/>
                <w:sz w:val="20"/>
                <w:szCs w:val="20"/>
                <w:lang w:val="en-US"/>
              </w:rPr>
              <w:t xml:space="preserve">  21, 80, 113, 123 y 124. </w:t>
            </w:r>
          </w:p>
          <w:p w14:paraId="2A26962E" w14:textId="77777777" w:rsidR="0065502E" w:rsidRPr="004514AE" w:rsidRDefault="0065502E" w:rsidP="00A70316">
            <w:pPr>
              <w:pStyle w:val="Prrafodelista"/>
              <w:numPr>
                <w:ilvl w:val="0"/>
                <w:numId w:val="68"/>
              </w:numPr>
              <w:tabs>
                <w:tab w:val="left" w:pos="365"/>
              </w:tabs>
              <w:spacing w:after="120" w:line="240" w:lineRule="auto"/>
              <w:ind w:left="317" w:hanging="283"/>
              <w:jc w:val="both"/>
              <w:rPr>
                <w:rFonts w:ascii="Arial" w:hAnsi="Arial" w:cs="Arial"/>
                <w:sz w:val="20"/>
                <w:szCs w:val="20"/>
                <w:lang w:val="en-US"/>
              </w:rPr>
            </w:pPr>
            <w:r w:rsidRPr="004514AE">
              <w:rPr>
                <w:rFonts w:ascii="Arial" w:hAnsi="Arial" w:cs="Arial"/>
                <w:sz w:val="20"/>
                <w:szCs w:val="20"/>
                <w:lang w:val="es-ES"/>
              </w:rPr>
              <w:t>Decreto</w:t>
            </w:r>
            <w:r w:rsidRPr="004514AE">
              <w:rPr>
                <w:rFonts w:ascii="Arial" w:hAnsi="Arial" w:cs="Arial"/>
                <w:sz w:val="20"/>
                <w:szCs w:val="20"/>
                <w:lang w:val="en-US"/>
              </w:rPr>
              <w:t xml:space="preserve"> Nº 2.219. </w:t>
            </w:r>
            <w:r>
              <w:rPr>
                <w:rFonts w:ascii="Arial" w:hAnsi="Arial" w:cs="Arial"/>
                <w:sz w:val="20"/>
                <w:szCs w:val="20"/>
                <w:lang w:val="en-US"/>
              </w:rPr>
              <w:t>Arts.</w:t>
            </w:r>
            <w:r w:rsidRPr="004514AE">
              <w:rPr>
                <w:rFonts w:ascii="Arial" w:hAnsi="Arial" w:cs="Arial"/>
                <w:sz w:val="20"/>
                <w:szCs w:val="20"/>
                <w:lang w:val="en-US"/>
              </w:rPr>
              <w:t xml:space="preserve">      33</w:t>
            </w:r>
          </w:p>
          <w:p w14:paraId="255C227A" w14:textId="77777777" w:rsidR="0065502E" w:rsidRPr="004514AE" w:rsidRDefault="0065502E" w:rsidP="00A70316">
            <w:pPr>
              <w:pStyle w:val="Prrafodelista"/>
              <w:numPr>
                <w:ilvl w:val="0"/>
                <w:numId w:val="68"/>
              </w:numPr>
              <w:tabs>
                <w:tab w:val="left" w:pos="365"/>
              </w:tabs>
              <w:spacing w:after="120" w:line="240" w:lineRule="auto"/>
              <w:ind w:left="317" w:hanging="283"/>
              <w:jc w:val="both"/>
              <w:rPr>
                <w:rFonts w:ascii="Arial" w:hAnsi="Arial" w:cs="Arial"/>
                <w:color w:val="FF0000"/>
                <w:sz w:val="20"/>
                <w:szCs w:val="20"/>
              </w:rPr>
            </w:pPr>
            <w:r w:rsidRPr="004514AE">
              <w:rPr>
                <w:rFonts w:ascii="Arial" w:hAnsi="Arial" w:cs="Arial"/>
                <w:sz w:val="20"/>
                <w:szCs w:val="20"/>
                <w:lang w:val="es-ES"/>
              </w:rPr>
              <w:t>Decreto</w:t>
            </w:r>
            <w:r w:rsidRPr="004514AE">
              <w:rPr>
                <w:rFonts w:ascii="Arial" w:hAnsi="Arial" w:cs="Arial"/>
                <w:sz w:val="20"/>
                <w:szCs w:val="20"/>
                <w:lang w:val="en-US"/>
              </w:rPr>
              <w:t xml:space="preserve"> Nº 2.220. </w:t>
            </w:r>
            <w:r>
              <w:rPr>
                <w:rFonts w:ascii="Arial" w:hAnsi="Arial" w:cs="Arial"/>
                <w:sz w:val="20"/>
                <w:szCs w:val="20"/>
                <w:lang w:val="en-US"/>
              </w:rPr>
              <w:t>Arts.</w:t>
            </w:r>
            <w:r w:rsidRPr="004514AE">
              <w:rPr>
                <w:rFonts w:ascii="Arial" w:hAnsi="Arial" w:cs="Arial"/>
                <w:sz w:val="20"/>
                <w:szCs w:val="20"/>
                <w:lang w:val="en-US"/>
              </w:rPr>
              <w:t xml:space="preserve">  2</w:t>
            </w:r>
          </w:p>
          <w:p w14:paraId="5AA36BE6" w14:textId="77777777" w:rsidR="0065502E" w:rsidRPr="004514AE" w:rsidRDefault="0065502E" w:rsidP="00A70316">
            <w:pPr>
              <w:pStyle w:val="Prrafodelista"/>
              <w:numPr>
                <w:ilvl w:val="0"/>
                <w:numId w:val="68"/>
              </w:numPr>
              <w:tabs>
                <w:tab w:val="left" w:pos="365"/>
              </w:tabs>
              <w:spacing w:after="120" w:line="240" w:lineRule="auto"/>
              <w:ind w:left="317" w:hanging="283"/>
              <w:jc w:val="both"/>
              <w:rPr>
                <w:rFonts w:ascii="Arial" w:hAnsi="Arial" w:cs="Arial"/>
                <w:color w:val="FF0000"/>
                <w:sz w:val="20"/>
                <w:szCs w:val="20"/>
              </w:rPr>
            </w:pPr>
            <w:r w:rsidRPr="004514AE">
              <w:rPr>
                <w:rFonts w:ascii="Arial" w:hAnsi="Arial" w:cs="Arial"/>
                <w:sz w:val="20"/>
                <w:szCs w:val="20"/>
              </w:rPr>
              <w:t xml:space="preserve"> LOA </w:t>
            </w:r>
            <w:r>
              <w:rPr>
                <w:rFonts w:ascii="Arial" w:hAnsi="Arial" w:cs="Arial"/>
                <w:sz w:val="20"/>
                <w:szCs w:val="20"/>
              </w:rPr>
              <w:t>Arts.</w:t>
            </w:r>
            <w:r w:rsidRPr="004514AE">
              <w:rPr>
                <w:rFonts w:ascii="Arial" w:hAnsi="Arial" w:cs="Arial"/>
                <w:sz w:val="20"/>
                <w:szCs w:val="20"/>
              </w:rPr>
              <w:t xml:space="preserve"> 18, ,19, 20, 21, 34, 39, 43, 48, 54, 60, 62, 63, 77, 80, 93, 100, 101</w:t>
            </w:r>
          </w:p>
          <w:p w14:paraId="4A6F3EA1" w14:textId="77777777" w:rsidR="0065502E" w:rsidRPr="004514AE" w:rsidRDefault="0065502E" w:rsidP="00A70316">
            <w:pPr>
              <w:pStyle w:val="Prrafodelista"/>
              <w:numPr>
                <w:ilvl w:val="0"/>
                <w:numId w:val="68"/>
              </w:numPr>
              <w:tabs>
                <w:tab w:val="left" w:pos="365"/>
              </w:tabs>
              <w:spacing w:after="120" w:line="240" w:lineRule="auto"/>
              <w:ind w:left="317" w:hanging="283"/>
              <w:jc w:val="both"/>
              <w:rPr>
                <w:rFonts w:ascii="Arial" w:hAnsi="Arial" w:cs="Arial"/>
                <w:sz w:val="20"/>
                <w:szCs w:val="20"/>
              </w:rPr>
            </w:pPr>
            <w:r w:rsidRPr="004514AE">
              <w:rPr>
                <w:rFonts w:ascii="Arial" w:hAnsi="Arial" w:cs="Arial"/>
                <w:sz w:val="20"/>
                <w:szCs w:val="20"/>
              </w:rPr>
              <w:t xml:space="preserve">LPA </w:t>
            </w:r>
            <w:r>
              <w:rPr>
                <w:rFonts w:ascii="Arial" w:hAnsi="Arial" w:cs="Arial"/>
                <w:sz w:val="20"/>
                <w:szCs w:val="20"/>
              </w:rPr>
              <w:t>Arts.</w:t>
            </w:r>
            <w:r w:rsidRPr="004514AE">
              <w:rPr>
                <w:rFonts w:ascii="Arial" w:hAnsi="Arial" w:cs="Arial"/>
                <w:sz w:val="20"/>
                <w:szCs w:val="20"/>
              </w:rPr>
              <w:t xml:space="preserve"> 3, 4, 8, 14, 15, 18, 22, 32, 37, 38, 39, 40, 56, 61, 63, 89,  90, 99, 100, 102</w:t>
            </w:r>
          </w:p>
          <w:p w14:paraId="28C28BCB" w14:textId="49774204" w:rsidR="00D51E37" w:rsidRPr="00D51E37" w:rsidRDefault="0065502E" w:rsidP="00A70316">
            <w:pPr>
              <w:pStyle w:val="Prrafodelista"/>
              <w:numPr>
                <w:ilvl w:val="0"/>
                <w:numId w:val="68"/>
              </w:numPr>
              <w:tabs>
                <w:tab w:val="left" w:pos="365"/>
              </w:tabs>
              <w:spacing w:after="120" w:line="240" w:lineRule="auto"/>
              <w:ind w:left="317" w:hanging="283"/>
              <w:jc w:val="both"/>
              <w:rPr>
                <w:rFonts w:ascii="Arial" w:hAnsi="Arial" w:cs="Arial"/>
                <w:sz w:val="20"/>
                <w:szCs w:val="20"/>
                <w:lang w:val="en-US"/>
              </w:rPr>
            </w:pPr>
            <w:r w:rsidRPr="004514AE">
              <w:rPr>
                <w:rFonts w:ascii="Arial" w:hAnsi="Arial" w:cs="Arial"/>
                <w:sz w:val="20"/>
                <w:szCs w:val="20"/>
              </w:rPr>
              <w:t>L</w:t>
            </w:r>
            <w:r w:rsidR="00AD3FCC">
              <w:rPr>
                <w:rFonts w:ascii="Arial" w:hAnsi="Arial" w:cs="Arial"/>
                <w:sz w:val="20"/>
                <w:szCs w:val="20"/>
              </w:rPr>
              <w:t>OSN Arts. 2, 3, 4, 5, 6, 7, 12, 16, 18, 20, 25 y 5</w:t>
            </w:r>
            <w:r w:rsidR="00AD3FCC" w:rsidRPr="00C95360">
              <w:rPr>
                <w:rFonts w:ascii="Arial" w:hAnsi="Arial" w:cs="Arial"/>
                <w:color w:val="FF0000"/>
                <w:sz w:val="20"/>
                <w:szCs w:val="20"/>
              </w:rPr>
              <w:t>6</w:t>
            </w:r>
            <w:r w:rsidR="00D51E37">
              <w:rPr>
                <w:rFonts w:ascii="Arial" w:hAnsi="Arial" w:cs="Arial"/>
                <w:sz w:val="20"/>
                <w:szCs w:val="20"/>
              </w:rPr>
              <w:t>.</w:t>
            </w:r>
          </w:p>
        </w:tc>
      </w:tr>
      <w:tr w:rsidR="0065502E" w:rsidRPr="00DF3AF4" w14:paraId="4EE9D1E3" w14:textId="77777777" w:rsidTr="000A31A8">
        <w:trPr>
          <w:trHeight w:val="6236"/>
          <w:jc w:val="center"/>
        </w:trPr>
        <w:tc>
          <w:tcPr>
            <w:tcW w:w="2137" w:type="dxa"/>
          </w:tcPr>
          <w:p w14:paraId="3A0A9C19" w14:textId="77777777" w:rsidR="0065502E" w:rsidRPr="004514AE" w:rsidRDefault="0065502E" w:rsidP="007B2676">
            <w:pPr>
              <w:snapToGrid w:val="0"/>
              <w:jc w:val="both"/>
              <w:rPr>
                <w:rFonts w:ascii="Arial" w:hAnsi="Arial" w:cs="Arial"/>
                <w:sz w:val="20"/>
                <w:szCs w:val="20"/>
              </w:rPr>
            </w:pPr>
          </w:p>
        </w:tc>
        <w:tc>
          <w:tcPr>
            <w:tcW w:w="2349" w:type="dxa"/>
          </w:tcPr>
          <w:p w14:paraId="44134C44" w14:textId="77777777" w:rsidR="0065502E" w:rsidRPr="004514AE" w:rsidRDefault="0065502E" w:rsidP="007B2676">
            <w:pPr>
              <w:tabs>
                <w:tab w:val="left" w:pos="2475"/>
              </w:tabs>
              <w:snapToGrid w:val="0"/>
              <w:jc w:val="both"/>
              <w:rPr>
                <w:rFonts w:ascii="Arial" w:hAnsi="Arial" w:cs="Arial"/>
                <w:color w:val="000000"/>
                <w:sz w:val="20"/>
                <w:szCs w:val="20"/>
              </w:rPr>
            </w:pPr>
            <w:r w:rsidRPr="004514AE">
              <w:rPr>
                <w:rFonts w:ascii="Arial" w:hAnsi="Arial" w:cs="Arial"/>
                <w:color w:val="000000"/>
                <w:sz w:val="20"/>
                <w:szCs w:val="20"/>
              </w:rPr>
              <w:t>5. Entrabamiento u obstrucción de cauces de ríos y quebradas en la zona de explotación minera.</w:t>
            </w:r>
          </w:p>
        </w:tc>
        <w:tc>
          <w:tcPr>
            <w:tcW w:w="3358" w:type="dxa"/>
          </w:tcPr>
          <w:p w14:paraId="336196BC" w14:textId="77777777" w:rsidR="0065502E" w:rsidRPr="009655C8" w:rsidRDefault="0065502E" w:rsidP="005905C0">
            <w:pPr>
              <w:numPr>
                <w:ilvl w:val="0"/>
                <w:numId w:val="58"/>
              </w:numPr>
              <w:tabs>
                <w:tab w:val="num" w:pos="415"/>
              </w:tabs>
              <w:snapToGrid w:val="0"/>
              <w:ind w:left="443" w:hanging="425"/>
              <w:jc w:val="both"/>
              <w:rPr>
                <w:rFonts w:ascii="Arial" w:hAnsi="Arial" w:cs="Arial"/>
                <w:color w:val="000000"/>
                <w:sz w:val="20"/>
                <w:szCs w:val="20"/>
                <w:lang w:val="es-VE"/>
              </w:rPr>
            </w:pPr>
            <w:r w:rsidRPr="009655C8">
              <w:rPr>
                <w:rFonts w:ascii="Arial" w:hAnsi="Arial" w:cs="Arial"/>
                <w:color w:val="000000"/>
                <w:sz w:val="20"/>
                <w:szCs w:val="20"/>
                <w:lang w:val="es-VE"/>
              </w:rPr>
              <w:t>Detener e identificar el presunto infractor.</w:t>
            </w:r>
          </w:p>
          <w:p w14:paraId="41E06F75" w14:textId="77777777" w:rsidR="0065502E" w:rsidRPr="009655C8" w:rsidRDefault="0065502E" w:rsidP="005905C0">
            <w:pPr>
              <w:numPr>
                <w:ilvl w:val="0"/>
                <w:numId w:val="58"/>
              </w:numPr>
              <w:tabs>
                <w:tab w:val="num" w:pos="415"/>
              </w:tabs>
              <w:snapToGrid w:val="0"/>
              <w:ind w:left="443" w:hanging="425"/>
              <w:jc w:val="both"/>
              <w:rPr>
                <w:rFonts w:ascii="Arial" w:hAnsi="Arial" w:cs="Arial"/>
                <w:color w:val="000000"/>
                <w:sz w:val="20"/>
                <w:szCs w:val="20"/>
                <w:lang w:val="es-VE"/>
              </w:rPr>
            </w:pPr>
            <w:r w:rsidRPr="009655C8">
              <w:rPr>
                <w:rFonts w:ascii="Arial" w:hAnsi="Arial" w:cs="Arial"/>
                <w:color w:val="000000"/>
                <w:sz w:val="20"/>
                <w:szCs w:val="20"/>
                <w:lang w:val="es-VE"/>
              </w:rPr>
              <w:t>Notificar al Fiscal del Ministerio Público dentro de las (12) horas siguientes.</w:t>
            </w:r>
          </w:p>
          <w:p w14:paraId="5A20A814" w14:textId="77777777" w:rsidR="0065502E" w:rsidRPr="009655C8" w:rsidRDefault="0065502E" w:rsidP="005905C0">
            <w:pPr>
              <w:numPr>
                <w:ilvl w:val="0"/>
                <w:numId w:val="58"/>
              </w:numPr>
              <w:tabs>
                <w:tab w:val="num" w:pos="415"/>
              </w:tabs>
              <w:snapToGrid w:val="0"/>
              <w:ind w:left="443" w:hanging="425"/>
              <w:jc w:val="both"/>
              <w:rPr>
                <w:rFonts w:ascii="Arial" w:hAnsi="Arial" w:cs="Arial"/>
                <w:color w:val="000000"/>
                <w:sz w:val="20"/>
                <w:szCs w:val="20"/>
                <w:lang w:val="es-VE"/>
              </w:rPr>
            </w:pPr>
            <w:r w:rsidRPr="009655C8">
              <w:rPr>
                <w:rFonts w:ascii="Arial" w:hAnsi="Arial" w:cs="Arial"/>
                <w:color w:val="000000"/>
                <w:sz w:val="20"/>
                <w:szCs w:val="20"/>
                <w:lang w:val="es-VE"/>
              </w:rPr>
              <w:t>Paralizar preventivamente la actividad ilícita, dejando constancia de su depósito o aseguramiento.</w:t>
            </w:r>
          </w:p>
          <w:p w14:paraId="31DCF988" w14:textId="77777777" w:rsidR="0065502E" w:rsidRPr="009655C8" w:rsidRDefault="0065502E" w:rsidP="005905C0">
            <w:pPr>
              <w:numPr>
                <w:ilvl w:val="0"/>
                <w:numId w:val="58"/>
              </w:numPr>
              <w:tabs>
                <w:tab w:val="num" w:pos="415"/>
              </w:tabs>
              <w:snapToGrid w:val="0"/>
              <w:ind w:left="443" w:hanging="425"/>
              <w:jc w:val="both"/>
              <w:rPr>
                <w:rFonts w:ascii="Arial" w:hAnsi="Arial" w:cs="Arial"/>
                <w:color w:val="000000"/>
                <w:sz w:val="20"/>
                <w:szCs w:val="20"/>
                <w:lang w:val="es-VE"/>
              </w:rPr>
            </w:pPr>
            <w:r w:rsidRPr="009655C8">
              <w:rPr>
                <w:rFonts w:ascii="Arial" w:hAnsi="Arial" w:cs="Arial"/>
                <w:color w:val="000000"/>
                <w:sz w:val="20"/>
                <w:szCs w:val="20"/>
                <w:lang w:val="es-VE"/>
              </w:rPr>
              <w:t>Preservación preventiva de la actividad ilícita.</w:t>
            </w:r>
          </w:p>
          <w:p w14:paraId="055DB053" w14:textId="77777777" w:rsidR="0065502E" w:rsidRPr="009655C8" w:rsidRDefault="0065502E" w:rsidP="005905C0">
            <w:pPr>
              <w:numPr>
                <w:ilvl w:val="0"/>
                <w:numId w:val="58"/>
              </w:numPr>
              <w:tabs>
                <w:tab w:val="num" w:pos="415"/>
              </w:tabs>
              <w:snapToGrid w:val="0"/>
              <w:ind w:left="443" w:hanging="425"/>
              <w:jc w:val="both"/>
              <w:rPr>
                <w:rFonts w:ascii="Arial" w:hAnsi="Arial" w:cs="Arial"/>
                <w:color w:val="000000"/>
                <w:sz w:val="20"/>
                <w:szCs w:val="20"/>
                <w:lang w:val="es-VE"/>
              </w:rPr>
            </w:pPr>
            <w:r w:rsidRPr="009655C8">
              <w:rPr>
                <w:rFonts w:ascii="Arial" w:hAnsi="Arial" w:cs="Arial"/>
                <w:color w:val="000000"/>
                <w:sz w:val="20"/>
                <w:szCs w:val="20"/>
                <w:lang w:val="es-VE"/>
              </w:rPr>
              <w:t>Efectuar el inventario de retención de los materiales obtenidos de la actividad ilícita.</w:t>
            </w:r>
          </w:p>
          <w:p w14:paraId="7642126D" w14:textId="77777777" w:rsidR="0065502E" w:rsidRPr="009655C8" w:rsidRDefault="0065502E" w:rsidP="005905C0">
            <w:pPr>
              <w:numPr>
                <w:ilvl w:val="0"/>
                <w:numId w:val="58"/>
              </w:numPr>
              <w:tabs>
                <w:tab w:val="num" w:pos="415"/>
              </w:tabs>
              <w:snapToGrid w:val="0"/>
              <w:ind w:left="443" w:hanging="425"/>
              <w:jc w:val="both"/>
              <w:rPr>
                <w:rFonts w:ascii="Arial" w:hAnsi="Arial" w:cs="Arial"/>
                <w:color w:val="000000"/>
                <w:sz w:val="20"/>
                <w:szCs w:val="20"/>
                <w:lang w:val="es-VE"/>
              </w:rPr>
            </w:pPr>
            <w:r w:rsidRPr="009655C8">
              <w:rPr>
                <w:rFonts w:ascii="Arial" w:hAnsi="Arial" w:cs="Arial"/>
                <w:color w:val="000000"/>
                <w:sz w:val="20"/>
                <w:szCs w:val="20"/>
                <w:lang w:val="es-VE"/>
              </w:rPr>
              <w:t>Elaborar el acta policial.</w:t>
            </w:r>
          </w:p>
          <w:p w14:paraId="5FC9DB3A" w14:textId="77777777" w:rsidR="0065502E" w:rsidRPr="009655C8" w:rsidRDefault="0065502E" w:rsidP="005905C0">
            <w:pPr>
              <w:numPr>
                <w:ilvl w:val="0"/>
                <w:numId w:val="58"/>
              </w:numPr>
              <w:tabs>
                <w:tab w:val="num" w:pos="415"/>
              </w:tabs>
              <w:snapToGrid w:val="0"/>
              <w:ind w:left="443" w:hanging="425"/>
              <w:jc w:val="both"/>
              <w:rPr>
                <w:rFonts w:ascii="Arial" w:hAnsi="Arial" w:cs="Arial"/>
                <w:color w:val="000000"/>
                <w:sz w:val="20"/>
                <w:szCs w:val="20"/>
                <w:lang w:val="es-VE"/>
              </w:rPr>
            </w:pPr>
            <w:r w:rsidRPr="009655C8">
              <w:rPr>
                <w:rFonts w:ascii="Arial" w:hAnsi="Arial" w:cs="Arial"/>
                <w:color w:val="000000"/>
                <w:sz w:val="20"/>
                <w:szCs w:val="20"/>
              </w:rPr>
              <w:t>Elaborar el Acta de Inspección Ocular</w:t>
            </w:r>
          </w:p>
          <w:p w14:paraId="5DEC352F" w14:textId="77777777" w:rsidR="0065502E" w:rsidRDefault="0065502E" w:rsidP="005905C0">
            <w:pPr>
              <w:numPr>
                <w:ilvl w:val="0"/>
                <w:numId w:val="58"/>
              </w:numPr>
              <w:ind w:left="443" w:hanging="425"/>
              <w:jc w:val="both"/>
              <w:rPr>
                <w:rFonts w:ascii="Arial" w:hAnsi="Arial" w:cs="Arial"/>
                <w:color w:val="000000"/>
                <w:sz w:val="20"/>
                <w:szCs w:val="20"/>
              </w:rPr>
            </w:pPr>
            <w:r w:rsidRPr="009655C8">
              <w:rPr>
                <w:rFonts w:ascii="Arial" w:hAnsi="Arial" w:cs="Arial"/>
                <w:color w:val="000000"/>
                <w:sz w:val="20"/>
                <w:szCs w:val="20"/>
              </w:rPr>
              <w:t>Fijación fotográfica del sitio del suceso</w:t>
            </w:r>
            <w:r w:rsidRPr="004514AE">
              <w:rPr>
                <w:rFonts w:ascii="Arial" w:hAnsi="Arial" w:cs="Arial"/>
                <w:color w:val="000000"/>
                <w:sz w:val="20"/>
                <w:szCs w:val="20"/>
              </w:rPr>
              <w:t>.</w:t>
            </w:r>
          </w:p>
          <w:p w14:paraId="49C1223E" w14:textId="77777777" w:rsidR="00A43DD9" w:rsidRDefault="00A43DD9" w:rsidP="00A43DD9">
            <w:pPr>
              <w:jc w:val="both"/>
              <w:rPr>
                <w:rFonts w:ascii="Arial" w:hAnsi="Arial" w:cs="Arial"/>
                <w:color w:val="000000"/>
                <w:sz w:val="20"/>
                <w:szCs w:val="20"/>
              </w:rPr>
            </w:pPr>
          </w:p>
          <w:p w14:paraId="114B7A05" w14:textId="77777777" w:rsidR="00A43DD9" w:rsidRDefault="00A43DD9" w:rsidP="00A43DD9">
            <w:pPr>
              <w:jc w:val="both"/>
              <w:rPr>
                <w:rFonts w:ascii="Arial" w:hAnsi="Arial" w:cs="Arial"/>
                <w:color w:val="000000"/>
                <w:sz w:val="20"/>
                <w:szCs w:val="20"/>
              </w:rPr>
            </w:pPr>
          </w:p>
          <w:p w14:paraId="6ABC2FA7" w14:textId="77777777" w:rsidR="00A43DD9" w:rsidRPr="004514AE" w:rsidRDefault="00A43DD9" w:rsidP="00A43DD9">
            <w:pPr>
              <w:jc w:val="both"/>
              <w:rPr>
                <w:rFonts w:ascii="Arial" w:hAnsi="Arial" w:cs="Arial"/>
                <w:color w:val="000000"/>
                <w:sz w:val="20"/>
                <w:szCs w:val="20"/>
              </w:rPr>
            </w:pPr>
          </w:p>
        </w:tc>
        <w:tc>
          <w:tcPr>
            <w:tcW w:w="3165" w:type="dxa"/>
          </w:tcPr>
          <w:p w14:paraId="507D1839" w14:textId="77777777" w:rsidR="0065502E" w:rsidRPr="00275FA5" w:rsidRDefault="0065502E" w:rsidP="00A70316">
            <w:pPr>
              <w:pStyle w:val="Prrafodelista"/>
              <w:numPr>
                <w:ilvl w:val="0"/>
                <w:numId w:val="69"/>
              </w:numPr>
              <w:tabs>
                <w:tab w:val="left" w:pos="365"/>
              </w:tabs>
              <w:spacing w:after="0" w:line="240" w:lineRule="auto"/>
              <w:ind w:left="317" w:hanging="283"/>
              <w:jc w:val="both"/>
              <w:rPr>
                <w:rFonts w:ascii="Arial" w:hAnsi="Arial" w:cs="Arial"/>
                <w:sz w:val="20"/>
                <w:szCs w:val="20"/>
                <w:lang w:val="en-US"/>
              </w:rPr>
            </w:pPr>
            <w:r w:rsidRPr="004514AE">
              <w:rPr>
                <w:rFonts w:ascii="Arial" w:hAnsi="Arial" w:cs="Arial"/>
                <w:sz w:val="20"/>
                <w:szCs w:val="20"/>
              </w:rPr>
              <w:t xml:space="preserve">CRBV. </w:t>
            </w:r>
            <w:r>
              <w:rPr>
                <w:rFonts w:ascii="Arial" w:hAnsi="Arial" w:cs="Arial"/>
                <w:sz w:val="20"/>
                <w:szCs w:val="20"/>
              </w:rPr>
              <w:t>Arts.</w:t>
            </w:r>
            <w:r w:rsidRPr="004514AE">
              <w:rPr>
                <w:rFonts w:ascii="Arial" w:hAnsi="Arial" w:cs="Arial"/>
                <w:sz w:val="20"/>
                <w:szCs w:val="20"/>
              </w:rPr>
              <w:t xml:space="preserve"> 127, 129,156,164, 299, 302, 328 y 329  </w:t>
            </w:r>
          </w:p>
          <w:p w14:paraId="6A171487" w14:textId="77777777" w:rsidR="00275FA5" w:rsidRPr="00275FA5" w:rsidRDefault="00275FA5" w:rsidP="00A70316">
            <w:pPr>
              <w:pStyle w:val="Prrafodelista"/>
              <w:tabs>
                <w:tab w:val="left" w:pos="365"/>
              </w:tabs>
              <w:spacing w:after="0" w:line="240" w:lineRule="auto"/>
              <w:ind w:left="317" w:hanging="283"/>
              <w:jc w:val="both"/>
              <w:rPr>
                <w:rFonts w:ascii="Arial" w:hAnsi="Arial" w:cs="Arial"/>
                <w:sz w:val="10"/>
                <w:szCs w:val="20"/>
                <w:lang w:val="en-US"/>
              </w:rPr>
            </w:pPr>
          </w:p>
          <w:p w14:paraId="127B665F" w14:textId="52809304" w:rsidR="0065502E" w:rsidRPr="004514AE" w:rsidRDefault="00556632" w:rsidP="00A70316">
            <w:pPr>
              <w:numPr>
                <w:ilvl w:val="0"/>
                <w:numId w:val="69"/>
              </w:numPr>
              <w:tabs>
                <w:tab w:val="left" w:pos="252"/>
                <w:tab w:val="left" w:pos="365"/>
                <w:tab w:val="left" w:pos="612"/>
              </w:tabs>
              <w:ind w:left="317" w:hanging="283"/>
              <w:jc w:val="both"/>
              <w:rPr>
                <w:rFonts w:ascii="Arial" w:hAnsi="Arial" w:cs="Arial"/>
                <w:sz w:val="20"/>
                <w:szCs w:val="20"/>
                <w:lang w:val="en-US"/>
              </w:rPr>
            </w:pPr>
            <w:r>
              <w:rPr>
                <w:rFonts w:ascii="Arial" w:hAnsi="Arial" w:cs="Arial"/>
                <w:sz w:val="20"/>
                <w:szCs w:val="20"/>
                <w:lang w:val="en-US"/>
              </w:rPr>
              <w:t>L</w:t>
            </w:r>
            <w:r w:rsidRPr="00C95360">
              <w:rPr>
                <w:rFonts w:ascii="Arial" w:hAnsi="Arial" w:cs="Arial"/>
                <w:color w:val="FF0000"/>
                <w:sz w:val="20"/>
                <w:szCs w:val="20"/>
                <w:lang w:val="en-US"/>
              </w:rPr>
              <w:t>C</w:t>
            </w:r>
            <w:r>
              <w:rPr>
                <w:rFonts w:ascii="Arial" w:hAnsi="Arial" w:cs="Arial"/>
                <w:sz w:val="20"/>
                <w:szCs w:val="20"/>
                <w:lang w:val="en-US"/>
              </w:rPr>
              <w:t xml:space="preserve">FANB Art. </w:t>
            </w:r>
            <w:r w:rsidRPr="00C95360">
              <w:rPr>
                <w:rFonts w:ascii="Arial" w:hAnsi="Arial" w:cs="Arial"/>
                <w:color w:val="FF0000"/>
                <w:sz w:val="20"/>
                <w:szCs w:val="20"/>
                <w:lang w:val="en-US"/>
              </w:rPr>
              <w:t>73</w:t>
            </w:r>
            <w:r>
              <w:rPr>
                <w:rFonts w:ascii="Arial" w:hAnsi="Arial" w:cs="Arial"/>
                <w:sz w:val="20"/>
                <w:szCs w:val="20"/>
                <w:lang w:val="en-US"/>
              </w:rPr>
              <w:t xml:space="preserve">, numeral </w:t>
            </w:r>
            <w:r w:rsidRPr="00C95360">
              <w:rPr>
                <w:rFonts w:ascii="Arial" w:hAnsi="Arial" w:cs="Arial"/>
                <w:color w:val="FF0000"/>
                <w:sz w:val="20"/>
                <w:szCs w:val="20"/>
                <w:lang w:val="en-US"/>
              </w:rPr>
              <w:t>6</w:t>
            </w:r>
            <w:r w:rsidR="0065502E" w:rsidRPr="004514AE">
              <w:rPr>
                <w:rFonts w:ascii="Arial" w:hAnsi="Arial" w:cs="Arial"/>
                <w:sz w:val="20"/>
                <w:szCs w:val="20"/>
                <w:lang w:val="en-US"/>
              </w:rPr>
              <w:t xml:space="preserve">  </w:t>
            </w:r>
          </w:p>
          <w:p w14:paraId="2313107F" w14:textId="77777777" w:rsidR="0065502E" w:rsidRPr="00275FA5" w:rsidRDefault="0065502E" w:rsidP="00A70316">
            <w:pPr>
              <w:tabs>
                <w:tab w:val="left" w:pos="252"/>
                <w:tab w:val="left" w:pos="365"/>
                <w:tab w:val="left" w:pos="612"/>
              </w:tabs>
              <w:ind w:left="317" w:hanging="283"/>
              <w:jc w:val="both"/>
              <w:rPr>
                <w:rFonts w:ascii="Arial" w:hAnsi="Arial" w:cs="Arial"/>
                <w:sz w:val="10"/>
                <w:szCs w:val="20"/>
                <w:lang w:val="en-US"/>
              </w:rPr>
            </w:pPr>
          </w:p>
          <w:p w14:paraId="2D6CA4A4" w14:textId="77777777" w:rsidR="0065502E" w:rsidRPr="004514AE" w:rsidRDefault="00137F24" w:rsidP="00A70316">
            <w:pPr>
              <w:numPr>
                <w:ilvl w:val="0"/>
                <w:numId w:val="69"/>
              </w:numPr>
              <w:tabs>
                <w:tab w:val="left" w:pos="252"/>
                <w:tab w:val="left" w:pos="365"/>
                <w:tab w:val="left" w:pos="612"/>
              </w:tabs>
              <w:ind w:left="317" w:hanging="283"/>
              <w:jc w:val="both"/>
              <w:rPr>
                <w:rFonts w:ascii="Arial" w:hAnsi="Arial" w:cs="Arial"/>
                <w:sz w:val="20"/>
                <w:szCs w:val="20"/>
                <w:lang w:val="es-MX"/>
              </w:rPr>
            </w:pPr>
            <w:r w:rsidRPr="0018623B">
              <w:rPr>
                <w:rFonts w:ascii="Arial" w:hAnsi="Arial" w:cs="Arial"/>
                <w:color w:val="000000"/>
                <w:sz w:val="20"/>
                <w:szCs w:val="20"/>
                <w:lang w:val="en-US"/>
              </w:rPr>
              <w:t>LOSPI Arts. 24 y 25</w:t>
            </w:r>
            <w:r w:rsidR="0065502E" w:rsidRPr="004514AE">
              <w:rPr>
                <w:rFonts w:ascii="Arial" w:hAnsi="Arial" w:cs="Arial"/>
                <w:sz w:val="20"/>
                <w:szCs w:val="20"/>
                <w:lang w:val="es-MX"/>
              </w:rPr>
              <w:t xml:space="preserve">. </w:t>
            </w:r>
          </w:p>
          <w:p w14:paraId="3BF4EC83" w14:textId="77777777" w:rsidR="0065502E" w:rsidRPr="00275FA5" w:rsidRDefault="0065502E" w:rsidP="00A70316">
            <w:pPr>
              <w:tabs>
                <w:tab w:val="left" w:pos="252"/>
                <w:tab w:val="left" w:pos="365"/>
                <w:tab w:val="left" w:pos="612"/>
              </w:tabs>
              <w:ind w:left="317" w:hanging="283"/>
              <w:jc w:val="both"/>
              <w:rPr>
                <w:rFonts w:ascii="Arial" w:hAnsi="Arial" w:cs="Arial"/>
                <w:sz w:val="10"/>
                <w:szCs w:val="20"/>
                <w:lang w:val="es-MX"/>
              </w:rPr>
            </w:pPr>
          </w:p>
          <w:p w14:paraId="3E223BA0" w14:textId="77777777" w:rsidR="0065502E" w:rsidRPr="004514AE" w:rsidRDefault="0065502E" w:rsidP="00A70316">
            <w:pPr>
              <w:numPr>
                <w:ilvl w:val="0"/>
                <w:numId w:val="69"/>
              </w:numPr>
              <w:tabs>
                <w:tab w:val="left" w:pos="252"/>
                <w:tab w:val="left" w:pos="365"/>
                <w:tab w:val="left" w:pos="612"/>
              </w:tabs>
              <w:ind w:left="317" w:hanging="283"/>
              <w:jc w:val="both"/>
              <w:rPr>
                <w:rFonts w:ascii="Arial" w:hAnsi="Arial" w:cs="Arial"/>
                <w:sz w:val="20"/>
                <w:szCs w:val="20"/>
                <w:lang w:val="es-MX"/>
              </w:rPr>
            </w:pPr>
            <w:r w:rsidRPr="004514AE">
              <w:rPr>
                <w:rFonts w:ascii="Arial" w:hAnsi="Arial" w:cs="Arial"/>
                <w:sz w:val="20"/>
                <w:szCs w:val="20"/>
                <w:lang w:val="es-MX"/>
              </w:rPr>
              <w:t xml:space="preserve">LA. </w:t>
            </w:r>
            <w:r>
              <w:rPr>
                <w:rFonts w:ascii="Arial" w:hAnsi="Arial" w:cs="Arial"/>
                <w:sz w:val="20"/>
                <w:szCs w:val="20"/>
                <w:lang w:val="es-MX"/>
              </w:rPr>
              <w:t>Arts.</w:t>
            </w:r>
            <w:r w:rsidRPr="004514AE">
              <w:rPr>
                <w:rFonts w:ascii="Arial" w:hAnsi="Arial" w:cs="Arial"/>
                <w:sz w:val="20"/>
                <w:szCs w:val="20"/>
                <w:lang w:val="es-MX"/>
              </w:rPr>
              <w:t xml:space="preserve"> 21, 80, 113, 123 y124. </w:t>
            </w:r>
          </w:p>
          <w:p w14:paraId="42564164" w14:textId="77777777" w:rsidR="0065502E" w:rsidRPr="00275FA5" w:rsidRDefault="0065502E" w:rsidP="00A70316">
            <w:pPr>
              <w:tabs>
                <w:tab w:val="left" w:pos="252"/>
                <w:tab w:val="left" w:pos="365"/>
                <w:tab w:val="left" w:pos="612"/>
              </w:tabs>
              <w:ind w:left="317" w:hanging="283"/>
              <w:jc w:val="both"/>
              <w:rPr>
                <w:rFonts w:ascii="Arial" w:hAnsi="Arial" w:cs="Arial"/>
                <w:sz w:val="10"/>
                <w:szCs w:val="20"/>
                <w:lang w:val="es-MX"/>
              </w:rPr>
            </w:pPr>
          </w:p>
          <w:p w14:paraId="0217721F" w14:textId="77777777" w:rsidR="0065502E" w:rsidRPr="004514AE" w:rsidRDefault="0065502E" w:rsidP="00A70316">
            <w:pPr>
              <w:numPr>
                <w:ilvl w:val="0"/>
                <w:numId w:val="69"/>
              </w:numPr>
              <w:tabs>
                <w:tab w:val="left" w:pos="252"/>
                <w:tab w:val="left" w:pos="365"/>
                <w:tab w:val="left" w:pos="612"/>
              </w:tabs>
              <w:ind w:left="317" w:hanging="283"/>
              <w:jc w:val="both"/>
              <w:rPr>
                <w:rFonts w:ascii="Arial" w:hAnsi="Arial" w:cs="Arial"/>
                <w:sz w:val="20"/>
                <w:szCs w:val="20"/>
                <w:lang w:val="es-MX"/>
              </w:rPr>
            </w:pPr>
            <w:r w:rsidRPr="004514AE">
              <w:rPr>
                <w:rFonts w:ascii="Arial" w:hAnsi="Arial" w:cs="Arial"/>
                <w:sz w:val="20"/>
                <w:szCs w:val="20"/>
                <w:lang w:val="es-MX"/>
              </w:rPr>
              <w:t xml:space="preserve">Decreto Nº 2.219. </w:t>
            </w:r>
            <w:r>
              <w:rPr>
                <w:rFonts w:ascii="Arial" w:hAnsi="Arial" w:cs="Arial"/>
                <w:sz w:val="20"/>
                <w:szCs w:val="20"/>
                <w:lang w:val="es-MX"/>
              </w:rPr>
              <w:t>Arts.</w:t>
            </w:r>
            <w:r w:rsidRPr="004514AE">
              <w:rPr>
                <w:rFonts w:ascii="Arial" w:hAnsi="Arial" w:cs="Arial"/>
                <w:sz w:val="20"/>
                <w:szCs w:val="20"/>
                <w:lang w:val="es-MX"/>
              </w:rPr>
              <w:t xml:space="preserve"> 33.</w:t>
            </w:r>
          </w:p>
          <w:p w14:paraId="5881CC1A" w14:textId="77777777" w:rsidR="0065502E" w:rsidRPr="00275FA5" w:rsidRDefault="0065502E" w:rsidP="00A70316">
            <w:pPr>
              <w:tabs>
                <w:tab w:val="left" w:pos="252"/>
                <w:tab w:val="left" w:pos="365"/>
                <w:tab w:val="left" w:pos="612"/>
              </w:tabs>
              <w:ind w:left="317" w:hanging="283"/>
              <w:jc w:val="both"/>
              <w:rPr>
                <w:rFonts w:ascii="Arial" w:hAnsi="Arial" w:cs="Arial"/>
                <w:sz w:val="10"/>
                <w:szCs w:val="20"/>
                <w:lang w:val="es-MX"/>
              </w:rPr>
            </w:pPr>
          </w:p>
          <w:p w14:paraId="067FEE2C" w14:textId="77777777" w:rsidR="0065502E" w:rsidRPr="004514AE" w:rsidRDefault="0065502E" w:rsidP="00A70316">
            <w:pPr>
              <w:numPr>
                <w:ilvl w:val="0"/>
                <w:numId w:val="69"/>
              </w:numPr>
              <w:tabs>
                <w:tab w:val="left" w:pos="252"/>
                <w:tab w:val="left" w:pos="365"/>
                <w:tab w:val="left" w:pos="612"/>
              </w:tabs>
              <w:ind w:left="317" w:hanging="283"/>
              <w:jc w:val="both"/>
              <w:rPr>
                <w:rFonts w:ascii="Arial" w:hAnsi="Arial" w:cs="Arial"/>
                <w:sz w:val="20"/>
                <w:szCs w:val="20"/>
                <w:lang w:val="es-MX"/>
              </w:rPr>
            </w:pPr>
            <w:r w:rsidRPr="004514AE">
              <w:rPr>
                <w:rFonts w:ascii="Arial" w:hAnsi="Arial" w:cs="Arial"/>
                <w:sz w:val="20"/>
                <w:szCs w:val="20"/>
                <w:lang w:val="es-MX"/>
              </w:rPr>
              <w:t xml:space="preserve">Decreto Nº 2.220. </w:t>
            </w:r>
            <w:r>
              <w:rPr>
                <w:rFonts w:ascii="Arial" w:hAnsi="Arial" w:cs="Arial"/>
                <w:sz w:val="20"/>
                <w:szCs w:val="20"/>
                <w:lang w:val="es-MX"/>
              </w:rPr>
              <w:t>Arts.</w:t>
            </w:r>
            <w:r w:rsidRPr="004514AE">
              <w:rPr>
                <w:rFonts w:ascii="Arial" w:hAnsi="Arial" w:cs="Arial"/>
                <w:sz w:val="20"/>
                <w:szCs w:val="20"/>
                <w:lang w:val="es-MX"/>
              </w:rPr>
              <w:t xml:space="preserve">  2.</w:t>
            </w:r>
          </w:p>
          <w:p w14:paraId="74E0C79A" w14:textId="77777777" w:rsidR="0065502E" w:rsidRPr="00275FA5" w:rsidRDefault="0065502E" w:rsidP="00A70316">
            <w:pPr>
              <w:tabs>
                <w:tab w:val="left" w:pos="252"/>
                <w:tab w:val="left" w:pos="365"/>
                <w:tab w:val="left" w:pos="612"/>
              </w:tabs>
              <w:ind w:left="317" w:hanging="283"/>
              <w:jc w:val="both"/>
              <w:rPr>
                <w:rFonts w:ascii="Arial" w:hAnsi="Arial" w:cs="Arial"/>
                <w:sz w:val="10"/>
                <w:szCs w:val="20"/>
                <w:lang w:val="es-MX"/>
              </w:rPr>
            </w:pPr>
          </w:p>
          <w:p w14:paraId="6E5652EF" w14:textId="77777777" w:rsidR="0065502E" w:rsidRPr="004514AE" w:rsidRDefault="0065502E" w:rsidP="00A70316">
            <w:pPr>
              <w:numPr>
                <w:ilvl w:val="0"/>
                <w:numId w:val="69"/>
              </w:numPr>
              <w:tabs>
                <w:tab w:val="left" w:pos="252"/>
                <w:tab w:val="left" w:pos="365"/>
                <w:tab w:val="left" w:pos="612"/>
              </w:tabs>
              <w:ind w:left="317" w:hanging="283"/>
              <w:jc w:val="both"/>
              <w:rPr>
                <w:rFonts w:ascii="Arial" w:hAnsi="Arial" w:cs="Arial"/>
                <w:sz w:val="20"/>
                <w:szCs w:val="20"/>
                <w:lang w:val="es-MX"/>
              </w:rPr>
            </w:pPr>
            <w:r w:rsidRPr="004514AE">
              <w:rPr>
                <w:rFonts w:ascii="Arial" w:hAnsi="Arial" w:cs="Arial"/>
                <w:sz w:val="20"/>
                <w:szCs w:val="20"/>
                <w:lang w:val="es-MX"/>
              </w:rPr>
              <w:t>R</w:t>
            </w:r>
            <w:r w:rsidR="00137F24">
              <w:rPr>
                <w:rFonts w:ascii="Arial" w:hAnsi="Arial" w:cs="Arial"/>
                <w:sz w:val="20"/>
                <w:szCs w:val="20"/>
                <w:lang w:val="es-MX"/>
              </w:rPr>
              <w:t>G</w:t>
            </w:r>
            <w:r w:rsidRPr="004514AE">
              <w:rPr>
                <w:rFonts w:ascii="Arial" w:hAnsi="Arial" w:cs="Arial"/>
                <w:sz w:val="20"/>
                <w:szCs w:val="20"/>
                <w:lang w:val="es-MX"/>
              </w:rPr>
              <w:t xml:space="preserve">LM. </w:t>
            </w:r>
            <w:r>
              <w:rPr>
                <w:rFonts w:ascii="Arial" w:hAnsi="Arial" w:cs="Arial"/>
                <w:sz w:val="20"/>
                <w:szCs w:val="20"/>
                <w:lang w:val="es-MX"/>
              </w:rPr>
              <w:t>Arts.</w:t>
            </w:r>
            <w:r w:rsidRPr="004514AE">
              <w:rPr>
                <w:rFonts w:ascii="Arial" w:hAnsi="Arial" w:cs="Arial"/>
                <w:sz w:val="20"/>
                <w:szCs w:val="20"/>
                <w:lang w:val="es-MX"/>
              </w:rPr>
              <w:t xml:space="preserve"> 117, 118, 119 y 121.  </w:t>
            </w:r>
          </w:p>
          <w:p w14:paraId="00B87B90" w14:textId="77777777" w:rsidR="0065502E" w:rsidRPr="00275FA5" w:rsidRDefault="0065502E" w:rsidP="00A70316">
            <w:pPr>
              <w:tabs>
                <w:tab w:val="left" w:pos="252"/>
                <w:tab w:val="left" w:pos="365"/>
                <w:tab w:val="left" w:pos="612"/>
              </w:tabs>
              <w:ind w:left="317" w:hanging="283"/>
              <w:jc w:val="both"/>
              <w:rPr>
                <w:rFonts w:ascii="Arial" w:hAnsi="Arial" w:cs="Arial"/>
                <w:sz w:val="10"/>
                <w:szCs w:val="20"/>
                <w:lang w:val="es-MX"/>
              </w:rPr>
            </w:pPr>
          </w:p>
          <w:p w14:paraId="4068E39B" w14:textId="77777777" w:rsidR="0065502E" w:rsidRDefault="0065502E" w:rsidP="00A70316">
            <w:pPr>
              <w:pStyle w:val="Prrafodelista"/>
              <w:numPr>
                <w:ilvl w:val="0"/>
                <w:numId w:val="68"/>
              </w:numPr>
              <w:tabs>
                <w:tab w:val="left" w:pos="365"/>
              </w:tabs>
              <w:spacing w:after="0" w:line="240" w:lineRule="auto"/>
              <w:ind w:left="317" w:hanging="283"/>
              <w:jc w:val="both"/>
              <w:rPr>
                <w:rFonts w:ascii="Arial" w:hAnsi="Arial" w:cs="Arial"/>
                <w:sz w:val="20"/>
                <w:szCs w:val="20"/>
              </w:rPr>
            </w:pPr>
            <w:r w:rsidRPr="004514AE">
              <w:rPr>
                <w:rFonts w:ascii="Arial" w:hAnsi="Arial" w:cs="Arial"/>
                <w:sz w:val="20"/>
                <w:szCs w:val="20"/>
              </w:rPr>
              <w:t xml:space="preserve">LOA </w:t>
            </w:r>
            <w:r>
              <w:rPr>
                <w:rFonts w:ascii="Arial" w:hAnsi="Arial" w:cs="Arial"/>
                <w:sz w:val="20"/>
                <w:szCs w:val="20"/>
              </w:rPr>
              <w:t>Arts.</w:t>
            </w:r>
            <w:r w:rsidRPr="004514AE">
              <w:rPr>
                <w:rFonts w:ascii="Arial" w:hAnsi="Arial" w:cs="Arial"/>
                <w:sz w:val="20"/>
                <w:szCs w:val="20"/>
              </w:rPr>
              <w:t xml:space="preserve"> 18, ,19, 20, 21, 34, 39, 43, 48, 54, 60, 62, 63, 77, 80, 93, 100, 101</w:t>
            </w:r>
          </w:p>
          <w:p w14:paraId="12F0962B" w14:textId="77777777" w:rsidR="00275FA5" w:rsidRPr="00275FA5" w:rsidRDefault="00275FA5" w:rsidP="00A70316">
            <w:pPr>
              <w:pStyle w:val="Prrafodelista"/>
              <w:tabs>
                <w:tab w:val="left" w:pos="365"/>
              </w:tabs>
              <w:spacing w:after="0" w:line="240" w:lineRule="auto"/>
              <w:ind w:left="317" w:hanging="283"/>
              <w:jc w:val="both"/>
              <w:rPr>
                <w:rFonts w:ascii="Arial" w:hAnsi="Arial" w:cs="Arial"/>
                <w:sz w:val="10"/>
                <w:szCs w:val="20"/>
              </w:rPr>
            </w:pPr>
          </w:p>
          <w:p w14:paraId="32BD9AEE" w14:textId="77777777" w:rsidR="0065502E" w:rsidRDefault="0065502E" w:rsidP="00A70316">
            <w:pPr>
              <w:pStyle w:val="Prrafodelista"/>
              <w:numPr>
                <w:ilvl w:val="0"/>
                <w:numId w:val="68"/>
              </w:numPr>
              <w:tabs>
                <w:tab w:val="left" w:pos="365"/>
              </w:tabs>
              <w:spacing w:after="0" w:line="240" w:lineRule="auto"/>
              <w:ind w:left="317" w:hanging="283"/>
              <w:jc w:val="both"/>
              <w:rPr>
                <w:rFonts w:ascii="Arial" w:hAnsi="Arial" w:cs="Arial"/>
                <w:sz w:val="20"/>
                <w:szCs w:val="20"/>
              </w:rPr>
            </w:pPr>
            <w:r w:rsidRPr="004514AE">
              <w:rPr>
                <w:rFonts w:ascii="Arial" w:hAnsi="Arial" w:cs="Arial"/>
                <w:sz w:val="20"/>
                <w:szCs w:val="20"/>
              </w:rPr>
              <w:t xml:space="preserve">LPA </w:t>
            </w:r>
            <w:r>
              <w:rPr>
                <w:rFonts w:ascii="Arial" w:hAnsi="Arial" w:cs="Arial"/>
                <w:sz w:val="20"/>
                <w:szCs w:val="20"/>
              </w:rPr>
              <w:t>Arts.</w:t>
            </w:r>
            <w:r w:rsidRPr="004514AE">
              <w:rPr>
                <w:rFonts w:ascii="Arial" w:hAnsi="Arial" w:cs="Arial"/>
                <w:sz w:val="20"/>
                <w:szCs w:val="20"/>
              </w:rPr>
              <w:t xml:space="preserve"> 3, 4, 8, 14, 15, 18, 22, 32, 37, 38, 39, 40, 56, 61, 63, 89,  90, 99, 100, 102</w:t>
            </w:r>
          </w:p>
          <w:p w14:paraId="2EED75DA" w14:textId="77777777" w:rsidR="00275FA5" w:rsidRPr="00275FA5" w:rsidRDefault="00275FA5" w:rsidP="00A70316">
            <w:pPr>
              <w:tabs>
                <w:tab w:val="left" w:pos="365"/>
              </w:tabs>
              <w:ind w:left="317" w:hanging="283"/>
              <w:jc w:val="both"/>
              <w:rPr>
                <w:rFonts w:ascii="Arial" w:hAnsi="Arial" w:cs="Arial"/>
                <w:sz w:val="10"/>
                <w:szCs w:val="20"/>
              </w:rPr>
            </w:pPr>
          </w:p>
          <w:p w14:paraId="66CEFA6B" w14:textId="64F9B878" w:rsidR="0065502E" w:rsidRPr="00275FA5" w:rsidRDefault="0065502E" w:rsidP="00A70316">
            <w:pPr>
              <w:numPr>
                <w:ilvl w:val="0"/>
                <w:numId w:val="69"/>
              </w:numPr>
              <w:tabs>
                <w:tab w:val="left" w:pos="252"/>
                <w:tab w:val="left" w:pos="365"/>
                <w:tab w:val="left" w:pos="612"/>
              </w:tabs>
              <w:ind w:left="317" w:hanging="283"/>
              <w:jc w:val="both"/>
              <w:rPr>
                <w:rFonts w:ascii="Arial" w:hAnsi="Arial" w:cs="Arial"/>
                <w:color w:val="FF0000"/>
                <w:sz w:val="20"/>
                <w:szCs w:val="20"/>
                <w:lang w:val="es-MX"/>
              </w:rPr>
            </w:pPr>
            <w:r w:rsidRPr="004514AE">
              <w:rPr>
                <w:rFonts w:ascii="Arial" w:hAnsi="Arial" w:cs="Arial"/>
                <w:sz w:val="20"/>
                <w:szCs w:val="20"/>
              </w:rPr>
              <w:t>L</w:t>
            </w:r>
            <w:r w:rsidR="00AD3FCC">
              <w:rPr>
                <w:rFonts w:ascii="Arial" w:hAnsi="Arial" w:cs="Arial"/>
                <w:sz w:val="20"/>
                <w:szCs w:val="20"/>
              </w:rPr>
              <w:t>OSN Arts. 2, 3, 4, 5, 6, 7, 12, 16, 18, 20, 25 y 5</w:t>
            </w:r>
            <w:r w:rsidR="00AD3FCC" w:rsidRPr="00C95360">
              <w:rPr>
                <w:rFonts w:ascii="Arial" w:hAnsi="Arial" w:cs="Arial"/>
                <w:color w:val="FF0000"/>
                <w:sz w:val="20"/>
                <w:szCs w:val="20"/>
              </w:rPr>
              <w:t>6</w:t>
            </w:r>
          </w:p>
          <w:p w14:paraId="2D69CCFD" w14:textId="77777777" w:rsidR="00275FA5" w:rsidRPr="00275FA5" w:rsidRDefault="00275FA5" w:rsidP="00A70316">
            <w:pPr>
              <w:tabs>
                <w:tab w:val="left" w:pos="252"/>
                <w:tab w:val="left" w:pos="365"/>
                <w:tab w:val="left" w:pos="612"/>
              </w:tabs>
              <w:jc w:val="both"/>
              <w:rPr>
                <w:rFonts w:ascii="Arial" w:hAnsi="Arial" w:cs="Arial"/>
                <w:color w:val="FF0000"/>
                <w:sz w:val="20"/>
                <w:szCs w:val="20"/>
                <w:lang w:val="es-MX"/>
              </w:rPr>
            </w:pPr>
          </w:p>
        </w:tc>
      </w:tr>
      <w:tr w:rsidR="0065502E" w:rsidRPr="00DF3AF4" w14:paraId="1B56651D" w14:textId="77777777" w:rsidTr="001C69B7">
        <w:trPr>
          <w:trHeight w:val="283"/>
          <w:jc w:val="center"/>
        </w:trPr>
        <w:tc>
          <w:tcPr>
            <w:tcW w:w="2137" w:type="dxa"/>
          </w:tcPr>
          <w:p w14:paraId="7B25D258" w14:textId="77777777" w:rsidR="0065502E" w:rsidRPr="004514AE" w:rsidRDefault="0065502E" w:rsidP="007B2676">
            <w:pPr>
              <w:snapToGrid w:val="0"/>
              <w:jc w:val="both"/>
              <w:rPr>
                <w:rFonts w:ascii="Arial" w:hAnsi="Arial" w:cs="Arial"/>
                <w:sz w:val="20"/>
                <w:szCs w:val="20"/>
              </w:rPr>
            </w:pPr>
          </w:p>
        </w:tc>
        <w:tc>
          <w:tcPr>
            <w:tcW w:w="2349" w:type="dxa"/>
          </w:tcPr>
          <w:p w14:paraId="750374D9" w14:textId="77777777" w:rsidR="0065502E" w:rsidRPr="004514AE" w:rsidRDefault="0065502E" w:rsidP="007B2676">
            <w:pPr>
              <w:tabs>
                <w:tab w:val="left" w:pos="2475"/>
              </w:tabs>
              <w:snapToGrid w:val="0"/>
              <w:jc w:val="both"/>
              <w:rPr>
                <w:rFonts w:ascii="Arial" w:hAnsi="Arial" w:cs="Arial"/>
                <w:sz w:val="20"/>
                <w:szCs w:val="20"/>
              </w:rPr>
            </w:pPr>
            <w:r w:rsidRPr="004514AE">
              <w:rPr>
                <w:rFonts w:ascii="Arial" w:hAnsi="Arial" w:cs="Arial"/>
                <w:sz w:val="20"/>
                <w:szCs w:val="20"/>
              </w:rPr>
              <w:t>6. Extracción de minerales no metálicos en zonas protectoras de puentes, de vialidad y de otras obras de infraestructura.</w:t>
            </w:r>
          </w:p>
        </w:tc>
        <w:tc>
          <w:tcPr>
            <w:tcW w:w="3358" w:type="dxa"/>
          </w:tcPr>
          <w:p w14:paraId="20A6A4D7" w14:textId="77777777" w:rsidR="0065502E" w:rsidRPr="009655C8" w:rsidRDefault="0065502E" w:rsidP="005905C0">
            <w:pPr>
              <w:numPr>
                <w:ilvl w:val="0"/>
                <w:numId w:val="54"/>
              </w:numPr>
              <w:tabs>
                <w:tab w:val="num" w:pos="415"/>
              </w:tabs>
              <w:snapToGrid w:val="0"/>
              <w:ind w:left="443" w:hanging="425"/>
              <w:jc w:val="both"/>
              <w:rPr>
                <w:rFonts w:ascii="Arial" w:hAnsi="Arial" w:cs="Arial"/>
                <w:sz w:val="20"/>
                <w:szCs w:val="20"/>
                <w:lang w:val="es-VE"/>
              </w:rPr>
            </w:pPr>
            <w:r w:rsidRPr="009655C8">
              <w:rPr>
                <w:rFonts w:ascii="Arial" w:hAnsi="Arial" w:cs="Arial"/>
                <w:sz w:val="20"/>
                <w:szCs w:val="20"/>
                <w:lang w:val="es-VE"/>
              </w:rPr>
              <w:t>Detener e identificar el presunto infractor.</w:t>
            </w:r>
          </w:p>
          <w:p w14:paraId="340E9742" w14:textId="77777777" w:rsidR="0065502E" w:rsidRPr="009655C8" w:rsidRDefault="0065502E" w:rsidP="005905C0">
            <w:pPr>
              <w:numPr>
                <w:ilvl w:val="0"/>
                <w:numId w:val="54"/>
              </w:numPr>
              <w:tabs>
                <w:tab w:val="num" w:pos="415"/>
              </w:tabs>
              <w:snapToGrid w:val="0"/>
              <w:ind w:left="443" w:hanging="425"/>
              <w:jc w:val="both"/>
              <w:rPr>
                <w:rFonts w:ascii="Arial" w:hAnsi="Arial" w:cs="Arial"/>
                <w:sz w:val="20"/>
                <w:szCs w:val="20"/>
                <w:lang w:val="es-VE"/>
              </w:rPr>
            </w:pPr>
            <w:r w:rsidRPr="009655C8">
              <w:rPr>
                <w:rFonts w:ascii="Arial" w:hAnsi="Arial" w:cs="Arial"/>
                <w:sz w:val="20"/>
                <w:szCs w:val="20"/>
                <w:lang w:val="es-VE"/>
              </w:rPr>
              <w:t>Notificar al Fiscal del Ministerio Público dentro de las (12) horas siguientes.</w:t>
            </w:r>
          </w:p>
          <w:p w14:paraId="2ECD9FEF" w14:textId="77777777" w:rsidR="0065502E" w:rsidRPr="009655C8" w:rsidRDefault="0065502E" w:rsidP="005905C0">
            <w:pPr>
              <w:numPr>
                <w:ilvl w:val="0"/>
                <w:numId w:val="54"/>
              </w:numPr>
              <w:tabs>
                <w:tab w:val="num" w:pos="415"/>
              </w:tabs>
              <w:snapToGrid w:val="0"/>
              <w:ind w:left="443" w:hanging="425"/>
              <w:jc w:val="both"/>
              <w:rPr>
                <w:rFonts w:ascii="Arial" w:hAnsi="Arial" w:cs="Arial"/>
                <w:sz w:val="20"/>
                <w:szCs w:val="20"/>
                <w:lang w:val="es-VE"/>
              </w:rPr>
            </w:pPr>
            <w:r w:rsidRPr="009655C8">
              <w:rPr>
                <w:rFonts w:ascii="Arial" w:hAnsi="Arial" w:cs="Arial"/>
                <w:sz w:val="20"/>
                <w:szCs w:val="20"/>
                <w:lang w:val="es-VE"/>
              </w:rPr>
              <w:t>Paralizar preventivamente la actividad ilícita, dejando constancia de su depósito o aseguramiento.</w:t>
            </w:r>
          </w:p>
          <w:p w14:paraId="217D6F50" w14:textId="77777777" w:rsidR="0065502E" w:rsidRPr="009655C8" w:rsidRDefault="0065502E" w:rsidP="005905C0">
            <w:pPr>
              <w:numPr>
                <w:ilvl w:val="0"/>
                <w:numId w:val="54"/>
              </w:numPr>
              <w:tabs>
                <w:tab w:val="num" w:pos="415"/>
              </w:tabs>
              <w:snapToGrid w:val="0"/>
              <w:ind w:left="443" w:hanging="425"/>
              <w:jc w:val="both"/>
              <w:rPr>
                <w:rFonts w:ascii="Arial" w:hAnsi="Arial" w:cs="Arial"/>
                <w:sz w:val="20"/>
                <w:szCs w:val="20"/>
                <w:lang w:val="es-VE"/>
              </w:rPr>
            </w:pPr>
            <w:r w:rsidRPr="009655C8">
              <w:rPr>
                <w:rFonts w:ascii="Arial" w:hAnsi="Arial" w:cs="Arial"/>
                <w:sz w:val="20"/>
                <w:szCs w:val="20"/>
                <w:lang w:val="es-VE"/>
              </w:rPr>
              <w:t>Preservación preventiva de la actividad ilícita.</w:t>
            </w:r>
          </w:p>
          <w:p w14:paraId="64242195" w14:textId="77777777" w:rsidR="0065502E" w:rsidRPr="009655C8" w:rsidRDefault="0065502E" w:rsidP="005905C0">
            <w:pPr>
              <w:numPr>
                <w:ilvl w:val="0"/>
                <w:numId w:val="54"/>
              </w:numPr>
              <w:tabs>
                <w:tab w:val="num" w:pos="415"/>
              </w:tabs>
              <w:snapToGrid w:val="0"/>
              <w:ind w:left="443" w:hanging="425"/>
              <w:jc w:val="both"/>
              <w:rPr>
                <w:rFonts w:ascii="Arial" w:hAnsi="Arial" w:cs="Arial"/>
                <w:sz w:val="20"/>
                <w:szCs w:val="20"/>
                <w:lang w:val="es-VE"/>
              </w:rPr>
            </w:pPr>
            <w:r w:rsidRPr="009655C8">
              <w:rPr>
                <w:rFonts w:ascii="Arial" w:hAnsi="Arial" w:cs="Arial"/>
                <w:sz w:val="20"/>
                <w:szCs w:val="20"/>
                <w:lang w:val="es-VE"/>
              </w:rPr>
              <w:t>Efectuar el inventario de retención de los materiales obtenidos de la actividad ilícita.</w:t>
            </w:r>
          </w:p>
          <w:p w14:paraId="592942F2" w14:textId="77777777" w:rsidR="0065502E" w:rsidRPr="009655C8" w:rsidRDefault="0065502E" w:rsidP="005905C0">
            <w:pPr>
              <w:numPr>
                <w:ilvl w:val="0"/>
                <w:numId w:val="54"/>
              </w:numPr>
              <w:tabs>
                <w:tab w:val="num" w:pos="415"/>
              </w:tabs>
              <w:snapToGrid w:val="0"/>
              <w:ind w:left="443" w:hanging="425"/>
              <w:jc w:val="both"/>
              <w:rPr>
                <w:rFonts w:ascii="Arial" w:hAnsi="Arial" w:cs="Arial"/>
                <w:sz w:val="20"/>
                <w:szCs w:val="20"/>
                <w:lang w:val="es-VE"/>
              </w:rPr>
            </w:pPr>
            <w:r w:rsidRPr="009655C8">
              <w:rPr>
                <w:rFonts w:ascii="Arial" w:hAnsi="Arial" w:cs="Arial"/>
                <w:sz w:val="20"/>
                <w:szCs w:val="20"/>
                <w:lang w:val="es-VE"/>
              </w:rPr>
              <w:t>Elaborar el acta policial.</w:t>
            </w:r>
          </w:p>
          <w:p w14:paraId="1EFA1462" w14:textId="77777777" w:rsidR="0065502E" w:rsidRPr="009655C8" w:rsidRDefault="0065502E" w:rsidP="005905C0">
            <w:pPr>
              <w:numPr>
                <w:ilvl w:val="0"/>
                <w:numId w:val="54"/>
              </w:numPr>
              <w:tabs>
                <w:tab w:val="num" w:pos="415"/>
              </w:tabs>
              <w:snapToGrid w:val="0"/>
              <w:ind w:left="443" w:hanging="425"/>
              <w:jc w:val="both"/>
              <w:rPr>
                <w:rFonts w:ascii="Arial" w:hAnsi="Arial" w:cs="Arial"/>
                <w:sz w:val="20"/>
                <w:szCs w:val="20"/>
                <w:lang w:val="es-VE"/>
              </w:rPr>
            </w:pPr>
            <w:r w:rsidRPr="009655C8">
              <w:rPr>
                <w:rFonts w:ascii="Arial" w:hAnsi="Arial" w:cs="Arial"/>
                <w:sz w:val="20"/>
                <w:szCs w:val="20"/>
              </w:rPr>
              <w:t>Elaborar el Acta de Inspección Ocular</w:t>
            </w:r>
          </w:p>
          <w:p w14:paraId="7AECBE9A" w14:textId="77777777" w:rsidR="0065502E" w:rsidRPr="004514AE" w:rsidRDefault="0065502E" w:rsidP="005905C0">
            <w:pPr>
              <w:numPr>
                <w:ilvl w:val="0"/>
                <w:numId w:val="54"/>
              </w:numPr>
              <w:ind w:left="443" w:hanging="425"/>
              <w:jc w:val="both"/>
              <w:rPr>
                <w:rFonts w:ascii="Arial" w:hAnsi="Arial" w:cs="Arial"/>
                <w:sz w:val="20"/>
                <w:szCs w:val="20"/>
              </w:rPr>
            </w:pPr>
            <w:r w:rsidRPr="009655C8">
              <w:rPr>
                <w:rFonts w:ascii="Arial" w:hAnsi="Arial" w:cs="Arial"/>
                <w:sz w:val="20"/>
                <w:szCs w:val="20"/>
              </w:rPr>
              <w:t>Fijación fotográfica del sitio del suceso</w:t>
            </w:r>
            <w:r w:rsidRPr="004514AE">
              <w:rPr>
                <w:rFonts w:ascii="Arial" w:hAnsi="Arial" w:cs="Arial"/>
                <w:sz w:val="20"/>
                <w:szCs w:val="20"/>
              </w:rPr>
              <w:t>.</w:t>
            </w:r>
          </w:p>
        </w:tc>
        <w:tc>
          <w:tcPr>
            <w:tcW w:w="3165" w:type="dxa"/>
          </w:tcPr>
          <w:p w14:paraId="67591354" w14:textId="77777777" w:rsidR="00137F24" w:rsidRPr="00137F24" w:rsidRDefault="0065502E" w:rsidP="00A70316">
            <w:pPr>
              <w:pStyle w:val="Prrafodelista"/>
              <w:numPr>
                <w:ilvl w:val="0"/>
                <w:numId w:val="70"/>
              </w:numPr>
              <w:tabs>
                <w:tab w:val="left" w:pos="365"/>
              </w:tabs>
              <w:spacing w:after="0" w:line="240" w:lineRule="auto"/>
              <w:ind w:left="317" w:hanging="283"/>
              <w:jc w:val="both"/>
              <w:rPr>
                <w:rFonts w:ascii="Arial" w:hAnsi="Arial" w:cs="Arial"/>
                <w:sz w:val="20"/>
                <w:szCs w:val="20"/>
                <w:lang w:val="en-US"/>
              </w:rPr>
            </w:pPr>
            <w:r w:rsidRPr="004514AE">
              <w:rPr>
                <w:rFonts w:ascii="Arial" w:hAnsi="Arial" w:cs="Arial"/>
                <w:sz w:val="20"/>
                <w:szCs w:val="20"/>
              </w:rPr>
              <w:t xml:space="preserve">CRBV. </w:t>
            </w:r>
            <w:r>
              <w:rPr>
                <w:rFonts w:ascii="Arial" w:hAnsi="Arial" w:cs="Arial"/>
                <w:sz w:val="20"/>
                <w:szCs w:val="20"/>
              </w:rPr>
              <w:t>Arts.</w:t>
            </w:r>
            <w:r w:rsidRPr="004514AE">
              <w:rPr>
                <w:rFonts w:ascii="Arial" w:hAnsi="Arial" w:cs="Arial"/>
                <w:sz w:val="20"/>
                <w:szCs w:val="20"/>
              </w:rPr>
              <w:t xml:space="preserve"> 127, 129,</w:t>
            </w:r>
            <w:r w:rsidR="00137F24">
              <w:rPr>
                <w:rFonts w:ascii="Arial" w:hAnsi="Arial" w:cs="Arial"/>
                <w:sz w:val="20"/>
                <w:szCs w:val="20"/>
              </w:rPr>
              <w:t xml:space="preserve"> </w:t>
            </w:r>
            <w:r w:rsidRPr="004514AE">
              <w:rPr>
                <w:rFonts w:ascii="Arial" w:hAnsi="Arial" w:cs="Arial"/>
                <w:sz w:val="20"/>
                <w:szCs w:val="20"/>
              </w:rPr>
              <w:t>156,</w:t>
            </w:r>
            <w:r w:rsidR="00137F24">
              <w:rPr>
                <w:rFonts w:ascii="Arial" w:hAnsi="Arial" w:cs="Arial"/>
                <w:sz w:val="20"/>
                <w:szCs w:val="20"/>
              </w:rPr>
              <w:t xml:space="preserve"> </w:t>
            </w:r>
            <w:r w:rsidRPr="004514AE">
              <w:rPr>
                <w:rFonts w:ascii="Arial" w:hAnsi="Arial" w:cs="Arial"/>
                <w:sz w:val="20"/>
                <w:szCs w:val="20"/>
              </w:rPr>
              <w:t xml:space="preserve">164, 299, 302, 328 y 329 </w:t>
            </w:r>
          </w:p>
          <w:p w14:paraId="5F47613E" w14:textId="77777777" w:rsidR="0065502E" w:rsidRPr="004514AE" w:rsidRDefault="0065502E" w:rsidP="00A70316">
            <w:pPr>
              <w:pStyle w:val="Prrafodelista"/>
              <w:tabs>
                <w:tab w:val="left" w:pos="365"/>
              </w:tabs>
              <w:spacing w:after="0" w:line="240" w:lineRule="auto"/>
              <w:ind w:left="317" w:hanging="283"/>
              <w:jc w:val="both"/>
              <w:rPr>
                <w:rFonts w:ascii="Arial" w:hAnsi="Arial" w:cs="Arial"/>
                <w:sz w:val="20"/>
                <w:szCs w:val="20"/>
                <w:lang w:val="en-US"/>
              </w:rPr>
            </w:pPr>
            <w:r w:rsidRPr="004514AE">
              <w:rPr>
                <w:rFonts w:ascii="Arial" w:hAnsi="Arial" w:cs="Arial"/>
                <w:sz w:val="20"/>
                <w:szCs w:val="20"/>
              </w:rPr>
              <w:t xml:space="preserve"> </w:t>
            </w:r>
          </w:p>
          <w:p w14:paraId="506A7EA9" w14:textId="77777777" w:rsidR="0065502E" w:rsidRPr="004514AE" w:rsidRDefault="0065502E" w:rsidP="00A70316">
            <w:pPr>
              <w:numPr>
                <w:ilvl w:val="0"/>
                <w:numId w:val="70"/>
              </w:numPr>
              <w:tabs>
                <w:tab w:val="left" w:pos="365"/>
              </w:tabs>
              <w:ind w:left="317" w:hanging="283"/>
              <w:jc w:val="both"/>
              <w:rPr>
                <w:rFonts w:ascii="Arial" w:hAnsi="Arial" w:cs="Arial"/>
                <w:sz w:val="20"/>
                <w:szCs w:val="20"/>
                <w:lang w:val="en-US"/>
              </w:rPr>
            </w:pPr>
            <w:r w:rsidRPr="004514AE">
              <w:rPr>
                <w:rFonts w:ascii="Arial" w:hAnsi="Arial" w:cs="Arial"/>
                <w:sz w:val="20"/>
                <w:szCs w:val="20"/>
                <w:lang w:val="en-US"/>
              </w:rPr>
              <w:t xml:space="preserve">COPP. </w:t>
            </w:r>
            <w:r>
              <w:rPr>
                <w:rFonts w:ascii="Arial" w:hAnsi="Arial" w:cs="Arial"/>
                <w:sz w:val="20"/>
                <w:szCs w:val="20"/>
                <w:lang w:val="en-US"/>
              </w:rPr>
              <w:t>Arts.</w:t>
            </w:r>
            <w:r w:rsidRPr="004514AE">
              <w:rPr>
                <w:rFonts w:ascii="Arial" w:hAnsi="Arial" w:cs="Arial"/>
                <w:sz w:val="20"/>
                <w:szCs w:val="20"/>
                <w:lang w:val="en-US"/>
              </w:rPr>
              <w:t xml:space="preserve"> 110 y 111. </w:t>
            </w:r>
          </w:p>
          <w:p w14:paraId="2089EBE5" w14:textId="77777777" w:rsidR="0065502E" w:rsidRPr="00137F24" w:rsidRDefault="0065502E" w:rsidP="00A70316">
            <w:pPr>
              <w:tabs>
                <w:tab w:val="left" w:pos="365"/>
              </w:tabs>
              <w:ind w:left="317" w:hanging="283"/>
              <w:jc w:val="both"/>
              <w:rPr>
                <w:rFonts w:ascii="Arial" w:hAnsi="Arial" w:cs="Arial"/>
                <w:sz w:val="10"/>
                <w:szCs w:val="20"/>
                <w:lang w:val="en-US"/>
              </w:rPr>
            </w:pPr>
          </w:p>
          <w:p w14:paraId="662B6324" w14:textId="1222E549" w:rsidR="0065502E" w:rsidRPr="004514AE" w:rsidRDefault="00556632" w:rsidP="00A70316">
            <w:pPr>
              <w:numPr>
                <w:ilvl w:val="0"/>
                <w:numId w:val="70"/>
              </w:numPr>
              <w:tabs>
                <w:tab w:val="left" w:pos="365"/>
              </w:tabs>
              <w:ind w:left="317" w:hanging="283"/>
              <w:jc w:val="both"/>
              <w:rPr>
                <w:rFonts w:ascii="Arial" w:hAnsi="Arial" w:cs="Arial"/>
                <w:sz w:val="20"/>
                <w:szCs w:val="20"/>
                <w:lang w:val="en-US"/>
              </w:rPr>
            </w:pPr>
            <w:r>
              <w:rPr>
                <w:rFonts w:ascii="Arial" w:hAnsi="Arial" w:cs="Arial"/>
                <w:sz w:val="20"/>
                <w:szCs w:val="20"/>
                <w:lang w:val="en-US"/>
              </w:rPr>
              <w:t>L</w:t>
            </w:r>
            <w:r w:rsidRPr="00C95360">
              <w:rPr>
                <w:rFonts w:ascii="Arial" w:hAnsi="Arial" w:cs="Arial"/>
                <w:color w:val="FF0000"/>
                <w:sz w:val="20"/>
                <w:szCs w:val="20"/>
                <w:lang w:val="en-US"/>
              </w:rPr>
              <w:t>C</w:t>
            </w:r>
            <w:r>
              <w:rPr>
                <w:rFonts w:ascii="Arial" w:hAnsi="Arial" w:cs="Arial"/>
                <w:sz w:val="20"/>
                <w:szCs w:val="20"/>
                <w:lang w:val="en-US"/>
              </w:rPr>
              <w:t xml:space="preserve">FANB Art. </w:t>
            </w:r>
            <w:r w:rsidRPr="00C95360">
              <w:rPr>
                <w:rFonts w:ascii="Arial" w:hAnsi="Arial" w:cs="Arial"/>
                <w:color w:val="FF0000"/>
                <w:sz w:val="20"/>
                <w:szCs w:val="20"/>
                <w:lang w:val="en-US"/>
              </w:rPr>
              <w:t>73</w:t>
            </w:r>
            <w:r>
              <w:rPr>
                <w:rFonts w:ascii="Arial" w:hAnsi="Arial" w:cs="Arial"/>
                <w:sz w:val="20"/>
                <w:szCs w:val="20"/>
                <w:lang w:val="en-US"/>
              </w:rPr>
              <w:t xml:space="preserve">, numeral </w:t>
            </w:r>
            <w:r w:rsidRPr="00C95360">
              <w:rPr>
                <w:rFonts w:ascii="Arial" w:hAnsi="Arial" w:cs="Arial"/>
                <w:color w:val="FF0000"/>
                <w:sz w:val="20"/>
                <w:szCs w:val="20"/>
                <w:lang w:val="en-US"/>
              </w:rPr>
              <w:t>6</w:t>
            </w:r>
            <w:r w:rsidR="0065502E" w:rsidRPr="004514AE">
              <w:rPr>
                <w:rFonts w:ascii="Arial" w:hAnsi="Arial" w:cs="Arial"/>
                <w:sz w:val="20"/>
                <w:szCs w:val="20"/>
                <w:lang w:val="en-US"/>
              </w:rPr>
              <w:t xml:space="preserve"> </w:t>
            </w:r>
          </w:p>
          <w:p w14:paraId="298749B3" w14:textId="77777777" w:rsidR="0065502E" w:rsidRPr="00137F24" w:rsidRDefault="0065502E" w:rsidP="00A70316">
            <w:pPr>
              <w:tabs>
                <w:tab w:val="left" w:pos="365"/>
              </w:tabs>
              <w:ind w:left="317" w:hanging="283"/>
              <w:jc w:val="both"/>
              <w:rPr>
                <w:rFonts w:ascii="Arial" w:hAnsi="Arial" w:cs="Arial"/>
                <w:sz w:val="10"/>
                <w:szCs w:val="20"/>
                <w:lang w:val="es-MX"/>
              </w:rPr>
            </w:pPr>
            <w:r w:rsidRPr="004514AE">
              <w:rPr>
                <w:rFonts w:ascii="Arial" w:hAnsi="Arial" w:cs="Arial"/>
                <w:sz w:val="20"/>
                <w:szCs w:val="20"/>
                <w:lang w:val="es-MX"/>
              </w:rPr>
              <w:t xml:space="preserve"> </w:t>
            </w:r>
          </w:p>
          <w:p w14:paraId="462327E7" w14:textId="77777777" w:rsidR="0065502E" w:rsidRDefault="0065502E" w:rsidP="00A70316">
            <w:pPr>
              <w:numPr>
                <w:ilvl w:val="0"/>
                <w:numId w:val="70"/>
              </w:numPr>
              <w:tabs>
                <w:tab w:val="left" w:pos="365"/>
              </w:tabs>
              <w:ind w:left="317" w:hanging="283"/>
              <w:jc w:val="both"/>
              <w:rPr>
                <w:rFonts w:ascii="Arial" w:hAnsi="Arial" w:cs="Arial"/>
                <w:sz w:val="20"/>
                <w:szCs w:val="20"/>
                <w:lang w:val="es-MX"/>
              </w:rPr>
            </w:pPr>
            <w:r w:rsidRPr="004514AE">
              <w:rPr>
                <w:rFonts w:ascii="Arial" w:hAnsi="Arial" w:cs="Arial"/>
                <w:sz w:val="20"/>
                <w:szCs w:val="20"/>
                <w:lang w:val="es-MX"/>
              </w:rPr>
              <w:t xml:space="preserve">LA. </w:t>
            </w:r>
            <w:r>
              <w:rPr>
                <w:rFonts w:ascii="Arial" w:hAnsi="Arial" w:cs="Arial"/>
                <w:sz w:val="20"/>
                <w:szCs w:val="20"/>
                <w:lang w:val="es-MX"/>
              </w:rPr>
              <w:t>Arts.</w:t>
            </w:r>
            <w:r w:rsidRPr="004514AE">
              <w:rPr>
                <w:rFonts w:ascii="Arial" w:hAnsi="Arial" w:cs="Arial"/>
                <w:sz w:val="20"/>
                <w:szCs w:val="20"/>
                <w:lang w:val="es-MX"/>
              </w:rPr>
              <w:t xml:space="preserve"> 21, 80, 113, 123 y 124.  </w:t>
            </w:r>
          </w:p>
          <w:p w14:paraId="4DBE9485" w14:textId="77777777" w:rsidR="00137F24" w:rsidRPr="00137F24" w:rsidRDefault="00137F24" w:rsidP="00A70316">
            <w:pPr>
              <w:tabs>
                <w:tab w:val="left" w:pos="365"/>
              </w:tabs>
              <w:ind w:left="317" w:hanging="283"/>
              <w:jc w:val="both"/>
              <w:rPr>
                <w:rFonts w:ascii="Arial" w:hAnsi="Arial" w:cs="Arial"/>
                <w:sz w:val="10"/>
                <w:szCs w:val="20"/>
                <w:lang w:val="es-MX"/>
              </w:rPr>
            </w:pPr>
          </w:p>
          <w:p w14:paraId="235496B9" w14:textId="77777777" w:rsidR="0065502E" w:rsidRPr="004514AE" w:rsidRDefault="0065502E" w:rsidP="00A70316">
            <w:pPr>
              <w:numPr>
                <w:ilvl w:val="0"/>
                <w:numId w:val="70"/>
              </w:numPr>
              <w:tabs>
                <w:tab w:val="left" w:pos="365"/>
              </w:tabs>
              <w:ind w:left="317" w:hanging="283"/>
              <w:jc w:val="both"/>
              <w:rPr>
                <w:rFonts w:ascii="Arial" w:hAnsi="Arial" w:cs="Arial"/>
                <w:sz w:val="20"/>
                <w:szCs w:val="20"/>
                <w:lang w:val="es-MX"/>
              </w:rPr>
            </w:pPr>
            <w:r w:rsidRPr="004514AE">
              <w:rPr>
                <w:rFonts w:ascii="Arial" w:hAnsi="Arial" w:cs="Arial"/>
                <w:sz w:val="20"/>
                <w:szCs w:val="20"/>
                <w:lang w:val="es-MX"/>
              </w:rPr>
              <w:t xml:space="preserve">Decreto Nº 2.219. </w:t>
            </w:r>
            <w:r>
              <w:rPr>
                <w:rFonts w:ascii="Arial" w:hAnsi="Arial" w:cs="Arial"/>
                <w:sz w:val="20"/>
                <w:szCs w:val="20"/>
                <w:lang w:val="es-MX"/>
              </w:rPr>
              <w:t>Arts.</w:t>
            </w:r>
            <w:r w:rsidRPr="004514AE">
              <w:rPr>
                <w:rFonts w:ascii="Arial" w:hAnsi="Arial" w:cs="Arial"/>
                <w:sz w:val="20"/>
                <w:szCs w:val="20"/>
                <w:lang w:val="es-MX"/>
              </w:rPr>
              <w:t xml:space="preserve"> 5 y 29.</w:t>
            </w:r>
          </w:p>
          <w:p w14:paraId="7F26F9F7" w14:textId="77777777" w:rsidR="0065502E" w:rsidRPr="00137F24" w:rsidRDefault="0065502E" w:rsidP="00A70316">
            <w:pPr>
              <w:tabs>
                <w:tab w:val="left" w:pos="365"/>
              </w:tabs>
              <w:ind w:left="317" w:hanging="283"/>
              <w:jc w:val="both"/>
              <w:rPr>
                <w:rFonts w:ascii="Arial" w:hAnsi="Arial" w:cs="Arial"/>
                <w:sz w:val="10"/>
                <w:szCs w:val="20"/>
                <w:lang w:val="es-MX"/>
              </w:rPr>
            </w:pPr>
          </w:p>
          <w:p w14:paraId="155072DE" w14:textId="77777777" w:rsidR="0065502E" w:rsidRPr="004514AE" w:rsidRDefault="0065502E" w:rsidP="00A70316">
            <w:pPr>
              <w:numPr>
                <w:ilvl w:val="0"/>
                <w:numId w:val="70"/>
              </w:numPr>
              <w:tabs>
                <w:tab w:val="left" w:pos="365"/>
              </w:tabs>
              <w:ind w:left="317" w:hanging="283"/>
              <w:jc w:val="both"/>
              <w:rPr>
                <w:rFonts w:ascii="Arial" w:hAnsi="Arial" w:cs="Arial"/>
                <w:sz w:val="20"/>
                <w:szCs w:val="20"/>
                <w:lang w:val="es-MX"/>
              </w:rPr>
            </w:pPr>
            <w:r w:rsidRPr="004514AE">
              <w:rPr>
                <w:rFonts w:ascii="Arial" w:hAnsi="Arial" w:cs="Arial"/>
                <w:sz w:val="20"/>
                <w:szCs w:val="20"/>
                <w:lang w:val="es-MX"/>
              </w:rPr>
              <w:t xml:space="preserve">Decreto Nº 2.220.     </w:t>
            </w:r>
            <w:r>
              <w:rPr>
                <w:rFonts w:ascii="Arial" w:hAnsi="Arial" w:cs="Arial"/>
                <w:sz w:val="20"/>
                <w:szCs w:val="20"/>
                <w:lang w:val="es-MX"/>
              </w:rPr>
              <w:t>Arts.</w:t>
            </w:r>
            <w:r w:rsidRPr="004514AE">
              <w:rPr>
                <w:rFonts w:ascii="Arial" w:hAnsi="Arial" w:cs="Arial"/>
                <w:sz w:val="20"/>
                <w:szCs w:val="20"/>
                <w:lang w:val="es-MX"/>
              </w:rPr>
              <w:t xml:space="preserve">  2 y 11. </w:t>
            </w:r>
          </w:p>
          <w:p w14:paraId="4A53651F" w14:textId="77777777" w:rsidR="0065502E" w:rsidRPr="00137F24" w:rsidRDefault="0065502E" w:rsidP="00A70316">
            <w:pPr>
              <w:tabs>
                <w:tab w:val="left" w:pos="365"/>
              </w:tabs>
              <w:ind w:left="317" w:hanging="283"/>
              <w:jc w:val="both"/>
              <w:rPr>
                <w:rFonts w:ascii="Arial" w:hAnsi="Arial" w:cs="Arial"/>
                <w:sz w:val="10"/>
                <w:szCs w:val="20"/>
                <w:lang w:val="es-MX"/>
              </w:rPr>
            </w:pPr>
          </w:p>
          <w:p w14:paraId="7C5B321F" w14:textId="77777777" w:rsidR="0065502E" w:rsidRPr="004514AE" w:rsidRDefault="0065502E" w:rsidP="00A70316">
            <w:pPr>
              <w:numPr>
                <w:ilvl w:val="0"/>
                <w:numId w:val="70"/>
              </w:numPr>
              <w:tabs>
                <w:tab w:val="left" w:pos="365"/>
              </w:tabs>
              <w:ind w:left="317" w:hanging="283"/>
              <w:jc w:val="both"/>
              <w:rPr>
                <w:rFonts w:ascii="Arial" w:hAnsi="Arial" w:cs="Arial"/>
                <w:sz w:val="20"/>
                <w:szCs w:val="20"/>
              </w:rPr>
            </w:pPr>
            <w:r w:rsidRPr="004514AE">
              <w:rPr>
                <w:rFonts w:ascii="Arial" w:hAnsi="Arial" w:cs="Arial"/>
                <w:sz w:val="20"/>
                <w:szCs w:val="20"/>
                <w:lang w:val="es-MX"/>
              </w:rPr>
              <w:t>R</w:t>
            </w:r>
            <w:r w:rsidR="00137F24">
              <w:rPr>
                <w:rFonts w:ascii="Arial" w:hAnsi="Arial" w:cs="Arial"/>
                <w:sz w:val="20"/>
                <w:szCs w:val="20"/>
                <w:lang w:val="es-MX"/>
              </w:rPr>
              <w:t>G</w:t>
            </w:r>
            <w:r w:rsidRPr="004514AE">
              <w:rPr>
                <w:rFonts w:ascii="Arial" w:hAnsi="Arial" w:cs="Arial"/>
                <w:sz w:val="20"/>
                <w:szCs w:val="20"/>
                <w:lang w:val="es-MX"/>
              </w:rPr>
              <w:t xml:space="preserve">LM. </w:t>
            </w:r>
            <w:r>
              <w:rPr>
                <w:rFonts w:ascii="Arial" w:hAnsi="Arial" w:cs="Arial"/>
                <w:sz w:val="20"/>
                <w:szCs w:val="20"/>
                <w:lang w:val="es-MX"/>
              </w:rPr>
              <w:t>Arts.</w:t>
            </w:r>
            <w:r w:rsidRPr="004514AE">
              <w:rPr>
                <w:rFonts w:ascii="Arial" w:hAnsi="Arial" w:cs="Arial"/>
                <w:sz w:val="20"/>
                <w:szCs w:val="20"/>
                <w:lang w:val="es-MX"/>
              </w:rPr>
              <w:t xml:space="preserve"> </w:t>
            </w:r>
            <w:r w:rsidRPr="004514AE">
              <w:rPr>
                <w:rFonts w:ascii="Arial" w:hAnsi="Arial" w:cs="Arial"/>
                <w:sz w:val="20"/>
                <w:szCs w:val="20"/>
              </w:rPr>
              <w:t xml:space="preserve">117, 118, 119 y 121. </w:t>
            </w:r>
          </w:p>
          <w:p w14:paraId="519EC3A0" w14:textId="77777777" w:rsidR="0065502E" w:rsidRPr="00137F24" w:rsidRDefault="0065502E" w:rsidP="00A70316">
            <w:pPr>
              <w:tabs>
                <w:tab w:val="left" w:pos="365"/>
              </w:tabs>
              <w:ind w:left="317" w:hanging="283"/>
              <w:jc w:val="both"/>
              <w:rPr>
                <w:rFonts w:ascii="Arial" w:hAnsi="Arial" w:cs="Arial"/>
                <w:sz w:val="10"/>
                <w:szCs w:val="20"/>
              </w:rPr>
            </w:pPr>
          </w:p>
          <w:p w14:paraId="52C3AE69" w14:textId="77777777" w:rsidR="0065502E" w:rsidRDefault="0065502E" w:rsidP="00A70316">
            <w:pPr>
              <w:pStyle w:val="Prrafodelista"/>
              <w:numPr>
                <w:ilvl w:val="0"/>
                <w:numId w:val="70"/>
              </w:numPr>
              <w:tabs>
                <w:tab w:val="left" w:pos="365"/>
              </w:tabs>
              <w:spacing w:after="0" w:line="240" w:lineRule="auto"/>
              <w:ind w:left="317" w:hanging="283"/>
              <w:jc w:val="both"/>
              <w:rPr>
                <w:rFonts w:ascii="Arial" w:hAnsi="Arial" w:cs="Arial"/>
                <w:sz w:val="20"/>
                <w:szCs w:val="20"/>
              </w:rPr>
            </w:pPr>
            <w:r w:rsidRPr="004514AE">
              <w:rPr>
                <w:rFonts w:ascii="Arial" w:hAnsi="Arial" w:cs="Arial"/>
                <w:sz w:val="20"/>
                <w:szCs w:val="20"/>
              </w:rPr>
              <w:t xml:space="preserve">LOA </w:t>
            </w:r>
            <w:r>
              <w:rPr>
                <w:rFonts w:ascii="Arial" w:hAnsi="Arial" w:cs="Arial"/>
                <w:sz w:val="20"/>
                <w:szCs w:val="20"/>
              </w:rPr>
              <w:t>Arts.</w:t>
            </w:r>
            <w:r w:rsidRPr="004514AE">
              <w:rPr>
                <w:rFonts w:ascii="Arial" w:hAnsi="Arial" w:cs="Arial"/>
                <w:sz w:val="20"/>
                <w:szCs w:val="20"/>
              </w:rPr>
              <w:t xml:space="preserve"> 18, ,19, 20, 21, 34, 39, 43, 48, 54, 60, 62, 63, 77, 80, 93, 100, 101</w:t>
            </w:r>
          </w:p>
          <w:p w14:paraId="3806D174" w14:textId="77777777" w:rsidR="00137F24" w:rsidRPr="00137F24" w:rsidRDefault="00137F24" w:rsidP="00A70316">
            <w:pPr>
              <w:tabs>
                <w:tab w:val="left" w:pos="365"/>
              </w:tabs>
              <w:ind w:left="317" w:hanging="283"/>
              <w:jc w:val="both"/>
              <w:rPr>
                <w:rFonts w:ascii="Arial" w:hAnsi="Arial" w:cs="Arial"/>
                <w:sz w:val="10"/>
                <w:szCs w:val="20"/>
              </w:rPr>
            </w:pPr>
          </w:p>
          <w:p w14:paraId="789E2AC6" w14:textId="77777777" w:rsidR="0065502E" w:rsidRDefault="0065502E" w:rsidP="00A70316">
            <w:pPr>
              <w:pStyle w:val="Prrafodelista"/>
              <w:numPr>
                <w:ilvl w:val="0"/>
                <w:numId w:val="70"/>
              </w:numPr>
              <w:tabs>
                <w:tab w:val="left" w:pos="365"/>
              </w:tabs>
              <w:spacing w:after="0" w:line="240" w:lineRule="auto"/>
              <w:ind w:left="317" w:hanging="283"/>
              <w:jc w:val="both"/>
              <w:rPr>
                <w:rFonts w:ascii="Arial" w:hAnsi="Arial" w:cs="Arial"/>
                <w:sz w:val="20"/>
                <w:szCs w:val="20"/>
              </w:rPr>
            </w:pPr>
            <w:r w:rsidRPr="004514AE">
              <w:rPr>
                <w:rFonts w:ascii="Arial" w:hAnsi="Arial" w:cs="Arial"/>
                <w:sz w:val="20"/>
                <w:szCs w:val="20"/>
              </w:rPr>
              <w:t xml:space="preserve">LPA </w:t>
            </w:r>
            <w:r>
              <w:rPr>
                <w:rFonts w:ascii="Arial" w:hAnsi="Arial" w:cs="Arial"/>
                <w:sz w:val="20"/>
                <w:szCs w:val="20"/>
              </w:rPr>
              <w:t>Arts.</w:t>
            </w:r>
            <w:r w:rsidRPr="004514AE">
              <w:rPr>
                <w:rFonts w:ascii="Arial" w:hAnsi="Arial" w:cs="Arial"/>
                <w:sz w:val="20"/>
                <w:szCs w:val="20"/>
              </w:rPr>
              <w:t xml:space="preserve"> 3, 4, 8, 14, 15, 18, 22, 32, 37, 38, 39, 40, 56, 61, 63, 89,  90, 99, 100, 102</w:t>
            </w:r>
          </w:p>
          <w:p w14:paraId="66DBF3C0" w14:textId="77777777" w:rsidR="00137F24" w:rsidRPr="00137F24" w:rsidRDefault="00137F24" w:rsidP="00A70316">
            <w:pPr>
              <w:tabs>
                <w:tab w:val="left" w:pos="365"/>
              </w:tabs>
              <w:ind w:left="317" w:hanging="283"/>
              <w:jc w:val="both"/>
              <w:rPr>
                <w:rFonts w:ascii="Arial" w:hAnsi="Arial" w:cs="Arial"/>
                <w:sz w:val="10"/>
                <w:szCs w:val="20"/>
              </w:rPr>
            </w:pPr>
          </w:p>
          <w:p w14:paraId="1F22F67A" w14:textId="7A1C9BD9" w:rsidR="0065502E" w:rsidRPr="00137F24" w:rsidRDefault="0065502E" w:rsidP="00A70316">
            <w:pPr>
              <w:pStyle w:val="Prrafodelista"/>
              <w:numPr>
                <w:ilvl w:val="0"/>
                <w:numId w:val="70"/>
              </w:numPr>
              <w:tabs>
                <w:tab w:val="left" w:pos="365"/>
              </w:tabs>
              <w:spacing w:after="0" w:line="240" w:lineRule="auto"/>
              <w:ind w:left="317" w:hanging="283"/>
              <w:jc w:val="both"/>
              <w:rPr>
                <w:rFonts w:ascii="Arial" w:hAnsi="Arial" w:cs="Arial"/>
                <w:sz w:val="20"/>
                <w:szCs w:val="20"/>
              </w:rPr>
            </w:pPr>
            <w:r w:rsidRPr="004514AE">
              <w:rPr>
                <w:rFonts w:ascii="Arial" w:hAnsi="Arial" w:cs="Arial"/>
                <w:sz w:val="20"/>
                <w:szCs w:val="20"/>
              </w:rPr>
              <w:t>L</w:t>
            </w:r>
            <w:r w:rsidR="00AD3FCC">
              <w:rPr>
                <w:rFonts w:ascii="Arial" w:hAnsi="Arial" w:cs="Arial"/>
                <w:sz w:val="20"/>
                <w:szCs w:val="20"/>
              </w:rPr>
              <w:t>OSN Arts. 2, 3, 4, 5, 6, 7, 12, 16, 18, 20, 25 y 5</w:t>
            </w:r>
            <w:r w:rsidR="00AD3FCC" w:rsidRPr="00C95360">
              <w:rPr>
                <w:rFonts w:ascii="Arial" w:hAnsi="Arial" w:cs="Arial"/>
                <w:color w:val="FF0000"/>
                <w:sz w:val="20"/>
                <w:szCs w:val="20"/>
              </w:rPr>
              <w:t>6</w:t>
            </w:r>
          </w:p>
        </w:tc>
      </w:tr>
      <w:tr w:rsidR="0065502E" w:rsidRPr="00DF3AF4" w14:paraId="6FEE8667" w14:textId="77777777" w:rsidTr="001C69B7">
        <w:trPr>
          <w:trHeight w:val="283"/>
          <w:jc w:val="center"/>
        </w:trPr>
        <w:tc>
          <w:tcPr>
            <w:tcW w:w="2137" w:type="dxa"/>
          </w:tcPr>
          <w:p w14:paraId="5C71C540" w14:textId="7B9C3D06" w:rsidR="0065502E" w:rsidRPr="004514AE" w:rsidRDefault="0065502E" w:rsidP="000A31A8">
            <w:pPr>
              <w:snapToGrid w:val="0"/>
              <w:jc w:val="both"/>
              <w:rPr>
                <w:rFonts w:ascii="Arial" w:hAnsi="Arial" w:cs="Arial"/>
                <w:sz w:val="20"/>
                <w:szCs w:val="20"/>
              </w:rPr>
            </w:pPr>
            <w:r w:rsidRPr="004514AE">
              <w:rPr>
                <w:rFonts w:ascii="Arial" w:hAnsi="Arial" w:cs="Arial"/>
                <w:sz w:val="20"/>
                <w:szCs w:val="20"/>
              </w:rPr>
              <w:lastRenderedPageBreak/>
              <w:t xml:space="preserve">E. </w:t>
            </w:r>
            <w:r w:rsidR="003430F1" w:rsidRPr="003430F1">
              <w:rPr>
                <w:rFonts w:ascii="Arial" w:hAnsi="Arial" w:cs="Arial"/>
                <w:color w:val="FF0000"/>
                <w:sz w:val="20"/>
                <w:szCs w:val="20"/>
              </w:rPr>
              <w:t xml:space="preserve">Inspección y </w:t>
            </w:r>
            <w:r w:rsidR="000A31A8" w:rsidRPr="000A31A8">
              <w:rPr>
                <w:rFonts w:ascii="Arial" w:hAnsi="Arial" w:cs="Arial"/>
                <w:color w:val="00B050"/>
                <w:sz w:val="20"/>
                <w:szCs w:val="20"/>
              </w:rPr>
              <w:t>control</w:t>
            </w:r>
            <w:r w:rsidR="003430F1" w:rsidRPr="003430F1">
              <w:rPr>
                <w:rFonts w:ascii="Arial" w:hAnsi="Arial" w:cs="Arial"/>
                <w:color w:val="FF0000"/>
                <w:sz w:val="20"/>
                <w:szCs w:val="20"/>
              </w:rPr>
              <w:t xml:space="preserve"> de las </w:t>
            </w:r>
            <w:r w:rsidRPr="004514AE">
              <w:rPr>
                <w:rFonts w:ascii="Arial" w:hAnsi="Arial" w:cs="Arial"/>
                <w:sz w:val="20"/>
                <w:szCs w:val="20"/>
              </w:rPr>
              <w:t>Extracci</w:t>
            </w:r>
            <w:r w:rsidR="003430F1">
              <w:rPr>
                <w:rFonts w:ascii="Arial" w:hAnsi="Arial" w:cs="Arial"/>
                <w:sz w:val="20"/>
                <w:szCs w:val="20"/>
              </w:rPr>
              <w:t>on</w:t>
            </w:r>
            <w:r w:rsidR="003430F1" w:rsidRPr="003430F1">
              <w:rPr>
                <w:rFonts w:ascii="Arial" w:hAnsi="Arial" w:cs="Arial"/>
                <w:color w:val="FF0000"/>
                <w:sz w:val="20"/>
                <w:szCs w:val="20"/>
              </w:rPr>
              <w:t>es</w:t>
            </w:r>
            <w:r w:rsidRPr="003430F1">
              <w:rPr>
                <w:rFonts w:ascii="Arial" w:hAnsi="Arial" w:cs="Arial"/>
                <w:color w:val="FF0000"/>
                <w:sz w:val="20"/>
                <w:szCs w:val="20"/>
              </w:rPr>
              <w:t xml:space="preserve"> </w:t>
            </w:r>
            <w:r w:rsidRPr="004514AE">
              <w:rPr>
                <w:rFonts w:ascii="Arial" w:hAnsi="Arial" w:cs="Arial"/>
                <w:sz w:val="20"/>
                <w:szCs w:val="20"/>
              </w:rPr>
              <w:t>eventual</w:t>
            </w:r>
            <w:r w:rsidR="003430F1" w:rsidRPr="003430F1">
              <w:rPr>
                <w:rFonts w:ascii="Arial" w:hAnsi="Arial" w:cs="Arial"/>
                <w:color w:val="FF0000"/>
                <w:sz w:val="20"/>
                <w:szCs w:val="20"/>
              </w:rPr>
              <w:t>es</w:t>
            </w:r>
            <w:r w:rsidRPr="004514AE">
              <w:rPr>
                <w:rFonts w:ascii="Arial" w:hAnsi="Arial" w:cs="Arial"/>
                <w:sz w:val="20"/>
                <w:szCs w:val="20"/>
              </w:rPr>
              <w:t xml:space="preserve"> de minerales no metálicos fuera y dentro de cauces de ríos y quebradas con fines de canalización y limpieza.</w:t>
            </w:r>
          </w:p>
        </w:tc>
        <w:tc>
          <w:tcPr>
            <w:tcW w:w="2349" w:type="dxa"/>
          </w:tcPr>
          <w:p w14:paraId="13A91F8A" w14:textId="77777777" w:rsidR="0065502E" w:rsidRPr="004514AE" w:rsidRDefault="0065502E" w:rsidP="007B2676">
            <w:pPr>
              <w:tabs>
                <w:tab w:val="left" w:pos="2475"/>
              </w:tabs>
              <w:jc w:val="both"/>
              <w:rPr>
                <w:rFonts w:ascii="Arial" w:hAnsi="Arial" w:cs="Arial"/>
                <w:sz w:val="20"/>
                <w:szCs w:val="20"/>
              </w:rPr>
            </w:pPr>
            <w:r w:rsidRPr="004514AE">
              <w:rPr>
                <w:rFonts w:ascii="Arial" w:hAnsi="Arial" w:cs="Arial"/>
                <w:sz w:val="20"/>
                <w:szCs w:val="20"/>
              </w:rPr>
              <w:t>1. Extracción de minerales no metálicos sin los permisos de ocupación y de afectación de los recursos naturales.</w:t>
            </w:r>
          </w:p>
        </w:tc>
        <w:tc>
          <w:tcPr>
            <w:tcW w:w="3358" w:type="dxa"/>
          </w:tcPr>
          <w:p w14:paraId="5A2BAB33" w14:textId="77777777" w:rsidR="0065502E" w:rsidRPr="009655C8" w:rsidRDefault="0065502E" w:rsidP="005905C0">
            <w:pPr>
              <w:numPr>
                <w:ilvl w:val="0"/>
                <w:numId w:val="5"/>
              </w:numPr>
              <w:tabs>
                <w:tab w:val="num" w:pos="415"/>
              </w:tabs>
              <w:ind w:left="459" w:hanging="425"/>
              <w:jc w:val="both"/>
              <w:rPr>
                <w:rFonts w:ascii="Arial" w:hAnsi="Arial" w:cs="Arial"/>
                <w:sz w:val="20"/>
                <w:szCs w:val="20"/>
                <w:lang w:val="es-VE"/>
              </w:rPr>
            </w:pPr>
            <w:r w:rsidRPr="009655C8">
              <w:rPr>
                <w:rFonts w:ascii="Arial" w:hAnsi="Arial" w:cs="Arial"/>
                <w:sz w:val="20"/>
                <w:szCs w:val="20"/>
                <w:lang w:val="es-VE"/>
              </w:rPr>
              <w:t>Detener e identificar el presunto infractor.</w:t>
            </w:r>
          </w:p>
          <w:p w14:paraId="5853BAF6" w14:textId="77777777" w:rsidR="0065502E" w:rsidRPr="009655C8" w:rsidRDefault="0065502E" w:rsidP="005905C0">
            <w:pPr>
              <w:numPr>
                <w:ilvl w:val="0"/>
                <w:numId w:val="5"/>
              </w:numPr>
              <w:tabs>
                <w:tab w:val="num" w:pos="415"/>
              </w:tabs>
              <w:ind w:left="459" w:hanging="425"/>
              <w:jc w:val="both"/>
              <w:rPr>
                <w:rFonts w:ascii="Arial" w:hAnsi="Arial" w:cs="Arial"/>
                <w:sz w:val="20"/>
                <w:szCs w:val="20"/>
                <w:lang w:val="es-VE"/>
              </w:rPr>
            </w:pPr>
            <w:r w:rsidRPr="009655C8">
              <w:rPr>
                <w:rFonts w:ascii="Arial" w:hAnsi="Arial" w:cs="Arial"/>
                <w:sz w:val="20"/>
                <w:szCs w:val="20"/>
                <w:lang w:val="es-VE"/>
              </w:rPr>
              <w:t>Notificar al Fiscal del Ministerio Público dentro de las (12) horas siguientes.</w:t>
            </w:r>
          </w:p>
          <w:p w14:paraId="1F385DBD" w14:textId="77777777" w:rsidR="0065502E" w:rsidRPr="009655C8" w:rsidRDefault="0065502E" w:rsidP="005905C0">
            <w:pPr>
              <w:numPr>
                <w:ilvl w:val="0"/>
                <w:numId w:val="5"/>
              </w:numPr>
              <w:tabs>
                <w:tab w:val="num" w:pos="415"/>
              </w:tabs>
              <w:ind w:left="459" w:hanging="425"/>
              <w:jc w:val="both"/>
              <w:rPr>
                <w:rFonts w:ascii="Arial" w:hAnsi="Arial" w:cs="Arial"/>
                <w:sz w:val="20"/>
                <w:szCs w:val="20"/>
                <w:lang w:val="es-VE"/>
              </w:rPr>
            </w:pPr>
            <w:r w:rsidRPr="009655C8">
              <w:rPr>
                <w:rFonts w:ascii="Arial" w:hAnsi="Arial" w:cs="Arial"/>
                <w:sz w:val="20"/>
                <w:szCs w:val="20"/>
                <w:lang w:val="es-VE"/>
              </w:rPr>
              <w:t>Paralizar preventivamente la actividad ilícita, dejando constancia de su depósito o aseguramiento.</w:t>
            </w:r>
          </w:p>
          <w:p w14:paraId="5070E47D" w14:textId="77777777" w:rsidR="0065502E" w:rsidRPr="009655C8" w:rsidRDefault="0065502E" w:rsidP="005905C0">
            <w:pPr>
              <w:numPr>
                <w:ilvl w:val="0"/>
                <w:numId w:val="5"/>
              </w:numPr>
              <w:tabs>
                <w:tab w:val="num" w:pos="415"/>
              </w:tabs>
              <w:ind w:left="459" w:hanging="425"/>
              <w:jc w:val="both"/>
              <w:rPr>
                <w:rFonts w:ascii="Arial" w:hAnsi="Arial" w:cs="Arial"/>
                <w:sz w:val="20"/>
                <w:szCs w:val="20"/>
                <w:lang w:val="es-VE"/>
              </w:rPr>
            </w:pPr>
            <w:r w:rsidRPr="009655C8">
              <w:rPr>
                <w:rFonts w:ascii="Arial" w:hAnsi="Arial" w:cs="Arial"/>
                <w:sz w:val="20"/>
                <w:szCs w:val="20"/>
                <w:lang w:val="es-VE"/>
              </w:rPr>
              <w:t>Preservación preventiva de la actividad ilícita.</w:t>
            </w:r>
          </w:p>
          <w:p w14:paraId="15FA7E88" w14:textId="77777777" w:rsidR="0065502E" w:rsidRPr="009655C8" w:rsidRDefault="0065502E" w:rsidP="005905C0">
            <w:pPr>
              <w:numPr>
                <w:ilvl w:val="0"/>
                <w:numId w:val="5"/>
              </w:numPr>
              <w:tabs>
                <w:tab w:val="num" w:pos="415"/>
              </w:tabs>
              <w:ind w:left="459" w:hanging="425"/>
              <w:jc w:val="both"/>
              <w:rPr>
                <w:rFonts w:ascii="Arial" w:hAnsi="Arial" w:cs="Arial"/>
                <w:sz w:val="20"/>
                <w:szCs w:val="20"/>
                <w:lang w:val="es-VE"/>
              </w:rPr>
            </w:pPr>
            <w:r w:rsidRPr="009655C8">
              <w:rPr>
                <w:rFonts w:ascii="Arial" w:hAnsi="Arial" w:cs="Arial"/>
                <w:sz w:val="20"/>
                <w:szCs w:val="20"/>
                <w:lang w:val="es-VE"/>
              </w:rPr>
              <w:t>Efectuar el inventario de retención de los materiales obtenidos de la actividad ilícita.</w:t>
            </w:r>
          </w:p>
          <w:p w14:paraId="45D4E931" w14:textId="77777777" w:rsidR="0065502E" w:rsidRPr="009655C8" w:rsidRDefault="0065502E" w:rsidP="005905C0">
            <w:pPr>
              <w:numPr>
                <w:ilvl w:val="0"/>
                <w:numId w:val="5"/>
              </w:numPr>
              <w:tabs>
                <w:tab w:val="num" w:pos="415"/>
              </w:tabs>
              <w:ind w:left="459" w:hanging="425"/>
              <w:jc w:val="both"/>
              <w:rPr>
                <w:rFonts w:ascii="Arial" w:hAnsi="Arial" w:cs="Arial"/>
                <w:sz w:val="20"/>
                <w:szCs w:val="20"/>
                <w:lang w:val="es-VE"/>
              </w:rPr>
            </w:pPr>
            <w:r w:rsidRPr="009655C8">
              <w:rPr>
                <w:rFonts w:ascii="Arial" w:hAnsi="Arial" w:cs="Arial"/>
                <w:sz w:val="20"/>
                <w:szCs w:val="20"/>
                <w:lang w:val="es-VE"/>
              </w:rPr>
              <w:t>Elaborar el acta policial.</w:t>
            </w:r>
          </w:p>
          <w:p w14:paraId="1402E913" w14:textId="77777777" w:rsidR="0065502E" w:rsidRPr="004514AE" w:rsidRDefault="0065502E" w:rsidP="005905C0">
            <w:pPr>
              <w:numPr>
                <w:ilvl w:val="0"/>
                <w:numId w:val="5"/>
              </w:numPr>
              <w:ind w:left="459" w:hanging="425"/>
              <w:jc w:val="both"/>
              <w:rPr>
                <w:rFonts w:ascii="Arial" w:hAnsi="Arial" w:cs="Arial"/>
                <w:sz w:val="20"/>
                <w:szCs w:val="20"/>
              </w:rPr>
            </w:pPr>
            <w:r w:rsidRPr="009655C8">
              <w:rPr>
                <w:rFonts w:ascii="Arial" w:hAnsi="Arial" w:cs="Arial"/>
                <w:sz w:val="20"/>
                <w:szCs w:val="20"/>
              </w:rPr>
              <w:t>Fijación fotográfica del sitio del suceso</w:t>
            </w:r>
            <w:r w:rsidRPr="004514AE">
              <w:rPr>
                <w:rFonts w:ascii="Arial" w:hAnsi="Arial" w:cs="Arial"/>
                <w:sz w:val="20"/>
                <w:szCs w:val="20"/>
              </w:rPr>
              <w:t>.</w:t>
            </w:r>
          </w:p>
        </w:tc>
        <w:tc>
          <w:tcPr>
            <w:tcW w:w="3165" w:type="dxa"/>
          </w:tcPr>
          <w:p w14:paraId="4EB4436F" w14:textId="77777777" w:rsidR="0065502E" w:rsidRPr="004514AE" w:rsidRDefault="0065502E" w:rsidP="00A70316">
            <w:pPr>
              <w:pStyle w:val="Prrafodelista"/>
              <w:numPr>
                <w:ilvl w:val="0"/>
                <w:numId w:val="71"/>
              </w:numPr>
              <w:tabs>
                <w:tab w:val="left" w:pos="365"/>
              </w:tabs>
              <w:spacing w:line="240" w:lineRule="auto"/>
              <w:ind w:left="317" w:hanging="283"/>
              <w:jc w:val="both"/>
              <w:rPr>
                <w:rFonts w:ascii="Arial" w:hAnsi="Arial" w:cs="Arial"/>
                <w:sz w:val="20"/>
                <w:szCs w:val="20"/>
                <w:lang w:val="en-US"/>
              </w:rPr>
            </w:pPr>
            <w:r w:rsidRPr="004514AE">
              <w:rPr>
                <w:rFonts w:ascii="Arial" w:hAnsi="Arial" w:cs="Arial"/>
                <w:sz w:val="20"/>
                <w:szCs w:val="20"/>
              </w:rPr>
              <w:t xml:space="preserve"> CRBV. </w:t>
            </w:r>
            <w:r>
              <w:rPr>
                <w:rFonts w:ascii="Arial" w:hAnsi="Arial" w:cs="Arial"/>
                <w:sz w:val="20"/>
                <w:szCs w:val="20"/>
              </w:rPr>
              <w:t>Arts.</w:t>
            </w:r>
            <w:r w:rsidRPr="004514AE">
              <w:rPr>
                <w:rFonts w:ascii="Arial" w:hAnsi="Arial" w:cs="Arial"/>
                <w:sz w:val="20"/>
                <w:szCs w:val="20"/>
              </w:rPr>
              <w:t xml:space="preserve"> 127, 129,156,164, 299, 302, 328 y 329  </w:t>
            </w:r>
          </w:p>
          <w:p w14:paraId="748BE8BD" w14:textId="2E84CD40" w:rsidR="0065502E" w:rsidRPr="004514AE" w:rsidRDefault="0065502E" w:rsidP="00A70316">
            <w:pPr>
              <w:pStyle w:val="Prrafodelista"/>
              <w:numPr>
                <w:ilvl w:val="0"/>
                <w:numId w:val="71"/>
              </w:numPr>
              <w:tabs>
                <w:tab w:val="left" w:pos="53"/>
                <w:tab w:val="left" w:pos="365"/>
              </w:tabs>
              <w:spacing w:line="240" w:lineRule="auto"/>
              <w:ind w:left="317" w:hanging="283"/>
              <w:jc w:val="both"/>
              <w:rPr>
                <w:rFonts w:ascii="Arial" w:hAnsi="Arial" w:cs="Arial"/>
                <w:sz w:val="20"/>
                <w:szCs w:val="20"/>
                <w:lang w:val="en-US"/>
              </w:rPr>
            </w:pPr>
            <w:r w:rsidRPr="004514AE">
              <w:rPr>
                <w:rFonts w:ascii="Arial" w:hAnsi="Arial" w:cs="Arial"/>
                <w:sz w:val="20"/>
                <w:szCs w:val="20"/>
                <w:lang w:val="en-US"/>
              </w:rPr>
              <w:t xml:space="preserve"> COPP. </w:t>
            </w:r>
            <w:r>
              <w:rPr>
                <w:rFonts w:ascii="Arial" w:hAnsi="Arial" w:cs="Arial"/>
                <w:sz w:val="20"/>
                <w:szCs w:val="20"/>
                <w:lang w:val="en-US"/>
              </w:rPr>
              <w:t>Arts.</w:t>
            </w:r>
            <w:r w:rsidRPr="004514AE">
              <w:rPr>
                <w:rFonts w:ascii="Arial" w:hAnsi="Arial" w:cs="Arial"/>
                <w:sz w:val="20"/>
                <w:szCs w:val="20"/>
                <w:lang w:val="en-US"/>
              </w:rPr>
              <w:t xml:space="preserve"> </w:t>
            </w:r>
            <w:r w:rsidR="003430F1" w:rsidRPr="001A70E8">
              <w:rPr>
                <w:rFonts w:ascii="Arial" w:hAnsi="Arial" w:cs="Arial"/>
                <w:color w:val="FF0000"/>
                <w:sz w:val="18"/>
                <w:szCs w:val="20"/>
                <w:lang w:val="en-US"/>
              </w:rPr>
              <w:t>113, 114, 115</w:t>
            </w:r>
            <w:r w:rsidRPr="004514AE">
              <w:rPr>
                <w:rFonts w:ascii="Arial" w:hAnsi="Arial" w:cs="Arial"/>
                <w:sz w:val="20"/>
                <w:szCs w:val="20"/>
                <w:lang w:val="en-US"/>
              </w:rPr>
              <w:t xml:space="preserve">. </w:t>
            </w:r>
          </w:p>
          <w:p w14:paraId="366C9EAF" w14:textId="7A3FEAFD" w:rsidR="0065502E" w:rsidRPr="004514AE" w:rsidRDefault="0065502E" w:rsidP="00A70316">
            <w:pPr>
              <w:pStyle w:val="Prrafodelista"/>
              <w:numPr>
                <w:ilvl w:val="0"/>
                <w:numId w:val="71"/>
              </w:numPr>
              <w:tabs>
                <w:tab w:val="left" w:pos="53"/>
                <w:tab w:val="left" w:pos="365"/>
              </w:tabs>
              <w:spacing w:line="240" w:lineRule="auto"/>
              <w:ind w:left="317" w:hanging="283"/>
              <w:jc w:val="both"/>
              <w:rPr>
                <w:rFonts w:ascii="Arial" w:hAnsi="Arial" w:cs="Arial"/>
                <w:sz w:val="20"/>
                <w:szCs w:val="20"/>
              </w:rPr>
            </w:pPr>
            <w:r w:rsidRPr="004514AE">
              <w:rPr>
                <w:rFonts w:ascii="Arial" w:hAnsi="Arial" w:cs="Arial"/>
                <w:sz w:val="20"/>
                <w:szCs w:val="20"/>
              </w:rPr>
              <w:t xml:space="preserve"> </w:t>
            </w:r>
            <w:r w:rsidR="00556632">
              <w:rPr>
                <w:rFonts w:ascii="Arial" w:hAnsi="Arial" w:cs="Arial"/>
                <w:sz w:val="20"/>
                <w:szCs w:val="20"/>
              </w:rPr>
              <w:t>L</w:t>
            </w:r>
            <w:r w:rsidR="00556632" w:rsidRPr="003430F1">
              <w:rPr>
                <w:rFonts w:ascii="Arial" w:hAnsi="Arial" w:cs="Arial"/>
                <w:color w:val="FF0000"/>
                <w:sz w:val="20"/>
                <w:szCs w:val="20"/>
              </w:rPr>
              <w:t>C</w:t>
            </w:r>
            <w:r w:rsidR="00556632">
              <w:rPr>
                <w:rFonts w:ascii="Arial" w:hAnsi="Arial" w:cs="Arial"/>
                <w:sz w:val="20"/>
                <w:szCs w:val="20"/>
              </w:rPr>
              <w:t xml:space="preserve">FANB Art. </w:t>
            </w:r>
            <w:r w:rsidR="00556632" w:rsidRPr="003430F1">
              <w:rPr>
                <w:rFonts w:ascii="Arial" w:hAnsi="Arial" w:cs="Arial"/>
                <w:color w:val="FF0000"/>
                <w:sz w:val="20"/>
                <w:szCs w:val="20"/>
              </w:rPr>
              <w:t>73</w:t>
            </w:r>
            <w:r w:rsidR="00556632">
              <w:rPr>
                <w:rFonts w:ascii="Arial" w:hAnsi="Arial" w:cs="Arial"/>
                <w:sz w:val="20"/>
                <w:szCs w:val="20"/>
              </w:rPr>
              <w:t xml:space="preserve">, numeral </w:t>
            </w:r>
            <w:r w:rsidR="00556632" w:rsidRPr="003430F1">
              <w:rPr>
                <w:rFonts w:ascii="Arial" w:hAnsi="Arial" w:cs="Arial"/>
                <w:color w:val="FF0000"/>
                <w:sz w:val="20"/>
                <w:szCs w:val="20"/>
              </w:rPr>
              <w:t>6</w:t>
            </w:r>
            <w:r w:rsidRPr="004514AE">
              <w:rPr>
                <w:rFonts w:ascii="Arial" w:hAnsi="Arial" w:cs="Arial"/>
                <w:sz w:val="20"/>
                <w:szCs w:val="20"/>
              </w:rPr>
              <w:t xml:space="preserve">  </w:t>
            </w:r>
          </w:p>
          <w:p w14:paraId="00107B84" w14:textId="77777777" w:rsidR="0065502E" w:rsidRPr="004514AE" w:rsidRDefault="0065502E" w:rsidP="00A70316">
            <w:pPr>
              <w:pStyle w:val="Prrafodelista"/>
              <w:numPr>
                <w:ilvl w:val="0"/>
                <w:numId w:val="71"/>
              </w:numPr>
              <w:tabs>
                <w:tab w:val="left" w:pos="53"/>
                <w:tab w:val="left" w:pos="365"/>
              </w:tabs>
              <w:spacing w:line="240" w:lineRule="auto"/>
              <w:ind w:left="317" w:hanging="283"/>
              <w:jc w:val="both"/>
              <w:rPr>
                <w:rFonts w:ascii="Arial" w:hAnsi="Arial" w:cs="Arial"/>
                <w:sz w:val="20"/>
                <w:szCs w:val="20"/>
                <w:lang w:val="es-MX"/>
              </w:rPr>
            </w:pPr>
            <w:r w:rsidRPr="004514AE">
              <w:rPr>
                <w:rFonts w:ascii="Arial" w:hAnsi="Arial" w:cs="Arial"/>
                <w:sz w:val="20"/>
                <w:szCs w:val="20"/>
                <w:lang w:val="es-MX"/>
              </w:rPr>
              <w:t xml:space="preserve"> </w:t>
            </w:r>
            <w:r w:rsidR="00137F24" w:rsidRPr="0018623B">
              <w:rPr>
                <w:rFonts w:ascii="Arial" w:hAnsi="Arial" w:cs="Arial"/>
                <w:color w:val="000000"/>
                <w:sz w:val="20"/>
                <w:szCs w:val="20"/>
                <w:lang w:val="en-US"/>
              </w:rPr>
              <w:t>LOSPI Arts. 24 y 25</w:t>
            </w:r>
            <w:r w:rsidRPr="004514AE">
              <w:rPr>
                <w:rFonts w:ascii="Arial" w:hAnsi="Arial" w:cs="Arial"/>
                <w:sz w:val="20"/>
                <w:szCs w:val="20"/>
                <w:lang w:val="es-MX"/>
              </w:rPr>
              <w:t xml:space="preserve">.  </w:t>
            </w:r>
          </w:p>
          <w:p w14:paraId="135F2590" w14:textId="77777777" w:rsidR="0065502E" w:rsidRPr="004514AE" w:rsidRDefault="0065502E" w:rsidP="00A70316">
            <w:pPr>
              <w:pStyle w:val="Prrafodelista"/>
              <w:numPr>
                <w:ilvl w:val="0"/>
                <w:numId w:val="71"/>
              </w:numPr>
              <w:tabs>
                <w:tab w:val="left" w:pos="53"/>
                <w:tab w:val="left" w:pos="365"/>
              </w:tabs>
              <w:spacing w:line="240" w:lineRule="auto"/>
              <w:ind w:left="317" w:hanging="283"/>
              <w:jc w:val="both"/>
              <w:rPr>
                <w:rFonts w:ascii="Arial" w:hAnsi="Arial" w:cs="Arial"/>
                <w:sz w:val="20"/>
                <w:szCs w:val="20"/>
                <w:lang w:val="es-MX"/>
              </w:rPr>
            </w:pPr>
            <w:r w:rsidRPr="004514AE">
              <w:rPr>
                <w:rFonts w:ascii="Arial" w:hAnsi="Arial" w:cs="Arial"/>
                <w:sz w:val="20"/>
                <w:szCs w:val="20"/>
                <w:lang w:val="es-MX"/>
              </w:rPr>
              <w:t xml:space="preserve"> CPV. </w:t>
            </w:r>
            <w:r>
              <w:rPr>
                <w:rFonts w:ascii="Arial" w:hAnsi="Arial" w:cs="Arial"/>
                <w:sz w:val="20"/>
                <w:szCs w:val="20"/>
                <w:lang w:val="es-MX"/>
              </w:rPr>
              <w:t>Arts.</w:t>
            </w:r>
            <w:r w:rsidRPr="004514AE">
              <w:rPr>
                <w:rFonts w:ascii="Arial" w:hAnsi="Arial" w:cs="Arial"/>
                <w:sz w:val="20"/>
                <w:szCs w:val="20"/>
                <w:lang w:val="es-MX"/>
              </w:rPr>
              <w:t xml:space="preserve"> 317 y 320. </w:t>
            </w:r>
          </w:p>
          <w:p w14:paraId="4430B80A" w14:textId="77777777" w:rsidR="0065502E" w:rsidRPr="004514AE" w:rsidRDefault="0065502E" w:rsidP="00A70316">
            <w:pPr>
              <w:pStyle w:val="Prrafodelista"/>
              <w:numPr>
                <w:ilvl w:val="0"/>
                <w:numId w:val="71"/>
              </w:numPr>
              <w:tabs>
                <w:tab w:val="left" w:pos="53"/>
                <w:tab w:val="left" w:pos="365"/>
              </w:tabs>
              <w:spacing w:line="240" w:lineRule="auto"/>
              <w:ind w:left="317" w:hanging="283"/>
              <w:jc w:val="both"/>
              <w:rPr>
                <w:rFonts w:ascii="Arial" w:hAnsi="Arial" w:cs="Arial"/>
                <w:sz w:val="20"/>
                <w:szCs w:val="20"/>
                <w:lang w:val="es-MX"/>
              </w:rPr>
            </w:pPr>
            <w:r w:rsidRPr="004514AE">
              <w:rPr>
                <w:rFonts w:ascii="Arial" w:hAnsi="Arial" w:cs="Arial"/>
                <w:sz w:val="20"/>
                <w:szCs w:val="20"/>
                <w:lang w:val="es-MX"/>
              </w:rPr>
              <w:t>R</w:t>
            </w:r>
            <w:r w:rsidR="00137F24">
              <w:rPr>
                <w:rFonts w:ascii="Arial" w:hAnsi="Arial" w:cs="Arial"/>
                <w:sz w:val="20"/>
                <w:szCs w:val="20"/>
                <w:lang w:val="es-MX"/>
              </w:rPr>
              <w:t>G</w:t>
            </w:r>
            <w:r w:rsidRPr="004514AE">
              <w:rPr>
                <w:rFonts w:ascii="Arial" w:hAnsi="Arial" w:cs="Arial"/>
                <w:sz w:val="20"/>
                <w:szCs w:val="20"/>
                <w:lang w:val="es-MX"/>
              </w:rPr>
              <w:t xml:space="preserve">LM. </w:t>
            </w:r>
            <w:r>
              <w:rPr>
                <w:rFonts w:ascii="Arial" w:hAnsi="Arial" w:cs="Arial"/>
                <w:sz w:val="20"/>
                <w:szCs w:val="20"/>
                <w:lang w:val="es-MX"/>
              </w:rPr>
              <w:t>Arts.</w:t>
            </w:r>
            <w:r w:rsidRPr="004514AE">
              <w:rPr>
                <w:rFonts w:ascii="Arial" w:hAnsi="Arial" w:cs="Arial"/>
                <w:sz w:val="20"/>
                <w:szCs w:val="20"/>
                <w:lang w:val="es-MX"/>
              </w:rPr>
              <w:t xml:space="preserve"> 117, 118, 119 y  121.  </w:t>
            </w:r>
          </w:p>
          <w:p w14:paraId="1C113E02" w14:textId="77777777" w:rsidR="0065502E" w:rsidRPr="004514AE" w:rsidRDefault="0065502E" w:rsidP="00A70316">
            <w:pPr>
              <w:pStyle w:val="Prrafodelista"/>
              <w:numPr>
                <w:ilvl w:val="0"/>
                <w:numId w:val="71"/>
              </w:numPr>
              <w:tabs>
                <w:tab w:val="left" w:pos="365"/>
              </w:tabs>
              <w:spacing w:line="240" w:lineRule="auto"/>
              <w:ind w:left="317" w:hanging="283"/>
              <w:jc w:val="both"/>
              <w:rPr>
                <w:rFonts w:ascii="Arial" w:hAnsi="Arial" w:cs="Arial"/>
                <w:sz w:val="20"/>
                <w:szCs w:val="20"/>
              </w:rPr>
            </w:pPr>
            <w:r w:rsidRPr="004514AE">
              <w:rPr>
                <w:rFonts w:ascii="Arial" w:hAnsi="Arial" w:cs="Arial"/>
                <w:sz w:val="20"/>
                <w:szCs w:val="20"/>
              </w:rPr>
              <w:t xml:space="preserve"> LOA </w:t>
            </w:r>
            <w:r>
              <w:rPr>
                <w:rFonts w:ascii="Arial" w:hAnsi="Arial" w:cs="Arial"/>
                <w:sz w:val="20"/>
                <w:szCs w:val="20"/>
              </w:rPr>
              <w:t>Arts.</w:t>
            </w:r>
            <w:r w:rsidRPr="004514AE">
              <w:rPr>
                <w:rFonts w:ascii="Arial" w:hAnsi="Arial" w:cs="Arial"/>
                <w:sz w:val="20"/>
                <w:szCs w:val="20"/>
              </w:rPr>
              <w:t xml:space="preserve"> 18, ,19, 20, 21, 34, 39, 43, 48, 54, 60, 62, 63, 77, 80, 93, 100, 101</w:t>
            </w:r>
          </w:p>
          <w:p w14:paraId="5C8482FB" w14:textId="77777777" w:rsidR="0065502E" w:rsidRPr="004514AE" w:rsidRDefault="0065502E" w:rsidP="00A70316">
            <w:pPr>
              <w:pStyle w:val="Prrafodelista"/>
              <w:numPr>
                <w:ilvl w:val="0"/>
                <w:numId w:val="71"/>
              </w:numPr>
              <w:tabs>
                <w:tab w:val="left" w:pos="365"/>
              </w:tabs>
              <w:spacing w:line="240" w:lineRule="auto"/>
              <w:ind w:left="317" w:hanging="283"/>
              <w:jc w:val="both"/>
              <w:rPr>
                <w:rFonts w:ascii="Arial" w:hAnsi="Arial" w:cs="Arial"/>
                <w:sz w:val="20"/>
                <w:szCs w:val="20"/>
              </w:rPr>
            </w:pPr>
            <w:r w:rsidRPr="004514AE">
              <w:rPr>
                <w:rFonts w:ascii="Arial" w:hAnsi="Arial" w:cs="Arial"/>
                <w:sz w:val="20"/>
                <w:szCs w:val="20"/>
              </w:rPr>
              <w:t xml:space="preserve"> LPA </w:t>
            </w:r>
            <w:r>
              <w:rPr>
                <w:rFonts w:ascii="Arial" w:hAnsi="Arial" w:cs="Arial"/>
                <w:sz w:val="20"/>
                <w:szCs w:val="20"/>
              </w:rPr>
              <w:t>Arts.</w:t>
            </w:r>
            <w:r w:rsidRPr="004514AE">
              <w:rPr>
                <w:rFonts w:ascii="Arial" w:hAnsi="Arial" w:cs="Arial"/>
                <w:sz w:val="20"/>
                <w:szCs w:val="20"/>
              </w:rPr>
              <w:t xml:space="preserve"> 3, 4, 8, 14, 15, 18, 22, 32, 37, 38, 39, 40, 56, 61, 63, 89,  90, 99, 100, 102</w:t>
            </w:r>
          </w:p>
          <w:p w14:paraId="62A1B01F" w14:textId="613163E4" w:rsidR="0065502E" w:rsidRPr="00137F24" w:rsidRDefault="0065502E" w:rsidP="00A70316">
            <w:pPr>
              <w:pStyle w:val="Prrafodelista"/>
              <w:numPr>
                <w:ilvl w:val="0"/>
                <w:numId w:val="71"/>
              </w:numPr>
              <w:tabs>
                <w:tab w:val="left" w:pos="365"/>
              </w:tabs>
              <w:spacing w:line="240" w:lineRule="auto"/>
              <w:ind w:left="317" w:hanging="283"/>
              <w:jc w:val="both"/>
              <w:rPr>
                <w:rFonts w:ascii="Arial" w:hAnsi="Arial" w:cs="Arial"/>
                <w:sz w:val="20"/>
                <w:szCs w:val="20"/>
              </w:rPr>
            </w:pPr>
            <w:r w:rsidRPr="004514AE">
              <w:rPr>
                <w:rFonts w:ascii="Arial" w:hAnsi="Arial" w:cs="Arial"/>
                <w:sz w:val="20"/>
                <w:szCs w:val="20"/>
              </w:rPr>
              <w:t>L</w:t>
            </w:r>
            <w:r w:rsidR="00AD3FCC">
              <w:rPr>
                <w:rFonts w:ascii="Arial" w:hAnsi="Arial" w:cs="Arial"/>
                <w:sz w:val="20"/>
                <w:szCs w:val="20"/>
              </w:rPr>
              <w:t>OSN Arts. 2, 3, 4, 5, 6, 7, 12, 16, 18, 20, 25 y 5</w:t>
            </w:r>
            <w:r w:rsidR="00AD3FCC" w:rsidRPr="003430F1">
              <w:rPr>
                <w:rFonts w:ascii="Arial" w:hAnsi="Arial" w:cs="Arial"/>
                <w:color w:val="FF0000"/>
                <w:sz w:val="20"/>
                <w:szCs w:val="20"/>
              </w:rPr>
              <w:t>6</w:t>
            </w:r>
          </w:p>
        </w:tc>
      </w:tr>
      <w:tr w:rsidR="0065502E" w:rsidRPr="00DF3AF4" w14:paraId="0AABBDA9" w14:textId="77777777" w:rsidTr="001C69B7">
        <w:trPr>
          <w:trHeight w:val="283"/>
          <w:jc w:val="center"/>
        </w:trPr>
        <w:tc>
          <w:tcPr>
            <w:tcW w:w="2137" w:type="dxa"/>
          </w:tcPr>
          <w:p w14:paraId="2CA701E6" w14:textId="77777777" w:rsidR="0065502E" w:rsidRPr="004514AE" w:rsidRDefault="0065502E" w:rsidP="007B2676">
            <w:pPr>
              <w:snapToGrid w:val="0"/>
              <w:jc w:val="both"/>
              <w:rPr>
                <w:rFonts w:ascii="Arial" w:hAnsi="Arial" w:cs="Arial"/>
                <w:sz w:val="20"/>
                <w:szCs w:val="20"/>
              </w:rPr>
            </w:pPr>
          </w:p>
        </w:tc>
        <w:tc>
          <w:tcPr>
            <w:tcW w:w="2349" w:type="dxa"/>
          </w:tcPr>
          <w:p w14:paraId="1E009E5D" w14:textId="77777777" w:rsidR="0065502E" w:rsidRPr="004514AE" w:rsidRDefault="0065502E" w:rsidP="007B2676">
            <w:pPr>
              <w:tabs>
                <w:tab w:val="left" w:pos="2475"/>
              </w:tabs>
              <w:snapToGrid w:val="0"/>
              <w:jc w:val="both"/>
              <w:rPr>
                <w:rFonts w:ascii="Arial" w:hAnsi="Arial" w:cs="Arial"/>
                <w:sz w:val="20"/>
                <w:szCs w:val="20"/>
              </w:rPr>
            </w:pPr>
            <w:r w:rsidRPr="004514AE">
              <w:rPr>
                <w:rFonts w:ascii="Arial" w:hAnsi="Arial" w:cs="Arial"/>
                <w:sz w:val="20"/>
                <w:szCs w:val="20"/>
              </w:rPr>
              <w:t xml:space="preserve">2. Extracción de minerales no metálicos </w:t>
            </w:r>
            <w:r w:rsidRPr="004514AE">
              <w:rPr>
                <w:rFonts w:ascii="Arial" w:hAnsi="Arial" w:cs="Arial"/>
                <w:sz w:val="20"/>
                <w:szCs w:val="20"/>
              </w:rPr>
              <w:lastRenderedPageBreak/>
              <w:t>con permisos alterados, falsos o forjados.</w:t>
            </w:r>
          </w:p>
        </w:tc>
        <w:tc>
          <w:tcPr>
            <w:tcW w:w="3358" w:type="dxa"/>
          </w:tcPr>
          <w:p w14:paraId="18C8060B" w14:textId="77777777" w:rsidR="0065502E" w:rsidRPr="009655C8" w:rsidRDefault="0065502E" w:rsidP="005905C0">
            <w:pPr>
              <w:numPr>
                <w:ilvl w:val="0"/>
                <w:numId w:val="8"/>
              </w:numPr>
              <w:tabs>
                <w:tab w:val="num" w:pos="415"/>
              </w:tabs>
              <w:snapToGrid w:val="0"/>
              <w:ind w:left="443" w:hanging="443"/>
              <w:jc w:val="both"/>
              <w:rPr>
                <w:rFonts w:ascii="Arial" w:hAnsi="Arial" w:cs="Arial"/>
                <w:sz w:val="20"/>
                <w:szCs w:val="20"/>
                <w:lang w:val="es-VE"/>
              </w:rPr>
            </w:pPr>
            <w:r w:rsidRPr="009655C8">
              <w:rPr>
                <w:rFonts w:ascii="Arial" w:hAnsi="Arial" w:cs="Arial"/>
                <w:sz w:val="20"/>
                <w:szCs w:val="20"/>
                <w:lang w:val="es-VE"/>
              </w:rPr>
              <w:lastRenderedPageBreak/>
              <w:t>Detener e identificar el presunto infractor.</w:t>
            </w:r>
          </w:p>
          <w:p w14:paraId="4C9C8692" w14:textId="77777777" w:rsidR="0065502E" w:rsidRPr="009655C8" w:rsidRDefault="0065502E" w:rsidP="005905C0">
            <w:pPr>
              <w:numPr>
                <w:ilvl w:val="0"/>
                <w:numId w:val="8"/>
              </w:numPr>
              <w:tabs>
                <w:tab w:val="num" w:pos="415"/>
              </w:tabs>
              <w:snapToGrid w:val="0"/>
              <w:ind w:left="443" w:hanging="443"/>
              <w:jc w:val="both"/>
              <w:rPr>
                <w:rFonts w:ascii="Arial" w:hAnsi="Arial" w:cs="Arial"/>
                <w:sz w:val="20"/>
                <w:szCs w:val="20"/>
                <w:lang w:val="es-VE"/>
              </w:rPr>
            </w:pPr>
            <w:r w:rsidRPr="009655C8">
              <w:rPr>
                <w:rFonts w:ascii="Arial" w:hAnsi="Arial" w:cs="Arial"/>
                <w:sz w:val="20"/>
                <w:szCs w:val="20"/>
                <w:lang w:val="es-VE"/>
              </w:rPr>
              <w:lastRenderedPageBreak/>
              <w:t>Notificar al Fiscal del Ministerio Público dentro de las (12) horas siguientes.</w:t>
            </w:r>
          </w:p>
          <w:p w14:paraId="2BE3802F" w14:textId="77777777" w:rsidR="0065502E" w:rsidRPr="009655C8" w:rsidRDefault="0065502E" w:rsidP="005905C0">
            <w:pPr>
              <w:numPr>
                <w:ilvl w:val="0"/>
                <w:numId w:val="8"/>
              </w:numPr>
              <w:tabs>
                <w:tab w:val="num" w:pos="415"/>
              </w:tabs>
              <w:snapToGrid w:val="0"/>
              <w:ind w:left="443" w:hanging="443"/>
              <w:jc w:val="both"/>
              <w:rPr>
                <w:rFonts w:ascii="Arial" w:hAnsi="Arial" w:cs="Arial"/>
                <w:sz w:val="20"/>
                <w:szCs w:val="20"/>
                <w:lang w:val="es-VE"/>
              </w:rPr>
            </w:pPr>
            <w:r w:rsidRPr="009655C8">
              <w:rPr>
                <w:rFonts w:ascii="Arial" w:hAnsi="Arial" w:cs="Arial"/>
                <w:sz w:val="20"/>
                <w:szCs w:val="20"/>
                <w:lang w:val="es-VE"/>
              </w:rPr>
              <w:t>Paralizar preventivamente la actividad ilícita, dejando constancia de su depósito o aseguramiento.</w:t>
            </w:r>
          </w:p>
          <w:p w14:paraId="51B94930" w14:textId="77777777" w:rsidR="0065502E" w:rsidRPr="009655C8" w:rsidRDefault="0065502E" w:rsidP="005905C0">
            <w:pPr>
              <w:numPr>
                <w:ilvl w:val="0"/>
                <w:numId w:val="8"/>
              </w:numPr>
              <w:tabs>
                <w:tab w:val="num" w:pos="415"/>
              </w:tabs>
              <w:snapToGrid w:val="0"/>
              <w:ind w:left="443" w:hanging="443"/>
              <w:jc w:val="both"/>
              <w:rPr>
                <w:rFonts w:ascii="Arial" w:hAnsi="Arial" w:cs="Arial"/>
                <w:sz w:val="20"/>
                <w:szCs w:val="20"/>
                <w:lang w:val="es-VE"/>
              </w:rPr>
            </w:pPr>
            <w:r w:rsidRPr="009655C8">
              <w:rPr>
                <w:rFonts w:ascii="Arial" w:hAnsi="Arial" w:cs="Arial"/>
                <w:sz w:val="20"/>
                <w:szCs w:val="20"/>
                <w:lang w:val="es-VE"/>
              </w:rPr>
              <w:t>Preservación preventiva de la actividad ilícita.</w:t>
            </w:r>
          </w:p>
          <w:p w14:paraId="4C39A688" w14:textId="77777777" w:rsidR="0065502E" w:rsidRPr="009655C8" w:rsidRDefault="0065502E" w:rsidP="005905C0">
            <w:pPr>
              <w:numPr>
                <w:ilvl w:val="0"/>
                <w:numId w:val="8"/>
              </w:numPr>
              <w:tabs>
                <w:tab w:val="num" w:pos="415"/>
              </w:tabs>
              <w:snapToGrid w:val="0"/>
              <w:ind w:left="443" w:hanging="443"/>
              <w:jc w:val="both"/>
              <w:rPr>
                <w:rFonts w:ascii="Arial" w:hAnsi="Arial" w:cs="Arial"/>
                <w:sz w:val="20"/>
                <w:szCs w:val="20"/>
                <w:lang w:val="es-VE"/>
              </w:rPr>
            </w:pPr>
            <w:r w:rsidRPr="009655C8">
              <w:rPr>
                <w:rFonts w:ascii="Arial" w:hAnsi="Arial" w:cs="Arial"/>
                <w:sz w:val="20"/>
                <w:szCs w:val="20"/>
                <w:lang w:val="es-VE"/>
              </w:rPr>
              <w:t>Efectuar el inventario de retención de los materiales obtenidos de la actividad ilícita.</w:t>
            </w:r>
          </w:p>
          <w:p w14:paraId="5AB67F0E" w14:textId="77777777" w:rsidR="0065502E" w:rsidRPr="009655C8" w:rsidRDefault="0065502E" w:rsidP="005905C0">
            <w:pPr>
              <w:numPr>
                <w:ilvl w:val="0"/>
                <w:numId w:val="8"/>
              </w:numPr>
              <w:tabs>
                <w:tab w:val="num" w:pos="415"/>
              </w:tabs>
              <w:snapToGrid w:val="0"/>
              <w:ind w:left="443" w:hanging="443"/>
              <w:jc w:val="both"/>
              <w:rPr>
                <w:rFonts w:ascii="Arial" w:hAnsi="Arial" w:cs="Arial"/>
                <w:sz w:val="20"/>
                <w:szCs w:val="20"/>
                <w:lang w:val="es-VE"/>
              </w:rPr>
            </w:pPr>
            <w:r w:rsidRPr="009655C8">
              <w:rPr>
                <w:rFonts w:ascii="Arial" w:hAnsi="Arial" w:cs="Arial"/>
                <w:sz w:val="20"/>
                <w:szCs w:val="20"/>
                <w:lang w:val="es-VE"/>
              </w:rPr>
              <w:t>Elaborar el acta policial.</w:t>
            </w:r>
          </w:p>
          <w:p w14:paraId="26351926" w14:textId="77777777" w:rsidR="0065502E" w:rsidRPr="009655C8" w:rsidRDefault="0065502E" w:rsidP="005905C0">
            <w:pPr>
              <w:numPr>
                <w:ilvl w:val="0"/>
                <w:numId w:val="8"/>
              </w:numPr>
              <w:tabs>
                <w:tab w:val="num" w:pos="415"/>
              </w:tabs>
              <w:snapToGrid w:val="0"/>
              <w:ind w:left="443" w:hanging="443"/>
              <w:jc w:val="both"/>
              <w:rPr>
                <w:rFonts w:ascii="Arial" w:hAnsi="Arial" w:cs="Arial"/>
                <w:sz w:val="20"/>
                <w:szCs w:val="20"/>
                <w:lang w:val="es-VE"/>
              </w:rPr>
            </w:pPr>
            <w:r w:rsidRPr="009655C8">
              <w:rPr>
                <w:rFonts w:ascii="Arial" w:hAnsi="Arial" w:cs="Arial"/>
                <w:sz w:val="20"/>
                <w:szCs w:val="20"/>
              </w:rPr>
              <w:t>Elaborar el Acta de Inspección Ocular</w:t>
            </w:r>
          </w:p>
          <w:p w14:paraId="5E129135" w14:textId="77777777" w:rsidR="0065502E" w:rsidRPr="004514AE" w:rsidRDefault="0065502E" w:rsidP="005905C0">
            <w:pPr>
              <w:numPr>
                <w:ilvl w:val="0"/>
                <w:numId w:val="8"/>
              </w:numPr>
              <w:ind w:left="443" w:hanging="443"/>
              <w:jc w:val="both"/>
              <w:rPr>
                <w:rFonts w:ascii="Arial" w:hAnsi="Arial" w:cs="Arial"/>
                <w:sz w:val="20"/>
                <w:szCs w:val="20"/>
              </w:rPr>
            </w:pPr>
            <w:r w:rsidRPr="009655C8">
              <w:rPr>
                <w:rFonts w:ascii="Arial" w:hAnsi="Arial" w:cs="Arial"/>
                <w:sz w:val="20"/>
                <w:szCs w:val="20"/>
              </w:rPr>
              <w:t>Fijación fotográfica del sitio del suceso</w:t>
            </w:r>
            <w:r w:rsidRPr="004514AE">
              <w:rPr>
                <w:rFonts w:ascii="Arial" w:hAnsi="Arial" w:cs="Arial"/>
                <w:sz w:val="20"/>
                <w:szCs w:val="20"/>
              </w:rPr>
              <w:t>.</w:t>
            </w:r>
          </w:p>
        </w:tc>
        <w:tc>
          <w:tcPr>
            <w:tcW w:w="3165" w:type="dxa"/>
          </w:tcPr>
          <w:p w14:paraId="09598642" w14:textId="77777777" w:rsidR="0065502E" w:rsidRPr="00137F24" w:rsidRDefault="0065502E" w:rsidP="00A70316">
            <w:pPr>
              <w:pStyle w:val="Prrafodelista"/>
              <w:numPr>
                <w:ilvl w:val="0"/>
                <w:numId w:val="72"/>
              </w:numPr>
              <w:tabs>
                <w:tab w:val="left" w:pos="365"/>
              </w:tabs>
              <w:spacing w:after="0" w:line="240" w:lineRule="auto"/>
              <w:ind w:left="317" w:hanging="283"/>
              <w:jc w:val="both"/>
              <w:rPr>
                <w:rFonts w:ascii="Arial" w:hAnsi="Arial" w:cs="Arial"/>
                <w:sz w:val="20"/>
                <w:szCs w:val="20"/>
                <w:lang w:val="en-US"/>
              </w:rPr>
            </w:pPr>
            <w:r w:rsidRPr="004514AE">
              <w:rPr>
                <w:rFonts w:ascii="Arial" w:hAnsi="Arial" w:cs="Arial"/>
                <w:sz w:val="20"/>
                <w:szCs w:val="20"/>
              </w:rPr>
              <w:lastRenderedPageBreak/>
              <w:t xml:space="preserve">CRBV. </w:t>
            </w:r>
            <w:r>
              <w:rPr>
                <w:rFonts w:ascii="Arial" w:hAnsi="Arial" w:cs="Arial"/>
                <w:sz w:val="20"/>
                <w:szCs w:val="20"/>
              </w:rPr>
              <w:t>Arts.</w:t>
            </w:r>
            <w:r w:rsidRPr="004514AE">
              <w:rPr>
                <w:rFonts w:ascii="Arial" w:hAnsi="Arial" w:cs="Arial"/>
                <w:sz w:val="20"/>
                <w:szCs w:val="20"/>
              </w:rPr>
              <w:t xml:space="preserve"> 127, 129,</w:t>
            </w:r>
            <w:r w:rsidR="00137F24">
              <w:rPr>
                <w:rFonts w:ascii="Arial" w:hAnsi="Arial" w:cs="Arial"/>
                <w:sz w:val="20"/>
                <w:szCs w:val="20"/>
              </w:rPr>
              <w:t xml:space="preserve"> </w:t>
            </w:r>
            <w:r w:rsidRPr="004514AE">
              <w:rPr>
                <w:rFonts w:ascii="Arial" w:hAnsi="Arial" w:cs="Arial"/>
                <w:sz w:val="20"/>
                <w:szCs w:val="20"/>
              </w:rPr>
              <w:t>156,</w:t>
            </w:r>
            <w:r w:rsidR="00137F24">
              <w:rPr>
                <w:rFonts w:ascii="Arial" w:hAnsi="Arial" w:cs="Arial"/>
                <w:sz w:val="20"/>
                <w:szCs w:val="20"/>
              </w:rPr>
              <w:t xml:space="preserve"> </w:t>
            </w:r>
            <w:r w:rsidRPr="004514AE">
              <w:rPr>
                <w:rFonts w:ascii="Arial" w:hAnsi="Arial" w:cs="Arial"/>
                <w:sz w:val="20"/>
                <w:szCs w:val="20"/>
              </w:rPr>
              <w:t xml:space="preserve">164, 299, 302, 328 y 329 </w:t>
            </w:r>
          </w:p>
          <w:p w14:paraId="4A8049F3" w14:textId="77777777" w:rsidR="00137F24" w:rsidRPr="00137F24" w:rsidRDefault="00137F24" w:rsidP="00A70316">
            <w:pPr>
              <w:pStyle w:val="Prrafodelista"/>
              <w:tabs>
                <w:tab w:val="left" w:pos="365"/>
              </w:tabs>
              <w:spacing w:after="0" w:line="240" w:lineRule="auto"/>
              <w:ind w:left="317" w:hanging="283"/>
              <w:jc w:val="both"/>
              <w:rPr>
                <w:rFonts w:ascii="Arial" w:hAnsi="Arial" w:cs="Arial"/>
                <w:sz w:val="10"/>
                <w:szCs w:val="20"/>
                <w:lang w:val="en-US"/>
              </w:rPr>
            </w:pPr>
          </w:p>
          <w:p w14:paraId="36A1BD0E" w14:textId="6BC9DD8C" w:rsidR="0065502E" w:rsidRPr="004514AE" w:rsidRDefault="0065502E" w:rsidP="00A70316">
            <w:pPr>
              <w:numPr>
                <w:ilvl w:val="0"/>
                <w:numId w:val="72"/>
              </w:numPr>
              <w:tabs>
                <w:tab w:val="left" w:pos="365"/>
              </w:tabs>
              <w:ind w:left="317" w:hanging="283"/>
              <w:jc w:val="both"/>
              <w:rPr>
                <w:rFonts w:ascii="Arial" w:hAnsi="Arial" w:cs="Arial"/>
                <w:sz w:val="20"/>
                <w:szCs w:val="20"/>
                <w:lang w:val="en-US"/>
              </w:rPr>
            </w:pPr>
            <w:r w:rsidRPr="004514AE">
              <w:rPr>
                <w:rFonts w:ascii="Arial" w:hAnsi="Arial" w:cs="Arial"/>
                <w:sz w:val="20"/>
                <w:szCs w:val="20"/>
                <w:lang w:val="en-US"/>
              </w:rPr>
              <w:lastRenderedPageBreak/>
              <w:t xml:space="preserve">COPP. Arts. </w:t>
            </w:r>
            <w:r w:rsidR="003430F1" w:rsidRPr="001A70E8">
              <w:rPr>
                <w:rFonts w:ascii="Arial" w:hAnsi="Arial" w:cs="Arial"/>
                <w:color w:val="FF0000"/>
                <w:sz w:val="18"/>
                <w:szCs w:val="20"/>
                <w:lang w:val="en-US"/>
              </w:rPr>
              <w:t>113, 114, 115</w:t>
            </w:r>
            <w:r w:rsidRPr="004514AE">
              <w:rPr>
                <w:rFonts w:ascii="Arial" w:hAnsi="Arial" w:cs="Arial"/>
                <w:sz w:val="20"/>
                <w:szCs w:val="20"/>
                <w:lang w:val="en-US"/>
              </w:rPr>
              <w:t xml:space="preserve">. </w:t>
            </w:r>
          </w:p>
          <w:p w14:paraId="75DE8A64" w14:textId="77777777" w:rsidR="0065502E" w:rsidRPr="00137F24" w:rsidRDefault="0065502E" w:rsidP="00A70316">
            <w:pPr>
              <w:tabs>
                <w:tab w:val="left" w:pos="365"/>
              </w:tabs>
              <w:ind w:left="317" w:hanging="283"/>
              <w:jc w:val="both"/>
              <w:rPr>
                <w:rFonts w:ascii="Arial" w:hAnsi="Arial" w:cs="Arial"/>
                <w:sz w:val="10"/>
                <w:szCs w:val="20"/>
                <w:lang w:val="en-US"/>
              </w:rPr>
            </w:pPr>
          </w:p>
          <w:p w14:paraId="75700307" w14:textId="49D8CD57" w:rsidR="0065502E" w:rsidRPr="004514AE" w:rsidRDefault="00556632" w:rsidP="00A70316">
            <w:pPr>
              <w:numPr>
                <w:ilvl w:val="0"/>
                <w:numId w:val="72"/>
              </w:numPr>
              <w:tabs>
                <w:tab w:val="left" w:pos="365"/>
              </w:tabs>
              <w:ind w:left="317" w:hanging="283"/>
              <w:jc w:val="both"/>
              <w:rPr>
                <w:rFonts w:ascii="Arial" w:hAnsi="Arial" w:cs="Arial"/>
                <w:sz w:val="20"/>
                <w:szCs w:val="20"/>
                <w:lang w:val="en-US"/>
              </w:rPr>
            </w:pPr>
            <w:r>
              <w:rPr>
                <w:rFonts w:ascii="Arial" w:hAnsi="Arial" w:cs="Arial"/>
                <w:sz w:val="20"/>
                <w:szCs w:val="20"/>
                <w:lang w:val="en-US"/>
              </w:rPr>
              <w:t>L</w:t>
            </w:r>
            <w:r w:rsidRPr="003430F1">
              <w:rPr>
                <w:rFonts w:ascii="Arial" w:hAnsi="Arial" w:cs="Arial"/>
                <w:color w:val="FF0000"/>
                <w:sz w:val="20"/>
                <w:szCs w:val="20"/>
                <w:lang w:val="en-US"/>
              </w:rPr>
              <w:t>C</w:t>
            </w:r>
            <w:r>
              <w:rPr>
                <w:rFonts w:ascii="Arial" w:hAnsi="Arial" w:cs="Arial"/>
                <w:sz w:val="20"/>
                <w:szCs w:val="20"/>
                <w:lang w:val="en-US"/>
              </w:rPr>
              <w:t xml:space="preserve">FANB Art. </w:t>
            </w:r>
            <w:r w:rsidRPr="003430F1">
              <w:rPr>
                <w:rFonts w:ascii="Arial" w:hAnsi="Arial" w:cs="Arial"/>
                <w:color w:val="FF0000"/>
                <w:sz w:val="20"/>
                <w:szCs w:val="20"/>
                <w:lang w:val="en-US"/>
              </w:rPr>
              <w:t>73</w:t>
            </w:r>
            <w:r>
              <w:rPr>
                <w:rFonts w:ascii="Arial" w:hAnsi="Arial" w:cs="Arial"/>
                <w:sz w:val="20"/>
                <w:szCs w:val="20"/>
                <w:lang w:val="en-US"/>
              </w:rPr>
              <w:t xml:space="preserve">, numeral </w:t>
            </w:r>
            <w:r w:rsidRPr="003430F1">
              <w:rPr>
                <w:rFonts w:ascii="Arial" w:hAnsi="Arial" w:cs="Arial"/>
                <w:color w:val="FF0000"/>
                <w:sz w:val="20"/>
                <w:szCs w:val="20"/>
                <w:lang w:val="en-US"/>
              </w:rPr>
              <w:t>6</w:t>
            </w:r>
            <w:r w:rsidR="0065502E" w:rsidRPr="004514AE">
              <w:rPr>
                <w:rFonts w:ascii="Arial" w:hAnsi="Arial" w:cs="Arial"/>
                <w:sz w:val="20"/>
                <w:szCs w:val="20"/>
                <w:lang w:val="en-US"/>
              </w:rPr>
              <w:t xml:space="preserve">  </w:t>
            </w:r>
          </w:p>
          <w:p w14:paraId="6531288A" w14:textId="77777777" w:rsidR="0065502E" w:rsidRPr="00137F24" w:rsidRDefault="0065502E" w:rsidP="00A70316">
            <w:pPr>
              <w:tabs>
                <w:tab w:val="left" w:pos="365"/>
              </w:tabs>
              <w:ind w:left="317" w:hanging="283"/>
              <w:jc w:val="both"/>
              <w:rPr>
                <w:rFonts w:ascii="Arial" w:hAnsi="Arial" w:cs="Arial"/>
                <w:sz w:val="10"/>
                <w:szCs w:val="20"/>
                <w:lang w:val="en-US"/>
              </w:rPr>
            </w:pPr>
          </w:p>
          <w:p w14:paraId="29ED1FDC" w14:textId="77777777" w:rsidR="0065502E" w:rsidRPr="004514AE" w:rsidRDefault="0065502E" w:rsidP="00A70316">
            <w:pPr>
              <w:numPr>
                <w:ilvl w:val="0"/>
                <w:numId w:val="72"/>
              </w:numPr>
              <w:tabs>
                <w:tab w:val="left" w:pos="365"/>
              </w:tabs>
              <w:ind w:left="317" w:hanging="283"/>
              <w:jc w:val="both"/>
              <w:rPr>
                <w:rFonts w:ascii="Arial" w:hAnsi="Arial" w:cs="Arial"/>
                <w:sz w:val="20"/>
                <w:szCs w:val="20"/>
                <w:lang w:val="es-MX"/>
              </w:rPr>
            </w:pPr>
            <w:r w:rsidRPr="004514AE">
              <w:rPr>
                <w:rFonts w:ascii="Arial" w:hAnsi="Arial" w:cs="Arial"/>
                <w:sz w:val="20"/>
                <w:szCs w:val="20"/>
                <w:lang w:val="es-MX"/>
              </w:rPr>
              <w:t xml:space="preserve">LPIP. </w:t>
            </w:r>
            <w:r>
              <w:rPr>
                <w:rFonts w:ascii="Arial" w:hAnsi="Arial" w:cs="Arial"/>
                <w:sz w:val="20"/>
                <w:szCs w:val="20"/>
                <w:lang w:val="es-MX"/>
              </w:rPr>
              <w:t>Arts.</w:t>
            </w:r>
            <w:r w:rsidRPr="004514AE">
              <w:rPr>
                <w:rFonts w:ascii="Arial" w:hAnsi="Arial" w:cs="Arial"/>
                <w:sz w:val="20"/>
                <w:szCs w:val="20"/>
                <w:lang w:val="es-MX"/>
              </w:rPr>
              <w:t xml:space="preserve"> 11, 12, 14 y 15.</w:t>
            </w:r>
          </w:p>
          <w:p w14:paraId="08EBF9B7" w14:textId="77777777" w:rsidR="0065502E" w:rsidRPr="00137F24" w:rsidRDefault="0065502E" w:rsidP="00A70316">
            <w:pPr>
              <w:tabs>
                <w:tab w:val="left" w:pos="365"/>
              </w:tabs>
              <w:ind w:left="317" w:hanging="283"/>
              <w:jc w:val="both"/>
              <w:rPr>
                <w:rFonts w:ascii="Arial" w:hAnsi="Arial" w:cs="Arial"/>
                <w:sz w:val="10"/>
                <w:szCs w:val="20"/>
                <w:lang w:val="es-MX"/>
              </w:rPr>
            </w:pPr>
            <w:r w:rsidRPr="004514AE">
              <w:rPr>
                <w:rFonts w:ascii="Arial" w:hAnsi="Arial" w:cs="Arial"/>
                <w:sz w:val="20"/>
                <w:szCs w:val="20"/>
                <w:lang w:val="es-MX"/>
              </w:rPr>
              <w:t xml:space="preserve"> </w:t>
            </w:r>
          </w:p>
          <w:p w14:paraId="5FD79D32" w14:textId="77777777" w:rsidR="0065502E" w:rsidRPr="004514AE" w:rsidRDefault="0065502E" w:rsidP="00A70316">
            <w:pPr>
              <w:numPr>
                <w:ilvl w:val="0"/>
                <w:numId w:val="72"/>
              </w:numPr>
              <w:tabs>
                <w:tab w:val="left" w:pos="365"/>
              </w:tabs>
              <w:ind w:left="317" w:hanging="283"/>
              <w:jc w:val="both"/>
              <w:rPr>
                <w:rFonts w:ascii="Arial" w:hAnsi="Arial" w:cs="Arial"/>
                <w:sz w:val="20"/>
                <w:szCs w:val="20"/>
                <w:lang w:val="es-MX"/>
              </w:rPr>
            </w:pPr>
            <w:r w:rsidRPr="004514AE">
              <w:rPr>
                <w:rFonts w:ascii="Arial" w:hAnsi="Arial" w:cs="Arial"/>
                <w:sz w:val="20"/>
                <w:szCs w:val="20"/>
                <w:lang w:val="es-MX"/>
              </w:rPr>
              <w:t xml:space="preserve">LA. </w:t>
            </w:r>
            <w:r>
              <w:rPr>
                <w:rFonts w:ascii="Arial" w:hAnsi="Arial" w:cs="Arial"/>
                <w:sz w:val="20"/>
                <w:szCs w:val="20"/>
                <w:lang w:val="es-MX"/>
              </w:rPr>
              <w:t>Arts.</w:t>
            </w:r>
            <w:r w:rsidRPr="004514AE">
              <w:rPr>
                <w:rFonts w:ascii="Arial" w:hAnsi="Arial" w:cs="Arial"/>
                <w:sz w:val="20"/>
                <w:szCs w:val="20"/>
                <w:lang w:val="es-MX"/>
              </w:rPr>
              <w:t xml:space="preserve"> 21, 80, 113, 123 y 124. </w:t>
            </w:r>
          </w:p>
          <w:p w14:paraId="6DB67E73" w14:textId="77777777" w:rsidR="0065502E" w:rsidRPr="00137F24" w:rsidRDefault="0065502E" w:rsidP="00A70316">
            <w:pPr>
              <w:tabs>
                <w:tab w:val="left" w:pos="365"/>
              </w:tabs>
              <w:ind w:left="317" w:hanging="283"/>
              <w:jc w:val="both"/>
              <w:rPr>
                <w:rFonts w:ascii="Arial" w:hAnsi="Arial" w:cs="Arial"/>
                <w:sz w:val="10"/>
                <w:szCs w:val="20"/>
                <w:lang w:val="es-MX"/>
              </w:rPr>
            </w:pPr>
          </w:p>
          <w:p w14:paraId="0D1DE237" w14:textId="77777777" w:rsidR="0065502E" w:rsidRPr="004514AE" w:rsidRDefault="0065502E" w:rsidP="00A70316">
            <w:pPr>
              <w:numPr>
                <w:ilvl w:val="0"/>
                <w:numId w:val="72"/>
              </w:numPr>
              <w:tabs>
                <w:tab w:val="left" w:pos="365"/>
              </w:tabs>
              <w:ind w:left="317" w:hanging="283"/>
              <w:jc w:val="both"/>
              <w:rPr>
                <w:rFonts w:ascii="Arial" w:hAnsi="Arial" w:cs="Arial"/>
                <w:sz w:val="20"/>
                <w:szCs w:val="20"/>
                <w:lang w:val="es-MX"/>
              </w:rPr>
            </w:pPr>
            <w:r w:rsidRPr="004514AE">
              <w:rPr>
                <w:rFonts w:ascii="Arial" w:hAnsi="Arial" w:cs="Arial"/>
                <w:sz w:val="20"/>
                <w:szCs w:val="20"/>
                <w:lang w:val="es-MX"/>
              </w:rPr>
              <w:t xml:space="preserve">Decreto Nº 2.219. Arts. 5 y 34. </w:t>
            </w:r>
          </w:p>
          <w:p w14:paraId="4E7C02C4" w14:textId="77777777" w:rsidR="0065502E" w:rsidRPr="00137F24" w:rsidRDefault="0065502E" w:rsidP="00A70316">
            <w:pPr>
              <w:tabs>
                <w:tab w:val="left" w:pos="365"/>
              </w:tabs>
              <w:ind w:left="317" w:hanging="283"/>
              <w:jc w:val="both"/>
              <w:rPr>
                <w:rFonts w:ascii="Arial" w:hAnsi="Arial" w:cs="Arial"/>
                <w:sz w:val="10"/>
                <w:szCs w:val="20"/>
                <w:lang w:val="es-MX"/>
              </w:rPr>
            </w:pPr>
          </w:p>
          <w:p w14:paraId="0682E82E" w14:textId="77777777" w:rsidR="0065502E" w:rsidRPr="004514AE" w:rsidRDefault="0065502E" w:rsidP="00A70316">
            <w:pPr>
              <w:numPr>
                <w:ilvl w:val="0"/>
                <w:numId w:val="72"/>
              </w:numPr>
              <w:tabs>
                <w:tab w:val="left" w:pos="365"/>
              </w:tabs>
              <w:ind w:left="317" w:hanging="283"/>
              <w:jc w:val="both"/>
              <w:rPr>
                <w:rFonts w:ascii="Arial" w:hAnsi="Arial" w:cs="Arial"/>
                <w:sz w:val="20"/>
                <w:szCs w:val="20"/>
              </w:rPr>
            </w:pPr>
            <w:r w:rsidRPr="004514AE">
              <w:rPr>
                <w:rFonts w:ascii="Arial" w:hAnsi="Arial" w:cs="Arial"/>
                <w:sz w:val="20"/>
                <w:szCs w:val="20"/>
                <w:lang w:val="es-MX"/>
              </w:rPr>
              <w:t>R</w:t>
            </w:r>
            <w:r w:rsidR="00406482">
              <w:rPr>
                <w:rFonts w:ascii="Arial" w:hAnsi="Arial" w:cs="Arial"/>
                <w:sz w:val="20"/>
                <w:szCs w:val="20"/>
                <w:lang w:val="es-MX"/>
              </w:rPr>
              <w:t>G</w:t>
            </w:r>
            <w:r w:rsidRPr="004514AE">
              <w:rPr>
                <w:rFonts w:ascii="Arial" w:hAnsi="Arial" w:cs="Arial"/>
                <w:sz w:val="20"/>
                <w:szCs w:val="20"/>
                <w:lang w:val="es-MX"/>
              </w:rPr>
              <w:t xml:space="preserve">LM. </w:t>
            </w:r>
            <w:r>
              <w:rPr>
                <w:rFonts w:ascii="Arial" w:hAnsi="Arial" w:cs="Arial"/>
                <w:sz w:val="20"/>
                <w:szCs w:val="20"/>
                <w:lang w:val="es-MX"/>
              </w:rPr>
              <w:t>Arts.</w:t>
            </w:r>
            <w:r w:rsidRPr="004514AE">
              <w:rPr>
                <w:rFonts w:ascii="Arial" w:hAnsi="Arial" w:cs="Arial"/>
                <w:sz w:val="20"/>
                <w:szCs w:val="20"/>
                <w:lang w:val="es-MX"/>
              </w:rPr>
              <w:t xml:space="preserve"> 117, 118, 119 y 1</w:t>
            </w:r>
            <w:r w:rsidRPr="004514AE">
              <w:rPr>
                <w:rFonts w:ascii="Arial" w:hAnsi="Arial" w:cs="Arial"/>
                <w:sz w:val="20"/>
                <w:szCs w:val="20"/>
              </w:rPr>
              <w:t xml:space="preserve">21. </w:t>
            </w:r>
          </w:p>
          <w:p w14:paraId="6711F16B" w14:textId="77777777" w:rsidR="0065502E" w:rsidRPr="00137F24" w:rsidRDefault="0065502E" w:rsidP="00A70316">
            <w:pPr>
              <w:tabs>
                <w:tab w:val="left" w:pos="365"/>
              </w:tabs>
              <w:ind w:left="317" w:hanging="283"/>
              <w:jc w:val="both"/>
              <w:rPr>
                <w:rFonts w:ascii="Arial" w:hAnsi="Arial" w:cs="Arial"/>
                <w:sz w:val="10"/>
                <w:szCs w:val="20"/>
              </w:rPr>
            </w:pPr>
          </w:p>
          <w:p w14:paraId="3667855E" w14:textId="77777777" w:rsidR="0065502E" w:rsidRDefault="0065502E" w:rsidP="00A70316">
            <w:pPr>
              <w:pStyle w:val="Prrafodelista"/>
              <w:numPr>
                <w:ilvl w:val="0"/>
                <w:numId w:val="72"/>
              </w:numPr>
              <w:tabs>
                <w:tab w:val="left" w:pos="365"/>
              </w:tabs>
              <w:spacing w:after="0" w:line="240" w:lineRule="auto"/>
              <w:ind w:left="317" w:hanging="283"/>
              <w:jc w:val="both"/>
              <w:rPr>
                <w:rFonts w:ascii="Arial" w:hAnsi="Arial" w:cs="Arial"/>
                <w:sz w:val="20"/>
                <w:szCs w:val="20"/>
              </w:rPr>
            </w:pPr>
            <w:r w:rsidRPr="004514AE">
              <w:rPr>
                <w:rFonts w:ascii="Arial" w:hAnsi="Arial" w:cs="Arial"/>
                <w:sz w:val="20"/>
                <w:szCs w:val="20"/>
              </w:rPr>
              <w:t xml:space="preserve">LOA </w:t>
            </w:r>
            <w:r>
              <w:rPr>
                <w:rFonts w:ascii="Arial" w:hAnsi="Arial" w:cs="Arial"/>
                <w:sz w:val="20"/>
                <w:szCs w:val="20"/>
              </w:rPr>
              <w:t>Arts.</w:t>
            </w:r>
            <w:r w:rsidRPr="004514AE">
              <w:rPr>
                <w:rFonts w:ascii="Arial" w:hAnsi="Arial" w:cs="Arial"/>
                <w:sz w:val="20"/>
                <w:szCs w:val="20"/>
              </w:rPr>
              <w:t xml:space="preserve"> 18, ,19, 20, 21, 34, 39, 43, 48, 54, 60, 62, 63, 77, 80, 93, 100, 101</w:t>
            </w:r>
          </w:p>
          <w:p w14:paraId="3C74256A" w14:textId="77777777" w:rsidR="00137F24" w:rsidRPr="00137F24" w:rsidRDefault="00137F24" w:rsidP="00A70316">
            <w:pPr>
              <w:tabs>
                <w:tab w:val="left" w:pos="365"/>
              </w:tabs>
              <w:ind w:left="317" w:hanging="283"/>
              <w:jc w:val="both"/>
              <w:rPr>
                <w:rFonts w:ascii="Arial" w:hAnsi="Arial" w:cs="Arial"/>
                <w:sz w:val="10"/>
                <w:szCs w:val="20"/>
              </w:rPr>
            </w:pPr>
          </w:p>
          <w:p w14:paraId="4ECC2B2C" w14:textId="77777777" w:rsidR="0065502E" w:rsidRDefault="0065502E" w:rsidP="00A70316">
            <w:pPr>
              <w:pStyle w:val="Prrafodelista"/>
              <w:numPr>
                <w:ilvl w:val="0"/>
                <w:numId w:val="72"/>
              </w:numPr>
              <w:tabs>
                <w:tab w:val="left" w:pos="365"/>
              </w:tabs>
              <w:spacing w:after="0" w:line="240" w:lineRule="auto"/>
              <w:ind w:left="317" w:hanging="283"/>
              <w:jc w:val="both"/>
              <w:rPr>
                <w:rFonts w:ascii="Arial" w:hAnsi="Arial" w:cs="Arial"/>
                <w:sz w:val="20"/>
                <w:szCs w:val="20"/>
              </w:rPr>
            </w:pPr>
            <w:r w:rsidRPr="004514AE">
              <w:rPr>
                <w:rFonts w:ascii="Arial" w:hAnsi="Arial" w:cs="Arial"/>
                <w:sz w:val="20"/>
                <w:szCs w:val="20"/>
              </w:rPr>
              <w:t xml:space="preserve">LPA </w:t>
            </w:r>
            <w:r>
              <w:rPr>
                <w:rFonts w:ascii="Arial" w:hAnsi="Arial" w:cs="Arial"/>
                <w:sz w:val="20"/>
                <w:szCs w:val="20"/>
              </w:rPr>
              <w:t>Arts.</w:t>
            </w:r>
            <w:r w:rsidRPr="004514AE">
              <w:rPr>
                <w:rFonts w:ascii="Arial" w:hAnsi="Arial" w:cs="Arial"/>
                <w:sz w:val="20"/>
                <w:szCs w:val="20"/>
              </w:rPr>
              <w:t xml:space="preserve"> 3, 4, 8, 14, 15, 18, 22, 32, 37, 38, 39, 40, 56, 61, 63, 89,  90, 99, 100, 102</w:t>
            </w:r>
          </w:p>
          <w:p w14:paraId="09A124C2" w14:textId="77777777" w:rsidR="00137F24" w:rsidRPr="00137F24" w:rsidRDefault="00137F24" w:rsidP="00A70316">
            <w:pPr>
              <w:tabs>
                <w:tab w:val="left" w:pos="365"/>
              </w:tabs>
              <w:ind w:left="317" w:hanging="283"/>
              <w:jc w:val="both"/>
              <w:rPr>
                <w:rFonts w:ascii="Arial" w:hAnsi="Arial" w:cs="Arial"/>
                <w:sz w:val="10"/>
                <w:szCs w:val="20"/>
              </w:rPr>
            </w:pPr>
          </w:p>
          <w:p w14:paraId="104D9076" w14:textId="07F5DFB7" w:rsidR="0065502E" w:rsidRPr="00A70316" w:rsidRDefault="0065502E" w:rsidP="00A70316">
            <w:pPr>
              <w:pStyle w:val="Prrafodelista"/>
              <w:numPr>
                <w:ilvl w:val="0"/>
                <w:numId w:val="72"/>
              </w:numPr>
              <w:tabs>
                <w:tab w:val="left" w:pos="365"/>
              </w:tabs>
              <w:spacing w:after="0" w:line="240" w:lineRule="auto"/>
              <w:ind w:left="317" w:hanging="283"/>
              <w:jc w:val="both"/>
              <w:rPr>
                <w:rFonts w:ascii="Arial" w:hAnsi="Arial" w:cs="Arial"/>
                <w:sz w:val="20"/>
                <w:szCs w:val="20"/>
              </w:rPr>
            </w:pPr>
            <w:r w:rsidRPr="004514AE">
              <w:rPr>
                <w:rFonts w:ascii="Arial" w:hAnsi="Arial" w:cs="Arial"/>
                <w:sz w:val="20"/>
                <w:szCs w:val="20"/>
              </w:rPr>
              <w:t>L</w:t>
            </w:r>
            <w:r w:rsidR="00AD3FCC">
              <w:rPr>
                <w:rFonts w:ascii="Arial" w:hAnsi="Arial" w:cs="Arial"/>
                <w:sz w:val="20"/>
                <w:szCs w:val="20"/>
              </w:rPr>
              <w:t>OSN Arts. 2, 3, 4, 5, 6, 7, 12, 16, 18, 20, 25 y 5</w:t>
            </w:r>
            <w:r w:rsidR="00AD3FCC" w:rsidRPr="003430F1">
              <w:rPr>
                <w:rFonts w:ascii="Arial" w:hAnsi="Arial" w:cs="Arial"/>
                <w:color w:val="FF0000"/>
                <w:sz w:val="20"/>
                <w:szCs w:val="20"/>
              </w:rPr>
              <w:t>6</w:t>
            </w:r>
          </w:p>
        </w:tc>
      </w:tr>
      <w:tr w:rsidR="0065502E" w:rsidRPr="00DF3AF4" w14:paraId="3A1BD136" w14:textId="77777777" w:rsidTr="001C69B7">
        <w:trPr>
          <w:trHeight w:val="283"/>
          <w:jc w:val="center"/>
        </w:trPr>
        <w:tc>
          <w:tcPr>
            <w:tcW w:w="2137" w:type="dxa"/>
          </w:tcPr>
          <w:p w14:paraId="7997B81C" w14:textId="77777777" w:rsidR="0065502E" w:rsidRPr="004514AE" w:rsidRDefault="0065502E" w:rsidP="007B2676">
            <w:pPr>
              <w:snapToGrid w:val="0"/>
              <w:jc w:val="both"/>
              <w:rPr>
                <w:rFonts w:ascii="Arial" w:hAnsi="Arial" w:cs="Arial"/>
                <w:sz w:val="20"/>
                <w:szCs w:val="20"/>
              </w:rPr>
            </w:pPr>
          </w:p>
        </w:tc>
        <w:tc>
          <w:tcPr>
            <w:tcW w:w="2349" w:type="dxa"/>
          </w:tcPr>
          <w:p w14:paraId="4C7F0175" w14:textId="77777777" w:rsidR="0065502E" w:rsidRPr="004514AE" w:rsidRDefault="0065502E" w:rsidP="007B2676">
            <w:pPr>
              <w:tabs>
                <w:tab w:val="left" w:pos="2475"/>
              </w:tabs>
              <w:snapToGrid w:val="0"/>
              <w:jc w:val="both"/>
              <w:rPr>
                <w:rFonts w:ascii="Arial" w:hAnsi="Arial" w:cs="Arial"/>
                <w:sz w:val="20"/>
                <w:szCs w:val="20"/>
              </w:rPr>
            </w:pPr>
            <w:r w:rsidRPr="004514AE">
              <w:rPr>
                <w:rFonts w:ascii="Arial" w:hAnsi="Arial" w:cs="Arial"/>
                <w:sz w:val="20"/>
                <w:szCs w:val="20"/>
              </w:rPr>
              <w:t>3. Disposición de materiales y estériles en zonas protectoras de ríos y quebradas en la zona de explotación minera.</w:t>
            </w:r>
          </w:p>
        </w:tc>
        <w:tc>
          <w:tcPr>
            <w:tcW w:w="3358" w:type="dxa"/>
          </w:tcPr>
          <w:p w14:paraId="3F67C5F0" w14:textId="77777777" w:rsidR="0065502E" w:rsidRPr="004514AE" w:rsidRDefault="0065502E" w:rsidP="005905C0">
            <w:pPr>
              <w:numPr>
                <w:ilvl w:val="0"/>
                <w:numId w:val="24"/>
              </w:numPr>
              <w:snapToGrid w:val="0"/>
              <w:ind w:left="459" w:hanging="459"/>
              <w:jc w:val="both"/>
              <w:rPr>
                <w:rFonts w:ascii="Arial" w:hAnsi="Arial" w:cs="Arial"/>
                <w:sz w:val="20"/>
                <w:szCs w:val="20"/>
              </w:rPr>
            </w:pPr>
            <w:r w:rsidRPr="004514AE">
              <w:rPr>
                <w:rFonts w:ascii="Arial" w:hAnsi="Arial" w:cs="Arial"/>
                <w:sz w:val="20"/>
                <w:szCs w:val="20"/>
              </w:rPr>
              <w:t>Detención e identificación del presunto infractor.</w:t>
            </w:r>
          </w:p>
          <w:p w14:paraId="0B215943" w14:textId="77777777" w:rsidR="0065502E" w:rsidRPr="004514AE" w:rsidRDefault="0065502E" w:rsidP="005905C0">
            <w:pPr>
              <w:numPr>
                <w:ilvl w:val="0"/>
                <w:numId w:val="24"/>
              </w:numPr>
              <w:ind w:left="459" w:hanging="459"/>
              <w:jc w:val="both"/>
              <w:rPr>
                <w:rFonts w:ascii="Arial" w:hAnsi="Arial" w:cs="Arial"/>
                <w:sz w:val="20"/>
                <w:szCs w:val="20"/>
              </w:rPr>
            </w:pPr>
            <w:r w:rsidRPr="004514AE">
              <w:rPr>
                <w:rFonts w:ascii="Arial" w:hAnsi="Arial" w:cs="Arial"/>
                <w:sz w:val="20"/>
                <w:szCs w:val="20"/>
              </w:rPr>
              <w:t>Notificación al Fiscal del Ministerio Público dentro de las (12) horas siguientes.</w:t>
            </w:r>
          </w:p>
          <w:p w14:paraId="196A2759" w14:textId="77777777" w:rsidR="0065502E" w:rsidRPr="004514AE" w:rsidRDefault="0065502E" w:rsidP="005905C0">
            <w:pPr>
              <w:numPr>
                <w:ilvl w:val="0"/>
                <w:numId w:val="24"/>
              </w:numPr>
              <w:ind w:left="459" w:hanging="459"/>
              <w:jc w:val="both"/>
              <w:rPr>
                <w:rFonts w:ascii="Arial" w:hAnsi="Arial" w:cs="Arial"/>
                <w:sz w:val="20"/>
                <w:szCs w:val="20"/>
              </w:rPr>
            </w:pPr>
            <w:r w:rsidRPr="004514AE">
              <w:rPr>
                <w:rFonts w:ascii="Arial" w:hAnsi="Arial" w:cs="Arial"/>
                <w:sz w:val="20"/>
                <w:szCs w:val="20"/>
              </w:rPr>
              <w:t xml:space="preserve">Paralización preventiva de la actividad ilícita, dejando </w:t>
            </w:r>
            <w:r w:rsidRPr="004514AE">
              <w:rPr>
                <w:rFonts w:ascii="Arial" w:hAnsi="Arial" w:cs="Arial"/>
                <w:sz w:val="20"/>
                <w:szCs w:val="20"/>
              </w:rPr>
              <w:lastRenderedPageBreak/>
              <w:t>constancia de su depósito o aseguramiento.</w:t>
            </w:r>
          </w:p>
          <w:p w14:paraId="18744A2A" w14:textId="77777777" w:rsidR="0065502E" w:rsidRPr="004514AE" w:rsidRDefault="0065502E" w:rsidP="005905C0">
            <w:pPr>
              <w:numPr>
                <w:ilvl w:val="0"/>
                <w:numId w:val="24"/>
              </w:numPr>
              <w:ind w:left="459" w:hanging="459"/>
              <w:jc w:val="both"/>
              <w:rPr>
                <w:rFonts w:ascii="Arial" w:hAnsi="Arial" w:cs="Arial"/>
                <w:sz w:val="20"/>
                <w:szCs w:val="20"/>
              </w:rPr>
            </w:pPr>
            <w:r w:rsidRPr="004514AE">
              <w:rPr>
                <w:rFonts w:ascii="Arial" w:hAnsi="Arial" w:cs="Arial"/>
                <w:sz w:val="20"/>
                <w:szCs w:val="20"/>
              </w:rPr>
              <w:t>Preservación preventiva de la actividad ilícita</w:t>
            </w:r>
          </w:p>
          <w:p w14:paraId="404DF603" w14:textId="77777777" w:rsidR="0065502E" w:rsidRPr="004514AE" w:rsidRDefault="0065502E" w:rsidP="005905C0">
            <w:pPr>
              <w:numPr>
                <w:ilvl w:val="0"/>
                <w:numId w:val="24"/>
              </w:numPr>
              <w:ind w:left="459" w:hanging="459"/>
              <w:jc w:val="both"/>
              <w:rPr>
                <w:rFonts w:ascii="Arial" w:hAnsi="Arial" w:cs="Arial"/>
                <w:sz w:val="20"/>
                <w:szCs w:val="20"/>
              </w:rPr>
            </w:pPr>
            <w:r w:rsidRPr="004514AE">
              <w:rPr>
                <w:rFonts w:ascii="Arial" w:hAnsi="Arial" w:cs="Arial"/>
                <w:sz w:val="20"/>
                <w:szCs w:val="20"/>
              </w:rPr>
              <w:t>Efectuar inventario de retención de los materiales obtenidos de la actividad ilícita</w:t>
            </w:r>
          </w:p>
          <w:p w14:paraId="09E3B93E" w14:textId="77777777" w:rsidR="0065502E" w:rsidRPr="004514AE" w:rsidRDefault="0065502E" w:rsidP="005905C0">
            <w:pPr>
              <w:numPr>
                <w:ilvl w:val="0"/>
                <w:numId w:val="24"/>
              </w:numPr>
              <w:ind w:left="459" w:hanging="459"/>
              <w:jc w:val="both"/>
              <w:rPr>
                <w:rFonts w:ascii="Arial" w:hAnsi="Arial" w:cs="Arial"/>
                <w:sz w:val="20"/>
                <w:szCs w:val="20"/>
              </w:rPr>
            </w:pPr>
            <w:r w:rsidRPr="004514AE">
              <w:rPr>
                <w:rFonts w:ascii="Arial" w:hAnsi="Arial" w:cs="Arial"/>
                <w:sz w:val="20"/>
                <w:szCs w:val="20"/>
              </w:rPr>
              <w:t>Elaboración del acta policial.</w:t>
            </w:r>
          </w:p>
          <w:p w14:paraId="00464570" w14:textId="77777777" w:rsidR="0065502E" w:rsidRPr="004514AE" w:rsidRDefault="0065502E" w:rsidP="005905C0">
            <w:pPr>
              <w:numPr>
                <w:ilvl w:val="0"/>
                <w:numId w:val="24"/>
              </w:numPr>
              <w:ind w:left="459" w:hanging="459"/>
              <w:jc w:val="both"/>
              <w:rPr>
                <w:rFonts w:ascii="Arial" w:hAnsi="Arial" w:cs="Arial"/>
                <w:sz w:val="20"/>
                <w:szCs w:val="20"/>
              </w:rPr>
            </w:pPr>
            <w:r w:rsidRPr="004514AE">
              <w:rPr>
                <w:rFonts w:ascii="Arial" w:hAnsi="Arial" w:cs="Arial"/>
                <w:sz w:val="20"/>
                <w:szCs w:val="20"/>
              </w:rPr>
              <w:t>Elaboración del Acta de Inspección Ocular.</w:t>
            </w:r>
          </w:p>
          <w:p w14:paraId="22E278DC" w14:textId="77777777" w:rsidR="0065502E" w:rsidRPr="004514AE" w:rsidRDefault="0065502E" w:rsidP="005905C0">
            <w:pPr>
              <w:numPr>
                <w:ilvl w:val="0"/>
                <w:numId w:val="24"/>
              </w:numPr>
              <w:ind w:left="459" w:hanging="459"/>
              <w:jc w:val="both"/>
              <w:rPr>
                <w:rFonts w:ascii="Arial" w:hAnsi="Arial" w:cs="Arial"/>
                <w:sz w:val="20"/>
                <w:szCs w:val="20"/>
              </w:rPr>
            </w:pPr>
            <w:r w:rsidRPr="004514AE">
              <w:rPr>
                <w:rFonts w:ascii="Arial" w:hAnsi="Arial" w:cs="Arial"/>
                <w:sz w:val="20"/>
                <w:szCs w:val="20"/>
              </w:rPr>
              <w:t>Fijación fotográfica del sitio del suceso.</w:t>
            </w:r>
          </w:p>
          <w:p w14:paraId="654358FA" w14:textId="77777777" w:rsidR="0065502E" w:rsidRPr="004514AE" w:rsidRDefault="0065502E" w:rsidP="007B2676">
            <w:pPr>
              <w:jc w:val="both"/>
              <w:rPr>
                <w:rFonts w:ascii="Arial" w:hAnsi="Arial" w:cs="Arial"/>
                <w:sz w:val="20"/>
                <w:szCs w:val="20"/>
              </w:rPr>
            </w:pPr>
          </w:p>
          <w:p w14:paraId="63B95ADD" w14:textId="77777777" w:rsidR="0065502E" w:rsidRPr="004514AE" w:rsidRDefault="0065502E" w:rsidP="007B2676">
            <w:pPr>
              <w:jc w:val="both"/>
              <w:rPr>
                <w:rFonts w:ascii="Arial" w:hAnsi="Arial" w:cs="Arial"/>
                <w:sz w:val="20"/>
                <w:szCs w:val="20"/>
              </w:rPr>
            </w:pPr>
          </w:p>
          <w:p w14:paraId="58DFCDA4" w14:textId="77777777" w:rsidR="0065502E" w:rsidRDefault="0065502E" w:rsidP="007B2676">
            <w:pPr>
              <w:jc w:val="both"/>
              <w:rPr>
                <w:rFonts w:ascii="Arial" w:hAnsi="Arial" w:cs="Arial"/>
                <w:sz w:val="20"/>
                <w:szCs w:val="20"/>
              </w:rPr>
            </w:pPr>
          </w:p>
          <w:p w14:paraId="7A4AD02C" w14:textId="77777777" w:rsidR="0065502E" w:rsidRPr="004514AE" w:rsidRDefault="0065502E" w:rsidP="007B2676">
            <w:pPr>
              <w:jc w:val="both"/>
              <w:rPr>
                <w:rFonts w:ascii="Arial" w:hAnsi="Arial" w:cs="Arial"/>
                <w:sz w:val="20"/>
                <w:szCs w:val="20"/>
              </w:rPr>
            </w:pPr>
          </w:p>
        </w:tc>
        <w:tc>
          <w:tcPr>
            <w:tcW w:w="3165" w:type="dxa"/>
          </w:tcPr>
          <w:p w14:paraId="23210E57" w14:textId="77777777" w:rsidR="0065502E" w:rsidRPr="00137F24" w:rsidRDefault="0065502E" w:rsidP="00A70316">
            <w:pPr>
              <w:pStyle w:val="Prrafodelista"/>
              <w:numPr>
                <w:ilvl w:val="0"/>
                <w:numId w:val="73"/>
              </w:numPr>
              <w:tabs>
                <w:tab w:val="left" w:pos="365"/>
              </w:tabs>
              <w:spacing w:after="0" w:line="240" w:lineRule="auto"/>
              <w:ind w:left="317" w:hanging="283"/>
              <w:jc w:val="both"/>
              <w:rPr>
                <w:rFonts w:ascii="Arial" w:hAnsi="Arial" w:cs="Arial"/>
                <w:sz w:val="20"/>
                <w:szCs w:val="20"/>
                <w:lang w:val="en-US"/>
              </w:rPr>
            </w:pPr>
            <w:r w:rsidRPr="004514AE">
              <w:rPr>
                <w:rFonts w:ascii="Arial" w:hAnsi="Arial" w:cs="Arial"/>
                <w:sz w:val="20"/>
                <w:szCs w:val="20"/>
              </w:rPr>
              <w:lastRenderedPageBreak/>
              <w:t xml:space="preserve">CRBV. </w:t>
            </w:r>
            <w:r>
              <w:rPr>
                <w:rFonts w:ascii="Arial" w:hAnsi="Arial" w:cs="Arial"/>
                <w:sz w:val="20"/>
                <w:szCs w:val="20"/>
              </w:rPr>
              <w:t>Arts.</w:t>
            </w:r>
            <w:r w:rsidRPr="004514AE">
              <w:rPr>
                <w:rFonts w:ascii="Arial" w:hAnsi="Arial" w:cs="Arial"/>
                <w:sz w:val="20"/>
                <w:szCs w:val="20"/>
              </w:rPr>
              <w:t xml:space="preserve"> 127, 129,</w:t>
            </w:r>
            <w:r w:rsidR="00137F24">
              <w:rPr>
                <w:rFonts w:ascii="Arial" w:hAnsi="Arial" w:cs="Arial"/>
                <w:sz w:val="20"/>
                <w:szCs w:val="20"/>
              </w:rPr>
              <w:t xml:space="preserve"> </w:t>
            </w:r>
            <w:r w:rsidRPr="004514AE">
              <w:rPr>
                <w:rFonts w:ascii="Arial" w:hAnsi="Arial" w:cs="Arial"/>
                <w:sz w:val="20"/>
                <w:szCs w:val="20"/>
              </w:rPr>
              <w:t>156,</w:t>
            </w:r>
            <w:r w:rsidR="00137F24">
              <w:rPr>
                <w:rFonts w:ascii="Arial" w:hAnsi="Arial" w:cs="Arial"/>
                <w:sz w:val="20"/>
                <w:szCs w:val="20"/>
              </w:rPr>
              <w:t xml:space="preserve"> </w:t>
            </w:r>
            <w:r w:rsidRPr="004514AE">
              <w:rPr>
                <w:rFonts w:ascii="Arial" w:hAnsi="Arial" w:cs="Arial"/>
                <w:sz w:val="20"/>
                <w:szCs w:val="20"/>
              </w:rPr>
              <w:t xml:space="preserve">164, 299, 302, 328 y 329 </w:t>
            </w:r>
          </w:p>
          <w:p w14:paraId="462FD7E0" w14:textId="77777777" w:rsidR="00137F24" w:rsidRPr="00137F24" w:rsidRDefault="00137F24" w:rsidP="00A70316">
            <w:pPr>
              <w:tabs>
                <w:tab w:val="left" w:pos="365"/>
              </w:tabs>
              <w:ind w:left="317" w:hanging="283"/>
              <w:jc w:val="both"/>
              <w:rPr>
                <w:rFonts w:ascii="Arial" w:hAnsi="Arial" w:cs="Arial"/>
                <w:sz w:val="10"/>
                <w:szCs w:val="20"/>
                <w:lang w:val="en-US"/>
              </w:rPr>
            </w:pPr>
          </w:p>
          <w:p w14:paraId="34799606" w14:textId="77777777" w:rsidR="0065502E" w:rsidRDefault="0065502E" w:rsidP="00A70316">
            <w:pPr>
              <w:pStyle w:val="Prrafodelista"/>
              <w:numPr>
                <w:ilvl w:val="0"/>
                <w:numId w:val="73"/>
              </w:numPr>
              <w:tabs>
                <w:tab w:val="left" w:pos="365"/>
              </w:tabs>
              <w:spacing w:after="0" w:line="240" w:lineRule="auto"/>
              <w:ind w:left="317" w:hanging="283"/>
              <w:jc w:val="both"/>
              <w:rPr>
                <w:rFonts w:ascii="Arial" w:hAnsi="Arial" w:cs="Arial"/>
                <w:sz w:val="20"/>
                <w:szCs w:val="20"/>
                <w:lang w:val="en-US"/>
              </w:rPr>
            </w:pPr>
            <w:r w:rsidRPr="004514AE">
              <w:rPr>
                <w:rFonts w:ascii="Arial" w:hAnsi="Arial" w:cs="Arial"/>
                <w:sz w:val="20"/>
                <w:szCs w:val="20"/>
                <w:lang w:val="en-US"/>
              </w:rPr>
              <w:t xml:space="preserve">COPP. </w:t>
            </w:r>
            <w:r>
              <w:rPr>
                <w:rFonts w:ascii="Arial" w:hAnsi="Arial" w:cs="Arial"/>
                <w:sz w:val="20"/>
                <w:szCs w:val="20"/>
                <w:lang w:val="en-US"/>
              </w:rPr>
              <w:t>Arts.</w:t>
            </w:r>
            <w:r w:rsidRPr="004514AE">
              <w:rPr>
                <w:rFonts w:ascii="Arial" w:hAnsi="Arial" w:cs="Arial"/>
                <w:sz w:val="20"/>
                <w:szCs w:val="20"/>
                <w:lang w:val="en-US"/>
              </w:rPr>
              <w:t xml:space="preserve"> 110 y 111.</w:t>
            </w:r>
          </w:p>
          <w:p w14:paraId="377D425E" w14:textId="77777777" w:rsidR="00137F24" w:rsidRPr="00137F24" w:rsidRDefault="00137F24" w:rsidP="00A70316">
            <w:pPr>
              <w:tabs>
                <w:tab w:val="left" w:pos="365"/>
              </w:tabs>
              <w:ind w:left="317" w:hanging="283"/>
              <w:jc w:val="both"/>
              <w:rPr>
                <w:rFonts w:ascii="Arial" w:hAnsi="Arial" w:cs="Arial"/>
                <w:sz w:val="10"/>
                <w:szCs w:val="20"/>
                <w:lang w:val="en-US"/>
              </w:rPr>
            </w:pPr>
          </w:p>
          <w:p w14:paraId="5B67CFFC" w14:textId="53324C9F" w:rsidR="00137F24" w:rsidRDefault="00556632" w:rsidP="00A70316">
            <w:pPr>
              <w:pStyle w:val="Prrafodelista"/>
              <w:numPr>
                <w:ilvl w:val="0"/>
                <w:numId w:val="73"/>
              </w:numPr>
              <w:tabs>
                <w:tab w:val="left" w:pos="365"/>
              </w:tabs>
              <w:spacing w:after="0" w:line="240" w:lineRule="auto"/>
              <w:ind w:left="317" w:hanging="283"/>
              <w:jc w:val="both"/>
              <w:rPr>
                <w:rFonts w:ascii="Arial" w:hAnsi="Arial" w:cs="Arial"/>
                <w:sz w:val="20"/>
                <w:szCs w:val="20"/>
                <w:lang w:val="en-US"/>
              </w:rPr>
            </w:pPr>
            <w:r>
              <w:rPr>
                <w:rFonts w:ascii="Arial" w:hAnsi="Arial" w:cs="Arial"/>
                <w:sz w:val="20"/>
                <w:szCs w:val="20"/>
                <w:lang w:val="en-US"/>
              </w:rPr>
              <w:t>L</w:t>
            </w:r>
            <w:r w:rsidRPr="003430F1">
              <w:rPr>
                <w:rFonts w:ascii="Arial" w:hAnsi="Arial" w:cs="Arial"/>
                <w:color w:val="FF0000"/>
                <w:sz w:val="20"/>
                <w:szCs w:val="20"/>
                <w:lang w:val="en-US"/>
              </w:rPr>
              <w:t>C</w:t>
            </w:r>
            <w:r>
              <w:rPr>
                <w:rFonts w:ascii="Arial" w:hAnsi="Arial" w:cs="Arial"/>
                <w:sz w:val="20"/>
                <w:szCs w:val="20"/>
                <w:lang w:val="en-US"/>
              </w:rPr>
              <w:t xml:space="preserve">FANB Art. </w:t>
            </w:r>
            <w:r w:rsidRPr="003430F1">
              <w:rPr>
                <w:rFonts w:ascii="Arial" w:hAnsi="Arial" w:cs="Arial"/>
                <w:color w:val="FF0000"/>
                <w:sz w:val="20"/>
                <w:szCs w:val="20"/>
                <w:lang w:val="en-US"/>
              </w:rPr>
              <w:t>73</w:t>
            </w:r>
            <w:r>
              <w:rPr>
                <w:rFonts w:ascii="Arial" w:hAnsi="Arial" w:cs="Arial"/>
                <w:sz w:val="20"/>
                <w:szCs w:val="20"/>
                <w:lang w:val="en-US"/>
              </w:rPr>
              <w:t xml:space="preserve">, numeral </w:t>
            </w:r>
            <w:r w:rsidRPr="003430F1">
              <w:rPr>
                <w:rFonts w:ascii="Arial" w:hAnsi="Arial" w:cs="Arial"/>
                <w:color w:val="FF0000"/>
                <w:sz w:val="20"/>
                <w:szCs w:val="20"/>
                <w:lang w:val="en-US"/>
              </w:rPr>
              <w:t>6</w:t>
            </w:r>
          </w:p>
          <w:p w14:paraId="38A2ED75" w14:textId="77777777" w:rsidR="0065502E" w:rsidRPr="00137F24" w:rsidRDefault="0065502E" w:rsidP="00A70316">
            <w:pPr>
              <w:tabs>
                <w:tab w:val="left" w:pos="365"/>
              </w:tabs>
              <w:ind w:left="317" w:hanging="283"/>
              <w:jc w:val="both"/>
              <w:rPr>
                <w:rFonts w:ascii="Arial" w:hAnsi="Arial" w:cs="Arial"/>
                <w:sz w:val="20"/>
                <w:szCs w:val="20"/>
                <w:lang w:val="en-US"/>
              </w:rPr>
            </w:pPr>
            <w:r w:rsidRPr="00137F24">
              <w:rPr>
                <w:rFonts w:ascii="Arial" w:hAnsi="Arial" w:cs="Arial"/>
                <w:sz w:val="20"/>
                <w:szCs w:val="20"/>
                <w:lang w:val="en-US"/>
              </w:rPr>
              <w:t xml:space="preserve">  </w:t>
            </w:r>
          </w:p>
          <w:p w14:paraId="5D7C8575" w14:textId="77777777" w:rsidR="0065502E" w:rsidRPr="004514AE" w:rsidRDefault="0065502E" w:rsidP="00A70316">
            <w:pPr>
              <w:numPr>
                <w:ilvl w:val="0"/>
                <w:numId w:val="73"/>
              </w:numPr>
              <w:tabs>
                <w:tab w:val="left" w:pos="365"/>
              </w:tabs>
              <w:ind w:left="317" w:hanging="283"/>
              <w:jc w:val="both"/>
              <w:rPr>
                <w:rFonts w:ascii="Arial" w:hAnsi="Arial" w:cs="Arial"/>
                <w:sz w:val="20"/>
                <w:szCs w:val="20"/>
                <w:lang w:val="es-MX"/>
              </w:rPr>
            </w:pPr>
            <w:r w:rsidRPr="004514AE">
              <w:rPr>
                <w:rFonts w:ascii="Arial" w:hAnsi="Arial" w:cs="Arial"/>
                <w:sz w:val="20"/>
                <w:szCs w:val="20"/>
                <w:lang w:val="es-MX"/>
              </w:rPr>
              <w:t xml:space="preserve">Decreto Nº 2.219. </w:t>
            </w:r>
            <w:r>
              <w:rPr>
                <w:rFonts w:ascii="Arial" w:hAnsi="Arial" w:cs="Arial"/>
                <w:sz w:val="20"/>
                <w:szCs w:val="20"/>
                <w:lang w:val="es-MX"/>
              </w:rPr>
              <w:t>Arts.</w:t>
            </w:r>
            <w:r w:rsidRPr="004514AE">
              <w:rPr>
                <w:rFonts w:ascii="Arial" w:hAnsi="Arial" w:cs="Arial"/>
                <w:sz w:val="20"/>
                <w:szCs w:val="20"/>
                <w:lang w:val="es-MX"/>
              </w:rPr>
              <w:t xml:space="preserve"> 5  y 9. </w:t>
            </w:r>
          </w:p>
          <w:p w14:paraId="0D18BF2F" w14:textId="77777777" w:rsidR="0065502E" w:rsidRPr="00137F24" w:rsidRDefault="0065502E" w:rsidP="00A70316">
            <w:pPr>
              <w:tabs>
                <w:tab w:val="left" w:pos="365"/>
              </w:tabs>
              <w:ind w:left="317" w:hanging="283"/>
              <w:jc w:val="both"/>
              <w:rPr>
                <w:rFonts w:ascii="Arial" w:hAnsi="Arial" w:cs="Arial"/>
                <w:sz w:val="14"/>
                <w:szCs w:val="20"/>
                <w:lang w:val="es-MX"/>
              </w:rPr>
            </w:pPr>
          </w:p>
          <w:p w14:paraId="096B3436" w14:textId="77777777" w:rsidR="0065502E" w:rsidRPr="004514AE" w:rsidRDefault="0065502E" w:rsidP="00A70316">
            <w:pPr>
              <w:numPr>
                <w:ilvl w:val="0"/>
                <w:numId w:val="73"/>
              </w:numPr>
              <w:tabs>
                <w:tab w:val="left" w:pos="365"/>
              </w:tabs>
              <w:ind w:left="317" w:hanging="283"/>
              <w:jc w:val="both"/>
              <w:rPr>
                <w:rFonts w:ascii="Arial" w:hAnsi="Arial" w:cs="Arial"/>
                <w:sz w:val="20"/>
                <w:szCs w:val="20"/>
                <w:lang w:val="es-MX"/>
              </w:rPr>
            </w:pPr>
            <w:r w:rsidRPr="004514AE">
              <w:rPr>
                <w:rFonts w:ascii="Arial" w:hAnsi="Arial" w:cs="Arial"/>
                <w:sz w:val="20"/>
                <w:szCs w:val="20"/>
                <w:lang w:val="es-MX"/>
              </w:rPr>
              <w:t xml:space="preserve">Decreto Nº 2.220. </w:t>
            </w:r>
            <w:r>
              <w:rPr>
                <w:rFonts w:ascii="Arial" w:hAnsi="Arial" w:cs="Arial"/>
                <w:sz w:val="20"/>
                <w:szCs w:val="20"/>
                <w:lang w:val="es-MX"/>
              </w:rPr>
              <w:t>Arts.</w:t>
            </w:r>
            <w:r w:rsidRPr="004514AE">
              <w:rPr>
                <w:rFonts w:ascii="Arial" w:hAnsi="Arial" w:cs="Arial"/>
                <w:sz w:val="20"/>
                <w:szCs w:val="20"/>
                <w:lang w:val="es-MX"/>
              </w:rPr>
              <w:t xml:space="preserve"> 2, 5 y 19. </w:t>
            </w:r>
          </w:p>
          <w:p w14:paraId="70BEAFB1" w14:textId="77777777" w:rsidR="0065502E" w:rsidRPr="004514AE" w:rsidRDefault="0065502E" w:rsidP="00A70316">
            <w:pPr>
              <w:tabs>
                <w:tab w:val="left" w:pos="365"/>
              </w:tabs>
              <w:ind w:left="317" w:hanging="283"/>
              <w:jc w:val="both"/>
              <w:rPr>
                <w:rFonts w:ascii="Arial" w:hAnsi="Arial" w:cs="Arial"/>
                <w:sz w:val="20"/>
                <w:szCs w:val="20"/>
                <w:lang w:val="es-MX"/>
              </w:rPr>
            </w:pPr>
          </w:p>
          <w:p w14:paraId="5E66FC5B" w14:textId="77777777" w:rsidR="0065502E" w:rsidRPr="004514AE" w:rsidRDefault="0065502E" w:rsidP="00A70316">
            <w:pPr>
              <w:numPr>
                <w:ilvl w:val="0"/>
                <w:numId w:val="73"/>
              </w:numPr>
              <w:tabs>
                <w:tab w:val="left" w:pos="365"/>
              </w:tabs>
              <w:ind w:left="317" w:hanging="283"/>
              <w:jc w:val="both"/>
              <w:rPr>
                <w:rFonts w:ascii="Arial" w:hAnsi="Arial" w:cs="Arial"/>
                <w:sz w:val="20"/>
                <w:szCs w:val="20"/>
                <w:lang w:val="es-MX"/>
              </w:rPr>
            </w:pPr>
            <w:r w:rsidRPr="004514AE">
              <w:rPr>
                <w:rFonts w:ascii="Arial" w:hAnsi="Arial" w:cs="Arial"/>
                <w:sz w:val="20"/>
                <w:szCs w:val="20"/>
                <w:lang w:val="es-MX"/>
              </w:rPr>
              <w:t>R</w:t>
            </w:r>
            <w:r w:rsidR="00406482">
              <w:rPr>
                <w:rFonts w:ascii="Arial" w:hAnsi="Arial" w:cs="Arial"/>
                <w:sz w:val="20"/>
                <w:szCs w:val="20"/>
                <w:lang w:val="es-MX"/>
              </w:rPr>
              <w:t>G</w:t>
            </w:r>
            <w:r w:rsidRPr="004514AE">
              <w:rPr>
                <w:rFonts w:ascii="Arial" w:hAnsi="Arial" w:cs="Arial"/>
                <w:sz w:val="20"/>
                <w:szCs w:val="20"/>
                <w:lang w:val="es-MX"/>
              </w:rPr>
              <w:t xml:space="preserve">LM. </w:t>
            </w:r>
            <w:r>
              <w:rPr>
                <w:rFonts w:ascii="Arial" w:hAnsi="Arial" w:cs="Arial"/>
                <w:sz w:val="20"/>
                <w:szCs w:val="20"/>
                <w:lang w:val="es-MX"/>
              </w:rPr>
              <w:t>Arts.</w:t>
            </w:r>
            <w:r w:rsidRPr="004514AE">
              <w:rPr>
                <w:rFonts w:ascii="Arial" w:hAnsi="Arial" w:cs="Arial"/>
                <w:sz w:val="20"/>
                <w:szCs w:val="20"/>
                <w:lang w:val="es-MX"/>
              </w:rPr>
              <w:t xml:space="preserve"> 117, 118, 119 y 121. </w:t>
            </w:r>
          </w:p>
          <w:p w14:paraId="2FEC0DFE" w14:textId="77777777" w:rsidR="0065502E" w:rsidRPr="00137F24" w:rsidRDefault="0065502E" w:rsidP="00A70316">
            <w:pPr>
              <w:tabs>
                <w:tab w:val="left" w:pos="365"/>
              </w:tabs>
              <w:ind w:left="317" w:hanging="283"/>
              <w:jc w:val="both"/>
              <w:rPr>
                <w:rFonts w:ascii="Arial" w:hAnsi="Arial" w:cs="Arial"/>
                <w:sz w:val="14"/>
                <w:szCs w:val="20"/>
                <w:lang w:val="es-MX"/>
              </w:rPr>
            </w:pPr>
          </w:p>
          <w:p w14:paraId="0DE1A870" w14:textId="77777777" w:rsidR="0065502E" w:rsidRDefault="0065502E" w:rsidP="00A70316">
            <w:pPr>
              <w:pStyle w:val="Prrafodelista"/>
              <w:numPr>
                <w:ilvl w:val="0"/>
                <w:numId w:val="73"/>
              </w:numPr>
              <w:tabs>
                <w:tab w:val="left" w:pos="365"/>
              </w:tabs>
              <w:spacing w:after="0" w:line="240" w:lineRule="auto"/>
              <w:ind w:left="317" w:hanging="283"/>
              <w:jc w:val="both"/>
              <w:rPr>
                <w:rFonts w:ascii="Arial" w:hAnsi="Arial" w:cs="Arial"/>
                <w:sz w:val="20"/>
                <w:szCs w:val="20"/>
              </w:rPr>
            </w:pPr>
            <w:r w:rsidRPr="004514AE">
              <w:rPr>
                <w:rFonts w:ascii="Arial" w:hAnsi="Arial" w:cs="Arial"/>
                <w:sz w:val="20"/>
                <w:szCs w:val="20"/>
              </w:rPr>
              <w:t xml:space="preserve">LOA </w:t>
            </w:r>
            <w:r>
              <w:rPr>
                <w:rFonts w:ascii="Arial" w:hAnsi="Arial" w:cs="Arial"/>
                <w:sz w:val="20"/>
                <w:szCs w:val="20"/>
              </w:rPr>
              <w:t>Arts.</w:t>
            </w:r>
            <w:r w:rsidRPr="004514AE">
              <w:rPr>
                <w:rFonts w:ascii="Arial" w:hAnsi="Arial" w:cs="Arial"/>
                <w:sz w:val="20"/>
                <w:szCs w:val="20"/>
              </w:rPr>
              <w:t xml:space="preserve"> 18, ,19, 20, 21, 34, 39, 43, 48, 54, 60, 62, 63, 77, 80, 93, 100, 101</w:t>
            </w:r>
          </w:p>
          <w:p w14:paraId="25077807" w14:textId="77777777" w:rsidR="00137F24" w:rsidRPr="00137F24" w:rsidRDefault="00137F24" w:rsidP="00A70316">
            <w:pPr>
              <w:tabs>
                <w:tab w:val="left" w:pos="365"/>
              </w:tabs>
              <w:ind w:left="317" w:hanging="283"/>
              <w:jc w:val="both"/>
              <w:rPr>
                <w:rFonts w:ascii="Arial" w:hAnsi="Arial" w:cs="Arial"/>
                <w:sz w:val="20"/>
                <w:szCs w:val="20"/>
              </w:rPr>
            </w:pPr>
          </w:p>
          <w:p w14:paraId="2A9465E2" w14:textId="77777777" w:rsidR="0065502E" w:rsidRDefault="0065502E" w:rsidP="00A70316">
            <w:pPr>
              <w:pStyle w:val="Prrafodelista"/>
              <w:numPr>
                <w:ilvl w:val="0"/>
                <w:numId w:val="73"/>
              </w:numPr>
              <w:tabs>
                <w:tab w:val="left" w:pos="365"/>
              </w:tabs>
              <w:spacing w:after="0" w:line="240" w:lineRule="auto"/>
              <w:ind w:left="317" w:hanging="283"/>
              <w:jc w:val="both"/>
              <w:rPr>
                <w:rFonts w:ascii="Arial" w:hAnsi="Arial" w:cs="Arial"/>
                <w:sz w:val="20"/>
                <w:szCs w:val="20"/>
              </w:rPr>
            </w:pPr>
            <w:r w:rsidRPr="004514AE">
              <w:rPr>
                <w:rFonts w:ascii="Arial" w:hAnsi="Arial" w:cs="Arial"/>
                <w:sz w:val="20"/>
                <w:szCs w:val="20"/>
              </w:rPr>
              <w:t xml:space="preserve">LPA </w:t>
            </w:r>
            <w:r>
              <w:rPr>
                <w:rFonts w:ascii="Arial" w:hAnsi="Arial" w:cs="Arial"/>
                <w:sz w:val="20"/>
                <w:szCs w:val="20"/>
              </w:rPr>
              <w:t>Arts.</w:t>
            </w:r>
            <w:r w:rsidRPr="004514AE">
              <w:rPr>
                <w:rFonts w:ascii="Arial" w:hAnsi="Arial" w:cs="Arial"/>
                <w:sz w:val="20"/>
                <w:szCs w:val="20"/>
              </w:rPr>
              <w:t xml:space="preserve"> 3, 4, 8, 14, 15, 18, 22, 32, 37, 38, 39, 40, 56, 61, 63, 89,  90, 99, 100, 102</w:t>
            </w:r>
          </w:p>
          <w:p w14:paraId="1A155191" w14:textId="77777777" w:rsidR="00137F24" w:rsidRPr="00137F24" w:rsidRDefault="00137F24" w:rsidP="00A70316">
            <w:pPr>
              <w:tabs>
                <w:tab w:val="left" w:pos="365"/>
              </w:tabs>
              <w:ind w:left="317" w:hanging="283"/>
              <w:jc w:val="both"/>
              <w:rPr>
                <w:rFonts w:ascii="Arial" w:hAnsi="Arial" w:cs="Arial"/>
                <w:sz w:val="20"/>
                <w:szCs w:val="20"/>
              </w:rPr>
            </w:pPr>
          </w:p>
          <w:p w14:paraId="3EE6DF93" w14:textId="34072EA9" w:rsidR="0065502E" w:rsidRPr="00137F24" w:rsidRDefault="0065502E" w:rsidP="00A70316">
            <w:pPr>
              <w:pStyle w:val="Prrafodelista"/>
              <w:numPr>
                <w:ilvl w:val="0"/>
                <w:numId w:val="73"/>
              </w:numPr>
              <w:tabs>
                <w:tab w:val="left" w:pos="365"/>
              </w:tabs>
              <w:spacing w:after="0" w:line="240" w:lineRule="auto"/>
              <w:ind w:left="317" w:hanging="283"/>
              <w:jc w:val="both"/>
              <w:rPr>
                <w:rFonts w:ascii="Arial" w:hAnsi="Arial" w:cs="Arial"/>
                <w:sz w:val="20"/>
                <w:szCs w:val="20"/>
              </w:rPr>
            </w:pPr>
            <w:r w:rsidRPr="004514AE">
              <w:rPr>
                <w:rFonts w:ascii="Arial" w:hAnsi="Arial" w:cs="Arial"/>
                <w:sz w:val="20"/>
                <w:szCs w:val="20"/>
              </w:rPr>
              <w:t>L</w:t>
            </w:r>
            <w:r w:rsidR="00AD3FCC">
              <w:rPr>
                <w:rFonts w:ascii="Arial" w:hAnsi="Arial" w:cs="Arial"/>
                <w:sz w:val="20"/>
                <w:szCs w:val="20"/>
              </w:rPr>
              <w:t>OSN Arts. 2, 3, 4, 5, 6, 7, 12, 16, 18, 20, 25 y 5</w:t>
            </w:r>
            <w:r w:rsidR="00AD3FCC" w:rsidRPr="003430F1">
              <w:rPr>
                <w:rFonts w:ascii="Arial" w:hAnsi="Arial" w:cs="Arial"/>
                <w:color w:val="FF0000"/>
                <w:sz w:val="20"/>
                <w:szCs w:val="20"/>
              </w:rPr>
              <w:t>6</w:t>
            </w:r>
          </w:p>
        </w:tc>
      </w:tr>
      <w:tr w:rsidR="0065502E" w:rsidRPr="00DF3AF4" w14:paraId="763F5C70" w14:textId="77777777" w:rsidTr="00A70316">
        <w:trPr>
          <w:trHeight w:val="6235"/>
          <w:jc w:val="center"/>
        </w:trPr>
        <w:tc>
          <w:tcPr>
            <w:tcW w:w="2137" w:type="dxa"/>
          </w:tcPr>
          <w:p w14:paraId="5835D10B" w14:textId="38EBE638" w:rsidR="0065502E" w:rsidRPr="004514AE" w:rsidRDefault="0065502E" w:rsidP="006A0F9B">
            <w:pPr>
              <w:snapToGrid w:val="0"/>
              <w:jc w:val="both"/>
              <w:rPr>
                <w:rFonts w:ascii="Arial" w:hAnsi="Arial" w:cs="Arial"/>
                <w:sz w:val="20"/>
                <w:szCs w:val="20"/>
              </w:rPr>
            </w:pPr>
            <w:r w:rsidRPr="004514AE">
              <w:rPr>
                <w:rFonts w:ascii="Arial" w:hAnsi="Arial" w:cs="Arial"/>
                <w:sz w:val="20"/>
                <w:szCs w:val="20"/>
              </w:rPr>
              <w:lastRenderedPageBreak/>
              <w:t xml:space="preserve">F. </w:t>
            </w:r>
            <w:r w:rsidR="00D15F22" w:rsidRPr="00D15F22">
              <w:rPr>
                <w:rFonts w:ascii="Arial" w:hAnsi="Arial" w:cs="Arial"/>
                <w:color w:val="FF0000"/>
                <w:sz w:val="20"/>
                <w:szCs w:val="20"/>
              </w:rPr>
              <w:t xml:space="preserve">Inspección y </w:t>
            </w:r>
            <w:r w:rsidR="006A0F9B" w:rsidRPr="006A0F9B">
              <w:rPr>
                <w:rFonts w:ascii="Arial" w:hAnsi="Arial" w:cs="Arial"/>
                <w:color w:val="FF0000"/>
                <w:sz w:val="20"/>
                <w:szCs w:val="20"/>
                <w:highlight w:val="green"/>
              </w:rPr>
              <w:t>control</w:t>
            </w:r>
            <w:r w:rsidR="00D15F22" w:rsidRPr="00D15F22">
              <w:rPr>
                <w:rFonts w:ascii="Arial" w:hAnsi="Arial" w:cs="Arial"/>
                <w:color w:val="FF0000"/>
                <w:sz w:val="20"/>
                <w:szCs w:val="20"/>
              </w:rPr>
              <w:t xml:space="preserve"> de las </w:t>
            </w:r>
            <w:r w:rsidRPr="004514AE">
              <w:rPr>
                <w:rFonts w:ascii="Arial" w:hAnsi="Arial" w:cs="Arial"/>
                <w:sz w:val="20"/>
                <w:szCs w:val="20"/>
              </w:rPr>
              <w:t>Extracci</w:t>
            </w:r>
            <w:r w:rsidR="00D15F22">
              <w:rPr>
                <w:rFonts w:ascii="Arial" w:hAnsi="Arial" w:cs="Arial"/>
                <w:sz w:val="20"/>
                <w:szCs w:val="20"/>
              </w:rPr>
              <w:t>on</w:t>
            </w:r>
            <w:r w:rsidR="00D15F22" w:rsidRPr="00D15F22">
              <w:rPr>
                <w:rFonts w:ascii="Arial" w:hAnsi="Arial" w:cs="Arial"/>
                <w:color w:val="FF0000"/>
                <w:sz w:val="20"/>
                <w:szCs w:val="20"/>
              </w:rPr>
              <w:t>es</w:t>
            </w:r>
            <w:r w:rsidRPr="004514AE">
              <w:rPr>
                <w:rFonts w:ascii="Arial" w:hAnsi="Arial" w:cs="Arial"/>
                <w:sz w:val="20"/>
                <w:szCs w:val="20"/>
              </w:rPr>
              <w:t xml:space="preserve"> artesanal</w:t>
            </w:r>
            <w:r w:rsidR="00D15F22" w:rsidRPr="00D15F22">
              <w:rPr>
                <w:rFonts w:ascii="Arial" w:hAnsi="Arial" w:cs="Arial"/>
                <w:color w:val="FF0000"/>
                <w:sz w:val="20"/>
                <w:szCs w:val="20"/>
              </w:rPr>
              <w:t>es</w:t>
            </w:r>
            <w:r w:rsidRPr="004514AE">
              <w:rPr>
                <w:rFonts w:ascii="Arial" w:hAnsi="Arial" w:cs="Arial"/>
                <w:sz w:val="20"/>
                <w:szCs w:val="20"/>
              </w:rPr>
              <w:t xml:space="preserve"> de minerales no metálicos fuera y dentro de los cauces de los ríos.</w:t>
            </w:r>
          </w:p>
        </w:tc>
        <w:tc>
          <w:tcPr>
            <w:tcW w:w="2349" w:type="dxa"/>
          </w:tcPr>
          <w:p w14:paraId="23A17754" w14:textId="77777777" w:rsidR="0065502E" w:rsidRPr="004514AE" w:rsidRDefault="0065502E" w:rsidP="007B2676">
            <w:pPr>
              <w:tabs>
                <w:tab w:val="left" w:pos="2475"/>
              </w:tabs>
              <w:jc w:val="both"/>
              <w:rPr>
                <w:rFonts w:ascii="Arial" w:hAnsi="Arial" w:cs="Arial"/>
                <w:sz w:val="20"/>
                <w:szCs w:val="20"/>
              </w:rPr>
            </w:pPr>
            <w:r w:rsidRPr="004514AE">
              <w:rPr>
                <w:rFonts w:ascii="Arial" w:hAnsi="Arial" w:cs="Arial"/>
                <w:sz w:val="20"/>
                <w:szCs w:val="20"/>
              </w:rPr>
              <w:t>1. Extracción de minerales no metálicos sin los permisos de ocupación y afectación de recursos naturales.</w:t>
            </w:r>
          </w:p>
        </w:tc>
        <w:tc>
          <w:tcPr>
            <w:tcW w:w="3358" w:type="dxa"/>
          </w:tcPr>
          <w:p w14:paraId="046B8D50" w14:textId="77777777" w:rsidR="0065502E" w:rsidRPr="009655C8" w:rsidRDefault="0065502E" w:rsidP="005905C0">
            <w:pPr>
              <w:numPr>
                <w:ilvl w:val="0"/>
                <w:numId w:val="15"/>
              </w:numPr>
              <w:tabs>
                <w:tab w:val="num" w:pos="415"/>
              </w:tabs>
              <w:ind w:left="443" w:hanging="425"/>
              <w:jc w:val="both"/>
              <w:rPr>
                <w:rFonts w:ascii="Arial" w:hAnsi="Arial" w:cs="Arial"/>
                <w:sz w:val="20"/>
                <w:szCs w:val="20"/>
                <w:lang w:val="es-VE"/>
              </w:rPr>
            </w:pPr>
            <w:r w:rsidRPr="009655C8">
              <w:rPr>
                <w:rFonts w:ascii="Arial" w:hAnsi="Arial" w:cs="Arial"/>
                <w:sz w:val="20"/>
                <w:szCs w:val="20"/>
                <w:lang w:val="es-VE"/>
              </w:rPr>
              <w:t>Detener e identificar el presunto infractor.</w:t>
            </w:r>
          </w:p>
          <w:p w14:paraId="2D18E797" w14:textId="77777777" w:rsidR="0065502E" w:rsidRPr="009655C8" w:rsidRDefault="0065502E" w:rsidP="005905C0">
            <w:pPr>
              <w:numPr>
                <w:ilvl w:val="0"/>
                <w:numId w:val="15"/>
              </w:numPr>
              <w:tabs>
                <w:tab w:val="num" w:pos="415"/>
              </w:tabs>
              <w:ind w:left="443" w:hanging="425"/>
              <w:jc w:val="both"/>
              <w:rPr>
                <w:rFonts w:ascii="Arial" w:hAnsi="Arial" w:cs="Arial"/>
                <w:sz w:val="20"/>
                <w:szCs w:val="20"/>
                <w:lang w:val="es-VE"/>
              </w:rPr>
            </w:pPr>
            <w:r w:rsidRPr="009655C8">
              <w:rPr>
                <w:rFonts w:ascii="Arial" w:hAnsi="Arial" w:cs="Arial"/>
                <w:sz w:val="20"/>
                <w:szCs w:val="20"/>
                <w:lang w:val="es-VE"/>
              </w:rPr>
              <w:t>Notificar al Fiscal del Ministerio Público dentro de las (12) horas siguientes.</w:t>
            </w:r>
          </w:p>
          <w:p w14:paraId="2F79682B" w14:textId="77777777" w:rsidR="0065502E" w:rsidRPr="009655C8" w:rsidRDefault="0065502E" w:rsidP="005905C0">
            <w:pPr>
              <w:numPr>
                <w:ilvl w:val="0"/>
                <w:numId w:val="15"/>
              </w:numPr>
              <w:tabs>
                <w:tab w:val="num" w:pos="415"/>
              </w:tabs>
              <w:ind w:left="443" w:hanging="425"/>
              <w:jc w:val="both"/>
              <w:rPr>
                <w:rFonts w:ascii="Arial" w:hAnsi="Arial" w:cs="Arial"/>
                <w:sz w:val="20"/>
                <w:szCs w:val="20"/>
                <w:lang w:val="es-VE"/>
              </w:rPr>
            </w:pPr>
            <w:r w:rsidRPr="009655C8">
              <w:rPr>
                <w:rFonts w:ascii="Arial" w:hAnsi="Arial" w:cs="Arial"/>
                <w:sz w:val="20"/>
                <w:szCs w:val="20"/>
                <w:lang w:val="es-VE"/>
              </w:rPr>
              <w:t>Paralizar preventivamente la actividad ilícita, dejando constancia de su depósito o aseguramiento.</w:t>
            </w:r>
          </w:p>
          <w:p w14:paraId="5F9E0B11" w14:textId="77777777" w:rsidR="0065502E" w:rsidRPr="009655C8" w:rsidRDefault="0065502E" w:rsidP="005905C0">
            <w:pPr>
              <w:numPr>
                <w:ilvl w:val="0"/>
                <w:numId w:val="15"/>
              </w:numPr>
              <w:tabs>
                <w:tab w:val="num" w:pos="415"/>
              </w:tabs>
              <w:ind w:left="443" w:hanging="425"/>
              <w:jc w:val="both"/>
              <w:rPr>
                <w:rFonts w:ascii="Arial" w:hAnsi="Arial" w:cs="Arial"/>
                <w:sz w:val="20"/>
                <w:szCs w:val="20"/>
                <w:lang w:val="es-VE"/>
              </w:rPr>
            </w:pPr>
            <w:r w:rsidRPr="009655C8">
              <w:rPr>
                <w:rFonts w:ascii="Arial" w:hAnsi="Arial" w:cs="Arial"/>
                <w:sz w:val="20"/>
                <w:szCs w:val="20"/>
                <w:lang w:val="es-VE"/>
              </w:rPr>
              <w:t>Preservación preventiva de la actividad ilícita.</w:t>
            </w:r>
          </w:p>
          <w:p w14:paraId="4D1B7606" w14:textId="77777777" w:rsidR="0065502E" w:rsidRPr="009655C8" w:rsidRDefault="0065502E" w:rsidP="005905C0">
            <w:pPr>
              <w:numPr>
                <w:ilvl w:val="0"/>
                <w:numId w:val="15"/>
              </w:numPr>
              <w:tabs>
                <w:tab w:val="num" w:pos="415"/>
              </w:tabs>
              <w:ind w:left="443" w:hanging="425"/>
              <w:jc w:val="both"/>
              <w:rPr>
                <w:rFonts w:ascii="Arial" w:hAnsi="Arial" w:cs="Arial"/>
                <w:sz w:val="20"/>
                <w:szCs w:val="20"/>
                <w:lang w:val="es-VE"/>
              </w:rPr>
            </w:pPr>
            <w:r w:rsidRPr="009655C8">
              <w:rPr>
                <w:rFonts w:ascii="Arial" w:hAnsi="Arial" w:cs="Arial"/>
                <w:sz w:val="20"/>
                <w:szCs w:val="20"/>
                <w:lang w:val="es-VE"/>
              </w:rPr>
              <w:t>Efectuar el inventario de retención de los materiales obtenidos de la actividad ilícita.</w:t>
            </w:r>
          </w:p>
          <w:p w14:paraId="318B9EC5" w14:textId="77777777" w:rsidR="0065502E" w:rsidRPr="009655C8" w:rsidRDefault="0065502E" w:rsidP="005905C0">
            <w:pPr>
              <w:numPr>
                <w:ilvl w:val="0"/>
                <w:numId w:val="15"/>
              </w:numPr>
              <w:tabs>
                <w:tab w:val="num" w:pos="415"/>
              </w:tabs>
              <w:ind w:left="443" w:hanging="425"/>
              <w:jc w:val="both"/>
              <w:rPr>
                <w:rFonts w:ascii="Arial" w:hAnsi="Arial" w:cs="Arial"/>
                <w:sz w:val="20"/>
                <w:szCs w:val="20"/>
                <w:lang w:val="es-VE"/>
              </w:rPr>
            </w:pPr>
            <w:r w:rsidRPr="009655C8">
              <w:rPr>
                <w:rFonts w:ascii="Arial" w:hAnsi="Arial" w:cs="Arial"/>
                <w:sz w:val="20"/>
                <w:szCs w:val="20"/>
                <w:lang w:val="es-VE"/>
              </w:rPr>
              <w:t>Elaborar el acta policial.</w:t>
            </w:r>
          </w:p>
          <w:p w14:paraId="5456B632" w14:textId="77777777" w:rsidR="0065502E" w:rsidRPr="004514AE" w:rsidRDefault="0065502E" w:rsidP="005905C0">
            <w:pPr>
              <w:numPr>
                <w:ilvl w:val="0"/>
                <w:numId w:val="15"/>
              </w:numPr>
              <w:ind w:left="443" w:hanging="425"/>
              <w:jc w:val="both"/>
              <w:rPr>
                <w:rFonts w:ascii="Arial" w:hAnsi="Arial" w:cs="Arial"/>
                <w:sz w:val="20"/>
                <w:szCs w:val="20"/>
              </w:rPr>
            </w:pPr>
            <w:r w:rsidRPr="009655C8">
              <w:rPr>
                <w:rFonts w:ascii="Arial" w:hAnsi="Arial" w:cs="Arial"/>
                <w:sz w:val="20"/>
                <w:szCs w:val="20"/>
              </w:rPr>
              <w:t>Fijación fotográfica del sitio del suceso</w:t>
            </w:r>
            <w:r w:rsidRPr="004514AE">
              <w:rPr>
                <w:rFonts w:ascii="Arial" w:hAnsi="Arial" w:cs="Arial"/>
                <w:sz w:val="20"/>
                <w:szCs w:val="20"/>
              </w:rPr>
              <w:t>.</w:t>
            </w:r>
          </w:p>
          <w:p w14:paraId="1D9872B5" w14:textId="77777777" w:rsidR="0065502E" w:rsidRPr="004514AE" w:rsidRDefault="0065502E" w:rsidP="007B2676">
            <w:pPr>
              <w:ind w:left="443"/>
              <w:jc w:val="both"/>
              <w:rPr>
                <w:rFonts w:ascii="Arial" w:hAnsi="Arial" w:cs="Arial"/>
                <w:sz w:val="20"/>
                <w:szCs w:val="20"/>
              </w:rPr>
            </w:pPr>
          </w:p>
          <w:p w14:paraId="7C755BB9" w14:textId="77777777" w:rsidR="0065502E" w:rsidRPr="004514AE" w:rsidRDefault="0065502E" w:rsidP="007B2676">
            <w:pPr>
              <w:jc w:val="both"/>
              <w:rPr>
                <w:rFonts w:ascii="Arial" w:hAnsi="Arial" w:cs="Arial"/>
                <w:sz w:val="20"/>
                <w:szCs w:val="20"/>
              </w:rPr>
            </w:pPr>
          </w:p>
        </w:tc>
        <w:tc>
          <w:tcPr>
            <w:tcW w:w="3165" w:type="dxa"/>
          </w:tcPr>
          <w:p w14:paraId="3D4CBD78" w14:textId="77777777" w:rsidR="0065502E" w:rsidRPr="00137F24" w:rsidRDefault="0065502E" w:rsidP="00A70316">
            <w:pPr>
              <w:pStyle w:val="Prrafodelista"/>
              <w:numPr>
                <w:ilvl w:val="0"/>
                <w:numId w:val="74"/>
              </w:numPr>
              <w:tabs>
                <w:tab w:val="left" w:pos="365"/>
              </w:tabs>
              <w:spacing w:after="0" w:line="240" w:lineRule="auto"/>
              <w:ind w:left="317" w:hanging="283"/>
              <w:jc w:val="both"/>
              <w:rPr>
                <w:rFonts w:ascii="Arial" w:hAnsi="Arial" w:cs="Arial"/>
                <w:sz w:val="20"/>
                <w:szCs w:val="20"/>
                <w:lang w:val="en-US"/>
              </w:rPr>
            </w:pPr>
            <w:r w:rsidRPr="004514AE">
              <w:rPr>
                <w:rFonts w:ascii="Arial" w:hAnsi="Arial" w:cs="Arial"/>
                <w:sz w:val="20"/>
                <w:szCs w:val="20"/>
              </w:rPr>
              <w:t xml:space="preserve">CRBV. </w:t>
            </w:r>
            <w:r>
              <w:rPr>
                <w:rFonts w:ascii="Arial" w:hAnsi="Arial" w:cs="Arial"/>
                <w:sz w:val="20"/>
                <w:szCs w:val="20"/>
              </w:rPr>
              <w:t>Arts.</w:t>
            </w:r>
            <w:r w:rsidRPr="004514AE">
              <w:rPr>
                <w:rFonts w:ascii="Arial" w:hAnsi="Arial" w:cs="Arial"/>
                <w:sz w:val="20"/>
                <w:szCs w:val="20"/>
              </w:rPr>
              <w:t xml:space="preserve"> 127, 129,</w:t>
            </w:r>
            <w:r w:rsidR="00137F24">
              <w:rPr>
                <w:rFonts w:ascii="Arial" w:hAnsi="Arial" w:cs="Arial"/>
                <w:sz w:val="20"/>
                <w:szCs w:val="20"/>
              </w:rPr>
              <w:t xml:space="preserve"> </w:t>
            </w:r>
            <w:r w:rsidRPr="004514AE">
              <w:rPr>
                <w:rFonts w:ascii="Arial" w:hAnsi="Arial" w:cs="Arial"/>
                <w:sz w:val="20"/>
                <w:szCs w:val="20"/>
              </w:rPr>
              <w:t>156,</w:t>
            </w:r>
            <w:r w:rsidR="00137F24">
              <w:rPr>
                <w:rFonts w:ascii="Arial" w:hAnsi="Arial" w:cs="Arial"/>
                <w:sz w:val="20"/>
                <w:szCs w:val="20"/>
              </w:rPr>
              <w:t xml:space="preserve"> </w:t>
            </w:r>
            <w:r w:rsidRPr="004514AE">
              <w:rPr>
                <w:rFonts w:ascii="Arial" w:hAnsi="Arial" w:cs="Arial"/>
                <w:sz w:val="20"/>
                <w:szCs w:val="20"/>
              </w:rPr>
              <w:t>164, 299, 302, 328 y 329</w:t>
            </w:r>
          </w:p>
          <w:p w14:paraId="440D88C6" w14:textId="77777777" w:rsidR="00137F24" w:rsidRPr="00137F24" w:rsidRDefault="00137F24" w:rsidP="00A70316">
            <w:pPr>
              <w:pStyle w:val="Prrafodelista"/>
              <w:tabs>
                <w:tab w:val="left" w:pos="365"/>
              </w:tabs>
              <w:spacing w:after="0" w:line="240" w:lineRule="auto"/>
              <w:ind w:left="317" w:hanging="283"/>
              <w:jc w:val="both"/>
              <w:rPr>
                <w:rFonts w:ascii="Arial" w:hAnsi="Arial" w:cs="Arial"/>
                <w:sz w:val="12"/>
                <w:szCs w:val="20"/>
                <w:lang w:val="en-US"/>
              </w:rPr>
            </w:pPr>
          </w:p>
          <w:p w14:paraId="5644E826" w14:textId="77777777" w:rsidR="0065502E" w:rsidRPr="004514AE" w:rsidRDefault="0065502E" w:rsidP="00A70316">
            <w:pPr>
              <w:numPr>
                <w:ilvl w:val="0"/>
                <w:numId w:val="74"/>
              </w:numPr>
              <w:tabs>
                <w:tab w:val="left" w:pos="365"/>
              </w:tabs>
              <w:ind w:left="317" w:hanging="283"/>
              <w:jc w:val="both"/>
              <w:rPr>
                <w:rFonts w:ascii="Arial" w:hAnsi="Arial" w:cs="Arial"/>
                <w:sz w:val="20"/>
                <w:szCs w:val="20"/>
              </w:rPr>
            </w:pPr>
            <w:r w:rsidRPr="004514AE">
              <w:rPr>
                <w:rFonts w:ascii="Arial" w:hAnsi="Arial" w:cs="Arial"/>
                <w:sz w:val="20"/>
                <w:szCs w:val="20"/>
              </w:rPr>
              <w:t xml:space="preserve">CRBV. </w:t>
            </w:r>
            <w:r>
              <w:rPr>
                <w:rFonts w:ascii="Arial" w:hAnsi="Arial" w:cs="Arial"/>
                <w:sz w:val="20"/>
                <w:szCs w:val="20"/>
              </w:rPr>
              <w:t>Arts.</w:t>
            </w:r>
            <w:r w:rsidRPr="004514AE">
              <w:rPr>
                <w:rFonts w:ascii="Arial" w:hAnsi="Arial" w:cs="Arial"/>
                <w:sz w:val="20"/>
                <w:szCs w:val="20"/>
              </w:rPr>
              <w:t xml:space="preserve"> 329. </w:t>
            </w:r>
          </w:p>
          <w:p w14:paraId="2C8AD9F0" w14:textId="77777777" w:rsidR="0065502E" w:rsidRPr="00137F24" w:rsidRDefault="0065502E" w:rsidP="00A70316">
            <w:pPr>
              <w:tabs>
                <w:tab w:val="left" w:pos="365"/>
              </w:tabs>
              <w:ind w:left="317" w:hanging="283"/>
              <w:jc w:val="both"/>
              <w:rPr>
                <w:rFonts w:ascii="Arial" w:hAnsi="Arial" w:cs="Arial"/>
                <w:sz w:val="12"/>
                <w:szCs w:val="20"/>
              </w:rPr>
            </w:pPr>
          </w:p>
          <w:p w14:paraId="65D7A7BF" w14:textId="77777777" w:rsidR="0065502E" w:rsidRPr="004514AE" w:rsidRDefault="0065502E" w:rsidP="00A70316">
            <w:pPr>
              <w:numPr>
                <w:ilvl w:val="0"/>
                <w:numId w:val="74"/>
              </w:numPr>
              <w:tabs>
                <w:tab w:val="left" w:pos="365"/>
              </w:tabs>
              <w:ind w:left="317" w:hanging="283"/>
              <w:jc w:val="both"/>
              <w:rPr>
                <w:rFonts w:ascii="Arial" w:hAnsi="Arial" w:cs="Arial"/>
                <w:sz w:val="20"/>
                <w:szCs w:val="20"/>
                <w:lang w:val="en-US"/>
              </w:rPr>
            </w:pPr>
            <w:r w:rsidRPr="004514AE">
              <w:rPr>
                <w:rFonts w:ascii="Arial" w:hAnsi="Arial" w:cs="Arial"/>
                <w:sz w:val="20"/>
                <w:szCs w:val="20"/>
                <w:lang w:val="en-US"/>
              </w:rPr>
              <w:t xml:space="preserve">COPP. </w:t>
            </w:r>
            <w:r>
              <w:rPr>
                <w:rFonts w:ascii="Arial" w:hAnsi="Arial" w:cs="Arial"/>
                <w:sz w:val="20"/>
                <w:szCs w:val="20"/>
                <w:lang w:val="en-US"/>
              </w:rPr>
              <w:t>Arts.</w:t>
            </w:r>
            <w:r w:rsidRPr="004514AE">
              <w:rPr>
                <w:rFonts w:ascii="Arial" w:hAnsi="Arial" w:cs="Arial"/>
                <w:sz w:val="20"/>
                <w:szCs w:val="20"/>
                <w:lang w:val="en-US"/>
              </w:rPr>
              <w:t xml:space="preserve"> 110 y 111. </w:t>
            </w:r>
          </w:p>
          <w:p w14:paraId="1D4B493E" w14:textId="77777777" w:rsidR="0065502E" w:rsidRPr="00137F24" w:rsidRDefault="0065502E" w:rsidP="00A70316">
            <w:pPr>
              <w:tabs>
                <w:tab w:val="left" w:pos="365"/>
              </w:tabs>
              <w:ind w:left="317" w:hanging="283"/>
              <w:jc w:val="both"/>
              <w:rPr>
                <w:rFonts w:ascii="Arial" w:hAnsi="Arial" w:cs="Arial"/>
                <w:sz w:val="12"/>
                <w:szCs w:val="20"/>
                <w:lang w:val="en-US"/>
              </w:rPr>
            </w:pPr>
          </w:p>
          <w:p w14:paraId="6C4596DA" w14:textId="468D5849" w:rsidR="0065502E" w:rsidRPr="004514AE" w:rsidRDefault="00556632" w:rsidP="00A70316">
            <w:pPr>
              <w:numPr>
                <w:ilvl w:val="0"/>
                <w:numId w:val="74"/>
              </w:numPr>
              <w:tabs>
                <w:tab w:val="left" w:pos="365"/>
              </w:tabs>
              <w:ind w:left="317" w:hanging="283"/>
              <w:jc w:val="both"/>
              <w:rPr>
                <w:rFonts w:ascii="Arial" w:hAnsi="Arial" w:cs="Arial"/>
                <w:sz w:val="20"/>
                <w:szCs w:val="20"/>
                <w:lang w:val="en-US"/>
              </w:rPr>
            </w:pPr>
            <w:r>
              <w:rPr>
                <w:rFonts w:ascii="Arial" w:hAnsi="Arial" w:cs="Arial"/>
                <w:sz w:val="20"/>
                <w:szCs w:val="20"/>
                <w:lang w:val="en-US"/>
              </w:rPr>
              <w:t>L</w:t>
            </w:r>
            <w:r w:rsidRPr="00D15F22">
              <w:rPr>
                <w:rFonts w:ascii="Arial" w:hAnsi="Arial" w:cs="Arial"/>
                <w:color w:val="FF0000"/>
                <w:sz w:val="20"/>
                <w:szCs w:val="20"/>
                <w:lang w:val="en-US"/>
              </w:rPr>
              <w:t>C</w:t>
            </w:r>
            <w:r>
              <w:rPr>
                <w:rFonts w:ascii="Arial" w:hAnsi="Arial" w:cs="Arial"/>
                <w:sz w:val="20"/>
                <w:szCs w:val="20"/>
                <w:lang w:val="en-US"/>
              </w:rPr>
              <w:t xml:space="preserve">FANB Art. </w:t>
            </w:r>
            <w:r w:rsidRPr="00D15F22">
              <w:rPr>
                <w:rFonts w:ascii="Arial" w:hAnsi="Arial" w:cs="Arial"/>
                <w:color w:val="FF0000"/>
                <w:sz w:val="20"/>
                <w:szCs w:val="20"/>
                <w:lang w:val="en-US"/>
              </w:rPr>
              <w:t>73</w:t>
            </w:r>
            <w:r>
              <w:rPr>
                <w:rFonts w:ascii="Arial" w:hAnsi="Arial" w:cs="Arial"/>
                <w:sz w:val="20"/>
                <w:szCs w:val="20"/>
                <w:lang w:val="en-US"/>
              </w:rPr>
              <w:t xml:space="preserve">, numeral </w:t>
            </w:r>
            <w:r w:rsidRPr="00D15F22">
              <w:rPr>
                <w:rFonts w:ascii="Arial" w:hAnsi="Arial" w:cs="Arial"/>
                <w:color w:val="FF0000"/>
                <w:sz w:val="20"/>
                <w:szCs w:val="20"/>
                <w:lang w:val="en-US"/>
              </w:rPr>
              <w:t>6</w:t>
            </w:r>
            <w:r w:rsidR="0065502E" w:rsidRPr="00D15F22">
              <w:rPr>
                <w:rFonts w:ascii="Arial" w:hAnsi="Arial" w:cs="Arial"/>
                <w:color w:val="FF0000"/>
                <w:sz w:val="20"/>
                <w:szCs w:val="20"/>
                <w:lang w:val="en-US"/>
              </w:rPr>
              <w:t xml:space="preserve"> </w:t>
            </w:r>
            <w:r w:rsidR="0065502E" w:rsidRPr="004514AE">
              <w:rPr>
                <w:rFonts w:ascii="Arial" w:hAnsi="Arial" w:cs="Arial"/>
                <w:sz w:val="20"/>
                <w:szCs w:val="20"/>
                <w:lang w:val="en-US"/>
              </w:rPr>
              <w:t xml:space="preserve"> </w:t>
            </w:r>
          </w:p>
          <w:p w14:paraId="44B92667" w14:textId="77777777" w:rsidR="0065502E" w:rsidRPr="00137F24" w:rsidRDefault="0065502E" w:rsidP="00A70316">
            <w:pPr>
              <w:tabs>
                <w:tab w:val="left" w:pos="365"/>
              </w:tabs>
              <w:ind w:left="317" w:hanging="283"/>
              <w:jc w:val="both"/>
              <w:rPr>
                <w:rFonts w:ascii="Arial" w:hAnsi="Arial" w:cs="Arial"/>
                <w:sz w:val="12"/>
                <w:szCs w:val="20"/>
                <w:lang w:val="en-US"/>
              </w:rPr>
            </w:pPr>
          </w:p>
          <w:p w14:paraId="0E0304FA" w14:textId="77777777" w:rsidR="0065502E" w:rsidRPr="004514AE" w:rsidRDefault="00137F24" w:rsidP="00A70316">
            <w:pPr>
              <w:numPr>
                <w:ilvl w:val="0"/>
                <w:numId w:val="74"/>
              </w:numPr>
              <w:tabs>
                <w:tab w:val="left" w:pos="365"/>
              </w:tabs>
              <w:ind w:left="317" w:hanging="283"/>
              <w:jc w:val="both"/>
              <w:rPr>
                <w:rFonts w:ascii="Arial" w:hAnsi="Arial" w:cs="Arial"/>
                <w:sz w:val="20"/>
                <w:szCs w:val="20"/>
                <w:lang w:val="es-MX"/>
              </w:rPr>
            </w:pPr>
            <w:r w:rsidRPr="0018623B">
              <w:rPr>
                <w:rFonts w:ascii="Arial" w:hAnsi="Arial" w:cs="Arial"/>
                <w:color w:val="000000"/>
                <w:sz w:val="20"/>
                <w:szCs w:val="20"/>
                <w:lang w:val="en-US"/>
              </w:rPr>
              <w:t>LOSPI Arts. 24 y 25</w:t>
            </w:r>
            <w:r w:rsidR="0065502E" w:rsidRPr="004514AE">
              <w:rPr>
                <w:rFonts w:ascii="Arial" w:hAnsi="Arial" w:cs="Arial"/>
                <w:sz w:val="20"/>
                <w:szCs w:val="20"/>
                <w:lang w:val="es-MX"/>
              </w:rPr>
              <w:t xml:space="preserve">. </w:t>
            </w:r>
          </w:p>
          <w:p w14:paraId="24E2B035" w14:textId="77777777" w:rsidR="0065502E" w:rsidRPr="00137F24" w:rsidRDefault="0065502E" w:rsidP="00A70316">
            <w:pPr>
              <w:tabs>
                <w:tab w:val="left" w:pos="365"/>
              </w:tabs>
              <w:ind w:left="317" w:hanging="283"/>
              <w:jc w:val="both"/>
              <w:rPr>
                <w:rFonts w:ascii="Arial" w:hAnsi="Arial" w:cs="Arial"/>
                <w:sz w:val="12"/>
                <w:szCs w:val="20"/>
                <w:lang w:val="es-MX"/>
              </w:rPr>
            </w:pPr>
          </w:p>
          <w:p w14:paraId="278E9C60" w14:textId="77777777" w:rsidR="0065502E" w:rsidRPr="004514AE" w:rsidRDefault="0065502E" w:rsidP="00A70316">
            <w:pPr>
              <w:numPr>
                <w:ilvl w:val="0"/>
                <w:numId w:val="74"/>
              </w:numPr>
              <w:tabs>
                <w:tab w:val="left" w:pos="365"/>
              </w:tabs>
              <w:ind w:left="317" w:hanging="283"/>
              <w:jc w:val="both"/>
              <w:rPr>
                <w:rFonts w:ascii="Arial" w:hAnsi="Arial" w:cs="Arial"/>
                <w:sz w:val="20"/>
                <w:szCs w:val="20"/>
                <w:lang w:val="es-MX"/>
              </w:rPr>
            </w:pPr>
            <w:r w:rsidRPr="004514AE">
              <w:rPr>
                <w:rFonts w:ascii="Arial" w:hAnsi="Arial" w:cs="Arial"/>
                <w:sz w:val="20"/>
                <w:szCs w:val="20"/>
                <w:lang w:val="es-MX"/>
              </w:rPr>
              <w:t xml:space="preserve">Decreto Nº 2.219. </w:t>
            </w:r>
            <w:r>
              <w:rPr>
                <w:rFonts w:ascii="Arial" w:hAnsi="Arial" w:cs="Arial"/>
                <w:sz w:val="20"/>
                <w:szCs w:val="20"/>
                <w:lang w:val="es-MX"/>
              </w:rPr>
              <w:t>Arts.</w:t>
            </w:r>
            <w:r w:rsidRPr="004514AE">
              <w:rPr>
                <w:rFonts w:ascii="Arial" w:hAnsi="Arial" w:cs="Arial"/>
                <w:sz w:val="20"/>
                <w:szCs w:val="20"/>
                <w:lang w:val="es-MX"/>
              </w:rPr>
              <w:t xml:space="preserve">  5.</w:t>
            </w:r>
          </w:p>
          <w:p w14:paraId="2511CE6B" w14:textId="77777777" w:rsidR="0065502E" w:rsidRPr="00137F24" w:rsidRDefault="0065502E" w:rsidP="00A70316">
            <w:pPr>
              <w:tabs>
                <w:tab w:val="left" w:pos="365"/>
              </w:tabs>
              <w:ind w:left="317" w:hanging="283"/>
              <w:jc w:val="both"/>
              <w:rPr>
                <w:rFonts w:ascii="Arial" w:hAnsi="Arial" w:cs="Arial"/>
                <w:sz w:val="12"/>
                <w:szCs w:val="20"/>
                <w:lang w:val="es-MX"/>
              </w:rPr>
            </w:pPr>
          </w:p>
          <w:p w14:paraId="3728938C" w14:textId="77777777" w:rsidR="0065502E" w:rsidRPr="004514AE" w:rsidRDefault="0065502E" w:rsidP="00A70316">
            <w:pPr>
              <w:numPr>
                <w:ilvl w:val="0"/>
                <w:numId w:val="74"/>
              </w:numPr>
              <w:tabs>
                <w:tab w:val="left" w:pos="365"/>
              </w:tabs>
              <w:ind w:left="317" w:hanging="283"/>
              <w:jc w:val="both"/>
              <w:rPr>
                <w:rFonts w:ascii="Arial" w:hAnsi="Arial" w:cs="Arial"/>
                <w:sz w:val="20"/>
                <w:szCs w:val="20"/>
                <w:lang w:val="es-MX"/>
              </w:rPr>
            </w:pPr>
            <w:r w:rsidRPr="004514AE">
              <w:rPr>
                <w:rFonts w:ascii="Arial" w:hAnsi="Arial" w:cs="Arial"/>
                <w:sz w:val="20"/>
                <w:szCs w:val="20"/>
                <w:lang w:val="es-MX"/>
              </w:rPr>
              <w:t xml:space="preserve">Decreto Nº 2.220. </w:t>
            </w:r>
            <w:r>
              <w:rPr>
                <w:rFonts w:ascii="Arial" w:hAnsi="Arial" w:cs="Arial"/>
                <w:sz w:val="20"/>
                <w:szCs w:val="20"/>
                <w:lang w:val="es-MX"/>
              </w:rPr>
              <w:t>Arts.</w:t>
            </w:r>
            <w:r w:rsidRPr="004514AE">
              <w:rPr>
                <w:rFonts w:ascii="Arial" w:hAnsi="Arial" w:cs="Arial"/>
                <w:sz w:val="20"/>
                <w:szCs w:val="20"/>
                <w:lang w:val="es-MX"/>
              </w:rPr>
              <w:t xml:space="preserve"> 2 y 11.</w:t>
            </w:r>
          </w:p>
          <w:p w14:paraId="2AB12FF0" w14:textId="77777777" w:rsidR="0065502E" w:rsidRPr="00137F24" w:rsidRDefault="0065502E" w:rsidP="00A70316">
            <w:pPr>
              <w:tabs>
                <w:tab w:val="left" w:pos="365"/>
              </w:tabs>
              <w:ind w:left="317" w:hanging="283"/>
              <w:jc w:val="both"/>
              <w:rPr>
                <w:rFonts w:ascii="Arial" w:hAnsi="Arial" w:cs="Arial"/>
                <w:sz w:val="12"/>
                <w:szCs w:val="20"/>
                <w:lang w:val="es-MX"/>
              </w:rPr>
            </w:pPr>
          </w:p>
          <w:p w14:paraId="6A88C800" w14:textId="77777777" w:rsidR="0065502E" w:rsidRPr="004514AE" w:rsidRDefault="0065502E" w:rsidP="00A70316">
            <w:pPr>
              <w:numPr>
                <w:ilvl w:val="0"/>
                <w:numId w:val="74"/>
              </w:numPr>
              <w:tabs>
                <w:tab w:val="left" w:pos="365"/>
              </w:tabs>
              <w:ind w:left="317" w:hanging="283"/>
              <w:jc w:val="both"/>
              <w:rPr>
                <w:rFonts w:ascii="Arial" w:hAnsi="Arial" w:cs="Arial"/>
                <w:sz w:val="20"/>
                <w:szCs w:val="20"/>
              </w:rPr>
            </w:pPr>
            <w:r w:rsidRPr="004514AE">
              <w:rPr>
                <w:rFonts w:ascii="Arial" w:hAnsi="Arial" w:cs="Arial"/>
                <w:sz w:val="20"/>
                <w:szCs w:val="20"/>
                <w:lang w:val="es-MX"/>
              </w:rPr>
              <w:t>R</w:t>
            </w:r>
            <w:r w:rsidR="00406482">
              <w:rPr>
                <w:rFonts w:ascii="Arial" w:hAnsi="Arial" w:cs="Arial"/>
                <w:sz w:val="20"/>
                <w:szCs w:val="20"/>
                <w:lang w:val="es-MX"/>
              </w:rPr>
              <w:t>G</w:t>
            </w:r>
            <w:r w:rsidRPr="004514AE">
              <w:rPr>
                <w:rFonts w:ascii="Arial" w:hAnsi="Arial" w:cs="Arial"/>
                <w:sz w:val="20"/>
                <w:szCs w:val="20"/>
                <w:lang w:val="es-MX"/>
              </w:rPr>
              <w:t xml:space="preserve">LM. </w:t>
            </w:r>
            <w:r>
              <w:rPr>
                <w:rFonts w:ascii="Arial" w:hAnsi="Arial" w:cs="Arial"/>
                <w:sz w:val="20"/>
                <w:szCs w:val="20"/>
                <w:lang w:val="es-MX"/>
              </w:rPr>
              <w:t>Arts.</w:t>
            </w:r>
            <w:r w:rsidRPr="004514AE">
              <w:rPr>
                <w:rFonts w:ascii="Arial" w:hAnsi="Arial" w:cs="Arial"/>
                <w:sz w:val="20"/>
                <w:szCs w:val="20"/>
                <w:lang w:val="es-MX"/>
              </w:rPr>
              <w:t xml:space="preserve"> 117, 118</w:t>
            </w:r>
            <w:r w:rsidRPr="004514AE">
              <w:rPr>
                <w:rFonts w:ascii="Arial" w:hAnsi="Arial" w:cs="Arial"/>
                <w:sz w:val="20"/>
                <w:szCs w:val="20"/>
              </w:rPr>
              <w:t xml:space="preserve">, 119 y 121. </w:t>
            </w:r>
          </w:p>
          <w:p w14:paraId="1C6DA296" w14:textId="77777777" w:rsidR="0065502E" w:rsidRPr="00137F24" w:rsidRDefault="0065502E" w:rsidP="00A70316">
            <w:pPr>
              <w:tabs>
                <w:tab w:val="left" w:pos="365"/>
              </w:tabs>
              <w:ind w:left="317" w:hanging="283"/>
              <w:jc w:val="both"/>
              <w:rPr>
                <w:rFonts w:ascii="Arial" w:hAnsi="Arial" w:cs="Arial"/>
                <w:sz w:val="10"/>
                <w:szCs w:val="20"/>
              </w:rPr>
            </w:pPr>
          </w:p>
          <w:p w14:paraId="35030E43" w14:textId="77777777" w:rsidR="0065502E" w:rsidRDefault="0065502E" w:rsidP="00A70316">
            <w:pPr>
              <w:pStyle w:val="Prrafodelista"/>
              <w:numPr>
                <w:ilvl w:val="0"/>
                <w:numId w:val="74"/>
              </w:numPr>
              <w:tabs>
                <w:tab w:val="left" w:pos="365"/>
              </w:tabs>
              <w:spacing w:after="0" w:line="240" w:lineRule="auto"/>
              <w:ind w:left="317" w:hanging="283"/>
              <w:jc w:val="both"/>
              <w:rPr>
                <w:rFonts w:ascii="Arial" w:hAnsi="Arial" w:cs="Arial"/>
                <w:sz w:val="20"/>
                <w:szCs w:val="20"/>
              </w:rPr>
            </w:pPr>
            <w:r w:rsidRPr="004514AE">
              <w:rPr>
                <w:rFonts w:ascii="Arial" w:hAnsi="Arial" w:cs="Arial"/>
                <w:sz w:val="20"/>
                <w:szCs w:val="20"/>
              </w:rPr>
              <w:t xml:space="preserve">LOA </w:t>
            </w:r>
            <w:r>
              <w:rPr>
                <w:rFonts w:ascii="Arial" w:hAnsi="Arial" w:cs="Arial"/>
                <w:sz w:val="20"/>
                <w:szCs w:val="20"/>
              </w:rPr>
              <w:t>Arts.</w:t>
            </w:r>
            <w:r w:rsidRPr="004514AE">
              <w:rPr>
                <w:rFonts w:ascii="Arial" w:hAnsi="Arial" w:cs="Arial"/>
                <w:sz w:val="20"/>
                <w:szCs w:val="20"/>
              </w:rPr>
              <w:t xml:space="preserve"> 18, ,19, 20, 21, 34, 39, 43, 48, 54, 60, 62, 63, 77, 80, 93, 100, 101</w:t>
            </w:r>
          </w:p>
          <w:p w14:paraId="5146FBE7" w14:textId="77777777" w:rsidR="00137F24" w:rsidRPr="00137F24" w:rsidRDefault="00137F24" w:rsidP="00A70316">
            <w:pPr>
              <w:tabs>
                <w:tab w:val="left" w:pos="365"/>
              </w:tabs>
              <w:ind w:left="317" w:hanging="283"/>
              <w:jc w:val="both"/>
              <w:rPr>
                <w:rFonts w:ascii="Arial" w:hAnsi="Arial" w:cs="Arial"/>
                <w:sz w:val="12"/>
                <w:szCs w:val="20"/>
              </w:rPr>
            </w:pPr>
          </w:p>
          <w:p w14:paraId="2B3AA569" w14:textId="77777777" w:rsidR="0065502E" w:rsidRDefault="0065502E" w:rsidP="00A70316">
            <w:pPr>
              <w:pStyle w:val="Prrafodelista"/>
              <w:numPr>
                <w:ilvl w:val="0"/>
                <w:numId w:val="74"/>
              </w:numPr>
              <w:tabs>
                <w:tab w:val="left" w:pos="365"/>
              </w:tabs>
              <w:spacing w:after="0" w:line="240" w:lineRule="auto"/>
              <w:ind w:left="317" w:hanging="283"/>
              <w:jc w:val="both"/>
              <w:rPr>
                <w:rFonts w:ascii="Arial" w:hAnsi="Arial" w:cs="Arial"/>
                <w:sz w:val="20"/>
                <w:szCs w:val="20"/>
              </w:rPr>
            </w:pPr>
            <w:r w:rsidRPr="004514AE">
              <w:rPr>
                <w:rFonts w:ascii="Arial" w:hAnsi="Arial" w:cs="Arial"/>
                <w:sz w:val="20"/>
                <w:szCs w:val="20"/>
              </w:rPr>
              <w:t xml:space="preserve">LPA </w:t>
            </w:r>
            <w:r>
              <w:rPr>
                <w:rFonts w:ascii="Arial" w:hAnsi="Arial" w:cs="Arial"/>
                <w:sz w:val="20"/>
                <w:szCs w:val="20"/>
              </w:rPr>
              <w:t>Arts.</w:t>
            </w:r>
            <w:r w:rsidRPr="004514AE">
              <w:rPr>
                <w:rFonts w:ascii="Arial" w:hAnsi="Arial" w:cs="Arial"/>
                <w:sz w:val="20"/>
                <w:szCs w:val="20"/>
              </w:rPr>
              <w:t xml:space="preserve"> 3, 4, 8, 14, 15, 18, 22, 32, 37, 38, 39, 40, 56, 61, 63, 89,  90, 99, 100, 102</w:t>
            </w:r>
          </w:p>
          <w:p w14:paraId="03E8747B" w14:textId="77777777" w:rsidR="00137F24" w:rsidRPr="00137F24" w:rsidRDefault="00137F24" w:rsidP="00A70316">
            <w:pPr>
              <w:tabs>
                <w:tab w:val="left" w:pos="365"/>
              </w:tabs>
              <w:ind w:left="317" w:hanging="283"/>
              <w:jc w:val="both"/>
              <w:rPr>
                <w:rFonts w:ascii="Arial" w:hAnsi="Arial" w:cs="Arial"/>
                <w:sz w:val="20"/>
                <w:szCs w:val="20"/>
              </w:rPr>
            </w:pPr>
          </w:p>
          <w:p w14:paraId="07C9432A" w14:textId="1A5830B0" w:rsidR="0065502E" w:rsidRPr="004514AE" w:rsidRDefault="0065502E" w:rsidP="00A70316">
            <w:pPr>
              <w:pStyle w:val="Prrafodelista"/>
              <w:numPr>
                <w:ilvl w:val="0"/>
                <w:numId w:val="74"/>
              </w:numPr>
              <w:tabs>
                <w:tab w:val="left" w:pos="365"/>
              </w:tabs>
              <w:spacing w:after="0" w:line="240" w:lineRule="auto"/>
              <w:ind w:left="317" w:hanging="283"/>
              <w:jc w:val="both"/>
              <w:rPr>
                <w:rFonts w:ascii="Arial" w:hAnsi="Arial" w:cs="Arial"/>
                <w:sz w:val="20"/>
                <w:szCs w:val="20"/>
              </w:rPr>
            </w:pPr>
            <w:r w:rsidRPr="004514AE">
              <w:rPr>
                <w:rFonts w:ascii="Arial" w:hAnsi="Arial" w:cs="Arial"/>
                <w:sz w:val="20"/>
                <w:szCs w:val="20"/>
              </w:rPr>
              <w:t>L</w:t>
            </w:r>
            <w:r w:rsidR="00AD3FCC">
              <w:rPr>
                <w:rFonts w:ascii="Arial" w:hAnsi="Arial" w:cs="Arial"/>
                <w:sz w:val="20"/>
                <w:szCs w:val="20"/>
              </w:rPr>
              <w:t>OSN Arts. 2, 3, 4, 5, 6, 7, 12, 16, 18, 20, 25 y 5</w:t>
            </w:r>
            <w:r w:rsidR="00AD3FCC" w:rsidRPr="00D15F22">
              <w:rPr>
                <w:rFonts w:ascii="Arial" w:hAnsi="Arial" w:cs="Arial"/>
                <w:color w:val="FF0000"/>
                <w:sz w:val="20"/>
                <w:szCs w:val="20"/>
              </w:rPr>
              <w:t>6</w:t>
            </w:r>
          </w:p>
          <w:p w14:paraId="4F2269BD" w14:textId="77777777" w:rsidR="0065502E" w:rsidRPr="004514AE" w:rsidRDefault="0065502E" w:rsidP="00A70316">
            <w:pPr>
              <w:tabs>
                <w:tab w:val="left" w:pos="365"/>
              </w:tabs>
              <w:ind w:left="317" w:hanging="283"/>
              <w:jc w:val="both"/>
              <w:rPr>
                <w:rFonts w:ascii="Arial" w:hAnsi="Arial" w:cs="Arial"/>
                <w:sz w:val="20"/>
                <w:szCs w:val="20"/>
              </w:rPr>
            </w:pPr>
          </w:p>
        </w:tc>
      </w:tr>
      <w:tr w:rsidR="0065502E" w:rsidRPr="00DF3AF4" w14:paraId="4618571D" w14:textId="77777777" w:rsidTr="001C69B7">
        <w:trPr>
          <w:trHeight w:val="283"/>
          <w:jc w:val="center"/>
        </w:trPr>
        <w:tc>
          <w:tcPr>
            <w:tcW w:w="2137" w:type="dxa"/>
          </w:tcPr>
          <w:p w14:paraId="77CA1A4A" w14:textId="77777777" w:rsidR="0065502E" w:rsidRPr="004514AE" w:rsidRDefault="0065502E" w:rsidP="007B2676">
            <w:pPr>
              <w:snapToGrid w:val="0"/>
              <w:jc w:val="both"/>
              <w:rPr>
                <w:rFonts w:ascii="Arial" w:hAnsi="Arial" w:cs="Arial"/>
                <w:sz w:val="20"/>
                <w:szCs w:val="20"/>
              </w:rPr>
            </w:pPr>
          </w:p>
        </w:tc>
        <w:tc>
          <w:tcPr>
            <w:tcW w:w="2349" w:type="dxa"/>
          </w:tcPr>
          <w:p w14:paraId="1F5F6E6A" w14:textId="77777777" w:rsidR="0065502E" w:rsidRPr="004514AE" w:rsidRDefault="0065502E" w:rsidP="007B2676">
            <w:pPr>
              <w:tabs>
                <w:tab w:val="left" w:pos="2475"/>
              </w:tabs>
              <w:snapToGrid w:val="0"/>
              <w:jc w:val="both"/>
              <w:rPr>
                <w:rFonts w:ascii="Arial" w:hAnsi="Arial" w:cs="Arial"/>
                <w:sz w:val="20"/>
                <w:szCs w:val="20"/>
              </w:rPr>
            </w:pPr>
            <w:r w:rsidRPr="004514AE">
              <w:rPr>
                <w:rFonts w:ascii="Arial" w:hAnsi="Arial" w:cs="Arial"/>
                <w:sz w:val="20"/>
                <w:szCs w:val="20"/>
              </w:rPr>
              <w:t>2. Extracción de minerales no metálicos con maquinaria pesada.</w:t>
            </w:r>
          </w:p>
        </w:tc>
        <w:tc>
          <w:tcPr>
            <w:tcW w:w="3358" w:type="dxa"/>
          </w:tcPr>
          <w:p w14:paraId="2B1B90C8" w14:textId="77777777" w:rsidR="0065502E" w:rsidRPr="009655C8" w:rsidRDefault="0065502E" w:rsidP="005905C0">
            <w:pPr>
              <w:numPr>
                <w:ilvl w:val="0"/>
                <w:numId w:val="10"/>
              </w:numPr>
              <w:tabs>
                <w:tab w:val="num" w:pos="415"/>
              </w:tabs>
              <w:snapToGrid w:val="0"/>
              <w:ind w:left="443" w:hanging="443"/>
              <w:jc w:val="both"/>
              <w:rPr>
                <w:rFonts w:ascii="Arial" w:hAnsi="Arial" w:cs="Arial"/>
                <w:sz w:val="20"/>
                <w:szCs w:val="20"/>
                <w:lang w:val="es-VE"/>
              </w:rPr>
            </w:pPr>
            <w:r w:rsidRPr="009655C8">
              <w:rPr>
                <w:rFonts w:ascii="Arial" w:hAnsi="Arial" w:cs="Arial"/>
                <w:sz w:val="20"/>
                <w:szCs w:val="20"/>
                <w:lang w:val="es-VE"/>
              </w:rPr>
              <w:t>Detener e identificar el presunto infractor.</w:t>
            </w:r>
          </w:p>
          <w:p w14:paraId="5B8E0BF1" w14:textId="77777777" w:rsidR="0065502E" w:rsidRPr="009655C8" w:rsidRDefault="0065502E" w:rsidP="005905C0">
            <w:pPr>
              <w:numPr>
                <w:ilvl w:val="0"/>
                <w:numId w:val="10"/>
              </w:numPr>
              <w:tabs>
                <w:tab w:val="num" w:pos="415"/>
              </w:tabs>
              <w:snapToGrid w:val="0"/>
              <w:ind w:left="443" w:hanging="443"/>
              <w:jc w:val="both"/>
              <w:rPr>
                <w:rFonts w:ascii="Arial" w:hAnsi="Arial" w:cs="Arial"/>
                <w:sz w:val="20"/>
                <w:szCs w:val="20"/>
                <w:lang w:val="es-VE"/>
              </w:rPr>
            </w:pPr>
            <w:r w:rsidRPr="009655C8">
              <w:rPr>
                <w:rFonts w:ascii="Arial" w:hAnsi="Arial" w:cs="Arial"/>
                <w:sz w:val="20"/>
                <w:szCs w:val="20"/>
                <w:lang w:val="es-VE"/>
              </w:rPr>
              <w:t>Notificar al Fiscal del Ministerio Público dentro de las (12) horas siguientes.</w:t>
            </w:r>
          </w:p>
          <w:p w14:paraId="736CFABC" w14:textId="77777777" w:rsidR="0065502E" w:rsidRPr="009655C8" w:rsidRDefault="0065502E" w:rsidP="005905C0">
            <w:pPr>
              <w:numPr>
                <w:ilvl w:val="0"/>
                <w:numId w:val="10"/>
              </w:numPr>
              <w:tabs>
                <w:tab w:val="num" w:pos="415"/>
              </w:tabs>
              <w:snapToGrid w:val="0"/>
              <w:ind w:left="443" w:hanging="443"/>
              <w:jc w:val="both"/>
              <w:rPr>
                <w:rFonts w:ascii="Arial" w:hAnsi="Arial" w:cs="Arial"/>
                <w:sz w:val="20"/>
                <w:szCs w:val="20"/>
                <w:lang w:val="es-VE"/>
              </w:rPr>
            </w:pPr>
            <w:r w:rsidRPr="009655C8">
              <w:rPr>
                <w:rFonts w:ascii="Arial" w:hAnsi="Arial" w:cs="Arial"/>
                <w:sz w:val="20"/>
                <w:szCs w:val="20"/>
                <w:lang w:val="es-VE"/>
              </w:rPr>
              <w:t>Paralizar preventivamente la actividad ilícita, dejando constancia de su depósito o aseguramiento.</w:t>
            </w:r>
          </w:p>
          <w:p w14:paraId="36DBE480" w14:textId="77777777" w:rsidR="0065502E" w:rsidRPr="009655C8" w:rsidRDefault="0065502E" w:rsidP="005905C0">
            <w:pPr>
              <w:numPr>
                <w:ilvl w:val="0"/>
                <w:numId w:val="10"/>
              </w:numPr>
              <w:tabs>
                <w:tab w:val="num" w:pos="415"/>
              </w:tabs>
              <w:snapToGrid w:val="0"/>
              <w:ind w:left="443" w:hanging="443"/>
              <w:jc w:val="both"/>
              <w:rPr>
                <w:rFonts w:ascii="Arial" w:hAnsi="Arial" w:cs="Arial"/>
                <w:sz w:val="20"/>
                <w:szCs w:val="20"/>
                <w:lang w:val="es-VE"/>
              </w:rPr>
            </w:pPr>
            <w:r w:rsidRPr="009655C8">
              <w:rPr>
                <w:rFonts w:ascii="Arial" w:hAnsi="Arial" w:cs="Arial"/>
                <w:sz w:val="20"/>
                <w:szCs w:val="20"/>
                <w:lang w:val="es-VE"/>
              </w:rPr>
              <w:t>Preservación preventiva de la actividad ilícita.</w:t>
            </w:r>
          </w:p>
          <w:p w14:paraId="2CD9D30D" w14:textId="77777777" w:rsidR="0065502E" w:rsidRPr="009655C8" w:rsidRDefault="0065502E" w:rsidP="005905C0">
            <w:pPr>
              <w:numPr>
                <w:ilvl w:val="0"/>
                <w:numId w:val="10"/>
              </w:numPr>
              <w:tabs>
                <w:tab w:val="num" w:pos="415"/>
              </w:tabs>
              <w:snapToGrid w:val="0"/>
              <w:ind w:left="443" w:hanging="443"/>
              <w:jc w:val="both"/>
              <w:rPr>
                <w:rFonts w:ascii="Arial" w:hAnsi="Arial" w:cs="Arial"/>
                <w:sz w:val="20"/>
                <w:szCs w:val="20"/>
                <w:lang w:val="es-VE"/>
              </w:rPr>
            </w:pPr>
            <w:r w:rsidRPr="009655C8">
              <w:rPr>
                <w:rFonts w:ascii="Arial" w:hAnsi="Arial" w:cs="Arial"/>
                <w:sz w:val="20"/>
                <w:szCs w:val="20"/>
                <w:lang w:val="es-VE"/>
              </w:rPr>
              <w:t>Efectuar el inventario de retención de los materiales obtenidos de la actividad ilícita.</w:t>
            </w:r>
          </w:p>
          <w:p w14:paraId="3B825750" w14:textId="77777777" w:rsidR="0065502E" w:rsidRPr="009655C8" w:rsidRDefault="0065502E" w:rsidP="005905C0">
            <w:pPr>
              <w:numPr>
                <w:ilvl w:val="0"/>
                <w:numId w:val="10"/>
              </w:numPr>
              <w:tabs>
                <w:tab w:val="num" w:pos="415"/>
              </w:tabs>
              <w:snapToGrid w:val="0"/>
              <w:ind w:left="443" w:hanging="443"/>
              <w:jc w:val="both"/>
              <w:rPr>
                <w:rFonts w:ascii="Arial" w:hAnsi="Arial" w:cs="Arial"/>
                <w:sz w:val="20"/>
                <w:szCs w:val="20"/>
                <w:lang w:val="es-VE"/>
              </w:rPr>
            </w:pPr>
            <w:r w:rsidRPr="009655C8">
              <w:rPr>
                <w:rFonts w:ascii="Arial" w:hAnsi="Arial" w:cs="Arial"/>
                <w:sz w:val="20"/>
                <w:szCs w:val="20"/>
                <w:lang w:val="es-VE"/>
              </w:rPr>
              <w:t>Elaborar el acta policial.</w:t>
            </w:r>
          </w:p>
          <w:p w14:paraId="125C7DBE" w14:textId="77777777" w:rsidR="0065502E" w:rsidRPr="009655C8" w:rsidRDefault="0065502E" w:rsidP="005905C0">
            <w:pPr>
              <w:numPr>
                <w:ilvl w:val="0"/>
                <w:numId w:val="10"/>
              </w:numPr>
              <w:tabs>
                <w:tab w:val="num" w:pos="415"/>
              </w:tabs>
              <w:snapToGrid w:val="0"/>
              <w:ind w:left="443" w:hanging="443"/>
              <w:jc w:val="both"/>
              <w:rPr>
                <w:rFonts w:ascii="Arial" w:hAnsi="Arial" w:cs="Arial"/>
                <w:sz w:val="20"/>
                <w:szCs w:val="20"/>
                <w:lang w:val="es-VE"/>
              </w:rPr>
            </w:pPr>
            <w:r w:rsidRPr="009655C8">
              <w:rPr>
                <w:rFonts w:ascii="Arial" w:hAnsi="Arial" w:cs="Arial"/>
                <w:sz w:val="20"/>
                <w:szCs w:val="20"/>
              </w:rPr>
              <w:t>Elaborar el Acta de Inspección Ocular</w:t>
            </w:r>
          </w:p>
          <w:p w14:paraId="0150A829" w14:textId="77777777" w:rsidR="0065502E" w:rsidRPr="004514AE" w:rsidRDefault="0065502E" w:rsidP="005905C0">
            <w:pPr>
              <w:numPr>
                <w:ilvl w:val="0"/>
                <w:numId w:val="10"/>
              </w:numPr>
              <w:ind w:left="443" w:hanging="443"/>
              <w:jc w:val="both"/>
              <w:rPr>
                <w:rFonts w:ascii="Arial" w:hAnsi="Arial" w:cs="Arial"/>
                <w:sz w:val="20"/>
                <w:szCs w:val="20"/>
              </w:rPr>
            </w:pPr>
            <w:r w:rsidRPr="009655C8">
              <w:rPr>
                <w:rFonts w:ascii="Arial" w:hAnsi="Arial" w:cs="Arial"/>
                <w:sz w:val="20"/>
                <w:szCs w:val="20"/>
              </w:rPr>
              <w:t>Fijación fotográfica del sitio del suceso</w:t>
            </w:r>
            <w:r w:rsidRPr="004514AE">
              <w:rPr>
                <w:rFonts w:ascii="Arial" w:hAnsi="Arial" w:cs="Arial"/>
                <w:sz w:val="20"/>
                <w:szCs w:val="20"/>
              </w:rPr>
              <w:t>.</w:t>
            </w:r>
          </w:p>
        </w:tc>
        <w:tc>
          <w:tcPr>
            <w:tcW w:w="3165" w:type="dxa"/>
          </w:tcPr>
          <w:p w14:paraId="0E4FE0F9" w14:textId="77777777" w:rsidR="0065502E" w:rsidRPr="004514AE" w:rsidRDefault="0065502E" w:rsidP="00A70316">
            <w:pPr>
              <w:pStyle w:val="Prrafodelista"/>
              <w:numPr>
                <w:ilvl w:val="0"/>
                <w:numId w:val="75"/>
              </w:numPr>
              <w:tabs>
                <w:tab w:val="left" w:pos="365"/>
              </w:tabs>
              <w:spacing w:line="240" w:lineRule="auto"/>
              <w:ind w:left="317" w:hanging="283"/>
              <w:jc w:val="both"/>
              <w:rPr>
                <w:rFonts w:ascii="Arial" w:hAnsi="Arial" w:cs="Arial"/>
                <w:sz w:val="20"/>
                <w:szCs w:val="20"/>
                <w:lang w:val="en-US"/>
              </w:rPr>
            </w:pPr>
            <w:r w:rsidRPr="004514AE">
              <w:rPr>
                <w:rFonts w:ascii="Arial" w:hAnsi="Arial" w:cs="Arial"/>
                <w:sz w:val="20"/>
                <w:szCs w:val="20"/>
              </w:rPr>
              <w:t xml:space="preserve">CRBV. </w:t>
            </w:r>
            <w:r>
              <w:rPr>
                <w:rFonts w:ascii="Arial" w:hAnsi="Arial" w:cs="Arial"/>
                <w:sz w:val="20"/>
                <w:szCs w:val="20"/>
              </w:rPr>
              <w:t>Arts.</w:t>
            </w:r>
            <w:r w:rsidRPr="004514AE">
              <w:rPr>
                <w:rFonts w:ascii="Arial" w:hAnsi="Arial" w:cs="Arial"/>
                <w:sz w:val="20"/>
                <w:szCs w:val="20"/>
              </w:rPr>
              <w:t xml:space="preserve"> 127, 129,156,164, 299, 302, 328 y 329</w:t>
            </w:r>
          </w:p>
          <w:p w14:paraId="29766D27" w14:textId="74DFA579" w:rsidR="0065502E" w:rsidRPr="004514AE" w:rsidRDefault="0065502E" w:rsidP="00A70316">
            <w:pPr>
              <w:numPr>
                <w:ilvl w:val="0"/>
                <w:numId w:val="75"/>
              </w:numPr>
              <w:tabs>
                <w:tab w:val="left" w:pos="365"/>
              </w:tabs>
              <w:ind w:left="317" w:hanging="283"/>
              <w:jc w:val="both"/>
              <w:rPr>
                <w:rFonts w:ascii="Arial" w:hAnsi="Arial" w:cs="Arial"/>
                <w:sz w:val="20"/>
                <w:szCs w:val="20"/>
                <w:lang w:val="en-US"/>
              </w:rPr>
            </w:pPr>
            <w:r w:rsidRPr="004514AE">
              <w:rPr>
                <w:rFonts w:ascii="Arial" w:hAnsi="Arial" w:cs="Arial"/>
                <w:sz w:val="20"/>
                <w:szCs w:val="20"/>
                <w:lang w:val="en-US"/>
              </w:rPr>
              <w:t xml:space="preserve">COPP. </w:t>
            </w:r>
            <w:r>
              <w:rPr>
                <w:rFonts w:ascii="Arial" w:hAnsi="Arial" w:cs="Arial"/>
                <w:sz w:val="20"/>
                <w:szCs w:val="20"/>
                <w:lang w:val="en-US"/>
              </w:rPr>
              <w:t>Arts.</w:t>
            </w:r>
            <w:r w:rsidRPr="004514AE">
              <w:rPr>
                <w:rFonts w:ascii="Arial" w:hAnsi="Arial" w:cs="Arial"/>
                <w:sz w:val="20"/>
                <w:szCs w:val="20"/>
                <w:lang w:val="en-US"/>
              </w:rPr>
              <w:t xml:space="preserve"> </w:t>
            </w:r>
            <w:r w:rsidR="00D15F22" w:rsidRPr="001A70E8">
              <w:rPr>
                <w:rFonts w:ascii="Arial" w:hAnsi="Arial" w:cs="Arial"/>
                <w:color w:val="FF0000"/>
                <w:sz w:val="18"/>
                <w:szCs w:val="20"/>
                <w:lang w:val="en-US"/>
              </w:rPr>
              <w:t>113, 114, 115</w:t>
            </w:r>
            <w:r w:rsidRPr="004514AE">
              <w:rPr>
                <w:rFonts w:ascii="Arial" w:hAnsi="Arial" w:cs="Arial"/>
                <w:sz w:val="20"/>
                <w:szCs w:val="20"/>
                <w:lang w:val="en-US"/>
              </w:rPr>
              <w:t xml:space="preserve">. </w:t>
            </w:r>
          </w:p>
          <w:p w14:paraId="3F463517" w14:textId="77777777" w:rsidR="0065502E" w:rsidRPr="004514AE" w:rsidRDefault="0065502E" w:rsidP="00A70316">
            <w:pPr>
              <w:tabs>
                <w:tab w:val="left" w:pos="365"/>
              </w:tabs>
              <w:ind w:left="317" w:hanging="283"/>
              <w:jc w:val="both"/>
              <w:rPr>
                <w:rFonts w:ascii="Arial" w:hAnsi="Arial" w:cs="Arial"/>
                <w:sz w:val="20"/>
                <w:szCs w:val="20"/>
                <w:lang w:val="en-US"/>
              </w:rPr>
            </w:pPr>
          </w:p>
          <w:p w14:paraId="036F933B" w14:textId="62930ABF" w:rsidR="0065502E" w:rsidRPr="004514AE" w:rsidRDefault="00556632" w:rsidP="00A70316">
            <w:pPr>
              <w:numPr>
                <w:ilvl w:val="0"/>
                <w:numId w:val="75"/>
              </w:numPr>
              <w:tabs>
                <w:tab w:val="left" w:pos="365"/>
              </w:tabs>
              <w:ind w:left="317" w:hanging="283"/>
              <w:jc w:val="both"/>
              <w:rPr>
                <w:rFonts w:ascii="Arial" w:hAnsi="Arial" w:cs="Arial"/>
                <w:sz w:val="20"/>
                <w:szCs w:val="20"/>
                <w:lang w:val="en-US"/>
              </w:rPr>
            </w:pPr>
            <w:r>
              <w:rPr>
                <w:rFonts w:ascii="Arial" w:hAnsi="Arial" w:cs="Arial"/>
                <w:sz w:val="20"/>
                <w:szCs w:val="20"/>
                <w:lang w:val="en-US"/>
              </w:rPr>
              <w:t>L</w:t>
            </w:r>
            <w:r w:rsidRPr="00D15F22">
              <w:rPr>
                <w:rFonts w:ascii="Arial" w:hAnsi="Arial" w:cs="Arial"/>
                <w:color w:val="FF0000"/>
                <w:sz w:val="20"/>
                <w:szCs w:val="20"/>
                <w:lang w:val="en-US"/>
              </w:rPr>
              <w:t>C</w:t>
            </w:r>
            <w:r>
              <w:rPr>
                <w:rFonts w:ascii="Arial" w:hAnsi="Arial" w:cs="Arial"/>
                <w:sz w:val="20"/>
                <w:szCs w:val="20"/>
                <w:lang w:val="en-US"/>
              </w:rPr>
              <w:t xml:space="preserve">FANB Art. </w:t>
            </w:r>
            <w:r w:rsidRPr="00D15F22">
              <w:rPr>
                <w:rFonts w:ascii="Arial" w:hAnsi="Arial" w:cs="Arial"/>
                <w:color w:val="FF0000"/>
                <w:sz w:val="20"/>
                <w:szCs w:val="20"/>
                <w:lang w:val="en-US"/>
              </w:rPr>
              <w:t>73</w:t>
            </w:r>
            <w:r>
              <w:rPr>
                <w:rFonts w:ascii="Arial" w:hAnsi="Arial" w:cs="Arial"/>
                <w:sz w:val="20"/>
                <w:szCs w:val="20"/>
                <w:lang w:val="en-US"/>
              </w:rPr>
              <w:t xml:space="preserve">, numeral </w:t>
            </w:r>
            <w:r w:rsidRPr="00D15F22">
              <w:rPr>
                <w:rFonts w:ascii="Arial" w:hAnsi="Arial" w:cs="Arial"/>
                <w:color w:val="FF0000"/>
                <w:sz w:val="20"/>
                <w:szCs w:val="20"/>
                <w:lang w:val="en-US"/>
              </w:rPr>
              <w:t>6</w:t>
            </w:r>
          </w:p>
          <w:p w14:paraId="6A6FEE63" w14:textId="77777777" w:rsidR="0065502E" w:rsidRPr="004514AE" w:rsidRDefault="0065502E" w:rsidP="00A70316">
            <w:pPr>
              <w:tabs>
                <w:tab w:val="left" w:pos="365"/>
              </w:tabs>
              <w:ind w:left="317" w:hanging="283"/>
              <w:jc w:val="both"/>
              <w:rPr>
                <w:rFonts w:ascii="Arial" w:hAnsi="Arial" w:cs="Arial"/>
                <w:sz w:val="20"/>
                <w:szCs w:val="20"/>
                <w:lang w:val="en-US"/>
              </w:rPr>
            </w:pPr>
            <w:r w:rsidRPr="004514AE">
              <w:rPr>
                <w:rFonts w:ascii="Arial" w:hAnsi="Arial" w:cs="Arial"/>
                <w:sz w:val="20"/>
                <w:szCs w:val="20"/>
                <w:lang w:val="en-US"/>
              </w:rPr>
              <w:t xml:space="preserve">  </w:t>
            </w:r>
          </w:p>
          <w:p w14:paraId="63192F65" w14:textId="77777777" w:rsidR="0065502E" w:rsidRPr="004514AE" w:rsidRDefault="0065502E" w:rsidP="00A70316">
            <w:pPr>
              <w:numPr>
                <w:ilvl w:val="0"/>
                <w:numId w:val="75"/>
              </w:numPr>
              <w:tabs>
                <w:tab w:val="left" w:pos="365"/>
              </w:tabs>
              <w:ind w:left="317" w:hanging="283"/>
              <w:jc w:val="both"/>
              <w:rPr>
                <w:rFonts w:ascii="Arial" w:hAnsi="Arial" w:cs="Arial"/>
                <w:sz w:val="20"/>
                <w:szCs w:val="20"/>
              </w:rPr>
            </w:pPr>
            <w:r w:rsidRPr="004514AE">
              <w:rPr>
                <w:rFonts w:ascii="Arial" w:hAnsi="Arial" w:cs="Arial"/>
                <w:sz w:val="20"/>
                <w:szCs w:val="20"/>
              </w:rPr>
              <w:t xml:space="preserve">Decreto Nº 2.219. </w:t>
            </w:r>
            <w:r>
              <w:rPr>
                <w:rFonts w:ascii="Arial" w:hAnsi="Arial" w:cs="Arial"/>
                <w:sz w:val="20"/>
                <w:szCs w:val="20"/>
              </w:rPr>
              <w:t>Arts.</w:t>
            </w:r>
            <w:r w:rsidRPr="004514AE">
              <w:rPr>
                <w:rFonts w:ascii="Arial" w:hAnsi="Arial" w:cs="Arial"/>
                <w:sz w:val="20"/>
                <w:szCs w:val="20"/>
              </w:rPr>
              <w:t xml:space="preserve">  5.</w:t>
            </w:r>
          </w:p>
          <w:p w14:paraId="583C10F4" w14:textId="77777777" w:rsidR="0065502E" w:rsidRPr="004514AE" w:rsidRDefault="0065502E" w:rsidP="00A70316">
            <w:pPr>
              <w:tabs>
                <w:tab w:val="left" w:pos="365"/>
              </w:tabs>
              <w:ind w:left="317" w:hanging="283"/>
              <w:jc w:val="both"/>
              <w:rPr>
                <w:rFonts w:ascii="Arial" w:hAnsi="Arial" w:cs="Arial"/>
                <w:sz w:val="20"/>
                <w:szCs w:val="20"/>
              </w:rPr>
            </w:pPr>
          </w:p>
          <w:p w14:paraId="136343A0" w14:textId="2019C2CC" w:rsidR="0065502E" w:rsidRPr="004514AE" w:rsidRDefault="002D5C6A" w:rsidP="00A70316">
            <w:pPr>
              <w:numPr>
                <w:ilvl w:val="0"/>
                <w:numId w:val="75"/>
              </w:numPr>
              <w:tabs>
                <w:tab w:val="left" w:pos="365"/>
              </w:tabs>
              <w:ind w:left="317" w:hanging="283"/>
              <w:jc w:val="both"/>
              <w:rPr>
                <w:rFonts w:ascii="Arial" w:hAnsi="Arial" w:cs="Arial"/>
                <w:sz w:val="20"/>
                <w:szCs w:val="20"/>
              </w:rPr>
            </w:pPr>
            <w:r w:rsidRPr="004514AE">
              <w:rPr>
                <w:rFonts w:ascii="Arial" w:hAnsi="Arial" w:cs="Arial"/>
                <w:sz w:val="20"/>
                <w:szCs w:val="20"/>
              </w:rPr>
              <w:t>Decreto Nº</w:t>
            </w:r>
            <w:r w:rsidR="0065502E" w:rsidRPr="004514AE">
              <w:rPr>
                <w:rFonts w:ascii="Arial" w:hAnsi="Arial" w:cs="Arial"/>
                <w:sz w:val="20"/>
                <w:szCs w:val="20"/>
              </w:rPr>
              <w:t xml:space="preserve"> 2.220. </w:t>
            </w:r>
            <w:r w:rsidR="0065502E">
              <w:rPr>
                <w:rFonts w:ascii="Arial" w:hAnsi="Arial" w:cs="Arial"/>
                <w:sz w:val="20"/>
                <w:szCs w:val="20"/>
              </w:rPr>
              <w:t>Arts.</w:t>
            </w:r>
            <w:r w:rsidR="0065502E" w:rsidRPr="004514AE">
              <w:rPr>
                <w:rFonts w:ascii="Arial" w:hAnsi="Arial" w:cs="Arial"/>
                <w:sz w:val="20"/>
                <w:szCs w:val="20"/>
              </w:rPr>
              <w:t xml:space="preserve">  2 y 11. </w:t>
            </w:r>
          </w:p>
          <w:p w14:paraId="62260293" w14:textId="77777777" w:rsidR="0065502E" w:rsidRPr="004514AE" w:rsidRDefault="0065502E" w:rsidP="00A70316">
            <w:pPr>
              <w:tabs>
                <w:tab w:val="left" w:pos="365"/>
              </w:tabs>
              <w:ind w:left="317" w:hanging="283"/>
              <w:jc w:val="both"/>
              <w:rPr>
                <w:rFonts w:ascii="Arial" w:hAnsi="Arial" w:cs="Arial"/>
                <w:sz w:val="20"/>
                <w:szCs w:val="20"/>
              </w:rPr>
            </w:pPr>
          </w:p>
          <w:p w14:paraId="673DBD1B" w14:textId="77777777" w:rsidR="0065502E" w:rsidRPr="004514AE" w:rsidRDefault="0065502E" w:rsidP="00A70316">
            <w:pPr>
              <w:numPr>
                <w:ilvl w:val="0"/>
                <w:numId w:val="75"/>
              </w:numPr>
              <w:tabs>
                <w:tab w:val="left" w:pos="365"/>
              </w:tabs>
              <w:ind w:left="317" w:hanging="283"/>
              <w:jc w:val="both"/>
              <w:rPr>
                <w:rFonts w:ascii="Arial" w:hAnsi="Arial" w:cs="Arial"/>
                <w:sz w:val="20"/>
                <w:szCs w:val="20"/>
              </w:rPr>
            </w:pPr>
            <w:r w:rsidRPr="004514AE">
              <w:rPr>
                <w:rFonts w:ascii="Arial" w:hAnsi="Arial" w:cs="Arial"/>
                <w:sz w:val="20"/>
                <w:szCs w:val="20"/>
              </w:rPr>
              <w:t>R</w:t>
            </w:r>
            <w:r w:rsidR="00406482">
              <w:rPr>
                <w:rFonts w:ascii="Arial" w:hAnsi="Arial" w:cs="Arial"/>
                <w:sz w:val="20"/>
                <w:szCs w:val="20"/>
              </w:rPr>
              <w:t>G</w:t>
            </w:r>
            <w:r w:rsidRPr="004514AE">
              <w:rPr>
                <w:rFonts w:ascii="Arial" w:hAnsi="Arial" w:cs="Arial"/>
                <w:sz w:val="20"/>
                <w:szCs w:val="20"/>
              </w:rPr>
              <w:t xml:space="preserve">LM. </w:t>
            </w:r>
            <w:r>
              <w:rPr>
                <w:rFonts w:ascii="Arial" w:hAnsi="Arial" w:cs="Arial"/>
                <w:sz w:val="20"/>
                <w:szCs w:val="20"/>
              </w:rPr>
              <w:t>Arts.</w:t>
            </w:r>
            <w:r w:rsidRPr="004514AE">
              <w:rPr>
                <w:rFonts w:ascii="Arial" w:hAnsi="Arial" w:cs="Arial"/>
                <w:sz w:val="20"/>
                <w:szCs w:val="20"/>
              </w:rPr>
              <w:t xml:space="preserve"> 117, 118, 119 y 121.  </w:t>
            </w:r>
          </w:p>
          <w:p w14:paraId="468CB0BD" w14:textId="77777777" w:rsidR="0065502E" w:rsidRPr="004514AE" w:rsidRDefault="0065502E" w:rsidP="00A70316">
            <w:pPr>
              <w:tabs>
                <w:tab w:val="left" w:pos="365"/>
              </w:tabs>
              <w:ind w:left="317" w:hanging="283"/>
              <w:jc w:val="both"/>
              <w:rPr>
                <w:rFonts w:ascii="Arial" w:hAnsi="Arial" w:cs="Arial"/>
                <w:sz w:val="20"/>
                <w:szCs w:val="20"/>
              </w:rPr>
            </w:pPr>
          </w:p>
          <w:p w14:paraId="1E652D23" w14:textId="77777777" w:rsidR="0065502E" w:rsidRPr="004514AE" w:rsidRDefault="0065502E" w:rsidP="00A70316">
            <w:pPr>
              <w:pStyle w:val="Prrafodelista"/>
              <w:numPr>
                <w:ilvl w:val="0"/>
                <w:numId w:val="75"/>
              </w:numPr>
              <w:tabs>
                <w:tab w:val="left" w:pos="365"/>
              </w:tabs>
              <w:spacing w:line="240" w:lineRule="auto"/>
              <w:ind w:left="317" w:hanging="283"/>
              <w:jc w:val="both"/>
              <w:rPr>
                <w:rFonts w:ascii="Arial" w:hAnsi="Arial" w:cs="Arial"/>
                <w:sz w:val="20"/>
                <w:szCs w:val="20"/>
              </w:rPr>
            </w:pPr>
            <w:r w:rsidRPr="004514AE">
              <w:rPr>
                <w:rFonts w:ascii="Arial" w:hAnsi="Arial" w:cs="Arial"/>
                <w:sz w:val="20"/>
                <w:szCs w:val="20"/>
              </w:rPr>
              <w:t xml:space="preserve">LOA </w:t>
            </w:r>
            <w:r>
              <w:rPr>
                <w:rFonts w:ascii="Arial" w:hAnsi="Arial" w:cs="Arial"/>
                <w:sz w:val="20"/>
                <w:szCs w:val="20"/>
              </w:rPr>
              <w:t>Arts.</w:t>
            </w:r>
            <w:r w:rsidRPr="004514AE">
              <w:rPr>
                <w:rFonts w:ascii="Arial" w:hAnsi="Arial" w:cs="Arial"/>
                <w:sz w:val="20"/>
                <w:szCs w:val="20"/>
              </w:rPr>
              <w:t xml:space="preserve"> 18, ,19, 20, 21, 34, 39, 43, 48, 54, 60, 62, 63, 77, 80, 93, 100, 101</w:t>
            </w:r>
          </w:p>
          <w:p w14:paraId="2A814F77" w14:textId="77777777" w:rsidR="0065502E" w:rsidRPr="004514AE" w:rsidRDefault="0065502E" w:rsidP="00A70316">
            <w:pPr>
              <w:pStyle w:val="Prrafodelista"/>
              <w:numPr>
                <w:ilvl w:val="0"/>
                <w:numId w:val="75"/>
              </w:numPr>
              <w:tabs>
                <w:tab w:val="left" w:pos="365"/>
              </w:tabs>
              <w:spacing w:line="240" w:lineRule="auto"/>
              <w:ind w:left="317" w:hanging="283"/>
              <w:jc w:val="both"/>
              <w:rPr>
                <w:rFonts w:ascii="Arial" w:hAnsi="Arial" w:cs="Arial"/>
                <w:sz w:val="20"/>
                <w:szCs w:val="20"/>
              </w:rPr>
            </w:pPr>
            <w:r w:rsidRPr="004514AE">
              <w:rPr>
                <w:rFonts w:ascii="Arial" w:hAnsi="Arial" w:cs="Arial"/>
                <w:sz w:val="20"/>
                <w:szCs w:val="20"/>
              </w:rPr>
              <w:t xml:space="preserve">LPA </w:t>
            </w:r>
            <w:r>
              <w:rPr>
                <w:rFonts w:ascii="Arial" w:hAnsi="Arial" w:cs="Arial"/>
                <w:sz w:val="20"/>
                <w:szCs w:val="20"/>
              </w:rPr>
              <w:t>Arts.</w:t>
            </w:r>
            <w:r w:rsidRPr="004514AE">
              <w:rPr>
                <w:rFonts w:ascii="Arial" w:hAnsi="Arial" w:cs="Arial"/>
                <w:sz w:val="20"/>
                <w:szCs w:val="20"/>
              </w:rPr>
              <w:t xml:space="preserve"> 3, 4, 8, 14, 15, 18, 22, 32, 37, 38, 39, 40, 56, 61, 63, 89,  90, 99, 100, 102</w:t>
            </w:r>
          </w:p>
          <w:p w14:paraId="3DD2411A" w14:textId="6288CBC0" w:rsidR="0065502E" w:rsidRPr="007D1150" w:rsidRDefault="0065502E" w:rsidP="00A70316">
            <w:pPr>
              <w:pStyle w:val="Prrafodelista"/>
              <w:numPr>
                <w:ilvl w:val="0"/>
                <w:numId w:val="75"/>
              </w:numPr>
              <w:tabs>
                <w:tab w:val="left" w:pos="365"/>
              </w:tabs>
              <w:spacing w:line="240" w:lineRule="auto"/>
              <w:ind w:left="317" w:hanging="283"/>
              <w:jc w:val="both"/>
              <w:rPr>
                <w:rFonts w:ascii="Arial" w:hAnsi="Arial" w:cs="Arial"/>
                <w:sz w:val="20"/>
                <w:szCs w:val="20"/>
              </w:rPr>
            </w:pPr>
            <w:r w:rsidRPr="004514AE">
              <w:rPr>
                <w:rFonts w:ascii="Arial" w:hAnsi="Arial" w:cs="Arial"/>
                <w:sz w:val="20"/>
                <w:szCs w:val="20"/>
              </w:rPr>
              <w:t>L</w:t>
            </w:r>
            <w:r w:rsidR="00AD3FCC">
              <w:rPr>
                <w:rFonts w:ascii="Arial" w:hAnsi="Arial" w:cs="Arial"/>
                <w:sz w:val="20"/>
                <w:szCs w:val="20"/>
              </w:rPr>
              <w:t>OSN Arts. 2, 3, 4, 5, 6, 7, 12, 16, 18, 20, 25 y 5</w:t>
            </w:r>
            <w:r w:rsidR="00AD3FCC" w:rsidRPr="00D15F22">
              <w:rPr>
                <w:rFonts w:ascii="Arial" w:hAnsi="Arial" w:cs="Arial"/>
                <w:color w:val="FF0000"/>
                <w:sz w:val="20"/>
                <w:szCs w:val="20"/>
              </w:rPr>
              <w:t>6</w:t>
            </w:r>
          </w:p>
        </w:tc>
      </w:tr>
      <w:tr w:rsidR="0065502E" w:rsidRPr="00DF3AF4" w14:paraId="01709598" w14:textId="77777777" w:rsidTr="00A70316">
        <w:trPr>
          <w:trHeight w:val="6236"/>
          <w:jc w:val="center"/>
        </w:trPr>
        <w:tc>
          <w:tcPr>
            <w:tcW w:w="2137" w:type="dxa"/>
          </w:tcPr>
          <w:p w14:paraId="2ED2D71E" w14:textId="77777777" w:rsidR="0065502E" w:rsidRPr="004514AE" w:rsidRDefault="0065502E" w:rsidP="007B2676">
            <w:pPr>
              <w:snapToGrid w:val="0"/>
              <w:jc w:val="both"/>
              <w:rPr>
                <w:rFonts w:ascii="Arial" w:hAnsi="Arial" w:cs="Arial"/>
                <w:sz w:val="20"/>
                <w:szCs w:val="20"/>
              </w:rPr>
            </w:pPr>
          </w:p>
        </w:tc>
        <w:tc>
          <w:tcPr>
            <w:tcW w:w="2349" w:type="dxa"/>
          </w:tcPr>
          <w:p w14:paraId="69935CBB" w14:textId="77777777" w:rsidR="0065502E" w:rsidRPr="004514AE" w:rsidRDefault="0065502E" w:rsidP="007B2676">
            <w:pPr>
              <w:tabs>
                <w:tab w:val="left" w:pos="2475"/>
              </w:tabs>
              <w:snapToGrid w:val="0"/>
              <w:jc w:val="both"/>
              <w:rPr>
                <w:rFonts w:ascii="Arial" w:hAnsi="Arial" w:cs="Arial"/>
                <w:sz w:val="20"/>
                <w:szCs w:val="20"/>
              </w:rPr>
            </w:pPr>
            <w:r w:rsidRPr="004514AE">
              <w:rPr>
                <w:rFonts w:ascii="Arial" w:hAnsi="Arial" w:cs="Arial"/>
                <w:sz w:val="20"/>
                <w:szCs w:val="20"/>
              </w:rPr>
              <w:t>3. Afectación de cauces y de zonas protectoras en el área de explotación minera.</w:t>
            </w:r>
          </w:p>
        </w:tc>
        <w:tc>
          <w:tcPr>
            <w:tcW w:w="3358" w:type="dxa"/>
          </w:tcPr>
          <w:p w14:paraId="55597309" w14:textId="77777777" w:rsidR="0065502E" w:rsidRPr="009655C8" w:rsidRDefault="0065502E" w:rsidP="005905C0">
            <w:pPr>
              <w:numPr>
                <w:ilvl w:val="0"/>
                <w:numId w:val="13"/>
              </w:numPr>
              <w:tabs>
                <w:tab w:val="left" w:pos="106"/>
                <w:tab w:val="num" w:pos="415"/>
              </w:tabs>
              <w:snapToGrid w:val="0"/>
              <w:ind w:left="459" w:hanging="426"/>
              <w:jc w:val="both"/>
              <w:rPr>
                <w:rFonts w:ascii="Arial" w:hAnsi="Arial" w:cs="Arial"/>
                <w:sz w:val="20"/>
                <w:szCs w:val="20"/>
                <w:lang w:val="es-VE"/>
              </w:rPr>
            </w:pPr>
            <w:r w:rsidRPr="009655C8">
              <w:rPr>
                <w:rFonts w:ascii="Arial" w:hAnsi="Arial" w:cs="Arial"/>
                <w:sz w:val="20"/>
                <w:szCs w:val="20"/>
                <w:lang w:val="es-VE"/>
              </w:rPr>
              <w:t>Detener e identificar el presunto infractor.</w:t>
            </w:r>
          </w:p>
          <w:p w14:paraId="639EF8D5" w14:textId="77777777" w:rsidR="0065502E" w:rsidRPr="009655C8" w:rsidRDefault="0065502E" w:rsidP="005905C0">
            <w:pPr>
              <w:numPr>
                <w:ilvl w:val="0"/>
                <w:numId w:val="13"/>
              </w:numPr>
              <w:tabs>
                <w:tab w:val="left" w:pos="106"/>
                <w:tab w:val="num" w:pos="415"/>
              </w:tabs>
              <w:snapToGrid w:val="0"/>
              <w:ind w:left="459" w:hanging="426"/>
              <w:jc w:val="both"/>
              <w:rPr>
                <w:rFonts w:ascii="Arial" w:hAnsi="Arial" w:cs="Arial"/>
                <w:sz w:val="20"/>
                <w:szCs w:val="20"/>
                <w:lang w:val="es-VE"/>
              </w:rPr>
            </w:pPr>
            <w:r w:rsidRPr="009655C8">
              <w:rPr>
                <w:rFonts w:ascii="Arial" w:hAnsi="Arial" w:cs="Arial"/>
                <w:sz w:val="20"/>
                <w:szCs w:val="20"/>
                <w:lang w:val="es-VE"/>
              </w:rPr>
              <w:t>Notificar al Fiscal del Ministerio Público dentro de las (12) horas siguientes.</w:t>
            </w:r>
          </w:p>
          <w:p w14:paraId="64BCF80A" w14:textId="77777777" w:rsidR="0065502E" w:rsidRPr="009655C8" w:rsidRDefault="0065502E" w:rsidP="005905C0">
            <w:pPr>
              <w:numPr>
                <w:ilvl w:val="0"/>
                <w:numId w:val="13"/>
              </w:numPr>
              <w:tabs>
                <w:tab w:val="left" w:pos="106"/>
                <w:tab w:val="num" w:pos="415"/>
              </w:tabs>
              <w:snapToGrid w:val="0"/>
              <w:ind w:left="459" w:hanging="426"/>
              <w:jc w:val="both"/>
              <w:rPr>
                <w:rFonts w:ascii="Arial" w:hAnsi="Arial" w:cs="Arial"/>
                <w:sz w:val="20"/>
                <w:szCs w:val="20"/>
                <w:lang w:val="es-VE"/>
              </w:rPr>
            </w:pPr>
            <w:r w:rsidRPr="009655C8">
              <w:rPr>
                <w:rFonts w:ascii="Arial" w:hAnsi="Arial" w:cs="Arial"/>
                <w:sz w:val="20"/>
                <w:szCs w:val="20"/>
                <w:lang w:val="es-VE"/>
              </w:rPr>
              <w:t>Paralizar preventivamente la actividad ilícita, dejando constancia de su depósito o aseguramiento.</w:t>
            </w:r>
          </w:p>
          <w:p w14:paraId="408490B8" w14:textId="77777777" w:rsidR="0065502E" w:rsidRPr="009655C8" w:rsidRDefault="0065502E" w:rsidP="005905C0">
            <w:pPr>
              <w:numPr>
                <w:ilvl w:val="0"/>
                <w:numId w:val="13"/>
              </w:numPr>
              <w:tabs>
                <w:tab w:val="left" w:pos="106"/>
                <w:tab w:val="num" w:pos="415"/>
              </w:tabs>
              <w:snapToGrid w:val="0"/>
              <w:ind w:left="459" w:hanging="426"/>
              <w:jc w:val="both"/>
              <w:rPr>
                <w:rFonts w:ascii="Arial" w:hAnsi="Arial" w:cs="Arial"/>
                <w:sz w:val="20"/>
                <w:szCs w:val="20"/>
                <w:lang w:val="es-VE"/>
              </w:rPr>
            </w:pPr>
            <w:r w:rsidRPr="009655C8">
              <w:rPr>
                <w:rFonts w:ascii="Arial" w:hAnsi="Arial" w:cs="Arial"/>
                <w:sz w:val="20"/>
                <w:szCs w:val="20"/>
                <w:lang w:val="es-VE"/>
              </w:rPr>
              <w:t>Preservación preventiva de la actividad ilícita.</w:t>
            </w:r>
          </w:p>
          <w:p w14:paraId="38B0AAB3" w14:textId="77777777" w:rsidR="0065502E" w:rsidRPr="009655C8" w:rsidRDefault="0065502E" w:rsidP="005905C0">
            <w:pPr>
              <w:numPr>
                <w:ilvl w:val="0"/>
                <w:numId w:val="13"/>
              </w:numPr>
              <w:tabs>
                <w:tab w:val="left" w:pos="106"/>
                <w:tab w:val="num" w:pos="415"/>
              </w:tabs>
              <w:snapToGrid w:val="0"/>
              <w:ind w:left="459" w:hanging="426"/>
              <w:jc w:val="both"/>
              <w:rPr>
                <w:rFonts w:ascii="Arial" w:hAnsi="Arial" w:cs="Arial"/>
                <w:sz w:val="20"/>
                <w:szCs w:val="20"/>
                <w:lang w:val="es-VE"/>
              </w:rPr>
            </w:pPr>
            <w:r w:rsidRPr="009655C8">
              <w:rPr>
                <w:rFonts w:ascii="Arial" w:hAnsi="Arial" w:cs="Arial"/>
                <w:sz w:val="20"/>
                <w:szCs w:val="20"/>
                <w:lang w:val="es-VE"/>
              </w:rPr>
              <w:t>Efectuar el inventario de retención de los materiales obtenidos de la actividad ilícita.</w:t>
            </w:r>
          </w:p>
          <w:p w14:paraId="6C917648" w14:textId="77777777" w:rsidR="0065502E" w:rsidRPr="009655C8" w:rsidRDefault="0065502E" w:rsidP="005905C0">
            <w:pPr>
              <w:numPr>
                <w:ilvl w:val="0"/>
                <w:numId w:val="13"/>
              </w:numPr>
              <w:tabs>
                <w:tab w:val="left" w:pos="106"/>
                <w:tab w:val="num" w:pos="415"/>
              </w:tabs>
              <w:snapToGrid w:val="0"/>
              <w:ind w:left="459" w:hanging="426"/>
              <w:jc w:val="both"/>
              <w:rPr>
                <w:rFonts w:ascii="Arial" w:hAnsi="Arial" w:cs="Arial"/>
                <w:sz w:val="20"/>
                <w:szCs w:val="20"/>
                <w:lang w:val="es-VE"/>
              </w:rPr>
            </w:pPr>
            <w:r w:rsidRPr="009655C8">
              <w:rPr>
                <w:rFonts w:ascii="Arial" w:hAnsi="Arial" w:cs="Arial"/>
                <w:sz w:val="20"/>
                <w:szCs w:val="20"/>
                <w:lang w:val="es-VE"/>
              </w:rPr>
              <w:t>Elaborar el acta policial.</w:t>
            </w:r>
          </w:p>
          <w:p w14:paraId="23739F85" w14:textId="77777777" w:rsidR="0065502E" w:rsidRPr="009655C8" w:rsidRDefault="0065502E" w:rsidP="005905C0">
            <w:pPr>
              <w:numPr>
                <w:ilvl w:val="0"/>
                <w:numId w:val="13"/>
              </w:numPr>
              <w:tabs>
                <w:tab w:val="left" w:pos="106"/>
                <w:tab w:val="num" w:pos="415"/>
              </w:tabs>
              <w:snapToGrid w:val="0"/>
              <w:ind w:left="459" w:hanging="426"/>
              <w:jc w:val="both"/>
              <w:rPr>
                <w:rFonts w:ascii="Arial" w:hAnsi="Arial" w:cs="Arial"/>
                <w:sz w:val="20"/>
                <w:szCs w:val="20"/>
                <w:lang w:val="es-VE"/>
              </w:rPr>
            </w:pPr>
            <w:r w:rsidRPr="009655C8">
              <w:rPr>
                <w:rFonts w:ascii="Arial" w:hAnsi="Arial" w:cs="Arial"/>
                <w:sz w:val="20"/>
                <w:szCs w:val="20"/>
              </w:rPr>
              <w:t>Elaborar el Acta de Inspección Ocular</w:t>
            </w:r>
          </w:p>
          <w:p w14:paraId="25BB726E" w14:textId="77777777" w:rsidR="0065502E" w:rsidRPr="004514AE" w:rsidRDefault="0065502E" w:rsidP="005905C0">
            <w:pPr>
              <w:numPr>
                <w:ilvl w:val="0"/>
                <w:numId w:val="13"/>
              </w:numPr>
              <w:tabs>
                <w:tab w:val="left" w:pos="106"/>
              </w:tabs>
              <w:ind w:left="459" w:hanging="426"/>
              <w:jc w:val="both"/>
              <w:rPr>
                <w:rFonts w:ascii="Arial" w:hAnsi="Arial" w:cs="Arial"/>
                <w:sz w:val="20"/>
                <w:szCs w:val="20"/>
              </w:rPr>
            </w:pPr>
            <w:r w:rsidRPr="009655C8">
              <w:rPr>
                <w:rFonts w:ascii="Arial" w:hAnsi="Arial" w:cs="Arial"/>
                <w:sz w:val="20"/>
                <w:szCs w:val="20"/>
              </w:rPr>
              <w:t>Fijación fotográfica del sitio del suceso</w:t>
            </w:r>
            <w:r w:rsidRPr="004514AE">
              <w:rPr>
                <w:rFonts w:ascii="Arial" w:hAnsi="Arial" w:cs="Arial"/>
                <w:sz w:val="20"/>
                <w:szCs w:val="20"/>
              </w:rPr>
              <w:t>.</w:t>
            </w:r>
          </w:p>
          <w:p w14:paraId="2321B9E2" w14:textId="77777777" w:rsidR="0065502E" w:rsidRPr="004514AE" w:rsidRDefault="0065502E" w:rsidP="007B2676">
            <w:pPr>
              <w:tabs>
                <w:tab w:val="left" w:pos="106"/>
              </w:tabs>
              <w:ind w:left="459"/>
              <w:jc w:val="both"/>
              <w:rPr>
                <w:rFonts w:ascii="Arial" w:hAnsi="Arial" w:cs="Arial"/>
                <w:sz w:val="20"/>
                <w:szCs w:val="20"/>
              </w:rPr>
            </w:pPr>
          </w:p>
        </w:tc>
        <w:tc>
          <w:tcPr>
            <w:tcW w:w="3165" w:type="dxa"/>
          </w:tcPr>
          <w:p w14:paraId="5FE4D75C" w14:textId="77777777" w:rsidR="0065502E" w:rsidRPr="007D1150" w:rsidRDefault="0065502E" w:rsidP="00A70316">
            <w:pPr>
              <w:pStyle w:val="Prrafodelista"/>
              <w:numPr>
                <w:ilvl w:val="0"/>
                <w:numId w:val="76"/>
              </w:numPr>
              <w:tabs>
                <w:tab w:val="left" w:pos="365"/>
              </w:tabs>
              <w:spacing w:after="0" w:line="240" w:lineRule="auto"/>
              <w:ind w:left="317" w:hanging="283"/>
              <w:jc w:val="both"/>
              <w:rPr>
                <w:rFonts w:ascii="Arial" w:hAnsi="Arial" w:cs="Arial"/>
                <w:sz w:val="20"/>
                <w:szCs w:val="20"/>
                <w:lang w:val="en-US"/>
              </w:rPr>
            </w:pPr>
            <w:r w:rsidRPr="004514AE">
              <w:rPr>
                <w:rFonts w:ascii="Arial" w:hAnsi="Arial" w:cs="Arial"/>
                <w:sz w:val="20"/>
                <w:szCs w:val="20"/>
              </w:rPr>
              <w:t xml:space="preserve">CRBV. </w:t>
            </w:r>
            <w:r>
              <w:rPr>
                <w:rFonts w:ascii="Arial" w:hAnsi="Arial" w:cs="Arial"/>
                <w:sz w:val="20"/>
                <w:szCs w:val="20"/>
              </w:rPr>
              <w:t>Arts.</w:t>
            </w:r>
            <w:r w:rsidRPr="004514AE">
              <w:rPr>
                <w:rFonts w:ascii="Arial" w:hAnsi="Arial" w:cs="Arial"/>
                <w:sz w:val="20"/>
                <w:szCs w:val="20"/>
              </w:rPr>
              <w:t xml:space="preserve"> 127, 129,</w:t>
            </w:r>
            <w:r w:rsidR="007D1150">
              <w:rPr>
                <w:rFonts w:ascii="Arial" w:hAnsi="Arial" w:cs="Arial"/>
                <w:sz w:val="20"/>
                <w:szCs w:val="20"/>
              </w:rPr>
              <w:t xml:space="preserve"> </w:t>
            </w:r>
            <w:r w:rsidRPr="004514AE">
              <w:rPr>
                <w:rFonts w:ascii="Arial" w:hAnsi="Arial" w:cs="Arial"/>
                <w:sz w:val="20"/>
                <w:szCs w:val="20"/>
              </w:rPr>
              <w:t>156,</w:t>
            </w:r>
            <w:r w:rsidR="007D1150">
              <w:rPr>
                <w:rFonts w:ascii="Arial" w:hAnsi="Arial" w:cs="Arial"/>
                <w:sz w:val="20"/>
                <w:szCs w:val="20"/>
              </w:rPr>
              <w:t xml:space="preserve"> </w:t>
            </w:r>
            <w:r w:rsidRPr="004514AE">
              <w:rPr>
                <w:rFonts w:ascii="Arial" w:hAnsi="Arial" w:cs="Arial"/>
                <w:sz w:val="20"/>
                <w:szCs w:val="20"/>
              </w:rPr>
              <w:t>164, 299, 302, 328 y 329</w:t>
            </w:r>
          </w:p>
          <w:p w14:paraId="6926D077" w14:textId="77777777" w:rsidR="007D1150" w:rsidRPr="007D1150" w:rsidRDefault="007D1150" w:rsidP="00A70316">
            <w:pPr>
              <w:pStyle w:val="Prrafodelista"/>
              <w:tabs>
                <w:tab w:val="left" w:pos="365"/>
              </w:tabs>
              <w:spacing w:after="0" w:line="240" w:lineRule="auto"/>
              <w:ind w:left="317" w:hanging="283"/>
              <w:jc w:val="both"/>
              <w:rPr>
                <w:rFonts w:ascii="Arial" w:hAnsi="Arial" w:cs="Arial"/>
                <w:sz w:val="8"/>
                <w:szCs w:val="20"/>
                <w:lang w:val="en-US"/>
              </w:rPr>
            </w:pPr>
          </w:p>
          <w:p w14:paraId="11186297" w14:textId="0EC10A44" w:rsidR="0065502E" w:rsidRPr="004514AE" w:rsidRDefault="0065502E" w:rsidP="00A70316">
            <w:pPr>
              <w:numPr>
                <w:ilvl w:val="0"/>
                <w:numId w:val="76"/>
              </w:numPr>
              <w:tabs>
                <w:tab w:val="left" w:pos="365"/>
              </w:tabs>
              <w:ind w:left="317" w:hanging="283"/>
              <w:jc w:val="both"/>
              <w:rPr>
                <w:rFonts w:ascii="Arial" w:hAnsi="Arial" w:cs="Arial"/>
                <w:sz w:val="20"/>
                <w:szCs w:val="20"/>
                <w:lang w:val="en-US"/>
              </w:rPr>
            </w:pPr>
            <w:r w:rsidRPr="004514AE">
              <w:rPr>
                <w:rFonts w:ascii="Arial" w:hAnsi="Arial" w:cs="Arial"/>
                <w:sz w:val="20"/>
                <w:szCs w:val="20"/>
                <w:lang w:val="en-US"/>
              </w:rPr>
              <w:t xml:space="preserve">COPP. </w:t>
            </w:r>
            <w:r>
              <w:rPr>
                <w:rFonts w:ascii="Arial" w:hAnsi="Arial" w:cs="Arial"/>
                <w:sz w:val="20"/>
                <w:szCs w:val="20"/>
                <w:lang w:val="en-US"/>
              </w:rPr>
              <w:t>Arts.</w:t>
            </w:r>
            <w:r w:rsidRPr="004514AE">
              <w:rPr>
                <w:rFonts w:ascii="Arial" w:hAnsi="Arial" w:cs="Arial"/>
                <w:sz w:val="20"/>
                <w:szCs w:val="20"/>
                <w:lang w:val="en-US"/>
              </w:rPr>
              <w:t xml:space="preserve"> </w:t>
            </w:r>
            <w:r w:rsidR="00D15F22" w:rsidRPr="001A70E8">
              <w:rPr>
                <w:rFonts w:ascii="Arial" w:hAnsi="Arial" w:cs="Arial"/>
                <w:color w:val="FF0000"/>
                <w:sz w:val="18"/>
                <w:szCs w:val="20"/>
                <w:lang w:val="en-US"/>
              </w:rPr>
              <w:t>113, 114, 115</w:t>
            </w:r>
            <w:r w:rsidRPr="004514AE">
              <w:rPr>
                <w:rFonts w:ascii="Arial" w:hAnsi="Arial" w:cs="Arial"/>
                <w:sz w:val="20"/>
                <w:szCs w:val="20"/>
                <w:lang w:val="en-US"/>
              </w:rPr>
              <w:t xml:space="preserve">. </w:t>
            </w:r>
          </w:p>
          <w:p w14:paraId="6F8AE9E8" w14:textId="77777777" w:rsidR="0065502E" w:rsidRPr="007D1150" w:rsidRDefault="0065502E" w:rsidP="00A70316">
            <w:pPr>
              <w:tabs>
                <w:tab w:val="left" w:pos="365"/>
              </w:tabs>
              <w:ind w:left="317" w:hanging="283"/>
              <w:jc w:val="both"/>
              <w:rPr>
                <w:rFonts w:ascii="Arial" w:hAnsi="Arial" w:cs="Arial"/>
                <w:sz w:val="8"/>
                <w:szCs w:val="20"/>
                <w:lang w:val="en-US"/>
              </w:rPr>
            </w:pPr>
          </w:p>
          <w:p w14:paraId="3F3C6C2E" w14:textId="0D35F79F" w:rsidR="0065502E" w:rsidRPr="004514AE" w:rsidRDefault="00556632" w:rsidP="00A70316">
            <w:pPr>
              <w:numPr>
                <w:ilvl w:val="0"/>
                <w:numId w:val="76"/>
              </w:numPr>
              <w:tabs>
                <w:tab w:val="left" w:pos="365"/>
              </w:tabs>
              <w:ind w:left="317" w:hanging="283"/>
              <w:jc w:val="both"/>
              <w:rPr>
                <w:rFonts w:ascii="Arial" w:hAnsi="Arial" w:cs="Arial"/>
                <w:sz w:val="20"/>
                <w:szCs w:val="20"/>
                <w:lang w:val="en-US"/>
              </w:rPr>
            </w:pPr>
            <w:r>
              <w:rPr>
                <w:rFonts w:ascii="Arial" w:hAnsi="Arial" w:cs="Arial"/>
                <w:sz w:val="20"/>
                <w:szCs w:val="20"/>
                <w:lang w:val="en-US"/>
              </w:rPr>
              <w:t>L</w:t>
            </w:r>
            <w:r w:rsidRPr="00D15F22">
              <w:rPr>
                <w:rFonts w:ascii="Arial" w:hAnsi="Arial" w:cs="Arial"/>
                <w:color w:val="FF0000"/>
                <w:sz w:val="20"/>
                <w:szCs w:val="20"/>
                <w:lang w:val="en-US"/>
              </w:rPr>
              <w:t>C</w:t>
            </w:r>
            <w:r>
              <w:rPr>
                <w:rFonts w:ascii="Arial" w:hAnsi="Arial" w:cs="Arial"/>
                <w:sz w:val="20"/>
                <w:szCs w:val="20"/>
                <w:lang w:val="en-US"/>
              </w:rPr>
              <w:t xml:space="preserve">FANB Art. </w:t>
            </w:r>
            <w:r w:rsidRPr="00D15F22">
              <w:rPr>
                <w:rFonts w:ascii="Arial" w:hAnsi="Arial" w:cs="Arial"/>
                <w:color w:val="FF0000"/>
                <w:sz w:val="20"/>
                <w:szCs w:val="20"/>
                <w:lang w:val="en-US"/>
              </w:rPr>
              <w:t>73</w:t>
            </w:r>
            <w:r>
              <w:rPr>
                <w:rFonts w:ascii="Arial" w:hAnsi="Arial" w:cs="Arial"/>
                <w:sz w:val="20"/>
                <w:szCs w:val="20"/>
                <w:lang w:val="en-US"/>
              </w:rPr>
              <w:t xml:space="preserve">, numeral </w:t>
            </w:r>
            <w:r w:rsidRPr="00D15F22">
              <w:rPr>
                <w:rFonts w:ascii="Arial" w:hAnsi="Arial" w:cs="Arial"/>
                <w:color w:val="FF0000"/>
                <w:sz w:val="20"/>
                <w:szCs w:val="20"/>
                <w:lang w:val="en-US"/>
              </w:rPr>
              <w:t>6</w:t>
            </w:r>
            <w:r w:rsidR="0065502E" w:rsidRPr="004514AE">
              <w:rPr>
                <w:rFonts w:ascii="Arial" w:hAnsi="Arial" w:cs="Arial"/>
                <w:sz w:val="20"/>
                <w:szCs w:val="20"/>
                <w:lang w:val="en-US"/>
              </w:rPr>
              <w:t xml:space="preserve"> </w:t>
            </w:r>
          </w:p>
          <w:p w14:paraId="0C0F0724" w14:textId="77777777" w:rsidR="0065502E" w:rsidRPr="007D1150" w:rsidRDefault="0065502E" w:rsidP="00A70316">
            <w:pPr>
              <w:tabs>
                <w:tab w:val="left" w:pos="365"/>
              </w:tabs>
              <w:ind w:left="317" w:hanging="283"/>
              <w:jc w:val="both"/>
              <w:rPr>
                <w:rFonts w:ascii="Arial" w:hAnsi="Arial" w:cs="Arial"/>
                <w:sz w:val="8"/>
                <w:szCs w:val="20"/>
                <w:lang w:val="en-US"/>
              </w:rPr>
            </w:pPr>
          </w:p>
          <w:p w14:paraId="3791AF2B" w14:textId="77777777" w:rsidR="0065502E" w:rsidRPr="004514AE" w:rsidRDefault="0065502E" w:rsidP="00A70316">
            <w:pPr>
              <w:numPr>
                <w:ilvl w:val="0"/>
                <w:numId w:val="76"/>
              </w:numPr>
              <w:tabs>
                <w:tab w:val="left" w:pos="365"/>
              </w:tabs>
              <w:ind w:left="317" w:hanging="283"/>
              <w:jc w:val="both"/>
              <w:rPr>
                <w:rFonts w:ascii="Arial" w:hAnsi="Arial" w:cs="Arial"/>
                <w:sz w:val="20"/>
                <w:szCs w:val="20"/>
                <w:lang w:val="es-MX"/>
              </w:rPr>
            </w:pPr>
            <w:r w:rsidRPr="004514AE">
              <w:rPr>
                <w:rFonts w:ascii="Arial" w:hAnsi="Arial" w:cs="Arial"/>
                <w:sz w:val="20"/>
                <w:szCs w:val="20"/>
                <w:lang w:val="es-MX"/>
              </w:rPr>
              <w:t xml:space="preserve">LA. </w:t>
            </w:r>
            <w:r>
              <w:rPr>
                <w:rFonts w:ascii="Arial" w:hAnsi="Arial" w:cs="Arial"/>
                <w:sz w:val="20"/>
                <w:szCs w:val="20"/>
                <w:lang w:val="es-MX"/>
              </w:rPr>
              <w:t>Arts.</w:t>
            </w:r>
            <w:r w:rsidRPr="004514AE">
              <w:rPr>
                <w:rFonts w:ascii="Arial" w:hAnsi="Arial" w:cs="Arial"/>
                <w:sz w:val="20"/>
                <w:szCs w:val="20"/>
                <w:lang w:val="es-MX"/>
              </w:rPr>
              <w:t xml:space="preserve"> 21, 80, 113, 123 y 124. </w:t>
            </w:r>
          </w:p>
          <w:p w14:paraId="6AF9DC36" w14:textId="77777777" w:rsidR="0065502E" w:rsidRPr="007D1150" w:rsidRDefault="0065502E" w:rsidP="00A70316">
            <w:pPr>
              <w:tabs>
                <w:tab w:val="left" w:pos="365"/>
              </w:tabs>
              <w:ind w:left="317" w:hanging="283"/>
              <w:jc w:val="both"/>
              <w:rPr>
                <w:rFonts w:ascii="Arial" w:hAnsi="Arial" w:cs="Arial"/>
                <w:sz w:val="8"/>
                <w:szCs w:val="20"/>
                <w:lang w:val="es-MX"/>
              </w:rPr>
            </w:pPr>
          </w:p>
          <w:p w14:paraId="0E81EA6C" w14:textId="77777777" w:rsidR="0065502E" w:rsidRPr="004514AE" w:rsidRDefault="007D1150" w:rsidP="00A70316">
            <w:pPr>
              <w:numPr>
                <w:ilvl w:val="0"/>
                <w:numId w:val="76"/>
              </w:numPr>
              <w:tabs>
                <w:tab w:val="left" w:pos="365"/>
              </w:tabs>
              <w:ind w:left="317" w:hanging="283"/>
              <w:jc w:val="both"/>
              <w:rPr>
                <w:rFonts w:ascii="Arial" w:hAnsi="Arial" w:cs="Arial"/>
                <w:sz w:val="20"/>
                <w:szCs w:val="20"/>
                <w:lang w:val="es-MX"/>
              </w:rPr>
            </w:pPr>
            <w:r w:rsidRPr="0018623B">
              <w:rPr>
                <w:rFonts w:ascii="Arial" w:hAnsi="Arial" w:cs="Arial"/>
                <w:color w:val="000000"/>
                <w:sz w:val="20"/>
                <w:szCs w:val="20"/>
                <w:lang w:val="en-US"/>
              </w:rPr>
              <w:t>LOSPI Arts. 24 y 25</w:t>
            </w:r>
            <w:r w:rsidR="0065502E" w:rsidRPr="004514AE">
              <w:rPr>
                <w:rFonts w:ascii="Arial" w:hAnsi="Arial" w:cs="Arial"/>
                <w:sz w:val="20"/>
                <w:szCs w:val="20"/>
                <w:lang w:val="es-MX"/>
              </w:rPr>
              <w:t xml:space="preserve">. </w:t>
            </w:r>
          </w:p>
          <w:p w14:paraId="290AECCE" w14:textId="77777777" w:rsidR="0065502E" w:rsidRPr="007D1150" w:rsidRDefault="0065502E" w:rsidP="00A70316">
            <w:pPr>
              <w:tabs>
                <w:tab w:val="left" w:pos="365"/>
              </w:tabs>
              <w:ind w:left="317" w:hanging="283"/>
              <w:jc w:val="both"/>
              <w:rPr>
                <w:rFonts w:ascii="Arial" w:hAnsi="Arial" w:cs="Arial"/>
                <w:sz w:val="8"/>
                <w:szCs w:val="20"/>
                <w:lang w:val="es-MX"/>
              </w:rPr>
            </w:pPr>
          </w:p>
          <w:p w14:paraId="232B5DD3" w14:textId="77777777" w:rsidR="0065502E" w:rsidRPr="004514AE" w:rsidRDefault="0065502E" w:rsidP="00A70316">
            <w:pPr>
              <w:numPr>
                <w:ilvl w:val="0"/>
                <w:numId w:val="76"/>
              </w:numPr>
              <w:tabs>
                <w:tab w:val="left" w:pos="365"/>
              </w:tabs>
              <w:ind w:left="317" w:hanging="283"/>
              <w:jc w:val="both"/>
              <w:rPr>
                <w:rFonts w:ascii="Arial" w:hAnsi="Arial" w:cs="Arial"/>
                <w:sz w:val="20"/>
                <w:szCs w:val="20"/>
                <w:lang w:val="es-MX"/>
              </w:rPr>
            </w:pPr>
            <w:r w:rsidRPr="004514AE">
              <w:rPr>
                <w:rFonts w:ascii="Arial" w:hAnsi="Arial" w:cs="Arial"/>
                <w:sz w:val="20"/>
                <w:szCs w:val="20"/>
                <w:lang w:val="es-MX"/>
              </w:rPr>
              <w:t xml:space="preserve">Decreto Nº 2.219. </w:t>
            </w:r>
            <w:r>
              <w:rPr>
                <w:rFonts w:ascii="Arial" w:hAnsi="Arial" w:cs="Arial"/>
                <w:sz w:val="20"/>
                <w:szCs w:val="20"/>
                <w:lang w:val="es-MX"/>
              </w:rPr>
              <w:t>Arts.</w:t>
            </w:r>
            <w:r w:rsidRPr="004514AE">
              <w:rPr>
                <w:rFonts w:ascii="Arial" w:hAnsi="Arial" w:cs="Arial"/>
                <w:sz w:val="20"/>
                <w:szCs w:val="20"/>
                <w:lang w:val="es-MX"/>
              </w:rPr>
              <w:t xml:space="preserve"> 5 y 30.</w:t>
            </w:r>
          </w:p>
          <w:p w14:paraId="51BB29F7" w14:textId="77777777" w:rsidR="0065502E" w:rsidRPr="00AC4D3E" w:rsidRDefault="0065502E" w:rsidP="00A70316">
            <w:pPr>
              <w:tabs>
                <w:tab w:val="left" w:pos="365"/>
              </w:tabs>
              <w:ind w:left="317" w:hanging="283"/>
              <w:jc w:val="both"/>
              <w:rPr>
                <w:rFonts w:ascii="Arial" w:hAnsi="Arial" w:cs="Arial"/>
                <w:sz w:val="8"/>
                <w:szCs w:val="20"/>
                <w:lang w:val="es-MX"/>
              </w:rPr>
            </w:pPr>
            <w:r w:rsidRPr="004514AE">
              <w:rPr>
                <w:rFonts w:ascii="Arial" w:hAnsi="Arial" w:cs="Arial"/>
                <w:sz w:val="20"/>
                <w:szCs w:val="20"/>
                <w:lang w:val="es-MX"/>
              </w:rPr>
              <w:t xml:space="preserve"> </w:t>
            </w:r>
          </w:p>
          <w:p w14:paraId="1445B90E" w14:textId="77777777" w:rsidR="0065502E" w:rsidRPr="004514AE" w:rsidRDefault="0065502E" w:rsidP="00A70316">
            <w:pPr>
              <w:numPr>
                <w:ilvl w:val="0"/>
                <w:numId w:val="76"/>
              </w:numPr>
              <w:tabs>
                <w:tab w:val="left" w:pos="365"/>
              </w:tabs>
              <w:ind w:left="317" w:hanging="283"/>
              <w:jc w:val="both"/>
              <w:rPr>
                <w:rFonts w:ascii="Arial" w:hAnsi="Arial" w:cs="Arial"/>
                <w:sz w:val="20"/>
                <w:szCs w:val="20"/>
                <w:lang w:val="es-MX"/>
              </w:rPr>
            </w:pPr>
            <w:r w:rsidRPr="004514AE">
              <w:rPr>
                <w:rFonts w:ascii="Arial" w:hAnsi="Arial" w:cs="Arial"/>
                <w:sz w:val="20"/>
                <w:szCs w:val="20"/>
                <w:lang w:val="es-MX"/>
              </w:rPr>
              <w:t xml:space="preserve">Decreto Nº 2.220. </w:t>
            </w:r>
            <w:r>
              <w:rPr>
                <w:rFonts w:ascii="Arial" w:hAnsi="Arial" w:cs="Arial"/>
                <w:sz w:val="20"/>
                <w:szCs w:val="20"/>
                <w:lang w:val="es-MX"/>
              </w:rPr>
              <w:t>Arts.</w:t>
            </w:r>
            <w:r w:rsidRPr="004514AE">
              <w:rPr>
                <w:rFonts w:ascii="Arial" w:hAnsi="Arial" w:cs="Arial"/>
                <w:sz w:val="20"/>
                <w:szCs w:val="20"/>
                <w:lang w:val="es-MX"/>
              </w:rPr>
              <w:t xml:space="preserve"> 2 y 11.</w:t>
            </w:r>
          </w:p>
          <w:p w14:paraId="51D91D22" w14:textId="77777777" w:rsidR="0065502E" w:rsidRPr="00AC4D3E" w:rsidRDefault="0065502E" w:rsidP="00A70316">
            <w:pPr>
              <w:tabs>
                <w:tab w:val="left" w:pos="365"/>
              </w:tabs>
              <w:ind w:left="317" w:hanging="283"/>
              <w:jc w:val="both"/>
              <w:rPr>
                <w:rFonts w:ascii="Arial" w:hAnsi="Arial" w:cs="Arial"/>
                <w:sz w:val="8"/>
                <w:szCs w:val="20"/>
                <w:lang w:val="es-MX"/>
              </w:rPr>
            </w:pPr>
            <w:r w:rsidRPr="004514AE">
              <w:rPr>
                <w:rFonts w:ascii="Arial" w:hAnsi="Arial" w:cs="Arial"/>
                <w:sz w:val="20"/>
                <w:szCs w:val="20"/>
                <w:lang w:val="es-MX"/>
              </w:rPr>
              <w:t xml:space="preserve"> </w:t>
            </w:r>
          </w:p>
          <w:p w14:paraId="113F9365" w14:textId="77777777" w:rsidR="0065502E" w:rsidRPr="004514AE" w:rsidRDefault="0065502E" w:rsidP="00A70316">
            <w:pPr>
              <w:numPr>
                <w:ilvl w:val="0"/>
                <w:numId w:val="76"/>
              </w:numPr>
              <w:tabs>
                <w:tab w:val="left" w:pos="365"/>
              </w:tabs>
              <w:ind w:left="317" w:hanging="283"/>
              <w:jc w:val="both"/>
              <w:rPr>
                <w:rFonts w:ascii="Arial" w:hAnsi="Arial" w:cs="Arial"/>
                <w:sz w:val="20"/>
                <w:szCs w:val="20"/>
                <w:lang w:val="es-MX"/>
              </w:rPr>
            </w:pPr>
            <w:r w:rsidRPr="004514AE">
              <w:rPr>
                <w:rFonts w:ascii="Arial" w:hAnsi="Arial" w:cs="Arial"/>
                <w:sz w:val="20"/>
                <w:szCs w:val="20"/>
                <w:lang w:val="es-MX"/>
              </w:rPr>
              <w:t>R</w:t>
            </w:r>
            <w:r w:rsidR="00406482">
              <w:rPr>
                <w:rFonts w:ascii="Arial" w:hAnsi="Arial" w:cs="Arial"/>
                <w:sz w:val="20"/>
                <w:szCs w:val="20"/>
                <w:lang w:val="es-MX"/>
              </w:rPr>
              <w:t>G</w:t>
            </w:r>
            <w:r w:rsidRPr="004514AE">
              <w:rPr>
                <w:rFonts w:ascii="Arial" w:hAnsi="Arial" w:cs="Arial"/>
                <w:sz w:val="20"/>
                <w:szCs w:val="20"/>
                <w:lang w:val="es-MX"/>
              </w:rPr>
              <w:t xml:space="preserve">LM. </w:t>
            </w:r>
            <w:r>
              <w:rPr>
                <w:rFonts w:ascii="Arial" w:hAnsi="Arial" w:cs="Arial"/>
                <w:sz w:val="20"/>
                <w:szCs w:val="20"/>
                <w:lang w:val="es-MX"/>
              </w:rPr>
              <w:t>Arts.</w:t>
            </w:r>
            <w:r w:rsidRPr="004514AE">
              <w:rPr>
                <w:rFonts w:ascii="Arial" w:hAnsi="Arial" w:cs="Arial"/>
                <w:sz w:val="20"/>
                <w:szCs w:val="20"/>
                <w:lang w:val="es-MX"/>
              </w:rPr>
              <w:t xml:space="preserve"> 117, 118, 119 y 121. </w:t>
            </w:r>
          </w:p>
          <w:p w14:paraId="4F064EB3" w14:textId="77777777" w:rsidR="0065502E" w:rsidRPr="007D1150" w:rsidRDefault="0065502E" w:rsidP="00A70316">
            <w:pPr>
              <w:tabs>
                <w:tab w:val="left" w:pos="365"/>
              </w:tabs>
              <w:ind w:left="317" w:hanging="283"/>
              <w:jc w:val="both"/>
              <w:rPr>
                <w:rFonts w:ascii="Arial" w:hAnsi="Arial" w:cs="Arial"/>
                <w:sz w:val="10"/>
                <w:szCs w:val="20"/>
                <w:lang w:val="es-MX"/>
              </w:rPr>
            </w:pPr>
          </w:p>
          <w:p w14:paraId="40060E08" w14:textId="77777777" w:rsidR="0065502E" w:rsidRDefault="0065502E" w:rsidP="00A70316">
            <w:pPr>
              <w:pStyle w:val="Prrafodelista"/>
              <w:numPr>
                <w:ilvl w:val="0"/>
                <w:numId w:val="76"/>
              </w:numPr>
              <w:tabs>
                <w:tab w:val="left" w:pos="365"/>
              </w:tabs>
              <w:spacing w:after="0" w:line="240" w:lineRule="auto"/>
              <w:ind w:left="317" w:hanging="283"/>
              <w:jc w:val="both"/>
              <w:rPr>
                <w:rFonts w:ascii="Arial" w:hAnsi="Arial" w:cs="Arial"/>
                <w:sz w:val="20"/>
                <w:szCs w:val="20"/>
              </w:rPr>
            </w:pPr>
            <w:r w:rsidRPr="004514AE">
              <w:rPr>
                <w:rFonts w:ascii="Arial" w:hAnsi="Arial" w:cs="Arial"/>
                <w:sz w:val="20"/>
                <w:szCs w:val="20"/>
              </w:rPr>
              <w:t xml:space="preserve">LOA </w:t>
            </w:r>
            <w:r>
              <w:rPr>
                <w:rFonts w:ascii="Arial" w:hAnsi="Arial" w:cs="Arial"/>
                <w:sz w:val="20"/>
                <w:szCs w:val="20"/>
              </w:rPr>
              <w:t>Arts.</w:t>
            </w:r>
            <w:r w:rsidRPr="004514AE">
              <w:rPr>
                <w:rFonts w:ascii="Arial" w:hAnsi="Arial" w:cs="Arial"/>
                <w:sz w:val="20"/>
                <w:szCs w:val="20"/>
              </w:rPr>
              <w:t xml:space="preserve"> 18, ,19, 20, 21, 34, 39, 43, 48, 54, 60, 62, 63, 77, 80, 93, 100, 101</w:t>
            </w:r>
          </w:p>
          <w:p w14:paraId="43551D0D" w14:textId="77777777" w:rsidR="007D1150" w:rsidRPr="007D1150" w:rsidRDefault="007D1150" w:rsidP="00A70316">
            <w:pPr>
              <w:tabs>
                <w:tab w:val="left" w:pos="365"/>
              </w:tabs>
              <w:ind w:left="317" w:hanging="283"/>
              <w:jc w:val="both"/>
              <w:rPr>
                <w:rFonts w:ascii="Arial" w:hAnsi="Arial" w:cs="Arial"/>
                <w:sz w:val="10"/>
                <w:szCs w:val="20"/>
              </w:rPr>
            </w:pPr>
          </w:p>
          <w:p w14:paraId="334854E3" w14:textId="77777777" w:rsidR="0065502E" w:rsidRDefault="0065502E" w:rsidP="00A70316">
            <w:pPr>
              <w:pStyle w:val="Prrafodelista"/>
              <w:numPr>
                <w:ilvl w:val="0"/>
                <w:numId w:val="76"/>
              </w:numPr>
              <w:tabs>
                <w:tab w:val="left" w:pos="365"/>
              </w:tabs>
              <w:spacing w:after="0" w:line="240" w:lineRule="auto"/>
              <w:ind w:left="317" w:hanging="283"/>
              <w:jc w:val="both"/>
              <w:rPr>
                <w:rFonts w:ascii="Arial" w:hAnsi="Arial" w:cs="Arial"/>
                <w:sz w:val="20"/>
                <w:szCs w:val="20"/>
              </w:rPr>
            </w:pPr>
            <w:r w:rsidRPr="004514AE">
              <w:rPr>
                <w:rFonts w:ascii="Arial" w:hAnsi="Arial" w:cs="Arial"/>
                <w:sz w:val="20"/>
                <w:szCs w:val="20"/>
              </w:rPr>
              <w:t xml:space="preserve">LPA </w:t>
            </w:r>
            <w:r>
              <w:rPr>
                <w:rFonts w:ascii="Arial" w:hAnsi="Arial" w:cs="Arial"/>
                <w:sz w:val="20"/>
                <w:szCs w:val="20"/>
              </w:rPr>
              <w:t>Arts.</w:t>
            </w:r>
            <w:r w:rsidRPr="004514AE">
              <w:rPr>
                <w:rFonts w:ascii="Arial" w:hAnsi="Arial" w:cs="Arial"/>
                <w:sz w:val="20"/>
                <w:szCs w:val="20"/>
              </w:rPr>
              <w:t xml:space="preserve"> 3, 4, 8, 14, 15, 18, 22, 32, 37, 38, 39, 40, 56, 61, 63, 89,  90, 99, 100, 102</w:t>
            </w:r>
          </w:p>
          <w:p w14:paraId="78ED6825" w14:textId="77777777" w:rsidR="007D1150" w:rsidRPr="007D1150" w:rsidRDefault="007D1150" w:rsidP="00A70316">
            <w:pPr>
              <w:tabs>
                <w:tab w:val="left" w:pos="365"/>
              </w:tabs>
              <w:ind w:left="317" w:hanging="283"/>
              <w:jc w:val="both"/>
              <w:rPr>
                <w:rFonts w:ascii="Arial" w:hAnsi="Arial" w:cs="Arial"/>
                <w:sz w:val="10"/>
                <w:szCs w:val="20"/>
              </w:rPr>
            </w:pPr>
          </w:p>
          <w:p w14:paraId="46C151EC" w14:textId="7C38BDF0" w:rsidR="0065502E" w:rsidRPr="004514AE" w:rsidRDefault="0065502E" w:rsidP="00A70316">
            <w:pPr>
              <w:pStyle w:val="Prrafodelista"/>
              <w:numPr>
                <w:ilvl w:val="0"/>
                <w:numId w:val="76"/>
              </w:numPr>
              <w:tabs>
                <w:tab w:val="left" w:pos="365"/>
              </w:tabs>
              <w:spacing w:after="0" w:line="240" w:lineRule="auto"/>
              <w:ind w:left="317" w:hanging="283"/>
              <w:jc w:val="both"/>
              <w:rPr>
                <w:rFonts w:ascii="Arial" w:hAnsi="Arial" w:cs="Arial"/>
                <w:sz w:val="20"/>
                <w:szCs w:val="20"/>
              </w:rPr>
            </w:pPr>
            <w:r w:rsidRPr="004514AE">
              <w:rPr>
                <w:rFonts w:ascii="Arial" w:hAnsi="Arial" w:cs="Arial"/>
                <w:sz w:val="20"/>
                <w:szCs w:val="20"/>
              </w:rPr>
              <w:t>L</w:t>
            </w:r>
            <w:r w:rsidR="00AD3FCC">
              <w:rPr>
                <w:rFonts w:ascii="Arial" w:hAnsi="Arial" w:cs="Arial"/>
                <w:sz w:val="20"/>
                <w:szCs w:val="20"/>
              </w:rPr>
              <w:t>OSN Arts. 2, 3, 4, 5, 6, 7, 12, 16, 18, 20, 25 y 5</w:t>
            </w:r>
            <w:r w:rsidR="00AD3FCC" w:rsidRPr="00D15F22">
              <w:rPr>
                <w:rFonts w:ascii="Arial" w:hAnsi="Arial" w:cs="Arial"/>
                <w:color w:val="FF0000"/>
                <w:sz w:val="20"/>
                <w:szCs w:val="20"/>
              </w:rPr>
              <w:t>6</w:t>
            </w:r>
          </w:p>
        </w:tc>
      </w:tr>
      <w:tr w:rsidR="0065502E" w:rsidRPr="00DF3AF4" w14:paraId="57F27723" w14:textId="77777777" w:rsidTr="001C69B7">
        <w:trPr>
          <w:trHeight w:val="283"/>
          <w:jc w:val="center"/>
        </w:trPr>
        <w:tc>
          <w:tcPr>
            <w:tcW w:w="2137" w:type="dxa"/>
          </w:tcPr>
          <w:p w14:paraId="572786F0" w14:textId="77777777" w:rsidR="0065502E" w:rsidRPr="004514AE" w:rsidRDefault="0065502E" w:rsidP="007B2676">
            <w:pPr>
              <w:snapToGrid w:val="0"/>
              <w:jc w:val="both"/>
              <w:rPr>
                <w:rFonts w:ascii="Arial" w:hAnsi="Arial" w:cs="Arial"/>
                <w:sz w:val="20"/>
                <w:szCs w:val="20"/>
              </w:rPr>
            </w:pPr>
          </w:p>
        </w:tc>
        <w:tc>
          <w:tcPr>
            <w:tcW w:w="2349" w:type="dxa"/>
          </w:tcPr>
          <w:p w14:paraId="2270912A" w14:textId="77777777" w:rsidR="0065502E" w:rsidRPr="004514AE" w:rsidRDefault="0065502E" w:rsidP="007B2676">
            <w:pPr>
              <w:tabs>
                <w:tab w:val="left" w:pos="2475"/>
              </w:tabs>
              <w:snapToGrid w:val="0"/>
              <w:jc w:val="both"/>
              <w:rPr>
                <w:rFonts w:ascii="Arial" w:hAnsi="Arial" w:cs="Arial"/>
                <w:sz w:val="20"/>
                <w:szCs w:val="20"/>
              </w:rPr>
            </w:pPr>
            <w:r w:rsidRPr="004514AE">
              <w:rPr>
                <w:rFonts w:ascii="Arial" w:hAnsi="Arial" w:cs="Arial"/>
                <w:sz w:val="20"/>
                <w:szCs w:val="20"/>
              </w:rPr>
              <w:t>4. Extracción de minerales no metálicos en áreas adyacentes a tomas de agua para consumo humano y a estaciones hidrométricas.</w:t>
            </w:r>
          </w:p>
          <w:p w14:paraId="537DAD62" w14:textId="77777777" w:rsidR="0065502E" w:rsidRPr="004514AE" w:rsidRDefault="0065502E" w:rsidP="007B2676">
            <w:pPr>
              <w:jc w:val="both"/>
              <w:rPr>
                <w:rFonts w:ascii="Arial" w:hAnsi="Arial" w:cs="Arial"/>
                <w:sz w:val="20"/>
                <w:szCs w:val="20"/>
              </w:rPr>
            </w:pPr>
          </w:p>
          <w:p w14:paraId="17715A20" w14:textId="77777777" w:rsidR="0065502E" w:rsidRPr="004514AE" w:rsidRDefault="0065502E" w:rsidP="007B2676">
            <w:pPr>
              <w:jc w:val="both"/>
              <w:rPr>
                <w:rFonts w:ascii="Arial" w:hAnsi="Arial" w:cs="Arial"/>
                <w:sz w:val="20"/>
                <w:szCs w:val="20"/>
              </w:rPr>
            </w:pPr>
          </w:p>
        </w:tc>
        <w:tc>
          <w:tcPr>
            <w:tcW w:w="3358" w:type="dxa"/>
          </w:tcPr>
          <w:p w14:paraId="729B4913" w14:textId="77777777" w:rsidR="0065502E" w:rsidRPr="009655C8" w:rsidRDefault="0065502E" w:rsidP="005905C0">
            <w:pPr>
              <w:numPr>
                <w:ilvl w:val="0"/>
                <w:numId w:val="53"/>
              </w:numPr>
              <w:tabs>
                <w:tab w:val="num" w:pos="415"/>
              </w:tabs>
              <w:snapToGrid w:val="0"/>
              <w:ind w:left="443" w:hanging="425"/>
              <w:jc w:val="both"/>
              <w:rPr>
                <w:rFonts w:ascii="Arial" w:hAnsi="Arial" w:cs="Arial"/>
                <w:sz w:val="20"/>
                <w:szCs w:val="20"/>
                <w:lang w:val="es-VE"/>
              </w:rPr>
            </w:pPr>
            <w:r w:rsidRPr="009655C8">
              <w:rPr>
                <w:rFonts w:ascii="Arial" w:hAnsi="Arial" w:cs="Arial"/>
                <w:sz w:val="20"/>
                <w:szCs w:val="20"/>
                <w:lang w:val="es-VE"/>
              </w:rPr>
              <w:t>Detener e identificar el presunto infractor.</w:t>
            </w:r>
          </w:p>
          <w:p w14:paraId="4A4F5ABC" w14:textId="77777777" w:rsidR="0065502E" w:rsidRPr="009655C8" w:rsidRDefault="0065502E" w:rsidP="005905C0">
            <w:pPr>
              <w:numPr>
                <w:ilvl w:val="0"/>
                <w:numId w:val="53"/>
              </w:numPr>
              <w:tabs>
                <w:tab w:val="num" w:pos="415"/>
              </w:tabs>
              <w:snapToGrid w:val="0"/>
              <w:ind w:left="443" w:hanging="425"/>
              <w:jc w:val="both"/>
              <w:rPr>
                <w:rFonts w:ascii="Arial" w:hAnsi="Arial" w:cs="Arial"/>
                <w:sz w:val="20"/>
                <w:szCs w:val="20"/>
                <w:lang w:val="es-VE"/>
              </w:rPr>
            </w:pPr>
            <w:r w:rsidRPr="009655C8">
              <w:rPr>
                <w:rFonts w:ascii="Arial" w:hAnsi="Arial" w:cs="Arial"/>
                <w:sz w:val="20"/>
                <w:szCs w:val="20"/>
                <w:lang w:val="es-VE"/>
              </w:rPr>
              <w:t>Notificar al Fiscal del Ministerio Público dentro de las (12) horas siguientes.</w:t>
            </w:r>
          </w:p>
          <w:p w14:paraId="6158A973" w14:textId="77777777" w:rsidR="0065502E" w:rsidRPr="009655C8" w:rsidRDefault="0065502E" w:rsidP="005905C0">
            <w:pPr>
              <w:numPr>
                <w:ilvl w:val="0"/>
                <w:numId w:val="53"/>
              </w:numPr>
              <w:tabs>
                <w:tab w:val="num" w:pos="415"/>
              </w:tabs>
              <w:snapToGrid w:val="0"/>
              <w:ind w:left="443" w:hanging="425"/>
              <w:jc w:val="both"/>
              <w:rPr>
                <w:rFonts w:ascii="Arial" w:hAnsi="Arial" w:cs="Arial"/>
                <w:sz w:val="20"/>
                <w:szCs w:val="20"/>
                <w:lang w:val="es-VE"/>
              </w:rPr>
            </w:pPr>
            <w:r w:rsidRPr="009655C8">
              <w:rPr>
                <w:rFonts w:ascii="Arial" w:hAnsi="Arial" w:cs="Arial"/>
                <w:sz w:val="20"/>
                <w:szCs w:val="20"/>
                <w:lang w:val="es-VE"/>
              </w:rPr>
              <w:t>Paralizar preventivamente la actividad ilícita, dejando constancia de su depósito o aseguramiento.</w:t>
            </w:r>
          </w:p>
          <w:p w14:paraId="216981BD" w14:textId="77777777" w:rsidR="0065502E" w:rsidRPr="009655C8" w:rsidRDefault="0065502E" w:rsidP="005905C0">
            <w:pPr>
              <w:numPr>
                <w:ilvl w:val="0"/>
                <w:numId w:val="53"/>
              </w:numPr>
              <w:tabs>
                <w:tab w:val="num" w:pos="415"/>
              </w:tabs>
              <w:snapToGrid w:val="0"/>
              <w:ind w:left="443" w:hanging="425"/>
              <w:jc w:val="both"/>
              <w:rPr>
                <w:rFonts w:ascii="Arial" w:hAnsi="Arial" w:cs="Arial"/>
                <w:sz w:val="20"/>
                <w:szCs w:val="20"/>
                <w:lang w:val="es-VE"/>
              </w:rPr>
            </w:pPr>
            <w:r w:rsidRPr="009655C8">
              <w:rPr>
                <w:rFonts w:ascii="Arial" w:hAnsi="Arial" w:cs="Arial"/>
                <w:sz w:val="20"/>
                <w:szCs w:val="20"/>
                <w:lang w:val="es-VE"/>
              </w:rPr>
              <w:t>Preservación preventiva de la actividad ilícita.</w:t>
            </w:r>
          </w:p>
          <w:p w14:paraId="67A2E4C8" w14:textId="77777777" w:rsidR="0065502E" w:rsidRPr="009655C8" w:rsidRDefault="0065502E" w:rsidP="005905C0">
            <w:pPr>
              <w:numPr>
                <w:ilvl w:val="0"/>
                <w:numId w:val="53"/>
              </w:numPr>
              <w:tabs>
                <w:tab w:val="num" w:pos="415"/>
              </w:tabs>
              <w:snapToGrid w:val="0"/>
              <w:ind w:left="443" w:hanging="425"/>
              <w:jc w:val="both"/>
              <w:rPr>
                <w:rFonts w:ascii="Arial" w:hAnsi="Arial" w:cs="Arial"/>
                <w:sz w:val="20"/>
                <w:szCs w:val="20"/>
                <w:lang w:val="es-VE"/>
              </w:rPr>
            </w:pPr>
            <w:r w:rsidRPr="009655C8">
              <w:rPr>
                <w:rFonts w:ascii="Arial" w:hAnsi="Arial" w:cs="Arial"/>
                <w:sz w:val="20"/>
                <w:szCs w:val="20"/>
                <w:lang w:val="es-VE"/>
              </w:rPr>
              <w:t>Efectuar el inventario de retención de los materiales obtenidos de la actividad ilícita.</w:t>
            </w:r>
          </w:p>
          <w:p w14:paraId="6F2FC48A" w14:textId="77777777" w:rsidR="0065502E" w:rsidRPr="009655C8" w:rsidRDefault="0065502E" w:rsidP="005905C0">
            <w:pPr>
              <w:numPr>
                <w:ilvl w:val="0"/>
                <w:numId w:val="53"/>
              </w:numPr>
              <w:tabs>
                <w:tab w:val="num" w:pos="415"/>
              </w:tabs>
              <w:snapToGrid w:val="0"/>
              <w:ind w:left="443" w:hanging="425"/>
              <w:jc w:val="both"/>
              <w:rPr>
                <w:rFonts w:ascii="Arial" w:hAnsi="Arial" w:cs="Arial"/>
                <w:sz w:val="20"/>
                <w:szCs w:val="20"/>
                <w:lang w:val="es-VE"/>
              </w:rPr>
            </w:pPr>
            <w:r w:rsidRPr="009655C8">
              <w:rPr>
                <w:rFonts w:ascii="Arial" w:hAnsi="Arial" w:cs="Arial"/>
                <w:sz w:val="20"/>
                <w:szCs w:val="20"/>
                <w:lang w:val="es-VE"/>
              </w:rPr>
              <w:t>Elaborar el acta policial.</w:t>
            </w:r>
          </w:p>
          <w:p w14:paraId="1693D3F4" w14:textId="77777777" w:rsidR="0065502E" w:rsidRPr="009655C8" w:rsidRDefault="0065502E" w:rsidP="005905C0">
            <w:pPr>
              <w:numPr>
                <w:ilvl w:val="0"/>
                <w:numId w:val="53"/>
              </w:numPr>
              <w:tabs>
                <w:tab w:val="num" w:pos="415"/>
              </w:tabs>
              <w:snapToGrid w:val="0"/>
              <w:ind w:left="443" w:hanging="425"/>
              <w:jc w:val="both"/>
              <w:rPr>
                <w:rFonts w:ascii="Arial" w:hAnsi="Arial" w:cs="Arial"/>
                <w:sz w:val="20"/>
                <w:szCs w:val="20"/>
                <w:lang w:val="es-VE"/>
              </w:rPr>
            </w:pPr>
            <w:r w:rsidRPr="009655C8">
              <w:rPr>
                <w:rFonts w:ascii="Arial" w:hAnsi="Arial" w:cs="Arial"/>
                <w:sz w:val="20"/>
                <w:szCs w:val="20"/>
              </w:rPr>
              <w:t>Elaborar el Acta de Inspección Ocular</w:t>
            </w:r>
          </w:p>
          <w:p w14:paraId="4036E7D2" w14:textId="77777777" w:rsidR="0065502E" w:rsidRPr="004514AE" w:rsidRDefault="0065502E" w:rsidP="005905C0">
            <w:pPr>
              <w:numPr>
                <w:ilvl w:val="0"/>
                <w:numId w:val="53"/>
              </w:numPr>
              <w:ind w:left="443" w:hanging="425"/>
              <w:jc w:val="both"/>
              <w:rPr>
                <w:rFonts w:ascii="Arial" w:hAnsi="Arial" w:cs="Arial"/>
                <w:sz w:val="20"/>
                <w:szCs w:val="20"/>
              </w:rPr>
            </w:pPr>
            <w:r w:rsidRPr="009655C8">
              <w:rPr>
                <w:rFonts w:ascii="Arial" w:hAnsi="Arial" w:cs="Arial"/>
                <w:sz w:val="20"/>
                <w:szCs w:val="20"/>
              </w:rPr>
              <w:t>Fijación fotográfica del sitio del suceso</w:t>
            </w:r>
            <w:r w:rsidRPr="004514AE">
              <w:rPr>
                <w:rFonts w:ascii="Arial" w:hAnsi="Arial" w:cs="Arial"/>
                <w:sz w:val="20"/>
                <w:szCs w:val="20"/>
              </w:rPr>
              <w:t>.</w:t>
            </w:r>
          </w:p>
        </w:tc>
        <w:tc>
          <w:tcPr>
            <w:tcW w:w="3165" w:type="dxa"/>
          </w:tcPr>
          <w:p w14:paraId="15683543" w14:textId="77777777" w:rsidR="0065502E" w:rsidRPr="004514AE" w:rsidRDefault="0065502E" w:rsidP="00A70316">
            <w:pPr>
              <w:pStyle w:val="Prrafodelista"/>
              <w:numPr>
                <w:ilvl w:val="0"/>
                <w:numId w:val="77"/>
              </w:numPr>
              <w:tabs>
                <w:tab w:val="left" w:pos="365"/>
              </w:tabs>
              <w:spacing w:line="240" w:lineRule="auto"/>
              <w:ind w:left="317" w:hanging="283"/>
              <w:jc w:val="both"/>
              <w:rPr>
                <w:rFonts w:ascii="Arial" w:hAnsi="Arial" w:cs="Arial"/>
                <w:sz w:val="20"/>
                <w:szCs w:val="20"/>
                <w:lang w:val="en-US"/>
              </w:rPr>
            </w:pPr>
            <w:r w:rsidRPr="004514AE">
              <w:rPr>
                <w:rFonts w:ascii="Arial" w:hAnsi="Arial" w:cs="Arial"/>
                <w:sz w:val="20"/>
                <w:szCs w:val="20"/>
              </w:rPr>
              <w:t xml:space="preserve">CRBV. </w:t>
            </w:r>
            <w:r>
              <w:rPr>
                <w:rFonts w:ascii="Arial" w:hAnsi="Arial" w:cs="Arial"/>
                <w:sz w:val="20"/>
                <w:szCs w:val="20"/>
              </w:rPr>
              <w:t>Arts.</w:t>
            </w:r>
            <w:r w:rsidRPr="004514AE">
              <w:rPr>
                <w:rFonts w:ascii="Arial" w:hAnsi="Arial" w:cs="Arial"/>
                <w:sz w:val="20"/>
                <w:szCs w:val="20"/>
              </w:rPr>
              <w:t xml:space="preserve"> 127, 129,156,164, 299, 302, 328 y 329</w:t>
            </w:r>
          </w:p>
          <w:p w14:paraId="59D01A3D" w14:textId="66DF1383" w:rsidR="0065502E" w:rsidRPr="004514AE" w:rsidRDefault="0065502E" w:rsidP="00A70316">
            <w:pPr>
              <w:numPr>
                <w:ilvl w:val="0"/>
                <w:numId w:val="77"/>
              </w:numPr>
              <w:tabs>
                <w:tab w:val="left" w:pos="365"/>
              </w:tabs>
              <w:ind w:left="317" w:hanging="283"/>
              <w:jc w:val="both"/>
              <w:rPr>
                <w:rFonts w:ascii="Arial" w:hAnsi="Arial" w:cs="Arial"/>
                <w:sz w:val="20"/>
                <w:szCs w:val="20"/>
                <w:lang w:val="en-US"/>
              </w:rPr>
            </w:pPr>
            <w:r w:rsidRPr="004514AE">
              <w:rPr>
                <w:rFonts w:ascii="Arial" w:hAnsi="Arial" w:cs="Arial"/>
                <w:sz w:val="20"/>
                <w:szCs w:val="20"/>
                <w:lang w:val="en-US"/>
              </w:rPr>
              <w:t xml:space="preserve">COPP. </w:t>
            </w:r>
            <w:r>
              <w:rPr>
                <w:rFonts w:ascii="Arial" w:hAnsi="Arial" w:cs="Arial"/>
                <w:sz w:val="20"/>
                <w:szCs w:val="20"/>
                <w:lang w:val="en-US"/>
              </w:rPr>
              <w:t>Arts.</w:t>
            </w:r>
            <w:r w:rsidRPr="004514AE">
              <w:rPr>
                <w:rFonts w:ascii="Arial" w:hAnsi="Arial" w:cs="Arial"/>
                <w:sz w:val="20"/>
                <w:szCs w:val="20"/>
                <w:lang w:val="en-US"/>
              </w:rPr>
              <w:t xml:space="preserve"> </w:t>
            </w:r>
            <w:r w:rsidR="00D15F22" w:rsidRPr="001A70E8">
              <w:rPr>
                <w:rFonts w:ascii="Arial" w:hAnsi="Arial" w:cs="Arial"/>
                <w:color w:val="FF0000"/>
                <w:sz w:val="18"/>
                <w:szCs w:val="20"/>
                <w:lang w:val="en-US"/>
              </w:rPr>
              <w:t>113, 114, 115</w:t>
            </w:r>
            <w:r w:rsidRPr="004514AE">
              <w:rPr>
                <w:rFonts w:ascii="Arial" w:hAnsi="Arial" w:cs="Arial"/>
                <w:sz w:val="20"/>
                <w:szCs w:val="20"/>
                <w:lang w:val="en-US"/>
              </w:rPr>
              <w:t xml:space="preserve">. </w:t>
            </w:r>
          </w:p>
          <w:p w14:paraId="1F8B7A44" w14:textId="77777777" w:rsidR="0065502E" w:rsidRPr="004514AE" w:rsidRDefault="0065502E" w:rsidP="00A70316">
            <w:pPr>
              <w:tabs>
                <w:tab w:val="left" w:pos="365"/>
              </w:tabs>
              <w:ind w:left="317" w:hanging="283"/>
              <w:jc w:val="both"/>
              <w:rPr>
                <w:rFonts w:ascii="Arial" w:hAnsi="Arial" w:cs="Arial"/>
                <w:sz w:val="20"/>
                <w:szCs w:val="20"/>
                <w:lang w:val="en-US"/>
              </w:rPr>
            </w:pPr>
          </w:p>
          <w:p w14:paraId="44DE4FF4" w14:textId="64C85CB1" w:rsidR="0065502E" w:rsidRPr="004514AE" w:rsidRDefault="00556632" w:rsidP="00A70316">
            <w:pPr>
              <w:numPr>
                <w:ilvl w:val="0"/>
                <w:numId w:val="77"/>
              </w:numPr>
              <w:tabs>
                <w:tab w:val="left" w:pos="365"/>
              </w:tabs>
              <w:ind w:left="317" w:hanging="283"/>
              <w:jc w:val="both"/>
              <w:rPr>
                <w:rFonts w:ascii="Arial" w:hAnsi="Arial" w:cs="Arial"/>
                <w:sz w:val="20"/>
                <w:szCs w:val="20"/>
                <w:lang w:val="es-MX"/>
              </w:rPr>
            </w:pPr>
            <w:r>
              <w:rPr>
                <w:rFonts w:ascii="Arial" w:hAnsi="Arial" w:cs="Arial"/>
                <w:sz w:val="20"/>
                <w:szCs w:val="20"/>
                <w:lang w:val="es-MX"/>
              </w:rPr>
              <w:t>L</w:t>
            </w:r>
            <w:r w:rsidRPr="00D15F22">
              <w:rPr>
                <w:rFonts w:ascii="Arial" w:hAnsi="Arial" w:cs="Arial"/>
                <w:color w:val="FF0000"/>
                <w:sz w:val="20"/>
                <w:szCs w:val="20"/>
                <w:lang w:val="es-MX"/>
              </w:rPr>
              <w:t>C</w:t>
            </w:r>
            <w:r>
              <w:rPr>
                <w:rFonts w:ascii="Arial" w:hAnsi="Arial" w:cs="Arial"/>
                <w:sz w:val="20"/>
                <w:szCs w:val="20"/>
                <w:lang w:val="es-MX"/>
              </w:rPr>
              <w:t xml:space="preserve">FANB Art. </w:t>
            </w:r>
            <w:r w:rsidRPr="00D15F22">
              <w:rPr>
                <w:rFonts w:ascii="Arial" w:hAnsi="Arial" w:cs="Arial"/>
                <w:color w:val="FF0000"/>
                <w:sz w:val="20"/>
                <w:szCs w:val="20"/>
                <w:lang w:val="es-MX"/>
              </w:rPr>
              <w:t>73</w:t>
            </w:r>
            <w:r>
              <w:rPr>
                <w:rFonts w:ascii="Arial" w:hAnsi="Arial" w:cs="Arial"/>
                <w:sz w:val="20"/>
                <w:szCs w:val="20"/>
                <w:lang w:val="es-MX"/>
              </w:rPr>
              <w:t xml:space="preserve">, numeral </w:t>
            </w:r>
            <w:r w:rsidRPr="00D15F22">
              <w:rPr>
                <w:rFonts w:ascii="Arial" w:hAnsi="Arial" w:cs="Arial"/>
                <w:color w:val="FF0000"/>
                <w:sz w:val="20"/>
                <w:szCs w:val="20"/>
                <w:lang w:val="es-MX"/>
              </w:rPr>
              <w:t>6</w:t>
            </w:r>
            <w:r w:rsidR="0065502E" w:rsidRPr="00D15F22">
              <w:rPr>
                <w:rFonts w:ascii="Arial" w:hAnsi="Arial" w:cs="Arial"/>
                <w:color w:val="FF0000"/>
                <w:sz w:val="20"/>
                <w:szCs w:val="20"/>
                <w:lang w:val="es-MX"/>
              </w:rPr>
              <w:t xml:space="preserve"> </w:t>
            </w:r>
          </w:p>
          <w:p w14:paraId="1FAE27E6" w14:textId="77777777" w:rsidR="0065502E" w:rsidRPr="004514AE" w:rsidRDefault="0065502E" w:rsidP="00A70316">
            <w:pPr>
              <w:tabs>
                <w:tab w:val="left" w:pos="365"/>
              </w:tabs>
              <w:ind w:left="317" w:hanging="283"/>
              <w:jc w:val="both"/>
              <w:rPr>
                <w:rFonts w:ascii="Arial" w:hAnsi="Arial" w:cs="Arial"/>
                <w:sz w:val="20"/>
                <w:szCs w:val="20"/>
                <w:lang w:val="es-MX"/>
              </w:rPr>
            </w:pPr>
            <w:r w:rsidRPr="004514AE">
              <w:rPr>
                <w:rFonts w:ascii="Arial" w:hAnsi="Arial" w:cs="Arial"/>
                <w:sz w:val="20"/>
                <w:szCs w:val="20"/>
                <w:lang w:val="es-MX"/>
              </w:rPr>
              <w:t xml:space="preserve"> </w:t>
            </w:r>
          </w:p>
          <w:p w14:paraId="773D5760" w14:textId="77777777" w:rsidR="0065502E" w:rsidRPr="004514AE" w:rsidRDefault="00406482" w:rsidP="00A70316">
            <w:pPr>
              <w:numPr>
                <w:ilvl w:val="0"/>
                <w:numId w:val="77"/>
              </w:numPr>
              <w:tabs>
                <w:tab w:val="left" w:pos="365"/>
              </w:tabs>
              <w:ind w:left="317" w:hanging="283"/>
              <w:jc w:val="both"/>
              <w:rPr>
                <w:rFonts w:ascii="Arial" w:hAnsi="Arial" w:cs="Arial"/>
                <w:sz w:val="20"/>
                <w:szCs w:val="20"/>
                <w:lang w:val="es-MX"/>
              </w:rPr>
            </w:pPr>
            <w:r w:rsidRPr="0018623B">
              <w:rPr>
                <w:rFonts w:ascii="Arial" w:hAnsi="Arial" w:cs="Arial"/>
                <w:color w:val="000000"/>
                <w:sz w:val="20"/>
                <w:szCs w:val="20"/>
                <w:lang w:val="en-US"/>
              </w:rPr>
              <w:t>LOSPI Arts. 24 y 25</w:t>
            </w:r>
            <w:r w:rsidR="0065502E" w:rsidRPr="004514AE">
              <w:rPr>
                <w:rFonts w:ascii="Arial" w:hAnsi="Arial" w:cs="Arial"/>
                <w:sz w:val="20"/>
                <w:szCs w:val="20"/>
                <w:lang w:val="es-MX"/>
              </w:rPr>
              <w:t xml:space="preserve">. </w:t>
            </w:r>
          </w:p>
          <w:p w14:paraId="074E0041" w14:textId="77777777" w:rsidR="0065502E" w:rsidRPr="004514AE" w:rsidRDefault="0065502E" w:rsidP="00A70316">
            <w:pPr>
              <w:tabs>
                <w:tab w:val="left" w:pos="365"/>
              </w:tabs>
              <w:ind w:left="317" w:hanging="283"/>
              <w:jc w:val="both"/>
              <w:rPr>
                <w:rFonts w:ascii="Arial" w:hAnsi="Arial" w:cs="Arial"/>
                <w:sz w:val="20"/>
                <w:szCs w:val="20"/>
                <w:lang w:val="es-MX"/>
              </w:rPr>
            </w:pPr>
          </w:p>
          <w:p w14:paraId="566C7330" w14:textId="77777777" w:rsidR="0065502E" w:rsidRPr="004514AE" w:rsidRDefault="0065502E" w:rsidP="00A70316">
            <w:pPr>
              <w:numPr>
                <w:ilvl w:val="0"/>
                <w:numId w:val="77"/>
              </w:numPr>
              <w:tabs>
                <w:tab w:val="left" w:pos="365"/>
              </w:tabs>
              <w:ind w:left="317" w:hanging="283"/>
              <w:jc w:val="both"/>
              <w:rPr>
                <w:rFonts w:ascii="Arial" w:hAnsi="Arial" w:cs="Arial"/>
                <w:sz w:val="20"/>
                <w:szCs w:val="20"/>
                <w:lang w:val="es-MX"/>
              </w:rPr>
            </w:pPr>
            <w:r w:rsidRPr="004514AE">
              <w:rPr>
                <w:rFonts w:ascii="Arial" w:hAnsi="Arial" w:cs="Arial"/>
                <w:sz w:val="20"/>
                <w:szCs w:val="20"/>
                <w:lang w:val="es-MX"/>
              </w:rPr>
              <w:t xml:space="preserve">Decreto Nº 2.219. </w:t>
            </w:r>
            <w:r>
              <w:rPr>
                <w:rFonts w:ascii="Arial" w:hAnsi="Arial" w:cs="Arial"/>
                <w:sz w:val="20"/>
                <w:szCs w:val="20"/>
                <w:lang w:val="es-MX"/>
              </w:rPr>
              <w:t>Arts.</w:t>
            </w:r>
            <w:r w:rsidRPr="004514AE">
              <w:rPr>
                <w:rFonts w:ascii="Arial" w:hAnsi="Arial" w:cs="Arial"/>
                <w:sz w:val="20"/>
                <w:szCs w:val="20"/>
                <w:lang w:val="es-MX"/>
              </w:rPr>
              <w:t xml:space="preserve">        5 y 29.</w:t>
            </w:r>
          </w:p>
          <w:p w14:paraId="198BCD69" w14:textId="77777777" w:rsidR="0065502E" w:rsidRPr="004514AE" w:rsidRDefault="0065502E" w:rsidP="00A70316">
            <w:pPr>
              <w:tabs>
                <w:tab w:val="left" w:pos="365"/>
              </w:tabs>
              <w:ind w:left="317" w:hanging="283"/>
              <w:jc w:val="both"/>
              <w:rPr>
                <w:rFonts w:ascii="Arial" w:hAnsi="Arial" w:cs="Arial"/>
                <w:sz w:val="20"/>
                <w:szCs w:val="20"/>
                <w:lang w:val="es-MX"/>
              </w:rPr>
            </w:pPr>
          </w:p>
          <w:p w14:paraId="2353E7E0" w14:textId="77777777" w:rsidR="0065502E" w:rsidRPr="004514AE" w:rsidRDefault="0065502E" w:rsidP="00A70316">
            <w:pPr>
              <w:numPr>
                <w:ilvl w:val="0"/>
                <w:numId w:val="77"/>
              </w:numPr>
              <w:tabs>
                <w:tab w:val="left" w:pos="365"/>
              </w:tabs>
              <w:ind w:left="317" w:hanging="283"/>
              <w:jc w:val="both"/>
              <w:rPr>
                <w:rFonts w:ascii="Arial" w:hAnsi="Arial" w:cs="Arial"/>
                <w:sz w:val="20"/>
                <w:szCs w:val="20"/>
                <w:lang w:val="es-MX"/>
              </w:rPr>
            </w:pPr>
            <w:r w:rsidRPr="004514AE">
              <w:rPr>
                <w:rFonts w:ascii="Arial" w:hAnsi="Arial" w:cs="Arial"/>
                <w:sz w:val="20"/>
                <w:szCs w:val="20"/>
                <w:lang w:val="es-MX"/>
              </w:rPr>
              <w:t>R</w:t>
            </w:r>
            <w:r w:rsidR="00406482">
              <w:rPr>
                <w:rFonts w:ascii="Arial" w:hAnsi="Arial" w:cs="Arial"/>
                <w:sz w:val="20"/>
                <w:szCs w:val="20"/>
                <w:lang w:val="es-MX"/>
              </w:rPr>
              <w:t>G</w:t>
            </w:r>
            <w:r w:rsidRPr="004514AE">
              <w:rPr>
                <w:rFonts w:ascii="Arial" w:hAnsi="Arial" w:cs="Arial"/>
                <w:sz w:val="20"/>
                <w:szCs w:val="20"/>
                <w:lang w:val="es-MX"/>
              </w:rPr>
              <w:t xml:space="preserve">LM. </w:t>
            </w:r>
            <w:r>
              <w:rPr>
                <w:rFonts w:ascii="Arial" w:hAnsi="Arial" w:cs="Arial"/>
                <w:sz w:val="20"/>
                <w:szCs w:val="20"/>
                <w:lang w:val="es-MX"/>
              </w:rPr>
              <w:t>Arts.</w:t>
            </w:r>
            <w:r w:rsidRPr="004514AE">
              <w:rPr>
                <w:rFonts w:ascii="Arial" w:hAnsi="Arial" w:cs="Arial"/>
                <w:sz w:val="20"/>
                <w:szCs w:val="20"/>
                <w:lang w:val="es-MX"/>
              </w:rPr>
              <w:t xml:space="preserve"> 117, 118, 119 y 121. </w:t>
            </w:r>
          </w:p>
          <w:p w14:paraId="64F32EBA" w14:textId="77777777" w:rsidR="0065502E" w:rsidRPr="004514AE" w:rsidRDefault="0065502E" w:rsidP="00A70316">
            <w:pPr>
              <w:tabs>
                <w:tab w:val="left" w:pos="365"/>
              </w:tabs>
              <w:ind w:left="317" w:hanging="283"/>
              <w:jc w:val="both"/>
              <w:rPr>
                <w:rFonts w:ascii="Arial" w:hAnsi="Arial" w:cs="Arial"/>
                <w:sz w:val="20"/>
                <w:szCs w:val="20"/>
                <w:lang w:val="es-MX"/>
              </w:rPr>
            </w:pPr>
          </w:p>
          <w:p w14:paraId="605471CE" w14:textId="77777777" w:rsidR="0065502E" w:rsidRPr="004514AE" w:rsidRDefault="0065502E" w:rsidP="00A70316">
            <w:pPr>
              <w:pStyle w:val="Prrafodelista"/>
              <w:numPr>
                <w:ilvl w:val="0"/>
                <w:numId w:val="77"/>
              </w:numPr>
              <w:tabs>
                <w:tab w:val="left" w:pos="365"/>
              </w:tabs>
              <w:spacing w:line="240" w:lineRule="auto"/>
              <w:ind w:left="317" w:hanging="283"/>
              <w:jc w:val="both"/>
              <w:rPr>
                <w:rFonts w:ascii="Arial" w:hAnsi="Arial" w:cs="Arial"/>
                <w:sz w:val="20"/>
                <w:szCs w:val="20"/>
              </w:rPr>
            </w:pPr>
            <w:r w:rsidRPr="004514AE">
              <w:rPr>
                <w:rFonts w:ascii="Arial" w:hAnsi="Arial" w:cs="Arial"/>
                <w:sz w:val="20"/>
                <w:szCs w:val="20"/>
              </w:rPr>
              <w:t xml:space="preserve">LOA </w:t>
            </w:r>
            <w:r>
              <w:rPr>
                <w:rFonts w:ascii="Arial" w:hAnsi="Arial" w:cs="Arial"/>
                <w:sz w:val="20"/>
                <w:szCs w:val="20"/>
              </w:rPr>
              <w:t>Arts.</w:t>
            </w:r>
            <w:r w:rsidRPr="004514AE">
              <w:rPr>
                <w:rFonts w:ascii="Arial" w:hAnsi="Arial" w:cs="Arial"/>
                <w:sz w:val="20"/>
                <w:szCs w:val="20"/>
              </w:rPr>
              <w:t xml:space="preserve"> 18, ,19, 20, 21, 34, 39, 43, 48, 54, 60, 62, 63, 77, 80, 93, 100, 101</w:t>
            </w:r>
          </w:p>
          <w:p w14:paraId="229EDCAE" w14:textId="77777777" w:rsidR="0065502E" w:rsidRPr="004514AE" w:rsidRDefault="0065502E" w:rsidP="00A70316">
            <w:pPr>
              <w:pStyle w:val="Prrafodelista"/>
              <w:numPr>
                <w:ilvl w:val="0"/>
                <w:numId w:val="77"/>
              </w:numPr>
              <w:tabs>
                <w:tab w:val="left" w:pos="365"/>
              </w:tabs>
              <w:spacing w:line="240" w:lineRule="auto"/>
              <w:ind w:left="317" w:hanging="283"/>
              <w:jc w:val="both"/>
              <w:rPr>
                <w:rFonts w:ascii="Arial" w:hAnsi="Arial" w:cs="Arial"/>
                <w:sz w:val="20"/>
                <w:szCs w:val="20"/>
              </w:rPr>
            </w:pPr>
            <w:r w:rsidRPr="004514AE">
              <w:rPr>
                <w:rFonts w:ascii="Arial" w:hAnsi="Arial" w:cs="Arial"/>
                <w:sz w:val="20"/>
                <w:szCs w:val="20"/>
              </w:rPr>
              <w:t xml:space="preserve">LPA </w:t>
            </w:r>
            <w:r>
              <w:rPr>
                <w:rFonts w:ascii="Arial" w:hAnsi="Arial" w:cs="Arial"/>
                <w:sz w:val="20"/>
                <w:szCs w:val="20"/>
              </w:rPr>
              <w:t>Arts.</w:t>
            </w:r>
            <w:r w:rsidRPr="004514AE">
              <w:rPr>
                <w:rFonts w:ascii="Arial" w:hAnsi="Arial" w:cs="Arial"/>
                <w:sz w:val="20"/>
                <w:szCs w:val="20"/>
              </w:rPr>
              <w:t xml:space="preserve"> 3, 4, 8, 14, 15, 18, 22, 32, 37, 38, 39, 40, 56, 61, 63, 89,  90, 99, 100, 102</w:t>
            </w:r>
          </w:p>
          <w:p w14:paraId="4384C7D1" w14:textId="3184F88E" w:rsidR="0065502E" w:rsidRPr="004514AE" w:rsidRDefault="0065502E" w:rsidP="00A70316">
            <w:pPr>
              <w:pStyle w:val="Prrafodelista"/>
              <w:numPr>
                <w:ilvl w:val="0"/>
                <w:numId w:val="77"/>
              </w:numPr>
              <w:tabs>
                <w:tab w:val="left" w:pos="365"/>
              </w:tabs>
              <w:spacing w:line="240" w:lineRule="auto"/>
              <w:ind w:left="317" w:hanging="283"/>
              <w:jc w:val="both"/>
              <w:rPr>
                <w:rFonts w:ascii="Arial" w:hAnsi="Arial" w:cs="Arial"/>
                <w:sz w:val="20"/>
                <w:szCs w:val="20"/>
              </w:rPr>
            </w:pPr>
            <w:r w:rsidRPr="004514AE">
              <w:rPr>
                <w:rFonts w:ascii="Arial" w:hAnsi="Arial" w:cs="Arial"/>
                <w:sz w:val="20"/>
                <w:szCs w:val="20"/>
              </w:rPr>
              <w:t>L</w:t>
            </w:r>
            <w:r w:rsidR="00AD3FCC">
              <w:rPr>
                <w:rFonts w:ascii="Arial" w:hAnsi="Arial" w:cs="Arial"/>
                <w:sz w:val="20"/>
                <w:szCs w:val="20"/>
              </w:rPr>
              <w:t>OSN Arts. 2, 3, 4, 5, 6, 7, 12, 16, 18, 20, 25 y 5</w:t>
            </w:r>
            <w:r w:rsidR="00AD3FCC" w:rsidRPr="00D15F22">
              <w:rPr>
                <w:rFonts w:ascii="Arial" w:hAnsi="Arial" w:cs="Arial"/>
                <w:color w:val="FF0000"/>
                <w:sz w:val="20"/>
                <w:szCs w:val="20"/>
              </w:rPr>
              <w:t>6</w:t>
            </w:r>
          </w:p>
        </w:tc>
      </w:tr>
      <w:tr w:rsidR="0065502E" w:rsidRPr="00DF3AF4" w14:paraId="79991677" w14:textId="77777777" w:rsidTr="001C69B7">
        <w:trPr>
          <w:trHeight w:val="283"/>
          <w:jc w:val="center"/>
        </w:trPr>
        <w:tc>
          <w:tcPr>
            <w:tcW w:w="2137" w:type="dxa"/>
          </w:tcPr>
          <w:p w14:paraId="0BD16E3B" w14:textId="77777777" w:rsidR="0065502E" w:rsidRPr="004514AE" w:rsidRDefault="0065502E" w:rsidP="007B2676">
            <w:pPr>
              <w:snapToGrid w:val="0"/>
              <w:jc w:val="both"/>
              <w:rPr>
                <w:rFonts w:ascii="Arial" w:hAnsi="Arial" w:cs="Arial"/>
                <w:sz w:val="20"/>
                <w:szCs w:val="20"/>
              </w:rPr>
            </w:pPr>
          </w:p>
        </w:tc>
        <w:tc>
          <w:tcPr>
            <w:tcW w:w="2349" w:type="dxa"/>
          </w:tcPr>
          <w:p w14:paraId="7C7E9237" w14:textId="77777777" w:rsidR="0065502E" w:rsidRPr="004514AE" w:rsidRDefault="0065502E" w:rsidP="007B2676">
            <w:pPr>
              <w:tabs>
                <w:tab w:val="left" w:pos="2475"/>
              </w:tabs>
              <w:snapToGrid w:val="0"/>
              <w:jc w:val="both"/>
              <w:rPr>
                <w:rFonts w:ascii="Arial" w:hAnsi="Arial" w:cs="Arial"/>
                <w:sz w:val="20"/>
                <w:szCs w:val="20"/>
              </w:rPr>
            </w:pPr>
            <w:r w:rsidRPr="004514AE">
              <w:rPr>
                <w:rFonts w:ascii="Arial" w:hAnsi="Arial" w:cs="Arial"/>
                <w:sz w:val="20"/>
                <w:szCs w:val="20"/>
              </w:rPr>
              <w:t>5. Extracción de minerales no metálicos en zonas de protección de puentes, de vialidad y de otras obras de infraestructura.</w:t>
            </w:r>
          </w:p>
        </w:tc>
        <w:tc>
          <w:tcPr>
            <w:tcW w:w="3358" w:type="dxa"/>
          </w:tcPr>
          <w:p w14:paraId="1EBC3E72" w14:textId="77777777" w:rsidR="0065502E" w:rsidRPr="009655C8" w:rsidRDefault="0065502E" w:rsidP="005905C0">
            <w:pPr>
              <w:numPr>
                <w:ilvl w:val="0"/>
                <w:numId w:val="36"/>
              </w:numPr>
              <w:tabs>
                <w:tab w:val="num" w:pos="415"/>
              </w:tabs>
              <w:snapToGrid w:val="0"/>
              <w:ind w:left="443" w:hanging="443"/>
              <w:jc w:val="both"/>
              <w:rPr>
                <w:rFonts w:ascii="Arial" w:hAnsi="Arial" w:cs="Arial"/>
                <w:sz w:val="20"/>
                <w:szCs w:val="20"/>
                <w:lang w:val="es-VE"/>
              </w:rPr>
            </w:pPr>
            <w:r w:rsidRPr="009655C8">
              <w:rPr>
                <w:rFonts w:ascii="Arial" w:hAnsi="Arial" w:cs="Arial"/>
                <w:sz w:val="20"/>
                <w:szCs w:val="20"/>
                <w:lang w:val="es-VE"/>
              </w:rPr>
              <w:t>Detener e identificar el presunto infractor.</w:t>
            </w:r>
          </w:p>
          <w:p w14:paraId="36B455A2" w14:textId="77777777" w:rsidR="0065502E" w:rsidRPr="009655C8" w:rsidRDefault="0065502E" w:rsidP="005905C0">
            <w:pPr>
              <w:numPr>
                <w:ilvl w:val="0"/>
                <w:numId w:val="36"/>
              </w:numPr>
              <w:tabs>
                <w:tab w:val="num" w:pos="415"/>
              </w:tabs>
              <w:snapToGrid w:val="0"/>
              <w:ind w:left="443" w:hanging="443"/>
              <w:jc w:val="both"/>
              <w:rPr>
                <w:rFonts w:ascii="Arial" w:hAnsi="Arial" w:cs="Arial"/>
                <w:sz w:val="20"/>
                <w:szCs w:val="20"/>
                <w:lang w:val="es-VE"/>
              </w:rPr>
            </w:pPr>
            <w:r w:rsidRPr="009655C8">
              <w:rPr>
                <w:rFonts w:ascii="Arial" w:hAnsi="Arial" w:cs="Arial"/>
                <w:sz w:val="20"/>
                <w:szCs w:val="20"/>
                <w:lang w:val="es-VE"/>
              </w:rPr>
              <w:t>Notificar al Fiscal del Ministerio Público dentro de las (12) horas siguientes.</w:t>
            </w:r>
          </w:p>
          <w:p w14:paraId="3F4606DC" w14:textId="77777777" w:rsidR="0065502E" w:rsidRPr="009655C8" w:rsidRDefault="0065502E" w:rsidP="005905C0">
            <w:pPr>
              <w:numPr>
                <w:ilvl w:val="0"/>
                <w:numId w:val="36"/>
              </w:numPr>
              <w:tabs>
                <w:tab w:val="num" w:pos="415"/>
              </w:tabs>
              <w:snapToGrid w:val="0"/>
              <w:ind w:left="443" w:hanging="443"/>
              <w:jc w:val="both"/>
              <w:rPr>
                <w:rFonts w:ascii="Arial" w:hAnsi="Arial" w:cs="Arial"/>
                <w:sz w:val="20"/>
                <w:szCs w:val="20"/>
                <w:lang w:val="es-VE"/>
              </w:rPr>
            </w:pPr>
            <w:r w:rsidRPr="009655C8">
              <w:rPr>
                <w:rFonts w:ascii="Arial" w:hAnsi="Arial" w:cs="Arial"/>
                <w:sz w:val="20"/>
                <w:szCs w:val="20"/>
                <w:lang w:val="es-VE"/>
              </w:rPr>
              <w:t>Paralizar preventivamente la actividad ilícita, dejando constancia de su depósito o aseguramiento.</w:t>
            </w:r>
          </w:p>
          <w:p w14:paraId="7C820C0C" w14:textId="77777777" w:rsidR="0065502E" w:rsidRPr="009655C8" w:rsidRDefault="0065502E" w:rsidP="005905C0">
            <w:pPr>
              <w:numPr>
                <w:ilvl w:val="0"/>
                <w:numId w:val="36"/>
              </w:numPr>
              <w:tabs>
                <w:tab w:val="num" w:pos="415"/>
              </w:tabs>
              <w:snapToGrid w:val="0"/>
              <w:ind w:left="443" w:hanging="443"/>
              <w:jc w:val="both"/>
              <w:rPr>
                <w:rFonts w:ascii="Arial" w:hAnsi="Arial" w:cs="Arial"/>
                <w:sz w:val="20"/>
                <w:szCs w:val="20"/>
                <w:lang w:val="es-VE"/>
              </w:rPr>
            </w:pPr>
            <w:r w:rsidRPr="009655C8">
              <w:rPr>
                <w:rFonts w:ascii="Arial" w:hAnsi="Arial" w:cs="Arial"/>
                <w:sz w:val="20"/>
                <w:szCs w:val="20"/>
                <w:lang w:val="es-VE"/>
              </w:rPr>
              <w:t>Preservación preventiva de la actividad ilícita.</w:t>
            </w:r>
          </w:p>
          <w:p w14:paraId="2415184E" w14:textId="77777777" w:rsidR="0065502E" w:rsidRPr="009655C8" w:rsidRDefault="0065502E" w:rsidP="005905C0">
            <w:pPr>
              <w:numPr>
                <w:ilvl w:val="0"/>
                <w:numId w:val="36"/>
              </w:numPr>
              <w:tabs>
                <w:tab w:val="num" w:pos="415"/>
              </w:tabs>
              <w:snapToGrid w:val="0"/>
              <w:ind w:left="443" w:hanging="443"/>
              <w:jc w:val="both"/>
              <w:rPr>
                <w:rFonts w:ascii="Arial" w:hAnsi="Arial" w:cs="Arial"/>
                <w:sz w:val="20"/>
                <w:szCs w:val="20"/>
                <w:lang w:val="es-VE"/>
              </w:rPr>
            </w:pPr>
            <w:r w:rsidRPr="009655C8">
              <w:rPr>
                <w:rFonts w:ascii="Arial" w:hAnsi="Arial" w:cs="Arial"/>
                <w:sz w:val="20"/>
                <w:szCs w:val="20"/>
                <w:lang w:val="es-VE"/>
              </w:rPr>
              <w:t>Efectuar el inventario de retención de los materiales obtenidos de la actividad ilícita.</w:t>
            </w:r>
          </w:p>
          <w:p w14:paraId="58522A32" w14:textId="77777777" w:rsidR="0065502E" w:rsidRPr="009655C8" w:rsidRDefault="0065502E" w:rsidP="005905C0">
            <w:pPr>
              <w:numPr>
                <w:ilvl w:val="0"/>
                <w:numId w:val="36"/>
              </w:numPr>
              <w:tabs>
                <w:tab w:val="num" w:pos="415"/>
              </w:tabs>
              <w:snapToGrid w:val="0"/>
              <w:ind w:left="443" w:hanging="443"/>
              <w:jc w:val="both"/>
              <w:rPr>
                <w:rFonts w:ascii="Arial" w:hAnsi="Arial" w:cs="Arial"/>
                <w:sz w:val="20"/>
                <w:szCs w:val="20"/>
                <w:lang w:val="es-VE"/>
              </w:rPr>
            </w:pPr>
            <w:r w:rsidRPr="009655C8">
              <w:rPr>
                <w:rFonts w:ascii="Arial" w:hAnsi="Arial" w:cs="Arial"/>
                <w:sz w:val="20"/>
                <w:szCs w:val="20"/>
                <w:lang w:val="es-VE"/>
              </w:rPr>
              <w:t>Elaborar el acta policial.</w:t>
            </w:r>
          </w:p>
          <w:p w14:paraId="6329B367" w14:textId="77777777" w:rsidR="0065502E" w:rsidRPr="009655C8" w:rsidRDefault="0065502E" w:rsidP="005905C0">
            <w:pPr>
              <w:numPr>
                <w:ilvl w:val="0"/>
                <w:numId w:val="36"/>
              </w:numPr>
              <w:tabs>
                <w:tab w:val="num" w:pos="415"/>
              </w:tabs>
              <w:snapToGrid w:val="0"/>
              <w:ind w:left="443" w:hanging="443"/>
              <w:jc w:val="both"/>
              <w:rPr>
                <w:rFonts w:ascii="Arial" w:hAnsi="Arial" w:cs="Arial"/>
                <w:sz w:val="20"/>
                <w:szCs w:val="20"/>
                <w:lang w:val="es-VE"/>
              </w:rPr>
            </w:pPr>
            <w:r w:rsidRPr="009655C8">
              <w:rPr>
                <w:rFonts w:ascii="Arial" w:hAnsi="Arial" w:cs="Arial"/>
                <w:sz w:val="20"/>
                <w:szCs w:val="20"/>
              </w:rPr>
              <w:t>Elaborar el Acta de Inspección Ocular</w:t>
            </w:r>
          </w:p>
          <w:p w14:paraId="51D45E31" w14:textId="77777777" w:rsidR="0065502E" w:rsidRPr="004514AE" w:rsidRDefault="0065502E" w:rsidP="005905C0">
            <w:pPr>
              <w:numPr>
                <w:ilvl w:val="0"/>
                <w:numId w:val="36"/>
              </w:numPr>
              <w:ind w:left="443" w:hanging="443"/>
              <w:jc w:val="both"/>
              <w:rPr>
                <w:rFonts w:ascii="Arial" w:hAnsi="Arial" w:cs="Arial"/>
                <w:sz w:val="20"/>
                <w:szCs w:val="20"/>
              </w:rPr>
            </w:pPr>
            <w:r w:rsidRPr="009655C8">
              <w:rPr>
                <w:rFonts w:ascii="Arial" w:hAnsi="Arial" w:cs="Arial"/>
                <w:sz w:val="20"/>
                <w:szCs w:val="20"/>
              </w:rPr>
              <w:t>Fijación fotográfica del sitio del suceso</w:t>
            </w:r>
            <w:r w:rsidRPr="004514AE">
              <w:rPr>
                <w:rFonts w:ascii="Arial" w:hAnsi="Arial" w:cs="Arial"/>
                <w:sz w:val="20"/>
                <w:szCs w:val="20"/>
              </w:rPr>
              <w:t>.</w:t>
            </w:r>
          </w:p>
          <w:p w14:paraId="5B2E6D98" w14:textId="77777777" w:rsidR="0065502E" w:rsidRPr="004514AE" w:rsidRDefault="0065502E" w:rsidP="007B2676">
            <w:pPr>
              <w:ind w:left="443"/>
              <w:jc w:val="both"/>
              <w:rPr>
                <w:rFonts w:ascii="Arial" w:hAnsi="Arial" w:cs="Arial"/>
                <w:sz w:val="20"/>
                <w:szCs w:val="20"/>
              </w:rPr>
            </w:pPr>
          </w:p>
        </w:tc>
        <w:tc>
          <w:tcPr>
            <w:tcW w:w="3165" w:type="dxa"/>
          </w:tcPr>
          <w:p w14:paraId="1F2F3A5C" w14:textId="77777777" w:rsidR="0065502E" w:rsidRPr="006141A0" w:rsidRDefault="0065502E" w:rsidP="00A70316">
            <w:pPr>
              <w:pStyle w:val="Prrafodelista"/>
              <w:numPr>
                <w:ilvl w:val="0"/>
                <w:numId w:val="78"/>
              </w:numPr>
              <w:tabs>
                <w:tab w:val="left" w:pos="365"/>
              </w:tabs>
              <w:spacing w:after="0" w:line="240" w:lineRule="auto"/>
              <w:ind w:left="317" w:hanging="283"/>
              <w:jc w:val="both"/>
              <w:rPr>
                <w:rFonts w:ascii="Arial" w:hAnsi="Arial" w:cs="Arial"/>
                <w:sz w:val="20"/>
                <w:szCs w:val="20"/>
                <w:lang w:val="en-US"/>
              </w:rPr>
            </w:pPr>
            <w:r w:rsidRPr="004514AE">
              <w:rPr>
                <w:rFonts w:ascii="Arial" w:hAnsi="Arial" w:cs="Arial"/>
                <w:sz w:val="20"/>
                <w:szCs w:val="20"/>
              </w:rPr>
              <w:t xml:space="preserve">CRBV. </w:t>
            </w:r>
            <w:r>
              <w:rPr>
                <w:rFonts w:ascii="Arial" w:hAnsi="Arial" w:cs="Arial"/>
                <w:sz w:val="20"/>
                <w:szCs w:val="20"/>
              </w:rPr>
              <w:t>Arts.</w:t>
            </w:r>
            <w:r w:rsidRPr="004514AE">
              <w:rPr>
                <w:rFonts w:ascii="Arial" w:hAnsi="Arial" w:cs="Arial"/>
                <w:sz w:val="20"/>
                <w:szCs w:val="20"/>
              </w:rPr>
              <w:t xml:space="preserve"> 127, 129,</w:t>
            </w:r>
            <w:r w:rsidR="007A7B7F">
              <w:rPr>
                <w:rFonts w:ascii="Arial" w:hAnsi="Arial" w:cs="Arial"/>
                <w:sz w:val="20"/>
                <w:szCs w:val="20"/>
              </w:rPr>
              <w:t xml:space="preserve"> </w:t>
            </w:r>
            <w:r w:rsidRPr="004514AE">
              <w:rPr>
                <w:rFonts w:ascii="Arial" w:hAnsi="Arial" w:cs="Arial"/>
                <w:sz w:val="20"/>
                <w:szCs w:val="20"/>
              </w:rPr>
              <w:t>156,</w:t>
            </w:r>
            <w:r w:rsidR="007A7B7F">
              <w:rPr>
                <w:rFonts w:ascii="Arial" w:hAnsi="Arial" w:cs="Arial"/>
                <w:sz w:val="20"/>
                <w:szCs w:val="20"/>
              </w:rPr>
              <w:t xml:space="preserve"> </w:t>
            </w:r>
            <w:r w:rsidRPr="004514AE">
              <w:rPr>
                <w:rFonts w:ascii="Arial" w:hAnsi="Arial" w:cs="Arial"/>
                <w:sz w:val="20"/>
                <w:szCs w:val="20"/>
              </w:rPr>
              <w:t>164, 299, 302, 328 y 329</w:t>
            </w:r>
          </w:p>
          <w:p w14:paraId="71DEA29A" w14:textId="77777777" w:rsidR="006141A0" w:rsidRPr="006141A0" w:rsidRDefault="006141A0" w:rsidP="00A70316">
            <w:pPr>
              <w:tabs>
                <w:tab w:val="left" w:pos="365"/>
              </w:tabs>
              <w:ind w:left="317" w:hanging="283"/>
              <w:jc w:val="both"/>
              <w:rPr>
                <w:rFonts w:ascii="Arial" w:hAnsi="Arial" w:cs="Arial"/>
                <w:sz w:val="12"/>
                <w:szCs w:val="20"/>
                <w:lang w:val="en-US"/>
              </w:rPr>
            </w:pPr>
          </w:p>
          <w:p w14:paraId="0510DD38" w14:textId="6E8C22C6" w:rsidR="0065502E" w:rsidRPr="004514AE" w:rsidRDefault="0065502E" w:rsidP="00A70316">
            <w:pPr>
              <w:numPr>
                <w:ilvl w:val="0"/>
                <w:numId w:val="78"/>
              </w:numPr>
              <w:tabs>
                <w:tab w:val="left" w:pos="365"/>
              </w:tabs>
              <w:ind w:left="317" w:hanging="283"/>
              <w:jc w:val="both"/>
              <w:rPr>
                <w:rFonts w:ascii="Arial" w:hAnsi="Arial" w:cs="Arial"/>
                <w:sz w:val="20"/>
                <w:szCs w:val="20"/>
                <w:lang w:val="en-US"/>
              </w:rPr>
            </w:pPr>
            <w:r w:rsidRPr="004514AE">
              <w:rPr>
                <w:rFonts w:ascii="Arial" w:hAnsi="Arial" w:cs="Arial"/>
                <w:sz w:val="20"/>
                <w:szCs w:val="20"/>
                <w:lang w:val="en-US"/>
              </w:rPr>
              <w:t xml:space="preserve">COPP. </w:t>
            </w:r>
            <w:r>
              <w:rPr>
                <w:rFonts w:ascii="Arial" w:hAnsi="Arial" w:cs="Arial"/>
                <w:sz w:val="20"/>
                <w:szCs w:val="20"/>
                <w:lang w:val="en-US"/>
              </w:rPr>
              <w:t>Arts.</w:t>
            </w:r>
            <w:r w:rsidRPr="004514AE">
              <w:rPr>
                <w:rFonts w:ascii="Arial" w:hAnsi="Arial" w:cs="Arial"/>
                <w:sz w:val="20"/>
                <w:szCs w:val="20"/>
                <w:lang w:val="en-US"/>
              </w:rPr>
              <w:t xml:space="preserve"> </w:t>
            </w:r>
            <w:r w:rsidR="00D15F22" w:rsidRPr="001A70E8">
              <w:rPr>
                <w:rFonts w:ascii="Arial" w:hAnsi="Arial" w:cs="Arial"/>
                <w:color w:val="FF0000"/>
                <w:sz w:val="18"/>
                <w:szCs w:val="20"/>
                <w:lang w:val="en-US"/>
              </w:rPr>
              <w:t>113, 114, 115</w:t>
            </w:r>
            <w:r w:rsidRPr="004514AE">
              <w:rPr>
                <w:rFonts w:ascii="Arial" w:hAnsi="Arial" w:cs="Arial"/>
                <w:sz w:val="20"/>
                <w:szCs w:val="20"/>
                <w:lang w:val="en-US"/>
              </w:rPr>
              <w:t xml:space="preserve">. </w:t>
            </w:r>
          </w:p>
          <w:p w14:paraId="730356C7" w14:textId="77777777" w:rsidR="0065502E" w:rsidRPr="004514AE" w:rsidRDefault="0065502E" w:rsidP="00A70316">
            <w:pPr>
              <w:tabs>
                <w:tab w:val="left" w:pos="365"/>
              </w:tabs>
              <w:ind w:left="317" w:hanging="283"/>
              <w:jc w:val="both"/>
              <w:rPr>
                <w:rFonts w:ascii="Arial" w:hAnsi="Arial" w:cs="Arial"/>
                <w:sz w:val="20"/>
                <w:szCs w:val="20"/>
                <w:lang w:val="en-US"/>
              </w:rPr>
            </w:pPr>
          </w:p>
          <w:p w14:paraId="6224FB4A" w14:textId="02608CCE" w:rsidR="0065502E" w:rsidRPr="004514AE" w:rsidRDefault="00556632" w:rsidP="00A70316">
            <w:pPr>
              <w:numPr>
                <w:ilvl w:val="0"/>
                <w:numId w:val="78"/>
              </w:numPr>
              <w:tabs>
                <w:tab w:val="left" w:pos="365"/>
              </w:tabs>
              <w:ind w:left="317" w:hanging="283"/>
              <w:jc w:val="both"/>
              <w:rPr>
                <w:rFonts w:ascii="Arial" w:hAnsi="Arial" w:cs="Arial"/>
                <w:sz w:val="20"/>
                <w:szCs w:val="20"/>
                <w:lang w:val="es-MX"/>
              </w:rPr>
            </w:pPr>
            <w:r>
              <w:rPr>
                <w:rFonts w:ascii="Arial" w:hAnsi="Arial" w:cs="Arial"/>
                <w:sz w:val="20"/>
                <w:szCs w:val="20"/>
                <w:lang w:val="es-MX"/>
              </w:rPr>
              <w:t>L</w:t>
            </w:r>
            <w:r w:rsidRPr="0008746C">
              <w:rPr>
                <w:rFonts w:ascii="Arial" w:hAnsi="Arial" w:cs="Arial"/>
                <w:color w:val="FF0000"/>
                <w:sz w:val="20"/>
                <w:szCs w:val="20"/>
                <w:lang w:val="es-MX"/>
              </w:rPr>
              <w:t>C</w:t>
            </w:r>
            <w:r>
              <w:rPr>
                <w:rFonts w:ascii="Arial" w:hAnsi="Arial" w:cs="Arial"/>
                <w:sz w:val="20"/>
                <w:szCs w:val="20"/>
                <w:lang w:val="es-MX"/>
              </w:rPr>
              <w:t xml:space="preserve">FANB Art. </w:t>
            </w:r>
            <w:r w:rsidRPr="0008746C">
              <w:rPr>
                <w:rFonts w:ascii="Arial" w:hAnsi="Arial" w:cs="Arial"/>
                <w:color w:val="FF0000"/>
                <w:sz w:val="20"/>
                <w:szCs w:val="20"/>
                <w:lang w:val="es-MX"/>
              </w:rPr>
              <w:t>73</w:t>
            </w:r>
            <w:r>
              <w:rPr>
                <w:rFonts w:ascii="Arial" w:hAnsi="Arial" w:cs="Arial"/>
                <w:sz w:val="20"/>
                <w:szCs w:val="20"/>
                <w:lang w:val="es-MX"/>
              </w:rPr>
              <w:t xml:space="preserve">, numeral </w:t>
            </w:r>
            <w:r w:rsidRPr="0008746C">
              <w:rPr>
                <w:rFonts w:ascii="Arial" w:hAnsi="Arial" w:cs="Arial"/>
                <w:color w:val="FF0000"/>
                <w:sz w:val="20"/>
                <w:szCs w:val="20"/>
                <w:lang w:val="es-MX"/>
              </w:rPr>
              <w:t>6</w:t>
            </w:r>
            <w:r w:rsidR="0065502E" w:rsidRPr="004514AE">
              <w:rPr>
                <w:rFonts w:ascii="Arial" w:hAnsi="Arial" w:cs="Arial"/>
                <w:sz w:val="20"/>
                <w:szCs w:val="20"/>
                <w:lang w:val="es-MX"/>
              </w:rPr>
              <w:t xml:space="preserve"> </w:t>
            </w:r>
          </w:p>
          <w:p w14:paraId="3FC92E68" w14:textId="77777777" w:rsidR="0065502E" w:rsidRPr="004514AE" w:rsidRDefault="0065502E" w:rsidP="00A70316">
            <w:pPr>
              <w:tabs>
                <w:tab w:val="left" w:pos="365"/>
              </w:tabs>
              <w:ind w:left="317" w:hanging="283"/>
              <w:jc w:val="both"/>
              <w:rPr>
                <w:rFonts w:ascii="Arial" w:hAnsi="Arial" w:cs="Arial"/>
                <w:sz w:val="20"/>
                <w:szCs w:val="20"/>
                <w:lang w:val="es-MX"/>
              </w:rPr>
            </w:pPr>
          </w:p>
          <w:p w14:paraId="24063488" w14:textId="77777777" w:rsidR="0065502E" w:rsidRPr="004514AE" w:rsidRDefault="00406482" w:rsidP="00A70316">
            <w:pPr>
              <w:numPr>
                <w:ilvl w:val="0"/>
                <w:numId w:val="78"/>
              </w:numPr>
              <w:tabs>
                <w:tab w:val="left" w:pos="365"/>
              </w:tabs>
              <w:ind w:left="317" w:hanging="283"/>
              <w:jc w:val="both"/>
              <w:rPr>
                <w:rFonts w:ascii="Arial" w:hAnsi="Arial" w:cs="Arial"/>
                <w:sz w:val="20"/>
                <w:szCs w:val="20"/>
                <w:lang w:val="es-MX"/>
              </w:rPr>
            </w:pPr>
            <w:r w:rsidRPr="0018623B">
              <w:rPr>
                <w:rFonts w:ascii="Arial" w:hAnsi="Arial" w:cs="Arial"/>
                <w:color w:val="000000"/>
                <w:sz w:val="20"/>
                <w:szCs w:val="20"/>
                <w:lang w:val="en-US"/>
              </w:rPr>
              <w:t>LOSPI Arts. 24 y 25</w:t>
            </w:r>
            <w:r w:rsidR="0065502E" w:rsidRPr="004514AE">
              <w:rPr>
                <w:rFonts w:ascii="Arial" w:hAnsi="Arial" w:cs="Arial"/>
                <w:sz w:val="20"/>
                <w:szCs w:val="20"/>
                <w:lang w:val="es-MX"/>
              </w:rPr>
              <w:t xml:space="preserve">. </w:t>
            </w:r>
          </w:p>
          <w:p w14:paraId="1D1A1CB3" w14:textId="77777777" w:rsidR="0065502E" w:rsidRPr="004514AE" w:rsidRDefault="0065502E" w:rsidP="00A70316">
            <w:pPr>
              <w:tabs>
                <w:tab w:val="left" w:pos="365"/>
              </w:tabs>
              <w:ind w:left="317" w:hanging="283"/>
              <w:jc w:val="both"/>
              <w:rPr>
                <w:rFonts w:ascii="Arial" w:hAnsi="Arial" w:cs="Arial"/>
                <w:sz w:val="20"/>
                <w:szCs w:val="20"/>
                <w:lang w:val="es-MX"/>
              </w:rPr>
            </w:pPr>
          </w:p>
          <w:p w14:paraId="0DCBC9F6" w14:textId="248F5C05" w:rsidR="0065502E" w:rsidRPr="004514AE" w:rsidRDefault="0065502E" w:rsidP="00A70316">
            <w:pPr>
              <w:numPr>
                <w:ilvl w:val="0"/>
                <w:numId w:val="78"/>
              </w:numPr>
              <w:tabs>
                <w:tab w:val="left" w:pos="365"/>
              </w:tabs>
              <w:ind w:left="317" w:hanging="283"/>
              <w:jc w:val="both"/>
              <w:rPr>
                <w:rFonts w:ascii="Arial" w:hAnsi="Arial" w:cs="Arial"/>
                <w:sz w:val="20"/>
                <w:szCs w:val="20"/>
              </w:rPr>
            </w:pPr>
            <w:r w:rsidRPr="004514AE">
              <w:rPr>
                <w:rFonts w:ascii="Arial" w:hAnsi="Arial" w:cs="Arial"/>
                <w:sz w:val="20"/>
                <w:szCs w:val="20"/>
              </w:rPr>
              <w:t xml:space="preserve">Decreto Nº 1.400. </w:t>
            </w:r>
            <w:r>
              <w:rPr>
                <w:rFonts w:ascii="Arial" w:hAnsi="Arial" w:cs="Arial"/>
                <w:sz w:val="20"/>
                <w:szCs w:val="20"/>
              </w:rPr>
              <w:t>Arts.</w:t>
            </w:r>
            <w:r w:rsidRPr="004514AE">
              <w:rPr>
                <w:rFonts w:ascii="Arial" w:hAnsi="Arial" w:cs="Arial"/>
                <w:sz w:val="20"/>
                <w:szCs w:val="20"/>
              </w:rPr>
              <w:t xml:space="preserve"> 2 y 54. </w:t>
            </w:r>
          </w:p>
          <w:p w14:paraId="5E0F880E" w14:textId="77777777" w:rsidR="0065502E" w:rsidRPr="004514AE" w:rsidRDefault="0065502E" w:rsidP="00A70316">
            <w:pPr>
              <w:tabs>
                <w:tab w:val="left" w:pos="365"/>
              </w:tabs>
              <w:ind w:left="317" w:hanging="283"/>
              <w:jc w:val="both"/>
              <w:rPr>
                <w:rFonts w:ascii="Arial" w:hAnsi="Arial" w:cs="Arial"/>
                <w:sz w:val="20"/>
                <w:szCs w:val="20"/>
              </w:rPr>
            </w:pPr>
          </w:p>
          <w:p w14:paraId="14E368F1" w14:textId="77777777" w:rsidR="0065502E" w:rsidRDefault="0065502E" w:rsidP="00A70316">
            <w:pPr>
              <w:pStyle w:val="Prrafodelista"/>
              <w:numPr>
                <w:ilvl w:val="0"/>
                <w:numId w:val="78"/>
              </w:numPr>
              <w:tabs>
                <w:tab w:val="left" w:pos="365"/>
              </w:tabs>
              <w:spacing w:after="0" w:line="240" w:lineRule="auto"/>
              <w:ind w:left="317" w:hanging="283"/>
              <w:jc w:val="both"/>
              <w:rPr>
                <w:rFonts w:ascii="Arial" w:hAnsi="Arial" w:cs="Arial"/>
                <w:sz w:val="20"/>
                <w:szCs w:val="20"/>
              </w:rPr>
            </w:pPr>
            <w:r w:rsidRPr="004514AE">
              <w:rPr>
                <w:rFonts w:ascii="Arial" w:hAnsi="Arial" w:cs="Arial"/>
                <w:sz w:val="20"/>
                <w:szCs w:val="20"/>
              </w:rPr>
              <w:t>R</w:t>
            </w:r>
            <w:r w:rsidR="00406482">
              <w:rPr>
                <w:rFonts w:ascii="Arial" w:hAnsi="Arial" w:cs="Arial"/>
                <w:sz w:val="20"/>
                <w:szCs w:val="20"/>
              </w:rPr>
              <w:t>G</w:t>
            </w:r>
            <w:r w:rsidRPr="004514AE">
              <w:rPr>
                <w:rFonts w:ascii="Arial" w:hAnsi="Arial" w:cs="Arial"/>
                <w:sz w:val="20"/>
                <w:szCs w:val="20"/>
              </w:rPr>
              <w:t xml:space="preserve">LM. </w:t>
            </w:r>
            <w:r>
              <w:rPr>
                <w:rFonts w:ascii="Arial" w:hAnsi="Arial" w:cs="Arial"/>
                <w:sz w:val="20"/>
                <w:szCs w:val="20"/>
              </w:rPr>
              <w:t>Arts.</w:t>
            </w:r>
            <w:r w:rsidRPr="004514AE">
              <w:rPr>
                <w:rFonts w:ascii="Arial" w:hAnsi="Arial" w:cs="Arial"/>
                <w:sz w:val="20"/>
                <w:szCs w:val="20"/>
              </w:rPr>
              <w:t xml:space="preserve"> 117, 118, 119 y 121. </w:t>
            </w:r>
          </w:p>
          <w:p w14:paraId="733D8F95" w14:textId="77777777" w:rsidR="00406482" w:rsidRPr="00406482" w:rsidRDefault="00406482" w:rsidP="00A70316">
            <w:pPr>
              <w:tabs>
                <w:tab w:val="left" w:pos="365"/>
              </w:tabs>
              <w:ind w:left="317" w:hanging="283"/>
              <w:jc w:val="both"/>
              <w:rPr>
                <w:rFonts w:ascii="Arial" w:hAnsi="Arial" w:cs="Arial"/>
                <w:sz w:val="20"/>
                <w:szCs w:val="20"/>
              </w:rPr>
            </w:pPr>
          </w:p>
          <w:p w14:paraId="1BBA4383" w14:textId="77777777" w:rsidR="0065502E" w:rsidRDefault="0065502E" w:rsidP="00A70316">
            <w:pPr>
              <w:pStyle w:val="Prrafodelista"/>
              <w:numPr>
                <w:ilvl w:val="0"/>
                <w:numId w:val="78"/>
              </w:numPr>
              <w:tabs>
                <w:tab w:val="left" w:pos="365"/>
              </w:tabs>
              <w:spacing w:after="0" w:line="240" w:lineRule="auto"/>
              <w:ind w:left="317" w:hanging="283"/>
              <w:jc w:val="both"/>
              <w:rPr>
                <w:rFonts w:ascii="Arial" w:hAnsi="Arial" w:cs="Arial"/>
                <w:sz w:val="20"/>
                <w:szCs w:val="20"/>
              </w:rPr>
            </w:pPr>
            <w:r w:rsidRPr="004514AE">
              <w:rPr>
                <w:rFonts w:ascii="Arial" w:hAnsi="Arial" w:cs="Arial"/>
                <w:sz w:val="20"/>
                <w:szCs w:val="20"/>
              </w:rPr>
              <w:t xml:space="preserve">LOA </w:t>
            </w:r>
            <w:r>
              <w:rPr>
                <w:rFonts w:ascii="Arial" w:hAnsi="Arial" w:cs="Arial"/>
                <w:sz w:val="20"/>
                <w:szCs w:val="20"/>
              </w:rPr>
              <w:t>Arts.</w:t>
            </w:r>
            <w:r w:rsidRPr="004514AE">
              <w:rPr>
                <w:rFonts w:ascii="Arial" w:hAnsi="Arial" w:cs="Arial"/>
                <w:sz w:val="20"/>
                <w:szCs w:val="20"/>
              </w:rPr>
              <w:t xml:space="preserve"> 18, ,19, 20, 21, 34, 39, 43, 48, 54, 60, 62, 63, 77, 80, 93, 100, 101</w:t>
            </w:r>
          </w:p>
          <w:p w14:paraId="53BCC025" w14:textId="77777777" w:rsidR="007A7B7F" w:rsidRPr="004514AE" w:rsidRDefault="007A7B7F" w:rsidP="00A70316">
            <w:pPr>
              <w:pStyle w:val="Prrafodelista"/>
              <w:tabs>
                <w:tab w:val="left" w:pos="365"/>
              </w:tabs>
              <w:spacing w:after="0" w:line="240" w:lineRule="auto"/>
              <w:ind w:left="317" w:hanging="283"/>
              <w:jc w:val="both"/>
              <w:rPr>
                <w:rFonts w:ascii="Arial" w:hAnsi="Arial" w:cs="Arial"/>
                <w:sz w:val="20"/>
                <w:szCs w:val="20"/>
              </w:rPr>
            </w:pPr>
          </w:p>
          <w:p w14:paraId="0B243731" w14:textId="77777777" w:rsidR="0065502E" w:rsidRDefault="0065502E" w:rsidP="00A70316">
            <w:pPr>
              <w:pStyle w:val="Prrafodelista"/>
              <w:numPr>
                <w:ilvl w:val="0"/>
                <w:numId w:val="78"/>
              </w:numPr>
              <w:tabs>
                <w:tab w:val="left" w:pos="365"/>
              </w:tabs>
              <w:spacing w:after="0" w:line="240" w:lineRule="auto"/>
              <w:ind w:left="317" w:hanging="283"/>
              <w:jc w:val="both"/>
              <w:rPr>
                <w:rFonts w:ascii="Arial" w:hAnsi="Arial" w:cs="Arial"/>
                <w:sz w:val="20"/>
                <w:szCs w:val="20"/>
              </w:rPr>
            </w:pPr>
            <w:r w:rsidRPr="004514AE">
              <w:rPr>
                <w:rFonts w:ascii="Arial" w:hAnsi="Arial" w:cs="Arial"/>
                <w:sz w:val="20"/>
                <w:szCs w:val="20"/>
              </w:rPr>
              <w:t xml:space="preserve">LPA </w:t>
            </w:r>
            <w:r>
              <w:rPr>
                <w:rFonts w:ascii="Arial" w:hAnsi="Arial" w:cs="Arial"/>
                <w:sz w:val="20"/>
                <w:szCs w:val="20"/>
              </w:rPr>
              <w:t>Arts.</w:t>
            </w:r>
            <w:r w:rsidRPr="004514AE">
              <w:rPr>
                <w:rFonts w:ascii="Arial" w:hAnsi="Arial" w:cs="Arial"/>
                <w:sz w:val="20"/>
                <w:szCs w:val="20"/>
              </w:rPr>
              <w:t xml:space="preserve"> 3, 4, 8, 14, 15, 18, 22, 32, 37, 38, 39, 40, 56, 61, 63, 89,  90, 99, 100, 102</w:t>
            </w:r>
          </w:p>
          <w:p w14:paraId="07660DEC" w14:textId="77777777" w:rsidR="007A7B7F" w:rsidRPr="007A7B7F" w:rsidRDefault="007A7B7F" w:rsidP="00A70316">
            <w:pPr>
              <w:tabs>
                <w:tab w:val="left" w:pos="365"/>
              </w:tabs>
              <w:ind w:left="317" w:hanging="283"/>
              <w:jc w:val="both"/>
              <w:rPr>
                <w:rFonts w:ascii="Arial" w:hAnsi="Arial" w:cs="Arial"/>
                <w:sz w:val="20"/>
                <w:szCs w:val="20"/>
              </w:rPr>
            </w:pPr>
          </w:p>
          <w:p w14:paraId="20C10CCE" w14:textId="77777777" w:rsidR="0065502E" w:rsidRPr="005748B8" w:rsidRDefault="0065502E" w:rsidP="00A70316">
            <w:pPr>
              <w:numPr>
                <w:ilvl w:val="0"/>
                <w:numId w:val="78"/>
              </w:numPr>
              <w:tabs>
                <w:tab w:val="left" w:pos="365"/>
              </w:tabs>
              <w:ind w:left="317" w:hanging="283"/>
              <w:jc w:val="both"/>
              <w:rPr>
                <w:rFonts w:ascii="Arial" w:hAnsi="Arial" w:cs="Arial"/>
                <w:sz w:val="20"/>
                <w:szCs w:val="20"/>
              </w:rPr>
            </w:pPr>
            <w:r w:rsidRPr="004514AE">
              <w:rPr>
                <w:rFonts w:ascii="Arial" w:hAnsi="Arial" w:cs="Arial"/>
                <w:sz w:val="20"/>
                <w:szCs w:val="20"/>
              </w:rPr>
              <w:t>L</w:t>
            </w:r>
            <w:r w:rsidR="00AD3FCC">
              <w:rPr>
                <w:rFonts w:ascii="Arial" w:hAnsi="Arial" w:cs="Arial"/>
                <w:sz w:val="20"/>
                <w:szCs w:val="20"/>
              </w:rPr>
              <w:t>OSN Arts. 2, 3, 4, 5, 6, 7, 12, 16, 18, 20, 25 y 5</w:t>
            </w:r>
            <w:r w:rsidR="00AD3FCC" w:rsidRPr="00D15F22">
              <w:rPr>
                <w:rFonts w:ascii="Arial" w:hAnsi="Arial" w:cs="Arial"/>
                <w:color w:val="FF0000"/>
                <w:sz w:val="20"/>
                <w:szCs w:val="20"/>
              </w:rPr>
              <w:t>6</w:t>
            </w:r>
          </w:p>
          <w:p w14:paraId="7130D645" w14:textId="2AC9F4CC" w:rsidR="005748B8" w:rsidRPr="006141A0" w:rsidRDefault="005748B8" w:rsidP="00A70316">
            <w:pPr>
              <w:tabs>
                <w:tab w:val="left" w:pos="365"/>
              </w:tabs>
              <w:ind w:left="317" w:hanging="283"/>
              <w:jc w:val="both"/>
              <w:rPr>
                <w:rFonts w:ascii="Arial" w:hAnsi="Arial" w:cs="Arial"/>
                <w:sz w:val="20"/>
                <w:szCs w:val="20"/>
              </w:rPr>
            </w:pPr>
          </w:p>
        </w:tc>
      </w:tr>
      <w:tr w:rsidR="0065502E" w:rsidRPr="00DF3AF4" w14:paraId="74B297FD" w14:textId="77777777" w:rsidTr="001C69B7">
        <w:trPr>
          <w:trHeight w:val="283"/>
          <w:jc w:val="center"/>
        </w:trPr>
        <w:tc>
          <w:tcPr>
            <w:tcW w:w="2137" w:type="dxa"/>
          </w:tcPr>
          <w:p w14:paraId="00FFC7C0" w14:textId="77777777" w:rsidR="0065502E" w:rsidRPr="004514AE" w:rsidRDefault="0065502E" w:rsidP="007B2676">
            <w:pPr>
              <w:snapToGrid w:val="0"/>
              <w:jc w:val="both"/>
              <w:rPr>
                <w:rFonts w:ascii="Arial" w:hAnsi="Arial" w:cs="Arial"/>
                <w:sz w:val="20"/>
                <w:szCs w:val="20"/>
              </w:rPr>
            </w:pPr>
          </w:p>
        </w:tc>
        <w:tc>
          <w:tcPr>
            <w:tcW w:w="2349" w:type="dxa"/>
          </w:tcPr>
          <w:p w14:paraId="6F9EAF3E" w14:textId="77777777" w:rsidR="0065502E" w:rsidRPr="004514AE" w:rsidRDefault="0065502E" w:rsidP="007B2676">
            <w:pPr>
              <w:tabs>
                <w:tab w:val="left" w:pos="2475"/>
              </w:tabs>
              <w:snapToGrid w:val="0"/>
              <w:jc w:val="both"/>
              <w:rPr>
                <w:rFonts w:ascii="Arial" w:hAnsi="Arial" w:cs="Arial"/>
                <w:sz w:val="20"/>
                <w:szCs w:val="20"/>
              </w:rPr>
            </w:pPr>
            <w:r w:rsidRPr="004514AE">
              <w:rPr>
                <w:rFonts w:ascii="Arial" w:hAnsi="Arial" w:cs="Arial"/>
                <w:sz w:val="20"/>
                <w:szCs w:val="20"/>
              </w:rPr>
              <w:t xml:space="preserve">6. Extracción de minerales no metálicos </w:t>
            </w:r>
            <w:r w:rsidRPr="004514AE">
              <w:rPr>
                <w:rFonts w:ascii="Arial" w:hAnsi="Arial" w:cs="Arial"/>
                <w:sz w:val="20"/>
                <w:szCs w:val="20"/>
              </w:rPr>
              <w:lastRenderedPageBreak/>
              <w:t>en zonas protectoras de embalses.</w:t>
            </w:r>
          </w:p>
        </w:tc>
        <w:tc>
          <w:tcPr>
            <w:tcW w:w="3358" w:type="dxa"/>
          </w:tcPr>
          <w:p w14:paraId="35B5DAF5" w14:textId="77777777" w:rsidR="0065502E" w:rsidRPr="009655C8" w:rsidRDefault="0065502E" w:rsidP="005905C0">
            <w:pPr>
              <w:numPr>
                <w:ilvl w:val="0"/>
                <w:numId w:val="41"/>
              </w:numPr>
              <w:tabs>
                <w:tab w:val="num" w:pos="415"/>
              </w:tabs>
              <w:snapToGrid w:val="0"/>
              <w:ind w:left="443" w:hanging="425"/>
              <w:jc w:val="both"/>
              <w:rPr>
                <w:rFonts w:ascii="Arial" w:hAnsi="Arial" w:cs="Arial"/>
                <w:sz w:val="20"/>
                <w:szCs w:val="20"/>
                <w:lang w:val="es-VE"/>
              </w:rPr>
            </w:pPr>
            <w:r w:rsidRPr="009655C8">
              <w:rPr>
                <w:rFonts w:ascii="Arial" w:hAnsi="Arial" w:cs="Arial"/>
                <w:sz w:val="20"/>
                <w:szCs w:val="20"/>
                <w:lang w:val="es-VE"/>
              </w:rPr>
              <w:lastRenderedPageBreak/>
              <w:t>Detener e identificar el presunto infractor.</w:t>
            </w:r>
          </w:p>
          <w:p w14:paraId="1C9DAA92" w14:textId="77777777" w:rsidR="0065502E" w:rsidRPr="009655C8" w:rsidRDefault="0065502E" w:rsidP="005905C0">
            <w:pPr>
              <w:numPr>
                <w:ilvl w:val="0"/>
                <w:numId w:val="41"/>
              </w:numPr>
              <w:tabs>
                <w:tab w:val="num" w:pos="415"/>
              </w:tabs>
              <w:snapToGrid w:val="0"/>
              <w:ind w:left="443" w:hanging="425"/>
              <w:jc w:val="both"/>
              <w:rPr>
                <w:rFonts w:ascii="Arial" w:hAnsi="Arial" w:cs="Arial"/>
                <w:sz w:val="20"/>
                <w:szCs w:val="20"/>
                <w:lang w:val="es-VE"/>
              </w:rPr>
            </w:pPr>
            <w:r w:rsidRPr="009655C8">
              <w:rPr>
                <w:rFonts w:ascii="Arial" w:hAnsi="Arial" w:cs="Arial"/>
                <w:sz w:val="20"/>
                <w:szCs w:val="20"/>
                <w:lang w:val="es-VE"/>
              </w:rPr>
              <w:lastRenderedPageBreak/>
              <w:t>Notificar al Fiscal del Ministerio Público dentro de las (12) horas siguientes.</w:t>
            </w:r>
          </w:p>
          <w:p w14:paraId="67A5540A" w14:textId="77777777" w:rsidR="0065502E" w:rsidRPr="009655C8" w:rsidRDefault="0065502E" w:rsidP="005905C0">
            <w:pPr>
              <w:numPr>
                <w:ilvl w:val="0"/>
                <w:numId w:val="41"/>
              </w:numPr>
              <w:tabs>
                <w:tab w:val="num" w:pos="415"/>
              </w:tabs>
              <w:snapToGrid w:val="0"/>
              <w:ind w:left="443" w:hanging="425"/>
              <w:jc w:val="both"/>
              <w:rPr>
                <w:rFonts w:ascii="Arial" w:hAnsi="Arial" w:cs="Arial"/>
                <w:sz w:val="20"/>
                <w:szCs w:val="20"/>
                <w:lang w:val="es-VE"/>
              </w:rPr>
            </w:pPr>
            <w:r w:rsidRPr="009655C8">
              <w:rPr>
                <w:rFonts w:ascii="Arial" w:hAnsi="Arial" w:cs="Arial"/>
                <w:sz w:val="20"/>
                <w:szCs w:val="20"/>
                <w:lang w:val="es-VE"/>
              </w:rPr>
              <w:t>Paralizar preventivamente la actividad ilícita, dejando constancia de su depósito o aseguramiento.</w:t>
            </w:r>
          </w:p>
          <w:p w14:paraId="4C95FBE4" w14:textId="77777777" w:rsidR="0065502E" w:rsidRPr="009655C8" w:rsidRDefault="0065502E" w:rsidP="005905C0">
            <w:pPr>
              <w:numPr>
                <w:ilvl w:val="0"/>
                <w:numId w:val="41"/>
              </w:numPr>
              <w:tabs>
                <w:tab w:val="num" w:pos="415"/>
              </w:tabs>
              <w:snapToGrid w:val="0"/>
              <w:ind w:left="443" w:hanging="425"/>
              <w:jc w:val="both"/>
              <w:rPr>
                <w:rFonts w:ascii="Arial" w:hAnsi="Arial" w:cs="Arial"/>
                <w:sz w:val="20"/>
                <w:szCs w:val="20"/>
                <w:lang w:val="es-VE"/>
              </w:rPr>
            </w:pPr>
            <w:r w:rsidRPr="009655C8">
              <w:rPr>
                <w:rFonts w:ascii="Arial" w:hAnsi="Arial" w:cs="Arial"/>
                <w:sz w:val="20"/>
                <w:szCs w:val="20"/>
                <w:lang w:val="es-VE"/>
              </w:rPr>
              <w:t>Preservación preventiva de la actividad ilícita.</w:t>
            </w:r>
          </w:p>
          <w:p w14:paraId="30ED4820" w14:textId="77777777" w:rsidR="0065502E" w:rsidRPr="009655C8" w:rsidRDefault="0065502E" w:rsidP="005905C0">
            <w:pPr>
              <w:numPr>
                <w:ilvl w:val="0"/>
                <w:numId w:val="41"/>
              </w:numPr>
              <w:tabs>
                <w:tab w:val="num" w:pos="415"/>
              </w:tabs>
              <w:snapToGrid w:val="0"/>
              <w:ind w:left="443" w:hanging="425"/>
              <w:jc w:val="both"/>
              <w:rPr>
                <w:rFonts w:ascii="Arial" w:hAnsi="Arial" w:cs="Arial"/>
                <w:sz w:val="20"/>
                <w:szCs w:val="20"/>
                <w:lang w:val="es-VE"/>
              </w:rPr>
            </w:pPr>
            <w:r w:rsidRPr="009655C8">
              <w:rPr>
                <w:rFonts w:ascii="Arial" w:hAnsi="Arial" w:cs="Arial"/>
                <w:sz w:val="20"/>
                <w:szCs w:val="20"/>
                <w:lang w:val="es-VE"/>
              </w:rPr>
              <w:t>Efectuar el inventario de retención de los materiales obtenidos de la actividad ilícita.</w:t>
            </w:r>
          </w:p>
          <w:p w14:paraId="19F4B57D" w14:textId="77777777" w:rsidR="0065502E" w:rsidRPr="009655C8" w:rsidRDefault="0065502E" w:rsidP="005905C0">
            <w:pPr>
              <w:numPr>
                <w:ilvl w:val="0"/>
                <w:numId w:val="41"/>
              </w:numPr>
              <w:tabs>
                <w:tab w:val="num" w:pos="415"/>
              </w:tabs>
              <w:snapToGrid w:val="0"/>
              <w:ind w:left="443" w:hanging="425"/>
              <w:jc w:val="both"/>
              <w:rPr>
                <w:rFonts w:ascii="Arial" w:hAnsi="Arial" w:cs="Arial"/>
                <w:sz w:val="20"/>
                <w:szCs w:val="20"/>
                <w:lang w:val="es-VE"/>
              </w:rPr>
            </w:pPr>
            <w:r w:rsidRPr="009655C8">
              <w:rPr>
                <w:rFonts w:ascii="Arial" w:hAnsi="Arial" w:cs="Arial"/>
                <w:sz w:val="20"/>
                <w:szCs w:val="20"/>
                <w:lang w:val="es-VE"/>
              </w:rPr>
              <w:t>Elaborar el acta policial.</w:t>
            </w:r>
          </w:p>
          <w:p w14:paraId="5BE34949" w14:textId="77777777" w:rsidR="0065502E" w:rsidRPr="009655C8" w:rsidRDefault="0065502E" w:rsidP="005905C0">
            <w:pPr>
              <w:numPr>
                <w:ilvl w:val="0"/>
                <w:numId w:val="41"/>
              </w:numPr>
              <w:tabs>
                <w:tab w:val="num" w:pos="415"/>
              </w:tabs>
              <w:snapToGrid w:val="0"/>
              <w:ind w:left="443" w:hanging="425"/>
              <w:jc w:val="both"/>
              <w:rPr>
                <w:rFonts w:ascii="Arial" w:hAnsi="Arial" w:cs="Arial"/>
                <w:sz w:val="20"/>
                <w:szCs w:val="20"/>
                <w:lang w:val="es-VE"/>
              </w:rPr>
            </w:pPr>
            <w:r w:rsidRPr="009655C8">
              <w:rPr>
                <w:rFonts w:ascii="Arial" w:hAnsi="Arial" w:cs="Arial"/>
                <w:sz w:val="20"/>
                <w:szCs w:val="20"/>
              </w:rPr>
              <w:t>Elaborar el Acta de Inspección Ocular</w:t>
            </w:r>
          </w:p>
          <w:p w14:paraId="7D5499C5" w14:textId="47F6E80B" w:rsidR="00A43DD9" w:rsidRPr="00A70316" w:rsidRDefault="0065502E" w:rsidP="00A70316">
            <w:pPr>
              <w:numPr>
                <w:ilvl w:val="0"/>
                <w:numId w:val="41"/>
              </w:numPr>
              <w:ind w:left="443" w:hanging="425"/>
              <w:jc w:val="both"/>
              <w:rPr>
                <w:rFonts w:ascii="Arial" w:hAnsi="Arial" w:cs="Arial"/>
                <w:sz w:val="20"/>
                <w:szCs w:val="20"/>
              </w:rPr>
            </w:pPr>
            <w:r w:rsidRPr="009655C8">
              <w:rPr>
                <w:rFonts w:ascii="Arial" w:hAnsi="Arial" w:cs="Arial"/>
                <w:sz w:val="20"/>
                <w:szCs w:val="20"/>
              </w:rPr>
              <w:t>Fijación fotográfica del sitio del suceso</w:t>
            </w:r>
            <w:r w:rsidRPr="004514AE">
              <w:rPr>
                <w:rFonts w:ascii="Arial" w:hAnsi="Arial" w:cs="Arial"/>
                <w:sz w:val="20"/>
                <w:szCs w:val="20"/>
              </w:rPr>
              <w:t>.</w:t>
            </w:r>
          </w:p>
        </w:tc>
        <w:tc>
          <w:tcPr>
            <w:tcW w:w="3165" w:type="dxa"/>
          </w:tcPr>
          <w:p w14:paraId="319C24F6" w14:textId="77777777" w:rsidR="0065502E" w:rsidRPr="00406482" w:rsidRDefault="0065502E" w:rsidP="00A70316">
            <w:pPr>
              <w:pStyle w:val="Prrafodelista"/>
              <w:numPr>
                <w:ilvl w:val="0"/>
                <w:numId w:val="79"/>
              </w:numPr>
              <w:tabs>
                <w:tab w:val="left" w:pos="365"/>
              </w:tabs>
              <w:spacing w:after="0" w:line="240" w:lineRule="auto"/>
              <w:ind w:left="317" w:hanging="283"/>
              <w:jc w:val="both"/>
              <w:rPr>
                <w:rFonts w:ascii="Arial" w:hAnsi="Arial" w:cs="Arial"/>
                <w:sz w:val="20"/>
                <w:szCs w:val="20"/>
                <w:lang w:val="en-US"/>
              </w:rPr>
            </w:pPr>
            <w:r w:rsidRPr="004514AE">
              <w:rPr>
                <w:rFonts w:ascii="Arial" w:hAnsi="Arial" w:cs="Arial"/>
                <w:sz w:val="20"/>
                <w:szCs w:val="20"/>
              </w:rPr>
              <w:lastRenderedPageBreak/>
              <w:t xml:space="preserve">CRBV. </w:t>
            </w:r>
            <w:r>
              <w:rPr>
                <w:rFonts w:ascii="Arial" w:hAnsi="Arial" w:cs="Arial"/>
                <w:sz w:val="20"/>
                <w:szCs w:val="20"/>
              </w:rPr>
              <w:t>Arts.</w:t>
            </w:r>
            <w:r w:rsidRPr="004514AE">
              <w:rPr>
                <w:rFonts w:ascii="Arial" w:hAnsi="Arial" w:cs="Arial"/>
                <w:sz w:val="20"/>
                <w:szCs w:val="20"/>
              </w:rPr>
              <w:t xml:space="preserve"> 127, 129,</w:t>
            </w:r>
            <w:r w:rsidR="00406482">
              <w:rPr>
                <w:rFonts w:ascii="Arial" w:hAnsi="Arial" w:cs="Arial"/>
                <w:sz w:val="20"/>
                <w:szCs w:val="20"/>
              </w:rPr>
              <w:t xml:space="preserve"> </w:t>
            </w:r>
            <w:r w:rsidRPr="004514AE">
              <w:rPr>
                <w:rFonts w:ascii="Arial" w:hAnsi="Arial" w:cs="Arial"/>
                <w:sz w:val="20"/>
                <w:szCs w:val="20"/>
              </w:rPr>
              <w:t>156,</w:t>
            </w:r>
            <w:r w:rsidR="00406482">
              <w:rPr>
                <w:rFonts w:ascii="Arial" w:hAnsi="Arial" w:cs="Arial"/>
                <w:sz w:val="20"/>
                <w:szCs w:val="20"/>
              </w:rPr>
              <w:t xml:space="preserve"> </w:t>
            </w:r>
            <w:r w:rsidRPr="004514AE">
              <w:rPr>
                <w:rFonts w:ascii="Arial" w:hAnsi="Arial" w:cs="Arial"/>
                <w:sz w:val="20"/>
                <w:szCs w:val="20"/>
              </w:rPr>
              <w:t>164, 299, 302, 328 y 329</w:t>
            </w:r>
          </w:p>
          <w:p w14:paraId="4E42B7B9" w14:textId="77777777" w:rsidR="00406482" w:rsidRPr="00406482" w:rsidRDefault="00406482" w:rsidP="00A70316">
            <w:pPr>
              <w:pStyle w:val="Prrafodelista"/>
              <w:tabs>
                <w:tab w:val="left" w:pos="365"/>
              </w:tabs>
              <w:spacing w:after="0" w:line="240" w:lineRule="auto"/>
              <w:ind w:left="317" w:hanging="283"/>
              <w:jc w:val="both"/>
              <w:rPr>
                <w:rFonts w:ascii="Arial" w:hAnsi="Arial" w:cs="Arial"/>
                <w:sz w:val="12"/>
                <w:szCs w:val="20"/>
                <w:lang w:val="en-US"/>
              </w:rPr>
            </w:pPr>
          </w:p>
          <w:p w14:paraId="2B6A26FE" w14:textId="224E0FB7" w:rsidR="0065502E" w:rsidRPr="004514AE" w:rsidRDefault="0065502E" w:rsidP="00A70316">
            <w:pPr>
              <w:numPr>
                <w:ilvl w:val="0"/>
                <w:numId w:val="79"/>
              </w:numPr>
              <w:tabs>
                <w:tab w:val="left" w:pos="365"/>
              </w:tabs>
              <w:ind w:left="317" w:hanging="283"/>
              <w:jc w:val="both"/>
              <w:rPr>
                <w:rFonts w:ascii="Arial" w:hAnsi="Arial" w:cs="Arial"/>
                <w:sz w:val="20"/>
                <w:szCs w:val="20"/>
                <w:lang w:val="en-US"/>
              </w:rPr>
            </w:pPr>
            <w:r w:rsidRPr="004514AE">
              <w:rPr>
                <w:rFonts w:ascii="Arial" w:hAnsi="Arial" w:cs="Arial"/>
                <w:sz w:val="20"/>
                <w:szCs w:val="20"/>
                <w:lang w:val="en-US"/>
              </w:rPr>
              <w:t xml:space="preserve">COPP. </w:t>
            </w:r>
            <w:r>
              <w:rPr>
                <w:rFonts w:ascii="Arial" w:hAnsi="Arial" w:cs="Arial"/>
                <w:sz w:val="20"/>
                <w:szCs w:val="20"/>
                <w:lang w:val="en-US"/>
              </w:rPr>
              <w:t>Arts.</w:t>
            </w:r>
            <w:r w:rsidRPr="004514AE">
              <w:rPr>
                <w:rFonts w:ascii="Arial" w:hAnsi="Arial" w:cs="Arial"/>
                <w:sz w:val="20"/>
                <w:szCs w:val="20"/>
                <w:lang w:val="en-US"/>
              </w:rPr>
              <w:t xml:space="preserve"> </w:t>
            </w:r>
            <w:r w:rsidR="005748B8" w:rsidRPr="001A70E8">
              <w:rPr>
                <w:rFonts w:ascii="Arial" w:hAnsi="Arial" w:cs="Arial"/>
                <w:color w:val="FF0000"/>
                <w:sz w:val="18"/>
                <w:szCs w:val="20"/>
                <w:lang w:val="en-US"/>
              </w:rPr>
              <w:t>113, 114, 115</w:t>
            </w:r>
            <w:r w:rsidRPr="004514AE">
              <w:rPr>
                <w:rFonts w:ascii="Arial" w:hAnsi="Arial" w:cs="Arial"/>
                <w:sz w:val="20"/>
                <w:szCs w:val="20"/>
                <w:lang w:val="en-US"/>
              </w:rPr>
              <w:t xml:space="preserve">. </w:t>
            </w:r>
          </w:p>
          <w:p w14:paraId="2266ABE7" w14:textId="77777777" w:rsidR="0065502E" w:rsidRPr="00406482" w:rsidRDefault="0065502E" w:rsidP="00A70316">
            <w:pPr>
              <w:tabs>
                <w:tab w:val="left" w:pos="365"/>
              </w:tabs>
              <w:ind w:left="317" w:hanging="283"/>
              <w:jc w:val="both"/>
              <w:rPr>
                <w:rFonts w:ascii="Arial" w:hAnsi="Arial" w:cs="Arial"/>
                <w:sz w:val="12"/>
                <w:szCs w:val="20"/>
                <w:lang w:val="en-US"/>
              </w:rPr>
            </w:pPr>
          </w:p>
          <w:p w14:paraId="57DD7749" w14:textId="5E9A269B" w:rsidR="0065502E" w:rsidRPr="005748B8" w:rsidRDefault="005748B8" w:rsidP="00A70316">
            <w:pPr>
              <w:numPr>
                <w:ilvl w:val="0"/>
                <w:numId w:val="79"/>
              </w:numPr>
              <w:tabs>
                <w:tab w:val="left" w:pos="365"/>
              </w:tabs>
              <w:ind w:left="317" w:hanging="283"/>
              <w:jc w:val="both"/>
              <w:rPr>
                <w:rFonts w:ascii="Arial" w:hAnsi="Arial" w:cs="Arial"/>
                <w:sz w:val="20"/>
                <w:szCs w:val="20"/>
                <w:lang w:val="en-US"/>
              </w:rPr>
            </w:pPr>
            <w:r>
              <w:rPr>
                <w:rFonts w:ascii="Arial" w:hAnsi="Arial" w:cs="Arial"/>
                <w:sz w:val="20"/>
                <w:szCs w:val="20"/>
                <w:lang w:val="en-US"/>
              </w:rPr>
              <w:t>L</w:t>
            </w:r>
            <w:r w:rsidRPr="005748B8">
              <w:rPr>
                <w:rFonts w:ascii="Arial" w:hAnsi="Arial" w:cs="Arial"/>
                <w:color w:val="FF0000"/>
                <w:sz w:val="20"/>
                <w:szCs w:val="20"/>
                <w:lang w:val="en-US"/>
              </w:rPr>
              <w:t>C</w:t>
            </w:r>
            <w:r>
              <w:rPr>
                <w:rFonts w:ascii="Arial" w:hAnsi="Arial" w:cs="Arial"/>
                <w:sz w:val="20"/>
                <w:szCs w:val="20"/>
                <w:lang w:val="en-US"/>
              </w:rPr>
              <w:t xml:space="preserve">FANB Art. </w:t>
            </w:r>
            <w:r w:rsidRPr="005748B8">
              <w:rPr>
                <w:rFonts w:ascii="Arial" w:hAnsi="Arial" w:cs="Arial"/>
                <w:color w:val="FF0000"/>
                <w:sz w:val="20"/>
                <w:szCs w:val="20"/>
                <w:lang w:val="en-US"/>
              </w:rPr>
              <w:t>73</w:t>
            </w:r>
            <w:r>
              <w:rPr>
                <w:rFonts w:ascii="Arial" w:hAnsi="Arial" w:cs="Arial"/>
                <w:sz w:val="20"/>
                <w:szCs w:val="20"/>
                <w:lang w:val="en-US"/>
              </w:rPr>
              <w:t xml:space="preserve">, numeral </w:t>
            </w:r>
            <w:r w:rsidRPr="005748B8">
              <w:rPr>
                <w:rFonts w:ascii="Arial" w:hAnsi="Arial" w:cs="Arial"/>
                <w:color w:val="FF0000"/>
                <w:sz w:val="20"/>
                <w:szCs w:val="20"/>
                <w:lang w:val="en-US"/>
              </w:rPr>
              <w:t>6</w:t>
            </w:r>
            <w:r w:rsidR="0065502E" w:rsidRPr="005748B8">
              <w:rPr>
                <w:rFonts w:ascii="Arial" w:hAnsi="Arial" w:cs="Arial"/>
                <w:sz w:val="20"/>
                <w:szCs w:val="20"/>
                <w:lang w:val="es-MX"/>
              </w:rPr>
              <w:t xml:space="preserve">.  </w:t>
            </w:r>
          </w:p>
          <w:p w14:paraId="66361877" w14:textId="77777777" w:rsidR="0065502E" w:rsidRPr="00406482" w:rsidRDefault="0065502E" w:rsidP="00A70316">
            <w:pPr>
              <w:tabs>
                <w:tab w:val="left" w:pos="365"/>
              </w:tabs>
              <w:ind w:left="317" w:hanging="283"/>
              <w:jc w:val="both"/>
              <w:rPr>
                <w:rFonts w:ascii="Arial" w:hAnsi="Arial" w:cs="Arial"/>
                <w:sz w:val="12"/>
                <w:szCs w:val="20"/>
                <w:lang w:val="es-MX"/>
              </w:rPr>
            </w:pPr>
          </w:p>
          <w:p w14:paraId="44556B1E" w14:textId="77777777" w:rsidR="0065502E" w:rsidRPr="004514AE" w:rsidRDefault="00406482" w:rsidP="00A70316">
            <w:pPr>
              <w:numPr>
                <w:ilvl w:val="0"/>
                <w:numId w:val="79"/>
              </w:numPr>
              <w:tabs>
                <w:tab w:val="left" w:pos="365"/>
              </w:tabs>
              <w:ind w:left="317" w:hanging="283"/>
              <w:jc w:val="both"/>
              <w:rPr>
                <w:rFonts w:ascii="Arial" w:hAnsi="Arial" w:cs="Arial"/>
                <w:sz w:val="20"/>
                <w:szCs w:val="20"/>
                <w:lang w:val="es-MX"/>
              </w:rPr>
            </w:pPr>
            <w:r w:rsidRPr="0018623B">
              <w:rPr>
                <w:rFonts w:ascii="Arial" w:hAnsi="Arial" w:cs="Arial"/>
                <w:color w:val="000000"/>
                <w:sz w:val="20"/>
                <w:szCs w:val="20"/>
                <w:lang w:val="en-US"/>
              </w:rPr>
              <w:t>LOSPI Arts. 24 y 25</w:t>
            </w:r>
            <w:r w:rsidR="0065502E" w:rsidRPr="004514AE">
              <w:rPr>
                <w:rFonts w:ascii="Arial" w:hAnsi="Arial" w:cs="Arial"/>
                <w:sz w:val="20"/>
                <w:szCs w:val="20"/>
                <w:lang w:val="es-MX"/>
              </w:rPr>
              <w:t xml:space="preserve">. </w:t>
            </w:r>
          </w:p>
          <w:p w14:paraId="1BFB283B" w14:textId="77777777" w:rsidR="0065502E" w:rsidRPr="00406482" w:rsidRDefault="0065502E" w:rsidP="00A70316">
            <w:pPr>
              <w:tabs>
                <w:tab w:val="left" w:pos="365"/>
              </w:tabs>
              <w:ind w:left="317" w:hanging="283"/>
              <w:jc w:val="both"/>
              <w:rPr>
                <w:rFonts w:ascii="Arial" w:hAnsi="Arial" w:cs="Arial"/>
                <w:sz w:val="12"/>
                <w:szCs w:val="20"/>
                <w:lang w:val="es-MX"/>
              </w:rPr>
            </w:pPr>
          </w:p>
          <w:p w14:paraId="0D431A1B" w14:textId="77777777" w:rsidR="0065502E" w:rsidRPr="004514AE" w:rsidRDefault="0065502E" w:rsidP="00A70316">
            <w:pPr>
              <w:numPr>
                <w:ilvl w:val="0"/>
                <w:numId w:val="79"/>
              </w:numPr>
              <w:tabs>
                <w:tab w:val="left" w:pos="365"/>
              </w:tabs>
              <w:ind w:left="317" w:hanging="283"/>
              <w:jc w:val="both"/>
              <w:rPr>
                <w:rFonts w:ascii="Arial" w:hAnsi="Arial" w:cs="Arial"/>
                <w:sz w:val="20"/>
                <w:szCs w:val="20"/>
                <w:lang w:val="es-MX"/>
              </w:rPr>
            </w:pPr>
            <w:r w:rsidRPr="004514AE">
              <w:rPr>
                <w:rFonts w:ascii="Arial" w:hAnsi="Arial" w:cs="Arial"/>
                <w:sz w:val="20"/>
                <w:szCs w:val="20"/>
                <w:lang w:val="es-MX"/>
              </w:rPr>
              <w:t xml:space="preserve">Decreto Nº 2.219. </w:t>
            </w:r>
            <w:r>
              <w:rPr>
                <w:rFonts w:ascii="Arial" w:hAnsi="Arial" w:cs="Arial"/>
                <w:sz w:val="20"/>
                <w:szCs w:val="20"/>
                <w:lang w:val="es-MX"/>
              </w:rPr>
              <w:t>Arts.</w:t>
            </w:r>
            <w:r w:rsidRPr="004514AE">
              <w:rPr>
                <w:rFonts w:ascii="Arial" w:hAnsi="Arial" w:cs="Arial"/>
                <w:sz w:val="20"/>
                <w:szCs w:val="20"/>
                <w:lang w:val="es-MX"/>
              </w:rPr>
              <w:t xml:space="preserve">  5 y 27.</w:t>
            </w:r>
          </w:p>
          <w:p w14:paraId="624D39E6" w14:textId="77777777" w:rsidR="0065502E" w:rsidRPr="00406482" w:rsidRDefault="0065502E" w:rsidP="00A70316">
            <w:pPr>
              <w:tabs>
                <w:tab w:val="left" w:pos="365"/>
              </w:tabs>
              <w:ind w:left="317" w:hanging="283"/>
              <w:jc w:val="both"/>
              <w:rPr>
                <w:rFonts w:ascii="Arial" w:hAnsi="Arial" w:cs="Arial"/>
                <w:sz w:val="12"/>
                <w:szCs w:val="20"/>
                <w:lang w:val="es-MX"/>
              </w:rPr>
            </w:pPr>
          </w:p>
          <w:p w14:paraId="47B32052" w14:textId="77777777" w:rsidR="0065502E" w:rsidRPr="004514AE" w:rsidRDefault="0065502E" w:rsidP="00A70316">
            <w:pPr>
              <w:numPr>
                <w:ilvl w:val="0"/>
                <w:numId w:val="79"/>
              </w:numPr>
              <w:tabs>
                <w:tab w:val="left" w:pos="365"/>
              </w:tabs>
              <w:ind w:left="317" w:hanging="283"/>
              <w:jc w:val="both"/>
              <w:rPr>
                <w:rFonts w:ascii="Arial" w:hAnsi="Arial" w:cs="Arial"/>
                <w:sz w:val="20"/>
                <w:szCs w:val="20"/>
                <w:lang w:val="es-MX"/>
              </w:rPr>
            </w:pPr>
            <w:r w:rsidRPr="004514AE">
              <w:rPr>
                <w:rFonts w:ascii="Arial" w:hAnsi="Arial" w:cs="Arial"/>
                <w:sz w:val="20"/>
                <w:szCs w:val="20"/>
                <w:lang w:val="es-MX"/>
              </w:rPr>
              <w:t>R</w:t>
            </w:r>
            <w:r w:rsidR="00406482">
              <w:rPr>
                <w:rFonts w:ascii="Arial" w:hAnsi="Arial" w:cs="Arial"/>
                <w:sz w:val="20"/>
                <w:szCs w:val="20"/>
                <w:lang w:val="es-MX"/>
              </w:rPr>
              <w:t>G</w:t>
            </w:r>
            <w:r w:rsidRPr="004514AE">
              <w:rPr>
                <w:rFonts w:ascii="Arial" w:hAnsi="Arial" w:cs="Arial"/>
                <w:sz w:val="20"/>
                <w:szCs w:val="20"/>
                <w:lang w:val="es-MX"/>
              </w:rPr>
              <w:t xml:space="preserve">LM. </w:t>
            </w:r>
            <w:r>
              <w:rPr>
                <w:rFonts w:ascii="Arial" w:hAnsi="Arial" w:cs="Arial"/>
                <w:sz w:val="20"/>
                <w:szCs w:val="20"/>
                <w:lang w:val="es-MX"/>
              </w:rPr>
              <w:t>Arts.</w:t>
            </w:r>
            <w:r w:rsidRPr="004514AE">
              <w:rPr>
                <w:rFonts w:ascii="Arial" w:hAnsi="Arial" w:cs="Arial"/>
                <w:sz w:val="20"/>
                <w:szCs w:val="20"/>
                <w:lang w:val="es-MX"/>
              </w:rPr>
              <w:t xml:space="preserve"> 117, 118, 119 y 121. </w:t>
            </w:r>
          </w:p>
          <w:p w14:paraId="3DEBB59E" w14:textId="77777777" w:rsidR="0065502E" w:rsidRPr="00406482" w:rsidRDefault="0065502E" w:rsidP="00A70316">
            <w:pPr>
              <w:tabs>
                <w:tab w:val="left" w:pos="365"/>
              </w:tabs>
              <w:ind w:left="317" w:hanging="283"/>
              <w:jc w:val="both"/>
              <w:rPr>
                <w:rFonts w:ascii="Arial" w:hAnsi="Arial" w:cs="Arial"/>
                <w:sz w:val="12"/>
                <w:szCs w:val="20"/>
                <w:lang w:val="es-MX"/>
              </w:rPr>
            </w:pPr>
            <w:r w:rsidRPr="004514AE">
              <w:rPr>
                <w:rFonts w:ascii="Arial" w:hAnsi="Arial" w:cs="Arial"/>
                <w:sz w:val="20"/>
                <w:szCs w:val="20"/>
                <w:lang w:val="es-MX"/>
              </w:rPr>
              <w:t xml:space="preserve"> </w:t>
            </w:r>
          </w:p>
          <w:p w14:paraId="16A34159" w14:textId="77777777" w:rsidR="0065502E" w:rsidRDefault="0065502E" w:rsidP="00A70316">
            <w:pPr>
              <w:pStyle w:val="Prrafodelista"/>
              <w:numPr>
                <w:ilvl w:val="0"/>
                <w:numId w:val="79"/>
              </w:numPr>
              <w:tabs>
                <w:tab w:val="left" w:pos="365"/>
              </w:tabs>
              <w:spacing w:after="0" w:line="240" w:lineRule="auto"/>
              <w:ind w:left="317" w:hanging="283"/>
              <w:jc w:val="both"/>
              <w:rPr>
                <w:rFonts w:ascii="Arial" w:hAnsi="Arial" w:cs="Arial"/>
                <w:sz w:val="20"/>
                <w:szCs w:val="20"/>
              </w:rPr>
            </w:pPr>
            <w:r w:rsidRPr="004514AE">
              <w:rPr>
                <w:rFonts w:ascii="Arial" w:hAnsi="Arial" w:cs="Arial"/>
                <w:sz w:val="20"/>
                <w:szCs w:val="20"/>
              </w:rPr>
              <w:t xml:space="preserve">LOA </w:t>
            </w:r>
            <w:r>
              <w:rPr>
                <w:rFonts w:ascii="Arial" w:hAnsi="Arial" w:cs="Arial"/>
                <w:sz w:val="20"/>
                <w:szCs w:val="20"/>
              </w:rPr>
              <w:t>Arts.</w:t>
            </w:r>
            <w:r w:rsidRPr="004514AE">
              <w:rPr>
                <w:rFonts w:ascii="Arial" w:hAnsi="Arial" w:cs="Arial"/>
                <w:sz w:val="20"/>
                <w:szCs w:val="20"/>
              </w:rPr>
              <w:t xml:space="preserve"> 18, ,19, 20, 21, 34, 39, 43, 48, 54, 60, 62, 63, 77, 80, 93, 100, 101</w:t>
            </w:r>
          </w:p>
          <w:p w14:paraId="100EA9BC" w14:textId="77777777" w:rsidR="00406482" w:rsidRPr="00406482" w:rsidRDefault="00406482" w:rsidP="00A70316">
            <w:pPr>
              <w:tabs>
                <w:tab w:val="left" w:pos="365"/>
              </w:tabs>
              <w:ind w:left="317" w:hanging="283"/>
              <w:jc w:val="both"/>
              <w:rPr>
                <w:rFonts w:ascii="Arial" w:hAnsi="Arial" w:cs="Arial"/>
                <w:sz w:val="12"/>
                <w:szCs w:val="20"/>
              </w:rPr>
            </w:pPr>
          </w:p>
          <w:p w14:paraId="1D923FD4" w14:textId="77777777" w:rsidR="0065502E" w:rsidRDefault="0065502E" w:rsidP="00A70316">
            <w:pPr>
              <w:pStyle w:val="Prrafodelista"/>
              <w:numPr>
                <w:ilvl w:val="0"/>
                <w:numId w:val="79"/>
              </w:numPr>
              <w:tabs>
                <w:tab w:val="left" w:pos="365"/>
              </w:tabs>
              <w:spacing w:after="0" w:line="240" w:lineRule="auto"/>
              <w:ind w:left="317" w:hanging="283"/>
              <w:jc w:val="both"/>
              <w:rPr>
                <w:rFonts w:ascii="Arial" w:hAnsi="Arial" w:cs="Arial"/>
                <w:sz w:val="20"/>
                <w:szCs w:val="20"/>
              </w:rPr>
            </w:pPr>
            <w:r w:rsidRPr="004514AE">
              <w:rPr>
                <w:rFonts w:ascii="Arial" w:hAnsi="Arial" w:cs="Arial"/>
                <w:sz w:val="20"/>
                <w:szCs w:val="20"/>
              </w:rPr>
              <w:t xml:space="preserve">LPA </w:t>
            </w:r>
            <w:r>
              <w:rPr>
                <w:rFonts w:ascii="Arial" w:hAnsi="Arial" w:cs="Arial"/>
                <w:sz w:val="20"/>
                <w:szCs w:val="20"/>
              </w:rPr>
              <w:t>Arts.</w:t>
            </w:r>
            <w:r w:rsidRPr="004514AE">
              <w:rPr>
                <w:rFonts w:ascii="Arial" w:hAnsi="Arial" w:cs="Arial"/>
                <w:sz w:val="20"/>
                <w:szCs w:val="20"/>
              </w:rPr>
              <w:t xml:space="preserve"> 3, 4, 8, 14, 15, 18, 22, 32, 37, 38, 39, 40, 56, 61, 63, 89,  90, 99, 100, 102</w:t>
            </w:r>
          </w:p>
          <w:p w14:paraId="0EA77A24" w14:textId="77777777" w:rsidR="00406482" w:rsidRPr="00406482" w:rsidRDefault="00406482" w:rsidP="00A70316">
            <w:pPr>
              <w:tabs>
                <w:tab w:val="left" w:pos="365"/>
              </w:tabs>
              <w:ind w:left="317" w:hanging="283"/>
              <w:jc w:val="both"/>
              <w:rPr>
                <w:rFonts w:ascii="Arial" w:hAnsi="Arial" w:cs="Arial"/>
                <w:sz w:val="12"/>
                <w:szCs w:val="20"/>
              </w:rPr>
            </w:pPr>
          </w:p>
          <w:p w14:paraId="4D489616" w14:textId="355B01F8" w:rsidR="0065502E" w:rsidRPr="00A70316" w:rsidRDefault="0065502E" w:rsidP="00A70316">
            <w:pPr>
              <w:numPr>
                <w:ilvl w:val="0"/>
                <w:numId w:val="79"/>
              </w:numPr>
              <w:tabs>
                <w:tab w:val="left" w:pos="365"/>
              </w:tabs>
              <w:ind w:left="317" w:hanging="283"/>
              <w:jc w:val="both"/>
              <w:rPr>
                <w:rFonts w:ascii="Arial" w:hAnsi="Arial" w:cs="Arial"/>
                <w:sz w:val="20"/>
                <w:szCs w:val="20"/>
                <w:lang w:val="es-MX"/>
              </w:rPr>
            </w:pPr>
            <w:r w:rsidRPr="004514AE">
              <w:rPr>
                <w:rFonts w:ascii="Arial" w:hAnsi="Arial" w:cs="Arial"/>
                <w:sz w:val="20"/>
                <w:szCs w:val="20"/>
              </w:rPr>
              <w:t>L</w:t>
            </w:r>
            <w:r w:rsidR="00AD3FCC">
              <w:rPr>
                <w:rFonts w:ascii="Arial" w:hAnsi="Arial" w:cs="Arial"/>
                <w:sz w:val="20"/>
                <w:szCs w:val="20"/>
              </w:rPr>
              <w:t>OSN Arts. 2, 3, 4, 5, 6, 7, 12, 16, 18, 20, 25 y 5</w:t>
            </w:r>
            <w:r w:rsidR="00AD3FCC" w:rsidRPr="005748B8">
              <w:rPr>
                <w:rFonts w:ascii="Arial" w:hAnsi="Arial" w:cs="Arial"/>
                <w:color w:val="FF0000"/>
                <w:sz w:val="20"/>
                <w:szCs w:val="20"/>
              </w:rPr>
              <w:t>6</w:t>
            </w:r>
          </w:p>
        </w:tc>
      </w:tr>
      <w:tr w:rsidR="0065502E" w:rsidRPr="00DF3AF4" w14:paraId="79130A7C" w14:textId="77777777" w:rsidTr="001C69B7">
        <w:trPr>
          <w:trHeight w:val="283"/>
          <w:jc w:val="center"/>
        </w:trPr>
        <w:tc>
          <w:tcPr>
            <w:tcW w:w="2137" w:type="dxa"/>
          </w:tcPr>
          <w:p w14:paraId="027DC87D" w14:textId="77777777" w:rsidR="0065502E" w:rsidRPr="004514AE" w:rsidRDefault="0065502E" w:rsidP="007B2676">
            <w:pPr>
              <w:snapToGrid w:val="0"/>
              <w:jc w:val="both"/>
              <w:rPr>
                <w:rFonts w:ascii="Arial" w:hAnsi="Arial" w:cs="Arial"/>
                <w:sz w:val="20"/>
                <w:szCs w:val="20"/>
              </w:rPr>
            </w:pPr>
          </w:p>
        </w:tc>
        <w:tc>
          <w:tcPr>
            <w:tcW w:w="2349" w:type="dxa"/>
          </w:tcPr>
          <w:p w14:paraId="2E811564" w14:textId="77777777" w:rsidR="0065502E" w:rsidRPr="004514AE" w:rsidRDefault="0065502E" w:rsidP="007B2676">
            <w:pPr>
              <w:tabs>
                <w:tab w:val="left" w:pos="1245"/>
              </w:tabs>
              <w:snapToGrid w:val="0"/>
              <w:jc w:val="both"/>
              <w:rPr>
                <w:rFonts w:ascii="Arial" w:hAnsi="Arial" w:cs="Arial"/>
                <w:sz w:val="20"/>
                <w:szCs w:val="20"/>
              </w:rPr>
            </w:pPr>
            <w:r w:rsidRPr="004514AE">
              <w:rPr>
                <w:rFonts w:ascii="Arial" w:hAnsi="Arial" w:cs="Arial"/>
                <w:sz w:val="20"/>
                <w:szCs w:val="20"/>
              </w:rPr>
              <w:t>7. Quema de desechos vegetales y domésticos sin permiso del Ministerio del Poder Popular para el Ambiente en el área de explotación minera.</w:t>
            </w:r>
          </w:p>
        </w:tc>
        <w:tc>
          <w:tcPr>
            <w:tcW w:w="3358" w:type="dxa"/>
          </w:tcPr>
          <w:p w14:paraId="291E56BA" w14:textId="77777777" w:rsidR="0065502E" w:rsidRPr="009655C8" w:rsidRDefault="0065502E" w:rsidP="005905C0">
            <w:pPr>
              <w:numPr>
                <w:ilvl w:val="0"/>
                <w:numId w:val="57"/>
              </w:numPr>
              <w:tabs>
                <w:tab w:val="num" w:pos="415"/>
              </w:tabs>
              <w:snapToGrid w:val="0"/>
              <w:ind w:left="459" w:hanging="459"/>
              <w:jc w:val="both"/>
              <w:rPr>
                <w:rFonts w:ascii="Arial" w:hAnsi="Arial" w:cs="Arial"/>
                <w:sz w:val="20"/>
                <w:szCs w:val="20"/>
                <w:lang w:val="es-VE"/>
              </w:rPr>
            </w:pPr>
            <w:r w:rsidRPr="009655C8">
              <w:rPr>
                <w:rFonts w:ascii="Arial" w:hAnsi="Arial" w:cs="Arial"/>
                <w:sz w:val="20"/>
                <w:szCs w:val="20"/>
                <w:lang w:val="es-VE"/>
              </w:rPr>
              <w:t>Detener e identificar el presunto infractor.</w:t>
            </w:r>
          </w:p>
          <w:p w14:paraId="0BF1ED4C" w14:textId="77777777" w:rsidR="0065502E" w:rsidRPr="009655C8" w:rsidRDefault="0065502E" w:rsidP="005905C0">
            <w:pPr>
              <w:numPr>
                <w:ilvl w:val="0"/>
                <w:numId w:val="57"/>
              </w:numPr>
              <w:tabs>
                <w:tab w:val="num" w:pos="415"/>
              </w:tabs>
              <w:snapToGrid w:val="0"/>
              <w:ind w:left="459" w:hanging="459"/>
              <w:jc w:val="both"/>
              <w:rPr>
                <w:rFonts w:ascii="Arial" w:hAnsi="Arial" w:cs="Arial"/>
                <w:sz w:val="20"/>
                <w:szCs w:val="20"/>
                <w:lang w:val="es-VE"/>
              </w:rPr>
            </w:pPr>
            <w:r w:rsidRPr="009655C8">
              <w:rPr>
                <w:rFonts w:ascii="Arial" w:hAnsi="Arial" w:cs="Arial"/>
                <w:sz w:val="20"/>
                <w:szCs w:val="20"/>
                <w:lang w:val="es-VE"/>
              </w:rPr>
              <w:t>Notificar al Fiscal del Ministerio Público dentro de las (12) horas siguientes.</w:t>
            </w:r>
          </w:p>
          <w:p w14:paraId="5B293A46" w14:textId="77777777" w:rsidR="0065502E" w:rsidRPr="009655C8" w:rsidRDefault="0065502E" w:rsidP="005905C0">
            <w:pPr>
              <w:numPr>
                <w:ilvl w:val="0"/>
                <w:numId w:val="57"/>
              </w:numPr>
              <w:tabs>
                <w:tab w:val="num" w:pos="415"/>
              </w:tabs>
              <w:snapToGrid w:val="0"/>
              <w:ind w:left="459" w:hanging="459"/>
              <w:jc w:val="both"/>
              <w:rPr>
                <w:rFonts w:ascii="Arial" w:hAnsi="Arial" w:cs="Arial"/>
                <w:sz w:val="20"/>
                <w:szCs w:val="20"/>
                <w:lang w:val="es-VE"/>
              </w:rPr>
            </w:pPr>
            <w:r w:rsidRPr="009655C8">
              <w:rPr>
                <w:rFonts w:ascii="Arial" w:hAnsi="Arial" w:cs="Arial"/>
                <w:sz w:val="20"/>
                <w:szCs w:val="20"/>
                <w:lang w:val="es-VE"/>
              </w:rPr>
              <w:t xml:space="preserve">Paralizar preventivamente la actividad ilícita, dejando </w:t>
            </w:r>
            <w:r w:rsidRPr="009655C8">
              <w:rPr>
                <w:rFonts w:ascii="Arial" w:hAnsi="Arial" w:cs="Arial"/>
                <w:sz w:val="20"/>
                <w:szCs w:val="20"/>
                <w:lang w:val="es-VE"/>
              </w:rPr>
              <w:lastRenderedPageBreak/>
              <w:t>constancia de su depósito o aseguramiento.</w:t>
            </w:r>
          </w:p>
          <w:p w14:paraId="57AD7C13" w14:textId="77777777" w:rsidR="0065502E" w:rsidRPr="009655C8" w:rsidRDefault="0065502E" w:rsidP="005905C0">
            <w:pPr>
              <w:numPr>
                <w:ilvl w:val="0"/>
                <w:numId w:val="57"/>
              </w:numPr>
              <w:tabs>
                <w:tab w:val="num" w:pos="415"/>
              </w:tabs>
              <w:snapToGrid w:val="0"/>
              <w:ind w:left="459" w:hanging="459"/>
              <w:jc w:val="both"/>
              <w:rPr>
                <w:rFonts w:ascii="Arial" w:hAnsi="Arial" w:cs="Arial"/>
                <w:sz w:val="20"/>
                <w:szCs w:val="20"/>
                <w:lang w:val="es-VE"/>
              </w:rPr>
            </w:pPr>
            <w:r w:rsidRPr="009655C8">
              <w:rPr>
                <w:rFonts w:ascii="Arial" w:hAnsi="Arial" w:cs="Arial"/>
                <w:sz w:val="20"/>
                <w:szCs w:val="20"/>
                <w:lang w:val="es-VE"/>
              </w:rPr>
              <w:t>Preservación preventiva de la actividad ilícita.</w:t>
            </w:r>
          </w:p>
          <w:p w14:paraId="357DCD47" w14:textId="77777777" w:rsidR="0065502E" w:rsidRPr="009655C8" w:rsidRDefault="0065502E" w:rsidP="005905C0">
            <w:pPr>
              <w:numPr>
                <w:ilvl w:val="0"/>
                <w:numId w:val="57"/>
              </w:numPr>
              <w:tabs>
                <w:tab w:val="num" w:pos="415"/>
              </w:tabs>
              <w:snapToGrid w:val="0"/>
              <w:ind w:left="459" w:hanging="459"/>
              <w:jc w:val="both"/>
              <w:rPr>
                <w:rFonts w:ascii="Arial" w:hAnsi="Arial" w:cs="Arial"/>
                <w:sz w:val="20"/>
                <w:szCs w:val="20"/>
                <w:lang w:val="es-VE"/>
              </w:rPr>
            </w:pPr>
            <w:r w:rsidRPr="009655C8">
              <w:rPr>
                <w:rFonts w:ascii="Arial" w:hAnsi="Arial" w:cs="Arial"/>
                <w:sz w:val="20"/>
                <w:szCs w:val="20"/>
                <w:lang w:val="es-VE"/>
              </w:rPr>
              <w:t>Efectuar el inventario de retención de los materiales obtenidos de la actividad ilícita.</w:t>
            </w:r>
          </w:p>
          <w:p w14:paraId="3638F79B" w14:textId="77777777" w:rsidR="0065502E" w:rsidRPr="009655C8" w:rsidRDefault="0065502E" w:rsidP="005905C0">
            <w:pPr>
              <w:numPr>
                <w:ilvl w:val="0"/>
                <w:numId w:val="57"/>
              </w:numPr>
              <w:tabs>
                <w:tab w:val="num" w:pos="415"/>
              </w:tabs>
              <w:snapToGrid w:val="0"/>
              <w:ind w:left="459" w:hanging="459"/>
              <w:jc w:val="both"/>
              <w:rPr>
                <w:rFonts w:ascii="Arial" w:hAnsi="Arial" w:cs="Arial"/>
                <w:sz w:val="20"/>
                <w:szCs w:val="20"/>
                <w:lang w:val="es-VE"/>
              </w:rPr>
            </w:pPr>
            <w:r w:rsidRPr="009655C8">
              <w:rPr>
                <w:rFonts w:ascii="Arial" w:hAnsi="Arial" w:cs="Arial"/>
                <w:sz w:val="20"/>
                <w:szCs w:val="20"/>
                <w:lang w:val="es-VE"/>
              </w:rPr>
              <w:t>Elaborar el acta policial.</w:t>
            </w:r>
          </w:p>
          <w:p w14:paraId="427FD4D8" w14:textId="77777777" w:rsidR="0065502E" w:rsidRPr="009655C8" w:rsidRDefault="0065502E" w:rsidP="005905C0">
            <w:pPr>
              <w:numPr>
                <w:ilvl w:val="0"/>
                <w:numId w:val="57"/>
              </w:numPr>
              <w:tabs>
                <w:tab w:val="num" w:pos="415"/>
              </w:tabs>
              <w:snapToGrid w:val="0"/>
              <w:ind w:left="459" w:hanging="459"/>
              <w:jc w:val="both"/>
              <w:rPr>
                <w:rFonts w:ascii="Arial" w:hAnsi="Arial" w:cs="Arial"/>
                <w:sz w:val="20"/>
                <w:szCs w:val="20"/>
                <w:lang w:val="es-VE"/>
              </w:rPr>
            </w:pPr>
            <w:r w:rsidRPr="009655C8">
              <w:rPr>
                <w:rFonts w:ascii="Arial" w:hAnsi="Arial" w:cs="Arial"/>
                <w:sz w:val="20"/>
                <w:szCs w:val="20"/>
              </w:rPr>
              <w:t>Elaborar el Acta de Inspección Ocular</w:t>
            </w:r>
          </w:p>
          <w:p w14:paraId="3D152CA6" w14:textId="77777777" w:rsidR="0065502E" w:rsidRPr="004514AE" w:rsidRDefault="0065502E" w:rsidP="005905C0">
            <w:pPr>
              <w:numPr>
                <w:ilvl w:val="0"/>
                <w:numId w:val="57"/>
              </w:numPr>
              <w:ind w:left="459" w:hanging="459"/>
              <w:jc w:val="both"/>
              <w:rPr>
                <w:rFonts w:ascii="Arial" w:hAnsi="Arial" w:cs="Arial"/>
                <w:sz w:val="20"/>
                <w:szCs w:val="20"/>
              </w:rPr>
            </w:pPr>
            <w:r w:rsidRPr="009655C8">
              <w:rPr>
                <w:rFonts w:ascii="Arial" w:hAnsi="Arial" w:cs="Arial"/>
                <w:sz w:val="20"/>
                <w:szCs w:val="20"/>
              </w:rPr>
              <w:t>Fijación fotográfica del sitio del suceso</w:t>
            </w:r>
            <w:r w:rsidRPr="004514AE">
              <w:rPr>
                <w:rFonts w:ascii="Arial" w:hAnsi="Arial" w:cs="Arial"/>
                <w:sz w:val="20"/>
                <w:szCs w:val="20"/>
              </w:rPr>
              <w:t>.</w:t>
            </w:r>
          </w:p>
          <w:p w14:paraId="705EAF66" w14:textId="77777777" w:rsidR="0065502E" w:rsidRPr="004514AE" w:rsidRDefault="0065502E" w:rsidP="007B2676">
            <w:pPr>
              <w:ind w:left="459"/>
              <w:jc w:val="both"/>
              <w:rPr>
                <w:rFonts w:ascii="Arial" w:hAnsi="Arial" w:cs="Arial"/>
                <w:sz w:val="20"/>
                <w:szCs w:val="20"/>
              </w:rPr>
            </w:pPr>
          </w:p>
          <w:p w14:paraId="7B7BC6C0" w14:textId="77777777" w:rsidR="0065502E" w:rsidRPr="004514AE" w:rsidRDefault="0065502E" w:rsidP="007B2676">
            <w:pPr>
              <w:ind w:left="459"/>
              <w:jc w:val="both"/>
              <w:rPr>
                <w:rFonts w:ascii="Arial" w:hAnsi="Arial" w:cs="Arial"/>
                <w:sz w:val="20"/>
                <w:szCs w:val="20"/>
              </w:rPr>
            </w:pPr>
          </w:p>
        </w:tc>
        <w:tc>
          <w:tcPr>
            <w:tcW w:w="3165" w:type="dxa"/>
          </w:tcPr>
          <w:p w14:paraId="5684A6C4" w14:textId="77777777" w:rsidR="0065502E" w:rsidRPr="00406482" w:rsidRDefault="0065502E" w:rsidP="00A70316">
            <w:pPr>
              <w:pStyle w:val="Prrafodelista"/>
              <w:numPr>
                <w:ilvl w:val="0"/>
                <w:numId w:val="80"/>
              </w:numPr>
              <w:tabs>
                <w:tab w:val="left" w:pos="365"/>
              </w:tabs>
              <w:spacing w:after="0" w:line="240" w:lineRule="auto"/>
              <w:ind w:left="317" w:hanging="283"/>
              <w:jc w:val="both"/>
              <w:rPr>
                <w:rFonts w:ascii="Arial" w:hAnsi="Arial" w:cs="Arial"/>
                <w:sz w:val="20"/>
                <w:szCs w:val="20"/>
                <w:lang w:val="en-US"/>
              </w:rPr>
            </w:pPr>
            <w:r w:rsidRPr="004514AE">
              <w:rPr>
                <w:rFonts w:ascii="Arial" w:hAnsi="Arial" w:cs="Arial"/>
                <w:sz w:val="20"/>
                <w:szCs w:val="20"/>
              </w:rPr>
              <w:lastRenderedPageBreak/>
              <w:t xml:space="preserve">CRBV. </w:t>
            </w:r>
            <w:r>
              <w:rPr>
                <w:rFonts w:ascii="Arial" w:hAnsi="Arial" w:cs="Arial"/>
                <w:sz w:val="20"/>
                <w:szCs w:val="20"/>
              </w:rPr>
              <w:t>Arts.</w:t>
            </w:r>
            <w:r w:rsidRPr="004514AE">
              <w:rPr>
                <w:rFonts w:ascii="Arial" w:hAnsi="Arial" w:cs="Arial"/>
                <w:sz w:val="20"/>
                <w:szCs w:val="20"/>
              </w:rPr>
              <w:t xml:space="preserve"> 127, 129,</w:t>
            </w:r>
            <w:r w:rsidR="00406482">
              <w:rPr>
                <w:rFonts w:ascii="Arial" w:hAnsi="Arial" w:cs="Arial"/>
                <w:sz w:val="20"/>
                <w:szCs w:val="20"/>
              </w:rPr>
              <w:t xml:space="preserve"> </w:t>
            </w:r>
            <w:r w:rsidRPr="004514AE">
              <w:rPr>
                <w:rFonts w:ascii="Arial" w:hAnsi="Arial" w:cs="Arial"/>
                <w:sz w:val="20"/>
                <w:szCs w:val="20"/>
              </w:rPr>
              <w:t>156,</w:t>
            </w:r>
            <w:r w:rsidR="00406482">
              <w:rPr>
                <w:rFonts w:ascii="Arial" w:hAnsi="Arial" w:cs="Arial"/>
                <w:sz w:val="20"/>
                <w:szCs w:val="20"/>
              </w:rPr>
              <w:t xml:space="preserve"> </w:t>
            </w:r>
            <w:r w:rsidRPr="004514AE">
              <w:rPr>
                <w:rFonts w:ascii="Arial" w:hAnsi="Arial" w:cs="Arial"/>
                <w:sz w:val="20"/>
                <w:szCs w:val="20"/>
              </w:rPr>
              <w:t>164, 299, 302, 328 y 329</w:t>
            </w:r>
          </w:p>
          <w:p w14:paraId="39FE8026" w14:textId="77777777" w:rsidR="00406482" w:rsidRPr="00406482" w:rsidRDefault="00406482" w:rsidP="00A70316">
            <w:pPr>
              <w:pStyle w:val="Prrafodelista"/>
              <w:tabs>
                <w:tab w:val="left" w:pos="365"/>
              </w:tabs>
              <w:spacing w:after="0" w:line="240" w:lineRule="auto"/>
              <w:ind w:left="317" w:hanging="283"/>
              <w:jc w:val="both"/>
              <w:rPr>
                <w:rFonts w:ascii="Arial" w:hAnsi="Arial" w:cs="Arial"/>
                <w:sz w:val="12"/>
                <w:szCs w:val="20"/>
                <w:lang w:val="en-US"/>
              </w:rPr>
            </w:pPr>
          </w:p>
          <w:p w14:paraId="73870E90" w14:textId="77777777" w:rsidR="0065502E" w:rsidRPr="004514AE" w:rsidRDefault="0065502E" w:rsidP="00A70316">
            <w:pPr>
              <w:numPr>
                <w:ilvl w:val="0"/>
                <w:numId w:val="80"/>
              </w:numPr>
              <w:tabs>
                <w:tab w:val="left" w:pos="365"/>
              </w:tabs>
              <w:ind w:left="317" w:hanging="283"/>
              <w:jc w:val="both"/>
              <w:rPr>
                <w:rFonts w:ascii="Arial" w:hAnsi="Arial" w:cs="Arial"/>
                <w:sz w:val="20"/>
                <w:szCs w:val="20"/>
              </w:rPr>
            </w:pPr>
            <w:r w:rsidRPr="004514AE">
              <w:rPr>
                <w:rFonts w:ascii="Arial" w:hAnsi="Arial" w:cs="Arial"/>
                <w:sz w:val="20"/>
                <w:szCs w:val="20"/>
              </w:rPr>
              <w:t xml:space="preserve">LORS. </w:t>
            </w:r>
            <w:r>
              <w:rPr>
                <w:rFonts w:ascii="Arial" w:hAnsi="Arial" w:cs="Arial"/>
                <w:sz w:val="20"/>
                <w:szCs w:val="20"/>
              </w:rPr>
              <w:t>Arts.</w:t>
            </w:r>
            <w:r w:rsidRPr="004514AE">
              <w:rPr>
                <w:rFonts w:ascii="Arial" w:hAnsi="Arial" w:cs="Arial"/>
                <w:sz w:val="20"/>
                <w:szCs w:val="20"/>
              </w:rPr>
              <w:t xml:space="preserve"> 2 y 26 Apartes 1 y 3. </w:t>
            </w:r>
          </w:p>
          <w:p w14:paraId="1F46A592" w14:textId="77777777" w:rsidR="0065502E" w:rsidRPr="00406482" w:rsidRDefault="0065502E" w:rsidP="00A70316">
            <w:pPr>
              <w:tabs>
                <w:tab w:val="left" w:pos="365"/>
              </w:tabs>
              <w:ind w:left="317" w:hanging="283"/>
              <w:jc w:val="both"/>
              <w:rPr>
                <w:rFonts w:ascii="Arial" w:hAnsi="Arial" w:cs="Arial"/>
                <w:sz w:val="12"/>
                <w:szCs w:val="20"/>
              </w:rPr>
            </w:pPr>
          </w:p>
          <w:p w14:paraId="744AA43C" w14:textId="0B07C1A3" w:rsidR="0065502E" w:rsidRPr="004514AE" w:rsidRDefault="00556632" w:rsidP="00A70316">
            <w:pPr>
              <w:numPr>
                <w:ilvl w:val="0"/>
                <w:numId w:val="80"/>
              </w:numPr>
              <w:tabs>
                <w:tab w:val="left" w:pos="365"/>
              </w:tabs>
              <w:ind w:left="317" w:hanging="283"/>
              <w:jc w:val="both"/>
              <w:rPr>
                <w:rFonts w:ascii="Arial" w:hAnsi="Arial" w:cs="Arial"/>
                <w:sz w:val="20"/>
                <w:szCs w:val="20"/>
                <w:lang w:val="en-US"/>
              </w:rPr>
            </w:pPr>
            <w:r>
              <w:rPr>
                <w:rFonts w:ascii="Arial" w:hAnsi="Arial" w:cs="Arial"/>
                <w:sz w:val="20"/>
                <w:szCs w:val="20"/>
                <w:lang w:val="en-US"/>
              </w:rPr>
              <w:t>L</w:t>
            </w:r>
            <w:r w:rsidRPr="005748B8">
              <w:rPr>
                <w:rFonts w:ascii="Arial" w:hAnsi="Arial" w:cs="Arial"/>
                <w:color w:val="FF0000"/>
                <w:sz w:val="20"/>
                <w:szCs w:val="20"/>
                <w:lang w:val="en-US"/>
              </w:rPr>
              <w:t>C</w:t>
            </w:r>
            <w:r>
              <w:rPr>
                <w:rFonts w:ascii="Arial" w:hAnsi="Arial" w:cs="Arial"/>
                <w:sz w:val="20"/>
                <w:szCs w:val="20"/>
                <w:lang w:val="en-US"/>
              </w:rPr>
              <w:t xml:space="preserve">FANB Art. </w:t>
            </w:r>
            <w:r w:rsidRPr="005748B8">
              <w:rPr>
                <w:rFonts w:ascii="Arial" w:hAnsi="Arial" w:cs="Arial"/>
                <w:color w:val="FF0000"/>
                <w:sz w:val="20"/>
                <w:szCs w:val="20"/>
                <w:lang w:val="en-US"/>
              </w:rPr>
              <w:t>73</w:t>
            </w:r>
            <w:r>
              <w:rPr>
                <w:rFonts w:ascii="Arial" w:hAnsi="Arial" w:cs="Arial"/>
                <w:sz w:val="20"/>
                <w:szCs w:val="20"/>
                <w:lang w:val="en-US"/>
              </w:rPr>
              <w:t xml:space="preserve">, numeral </w:t>
            </w:r>
            <w:r w:rsidRPr="005748B8">
              <w:rPr>
                <w:rFonts w:ascii="Arial" w:hAnsi="Arial" w:cs="Arial"/>
                <w:color w:val="FF0000"/>
                <w:sz w:val="20"/>
                <w:szCs w:val="20"/>
                <w:lang w:val="en-US"/>
              </w:rPr>
              <w:t>6</w:t>
            </w:r>
          </w:p>
          <w:p w14:paraId="6E8B7599" w14:textId="77777777" w:rsidR="0065502E" w:rsidRPr="00406482" w:rsidRDefault="0065502E" w:rsidP="00A70316">
            <w:pPr>
              <w:tabs>
                <w:tab w:val="left" w:pos="365"/>
              </w:tabs>
              <w:ind w:left="317" w:hanging="283"/>
              <w:jc w:val="both"/>
              <w:rPr>
                <w:rFonts w:ascii="Arial" w:hAnsi="Arial" w:cs="Arial"/>
                <w:sz w:val="12"/>
                <w:szCs w:val="20"/>
                <w:lang w:val="en-US"/>
              </w:rPr>
            </w:pPr>
            <w:r w:rsidRPr="004514AE">
              <w:rPr>
                <w:rFonts w:ascii="Arial" w:hAnsi="Arial" w:cs="Arial"/>
                <w:sz w:val="20"/>
                <w:szCs w:val="20"/>
                <w:lang w:val="en-US"/>
              </w:rPr>
              <w:t xml:space="preserve"> </w:t>
            </w:r>
          </w:p>
          <w:p w14:paraId="772B6CAF" w14:textId="77777777" w:rsidR="0065502E" w:rsidRPr="004514AE" w:rsidRDefault="0065502E" w:rsidP="00A70316">
            <w:pPr>
              <w:numPr>
                <w:ilvl w:val="0"/>
                <w:numId w:val="80"/>
              </w:numPr>
              <w:tabs>
                <w:tab w:val="left" w:pos="365"/>
              </w:tabs>
              <w:ind w:left="317" w:hanging="283"/>
              <w:jc w:val="both"/>
              <w:rPr>
                <w:rFonts w:ascii="Arial" w:hAnsi="Arial" w:cs="Arial"/>
                <w:sz w:val="20"/>
                <w:szCs w:val="20"/>
                <w:lang w:val="en-US"/>
              </w:rPr>
            </w:pPr>
            <w:r w:rsidRPr="004514AE">
              <w:rPr>
                <w:rFonts w:ascii="Arial" w:hAnsi="Arial" w:cs="Arial"/>
                <w:sz w:val="20"/>
                <w:szCs w:val="20"/>
                <w:lang w:val="en-US"/>
              </w:rPr>
              <w:t xml:space="preserve">RLORS. </w:t>
            </w:r>
            <w:r>
              <w:rPr>
                <w:rFonts w:ascii="Arial" w:hAnsi="Arial" w:cs="Arial"/>
                <w:sz w:val="20"/>
                <w:szCs w:val="20"/>
                <w:lang w:val="en-US"/>
              </w:rPr>
              <w:t>Arts.</w:t>
            </w:r>
            <w:r w:rsidRPr="004514AE">
              <w:rPr>
                <w:rFonts w:ascii="Arial" w:hAnsi="Arial" w:cs="Arial"/>
                <w:sz w:val="20"/>
                <w:szCs w:val="20"/>
                <w:lang w:val="en-US"/>
              </w:rPr>
              <w:t xml:space="preserve"> 2 </w:t>
            </w:r>
          </w:p>
          <w:p w14:paraId="57F56A63" w14:textId="77777777" w:rsidR="0065502E" w:rsidRPr="00406482" w:rsidRDefault="0065502E" w:rsidP="00A70316">
            <w:pPr>
              <w:tabs>
                <w:tab w:val="left" w:pos="365"/>
              </w:tabs>
              <w:ind w:left="317" w:hanging="283"/>
              <w:jc w:val="both"/>
              <w:rPr>
                <w:rFonts w:ascii="Arial" w:hAnsi="Arial" w:cs="Arial"/>
                <w:sz w:val="12"/>
                <w:szCs w:val="20"/>
                <w:lang w:val="en-US"/>
              </w:rPr>
            </w:pPr>
          </w:p>
          <w:p w14:paraId="7CFF38B2" w14:textId="77777777" w:rsidR="0065502E" w:rsidRPr="004514AE" w:rsidRDefault="0065502E" w:rsidP="00A70316">
            <w:pPr>
              <w:numPr>
                <w:ilvl w:val="0"/>
                <w:numId w:val="80"/>
              </w:numPr>
              <w:tabs>
                <w:tab w:val="left" w:pos="365"/>
              </w:tabs>
              <w:ind w:left="317" w:hanging="283"/>
              <w:jc w:val="both"/>
              <w:rPr>
                <w:rFonts w:ascii="Arial" w:hAnsi="Arial" w:cs="Arial"/>
                <w:sz w:val="20"/>
                <w:szCs w:val="20"/>
                <w:lang w:val="en-US"/>
              </w:rPr>
            </w:pPr>
            <w:r w:rsidRPr="004514AE">
              <w:rPr>
                <w:rFonts w:ascii="Arial" w:hAnsi="Arial" w:cs="Arial"/>
                <w:sz w:val="20"/>
                <w:szCs w:val="20"/>
              </w:rPr>
              <w:lastRenderedPageBreak/>
              <w:t>Decreto</w:t>
            </w:r>
            <w:r w:rsidRPr="004514AE">
              <w:rPr>
                <w:rFonts w:ascii="Arial" w:hAnsi="Arial" w:cs="Arial"/>
                <w:sz w:val="20"/>
                <w:szCs w:val="20"/>
                <w:lang w:val="en-US"/>
              </w:rPr>
              <w:t xml:space="preserve"> Nº 1.160 del 09JUL68</w:t>
            </w:r>
          </w:p>
          <w:p w14:paraId="662EF19C" w14:textId="77777777" w:rsidR="0065502E" w:rsidRPr="00406482" w:rsidRDefault="0065502E" w:rsidP="00A70316">
            <w:pPr>
              <w:tabs>
                <w:tab w:val="left" w:pos="365"/>
              </w:tabs>
              <w:ind w:left="317" w:hanging="283"/>
              <w:jc w:val="both"/>
              <w:rPr>
                <w:rFonts w:ascii="Arial" w:hAnsi="Arial" w:cs="Arial"/>
                <w:sz w:val="12"/>
                <w:szCs w:val="20"/>
                <w:lang w:val="en-US"/>
              </w:rPr>
            </w:pPr>
            <w:r w:rsidRPr="004514AE">
              <w:rPr>
                <w:rFonts w:ascii="Arial" w:hAnsi="Arial" w:cs="Arial"/>
                <w:sz w:val="20"/>
                <w:szCs w:val="20"/>
                <w:lang w:val="en-US"/>
              </w:rPr>
              <w:t xml:space="preserve"> </w:t>
            </w:r>
          </w:p>
          <w:p w14:paraId="31F7CBB5" w14:textId="77777777" w:rsidR="0065502E" w:rsidRPr="004514AE" w:rsidRDefault="0065502E" w:rsidP="00A70316">
            <w:pPr>
              <w:numPr>
                <w:ilvl w:val="0"/>
                <w:numId w:val="80"/>
              </w:numPr>
              <w:tabs>
                <w:tab w:val="left" w:pos="365"/>
              </w:tabs>
              <w:ind w:left="317" w:hanging="283"/>
              <w:jc w:val="both"/>
              <w:rPr>
                <w:rFonts w:ascii="Arial" w:hAnsi="Arial" w:cs="Arial"/>
                <w:sz w:val="20"/>
                <w:szCs w:val="20"/>
                <w:lang w:val="en-US"/>
              </w:rPr>
            </w:pPr>
            <w:r w:rsidRPr="004514AE">
              <w:rPr>
                <w:rFonts w:ascii="Arial" w:hAnsi="Arial" w:cs="Arial"/>
                <w:sz w:val="20"/>
                <w:szCs w:val="20"/>
                <w:lang w:val="en-US"/>
              </w:rPr>
              <w:t>R</w:t>
            </w:r>
            <w:r w:rsidR="00406482">
              <w:rPr>
                <w:rFonts w:ascii="Arial" w:hAnsi="Arial" w:cs="Arial"/>
                <w:sz w:val="20"/>
                <w:szCs w:val="20"/>
                <w:lang w:val="en-US"/>
              </w:rPr>
              <w:t>G</w:t>
            </w:r>
            <w:r w:rsidRPr="004514AE">
              <w:rPr>
                <w:rFonts w:ascii="Arial" w:hAnsi="Arial" w:cs="Arial"/>
                <w:sz w:val="20"/>
                <w:szCs w:val="20"/>
                <w:lang w:val="en-US"/>
              </w:rPr>
              <w:t xml:space="preserve">LM. </w:t>
            </w:r>
            <w:r>
              <w:rPr>
                <w:rFonts w:ascii="Arial" w:hAnsi="Arial" w:cs="Arial"/>
                <w:sz w:val="20"/>
                <w:szCs w:val="20"/>
                <w:lang w:val="en-US"/>
              </w:rPr>
              <w:t>Arts.</w:t>
            </w:r>
            <w:r w:rsidRPr="004514AE">
              <w:rPr>
                <w:rFonts w:ascii="Arial" w:hAnsi="Arial" w:cs="Arial"/>
                <w:sz w:val="20"/>
                <w:szCs w:val="20"/>
                <w:lang w:val="en-US"/>
              </w:rPr>
              <w:t xml:space="preserve"> 117, 118, 119 y 121.  </w:t>
            </w:r>
          </w:p>
          <w:p w14:paraId="0A4EB706" w14:textId="77777777" w:rsidR="0065502E" w:rsidRPr="00406482" w:rsidRDefault="0065502E" w:rsidP="00A70316">
            <w:pPr>
              <w:tabs>
                <w:tab w:val="left" w:pos="365"/>
              </w:tabs>
              <w:ind w:left="317" w:hanging="283"/>
              <w:jc w:val="both"/>
              <w:rPr>
                <w:rFonts w:ascii="Arial" w:hAnsi="Arial" w:cs="Arial"/>
                <w:sz w:val="12"/>
                <w:szCs w:val="20"/>
                <w:lang w:val="en-US"/>
              </w:rPr>
            </w:pPr>
          </w:p>
          <w:p w14:paraId="08D0139C" w14:textId="77777777" w:rsidR="0065502E" w:rsidRDefault="0065502E" w:rsidP="00A70316">
            <w:pPr>
              <w:pStyle w:val="Prrafodelista"/>
              <w:numPr>
                <w:ilvl w:val="0"/>
                <w:numId w:val="80"/>
              </w:numPr>
              <w:tabs>
                <w:tab w:val="left" w:pos="365"/>
              </w:tabs>
              <w:spacing w:after="0" w:line="240" w:lineRule="auto"/>
              <w:ind w:left="317" w:hanging="283"/>
              <w:jc w:val="both"/>
              <w:rPr>
                <w:rFonts w:ascii="Arial" w:hAnsi="Arial" w:cs="Arial"/>
                <w:sz w:val="20"/>
                <w:szCs w:val="20"/>
              </w:rPr>
            </w:pPr>
            <w:r w:rsidRPr="004514AE">
              <w:rPr>
                <w:rFonts w:ascii="Arial" w:hAnsi="Arial" w:cs="Arial"/>
                <w:sz w:val="20"/>
                <w:szCs w:val="20"/>
                <w:lang w:val="en-US"/>
              </w:rPr>
              <w:t xml:space="preserve">LOA </w:t>
            </w:r>
            <w:r>
              <w:rPr>
                <w:rFonts w:ascii="Arial" w:hAnsi="Arial" w:cs="Arial"/>
                <w:sz w:val="20"/>
                <w:szCs w:val="20"/>
                <w:lang w:val="en-US"/>
              </w:rPr>
              <w:t>Arts.</w:t>
            </w:r>
            <w:r w:rsidRPr="004514AE">
              <w:rPr>
                <w:rFonts w:ascii="Arial" w:hAnsi="Arial" w:cs="Arial"/>
                <w:sz w:val="20"/>
                <w:szCs w:val="20"/>
                <w:lang w:val="en-US"/>
              </w:rPr>
              <w:t xml:space="preserve"> 18, ,19, 20, 21, 34, 39, 4</w:t>
            </w:r>
            <w:r w:rsidRPr="004514AE">
              <w:rPr>
                <w:rFonts w:ascii="Arial" w:hAnsi="Arial" w:cs="Arial"/>
                <w:sz w:val="20"/>
                <w:szCs w:val="20"/>
              </w:rPr>
              <w:t>3, 48, 54, 60, 62, 63, 77, 80, 93, 100, 101</w:t>
            </w:r>
          </w:p>
          <w:p w14:paraId="318D0484" w14:textId="77777777" w:rsidR="00406482" w:rsidRPr="00406482" w:rsidRDefault="00406482" w:rsidP="00A70316">
            <w:pPr>
              <w:tabs>
                <w:tab w:val="left" w:pos="365"/>
              </w:tabs>
              <w:ind w:left="317" w:hanging="283"/>
              <w:jc w:val="both"/>
              <w:rPr>
                <w:rFonts w:ascii="Arial" w:hAnsi="Arial" w:cs="Arial"/>
                <w:sz w:val="20"/>
                <w:szCs w:val="20"/>
              </w:rPr>
            </w:pPr>
          </w:p>
          <w:p w14:paraId="09F30250" w14:textId="77777777" w:rsidR="00406482" w:rsidRDefault="0065502E" w:rsidP="00A70316">
            <w:pPr>
              <w:pStyle w:val="Prrafodelista"/>
              <w:numPr>
                <w:ilvl w:val="0"/>
                <w:numId w:val="80"/>
              </w:numPr>
              <w:tabs>
                <w:tab w:val="left" w:pos="365"/>
              </w:tabs>
              <w:spacing w:after="0" w:line="240" w:lineRule="auto"/>
              <w:ind w:left="317" w:hanging="283"/>
              <w:jc w:val="both"/>
              <w:rPr>
                <w:rFonts w:ascii="Arial" w:hAnsi="Arial" w:cs="Arial"/>
                <w:sz w:val="20"/>
                <w:szCs w:val="20"/>
              </w:rPr>
            </w:pPr>
            <w:r w:rsidRPr="004514AE">
              <w:rPr>
                <w:rFonts w:ascii="Arial" w:hAnsi="Arial" w:cs="Arial"/>
                <w:sz w:val="20"/>
                <w:szCs w:val="20"/>
              </w:rPr>
              <w:t xml:space="preserve">LPA </w:t>
            </w:r>
            <w:r>
              <w:rPr>
                <w:rFonts w:ascii="Arial" w:hAnsi="Arial" w:cs="Arial"/>
                <w:sz w:val="20"/>
                <w:szCs w:val="20"/>
              </w:rPr>
              <w:t>Arts.</w:t>
            </w:r>
            <w:r w:rsidRPr="004514AE">
              <w:rPr>
                <w:rFonts w:ascii="Arial" w:hAnsi="Arial" w:cs="Arial"/>
                <w:sz w:val="20"/>
                <w:szCs w:val="20"/>
              </w:rPr>
              <w:t xml:space="preserve"> 3, 4, 8, 14, 15, 18, 22, 32, 37, 38, 39, 40, 56, 61, 63, 89,  90, 99, 100, 102</w:t>
            </w:r>
          </w:p>
          <w:p w14:paraId="4AAC800B" w14:textId="77777777" w:rsidR="00406482" w:rsidRPr="00406482" w:rsidRDefault="00406482" w:rsidP="00A70316">
            <w:pPr>
              <w:tabs>
                <w:tab w:val="left" w:pos="365"/>
              </w:tabs>
              <w:ind w:left="317" w:hanging="283"/>
              <w:jc w:val="both"/>
              <w:rPr>
                <w:rFonts w:ascii="Arial" w:hAnsi="Arial" w:cs="Arial"/>
                <w:sz w:val="20"/>
                <w:szCs w:val="20"/>
              </w:rPr>
            </w:pPr>
          </w:p>
          <w:p w14:paraId="56B8FCB0" w14:textId="08D68E77" w:rsidR="0065502E" w:rsidRDefault="0065502E" w:rsidP="00A70316">
            <w:pPr>
              <w:numPr>
                <w:ilvl w:val="0"/>
                <w:numId w:val="80"/>
              </w:numPr>
              <w:tabs>
                <w:tab w:val="left" w:pos="365"/>
              </w:tabs>
              <w:ind w:left="317" w:hanging="283"/>
              <w:jc w:val="both"/>
              <w:rPr>
                <w:rFonts w:ascii="Arial" w:hAnsi="Arial" w:cs="Arial"/>
                <w:sz w:val="20"/>
                <w:szCs w:val="20"/>
              </w:rPr>
            </w:pPr>
            <w:r w:rsidRPr="004514AE">
              <w:rPr>
                <w:rFonts w:ascii="Arial" w:hAnsi="Arial" w:cs="Arial"/>
                <w:sz w:val="20"/>
                <w:szCs w:val="20"/>
              </w:rPr>
              <w:t>L</w:t>
            </w:r>
            <w:r w:rsidR="00AD3FCC">
              <w:rPr>
                <w:rFonts w:ascii="Arial" w:hAnsi="Arial" w:cs="Arial"/>
                <w:sz w:val="20"/>
                <w:szCs w:val="20"/>
              </w:rPr>
              <w:t>OSN Arts. 2, 3, 4, 5, 6, 7, 12, 16, 18, 20, 25 y 5</w:t>
            </w:r>
            <w:r w:rsidR="00AD3FCC" w:rsidRPr="005748B8">
              <w:rPr>
                <w:rFonts w:ascii="Arial" w:hAnsi="Arial" w:cs="Arial"/>
                <w:color w:val="FF0000"/>
                <w:sz w:val="20"/>
                <w:szCs w:val="20"/>
              </w:rPr>
              <w:t>6</w:t>
            </w:r>
          </w:p>
          <w:p w14:paraId="11C2CBD9" w14:textId="77777777" w:rsidR="0065502E" w:rsidRPr="004514AE" w:rsidRDefault="0065502E" w:rsidP="00A70316">
            <w:pPr>
              <w:tabs>
                <w:tab w:val="left" w:pos="365"/>
              </w:tabs>
              <w:ind w:left="317" w:hanging="283"/>
              <w:jc w:val="both"/>
              <w:rPr>
                <w:rFonts w:ascii="Arial" w:hAnsi="Arial" w:cs="Arial"/>
                <w:sz w:val="20"/>
                <w:szCs w:val="20"/>
              </w:rPr>
            </w:pPr>
          </w:p>
        </w:tc>
      </w:tr>
      <w:tr w:rsidR="0065502E" w:rsidRPr="00DF3AF4" w14:paraId="500618E0" w14:textId="77777777" w:rsidTr="001C69B7">
        <w:trPr>
          <w:trHeight w:val="283"/>
          <w:jc w:val="center"/>
        </w:trPr>
        <w:tc>
          <w:tcPr>
            <w:tcW w:w="2137" w:type="dxa"/>
          </w:tcPr>
          <w:p w14:paraId="6A864243" w14:textId="7406F444" w:rsidR="0065502E" w:rsidRPr="004514AE" w:rsidRDefault="0065502E" w:rsidP="000A31A8">
            <w:pPr>
              <w:jc w:val="both"/>
              <w:rPr>
                <w:rFonts w:ascii="Arial" w:hAnsi="Arial" w:cs="Arial"/>
                <w:color w:val="000000"/>
                <w:sz w:val="20"/>
                <w:szCs w:val="20"/>
              </w:rPr>
            </w:pPr>
            <w:r w:rsidRPr="004514AE">
              <w:rPr>
                <w:rFonts w:ascii="Arial" w:hAnsi="Arial" w:cs="Arial"/>
                <w:color w:val="000000"/>
                <w:sz w:val="20"/>
                <w:szCs w:val="20"/>
              </w:rPr>
              <w:lastRenderedPageBreak/>
              <w:t xml:space="preserve">G. </w:t>
            </w:r>
            <w:r w:rsidR="00FE5BD4" w:rsidRPr="00FE5BD4">
              <w:rPr>
                <w:rFonts w:ascii="Arial" w:hAnsi="Arial" w:cs="Arial"/>
                <w:color w:val="FF0000"/>
                <w:sz w:val="20"/>
                <w:szCs w:val="20"/>
              </w:rPr>
              <w:t xml:space="preserve">Inspección y </w:t>
            </w:r>
            <w:r w:rsidR="000A31A8" w:rsidRPr="000A31A8">
              <w:rPr>
                <w:rFonts w:ascii="Arial" w:hAnsi="Arial" w:cs="Arial"/>
                <w:color w:val="00B050"/>
                <w:sz w:val="20"/>
                <w:szCs w:val="20"/>
              </w:rPr>
              <w:t>control</w:t>
            </w:r>
            <w:r w:rsidR="00FE5BD4" w:rsidRPr="00FE5BD4">
              <w:rPr>
                <w:rFonts w:ascii="Arial" w:hAnsi="Arial" w:cs="Arial"/>
                <w:color w:val="FF0000"/>
                <w:sz w:val="20"/>
                <w:szCs w:val="20"/>
              </w:rPr>
              <w:t xml:space="preserve"> de los </w:t>
            </w:r>
            <w:r w:rsidRPr="004514AE">
              <w:rPr>
                <w:rFonts w:ascii="Arial" w:hAnsi="Arial" w:cs="Arial"/>
                <w:color w:val="000000"/>
                <w:sz w:val="20"/>
                <w:szCs w:val="20"/>
              </w:rPr>
              <w:t>Almacen</w:t>
            </w:r>
            <w:r w:rsidR="00FE5BD4" w:rsidRPr="00FE5BD4">
              <w:rPr>
                <w:rFonts w:ascii="Arial" w:hAnsi="Arial" w:cs="Arial"/>
                <w:color w:val="FF0000"/>
                <w:sz w:val="20"/>
                <w:szCs w:val="20"/>
              </w:rPr>
              <w:t>es</w:t>
            </w:r>
            <w:r w:rsidRPr="004514AE">
              <w:rPr>
                <w:rFonts w:ascii="Arial" w:hAnsi="Arial" w:cs="Arial"/>
                <w:color w:val="000000"/>
                <w:sz w:val="20"/>
                <w:szCs w:val="20"/>
              </w:rPr>
              <w:t xml:space="preserve"> de </w:t>
            </w:r>
            <w:r w:rsidR="00FE5BD4" w:rsidRPr="004514AE">
              <w:rPr>
                <w:rFonts w:ascii="Arial" w:hAnsi="Arial" w:cs="Arial"/>
                <w:color w:val="000000"/>
                <w:sz w:val="20"/>
                <w:szCs w:val="20"/>
              </w:rPr>
              <w:t>Material Explosivo</w:t>
            </w:r>
            <w:r w:rsidR="00FE5BD4">
              <w:rPr>
                <w:rFonts w:ascii="Arial" w:hAnsi="Arial" w:cs="Arial"/>
                <w:color w:val="000000"/>
                <w:sz w:val="20"/>
                <w:szCs w:val="20"/>
              </w:rPr>
              <w:t xml:space="preserve"> </w:t>
            </w:r>
            <w:r w:rsidR="00FE5BD4" w:rsidRPr="00522B91">
              <w:rPr>
                <w:rFonts w:ascii="Arial" w:hAnsi="Arial" w:cs="Arial"/>
                <w:color w:val="FF0000"/>
                <w:sz w:val="20"/>
                <w:szCs w:val="20"/>
              </w:rPr>
              <w:t>para uso Minero</w:t>
            </w:r>
            <w:r w:rsidRPr="004514AE">
              <w:rPr>
                <w:rFonts w:ascii="Arial" w:hAnsi="Arial" w:cs="Arial"/>
                <w:color w:val="000000"/>
                <w:sz w:val="20"/>
                <w:szCs w:val="20"/>
              </w:rPr>
              <w:t>.</w:t>
            </w:r>
          </w:p>
        </w:tc>
        <w:tc>
          <w:tcPr>
            <w:tcW w:w="2349" w:type="dxa"/>
          </w:tcPr>
          <w:p w14:paraId="3BA8F110" w14:textId="77777777" w:rsidR="0065502E" w:rsidRPr="004514AE" w:rsidRDefault="0065502E" w:rsidP="005905C0">
            <w:pPr>
              <w:numPr>
                <w:ilvl w:val="0"/>
                <w:numId w:val="16"/>
              </w:numPr>
              <w:ind w:left="318" w:hanging="284"/>
              <w:jc w:val="both"/>
              <w:rPr>
                <w:rFonts w:ascii="Arial" w:hAnsi="Arial" w:cs="Arial"/>
                <w:color w:val="000000"/>
                <w:sz w:val="20"/>
                <w:szCs w:val="20"/>
              </w:rPr>
            </w:pPr>
            <w:r w:rsidRPr="004514AE">
              <w:rPr>
                <w:rFonts w:ascii="Arial" w:hAnsi="Arial" w:cs="Arial"/>
                <w:color w:val="000000"/>
                <w:sz w:val="20"/>
                <w:szCs w:val="20"/>
              </w:rPr>
              <w:t xml:space="preserve"> No cumplir con las normas de seguridad en el almacenamiento de los explosivos en los polvorines de la explotación  Minerales.</w:t>
            </w:r>
          </w:p>
        </w:tc>
        <w:tc>
          <w:tcPr>
            <w:tcW w:w="3358" w:type="dxa"/>
          </w:tcPr>
          <w:p w14:paraId="5B34BBCB" w14:textId="29CBCBD3" w:rsidR="0065502E" w:rsidRPr="004514AE" w:rsidRDefault="000A31A8" w:rsidP="005905C0">
            <w:pPr>
              <w:numPr>
                <w:ilvl w:val="0"/>
                <w:numId w:val="25"/>
              </w:numPr>
              <w:ind w:left="459" w:hanging="459"/>
              <w:jc w:val="both"/>
              <w:rPr>
                <w:rFonts w:ascii="Arial" w:hAnsi="Arial" w:cs="Arial"/>
                <w:color w:val="000000"/>
                <w:sz w:val="20"/>
                <w:szCs w:val="20"/>
              </w:rPr>
            </w:pPr>
            <w:r>
              <w:rPr>
                <w:rFonts w:ascii="Arial" w:hAnsi="Arial" w:cs="Arial"/>
                <w:color w:val="000000"/>
                <w:sz w:val="20"/>
                <w:szCs w:val="20"/>
              </w:rPr>
              <w:t>Citar el representante</w:t>
            </w:r>
            <w:r w:rsidR="0065502E" w:rsidRPr="004514AE">
              <w:rPr>
                <w:rFonts w:ascii="Arial" w:hAnsi="Arial" w:cs="Arial"/>
                <w:color w:val="000000"/>
                <w:sz w:val="20"/>
                <w:szCs w:val="20"/>
              </w:rPr>
              <w:t xml:space="preserve"> legal.</w:t>
            </w:r>
          </w:p>
          <w:p w14:paraId="11153171" w14:textId="77777777" w:rsidR="0065502E" w:rsidRPr="004514AE" w:rsidRDefault="0065502E" w:rsidP="005905C0">
            <w:pPr>
              <w:numPr>
                <w:ilvl w:val="0"/>
                <w:numId w:val="25"/>
              </w:numPr>
              <w:ind w:left="459" w:hanging="459"/>
              <w:jc w:val="both"/>
              <w:rPr>
                <w:rFonts w:ascii="Arial" w:hAnsi="Arial" w:cs="Arial"/>
                <w:color w:val="000000"/>
                <w:sz w:val="20"/>
                <w:szCs w:val="20"/>
              </w:rPr>
            </w:pPr>
            <w:r w:rsidRPr="004514AE">
              <w:rPr>
                <w:rFonts w:ascii="Arial" w:hAnsi="Arial" w:cs="Arial"/>
                <w:color w:val="000000"/>
                <w:sz w:val="20"/>
                <w:szCs w:val="20"/>
              </w:rPr>
              <w:t xml:space="preserve">Normas de seguridad (Antena pararrayos, extintores, termómetro, sobre piso de madera, no tener filtraciones, estar separada el material  mínimo 20cm. de las paredes) no cumplidas </w:t>
            </w:r>
          </w:p>
          <w:p w14:paraId="75167598" w14:textId="77777777" w:rsidR="003723FC" w:rsidRDefault="0065502E" w:rsidP="005905C0">
            <w:pPr>
              <w:numPr>
                <w:ilvl w:val="0"/>
                <w:numId w:val="25"/>
              </w:numPr>
              <w:ind w:left="459" w:hanging="459"/>
              <w:jc w:val="both"/>
              <w:rPr>
                <w:rFonts w:ascii="Arial" w:hAnsi="Arial" w:cs="Arial"/>
                <w:color w:val="000000"/>
                <w:sz w:val="20"/>
                <w:szCs w:val="20"/>
              </w:rPr>
            </w:pPr>
            <w:r w:rsidRPr="004514AE">
              <w:rPr>
                <w:rFonts w:ascii="Arial" w:hAnsi="Arial" w:cs="Arial"/>
                <w:color w:val="000000"/>
                <w:sz w:val="20"/>
                <w:szCs w:val="20"/>
              </w:rPr>
              <w:t>Efectuar actas de retención.</w:t>
            </w:r>
          </w:p>
          <w:p w14:paraId="79AA353C" w14:textId="7D0161D6" w:rsidR="003723FC" w:rsidRPr="003723FC" w:rsidRDefault="0065502E" w:rsidP="005905C0">
            <w:pPr>
              <w:numPr>
                <w:ilvl w:val="0"/>
                <w:numId w:val="25"/>
              </w:numPr>
              <w:ind w:left="459" w:hanging="459"/>
              <w:jc w:val="both"/>
              <w:rPr>
                <w:rFonts w:ascii="Arial" w:hAnsi="Arial" w:cs="Arial"/>
                <w:color w:val="000000"/>
                <w:sz w:val="20"/>
                <w:szCs w:val="20"/>
              </w:rPr>
            </w:pPr>
            <w:r w:rsidRPr="003723FC">
              <w:rPr>
                <w:rFonts w:ascii="Arial" w:hAnsi="Arial" w:cs="Arial"/>
                <w:color w:val="000000"/>
                <w:sz w:val="20"/>
                <w:szCs w:val="20"/>
              </w:rPr>
              <w:lastRenderedPageBreak/>
              <w:t xml:space="preserve">Levantar acta administrativa y remitirla al </w:t>
            </w:r>
            <w:r w:rsidR="003723FC" w:rsidRPr="004514AE">
              <w:rPr>
                <w:rFonts w:ascii="Arial" w:hAnsi="Arial" w:cs="Arial"/>
                <w:sz w:val="20"/>
                <w:szCs w:val="20"/>
              </w:rPr>
              <w:t>Ministerio del Poder Popular</w:t>
            </w:r>
            <w:r w:rsidR="003723FC">
              <w:rPr>
                <w:rFonts w:ascii="Arial" w:hAnsi="Arial" w:cs="Arial"/>
                <w:sz w:val="20"/>
                <w:szCs w:val="20"/>
              </w:rPr>
              <w:t xml:space="preserve"> </w:t>
            </w:r>
            <w:r w:rsidR="00FE5BD4" w:rsidRPr="00FE5BD4">
              <w:rPr>
                <w:rFonts w:ascii="Arial" w:hAnsi="Arial" w:cs="Arial"/>
                <w:color w:val="FF0000"/>
                <w:sz w:val="20"/>
                <w:szCs w:val="20"/>
              </w:rPr>
              <w:t>para el</w:t>
            </w:r>
            <w:r w:rsidR="00FE5BD4">
              <w:rPr>
                <w:rFonts w:ascii="Arial" w:hAnsi="Arial" w:cs="Arial"/>
                <w:sz w:val="20"/>
                <w:szCs w:val="20"/>
              </w:rPr>
              <w:t xml:space="preserve"> </w:t>
            </w:r>
            <w:r w:rsidR="00FE5BD4" w:rsidRPr="004514AE">
              <w:rPr>
                <w:rFonts w:ascii="Arial" w:hAnsi="Arial" w:cs="Arial"/>
                <w:sz w:val="20"/>
                <w:szCs w:val="20"/>
              </w:rPr>
              <w:t>Ecosocialismo</w:t>
            </w:r>
            <w:r w:rsidR="003723FC">
              <w:rPr>
                <w:rFonts w:ascii="Arial" w:hAnsi="Arial" w:cs="Arial"/>
                <w:sz w:val="20"/>
                <w:szCs w:val="20"/>
              </w:rPr>
              <w:t>, Hábitat y vivienda</w:t>
            </w:r>
            <w:r w:rsidR="003723FC" w:rsidRPr="004514AE">
              <w:rPr>
                <w:rFonts w:ascii="Arial" w:hAnsi="Arial" w:cs="Arial"/>
                <w:sz w:val="20"/>
                <w:szCs w:val="20"/>
              </w:rPr>
              <w:t xml:space="preserve"> </w:t>
            </w:r>
            <w:r w:rsidR="003723FC">
              <w:rPr>
                <w:rFonts w:ascii="Arial" w:hAnsi="Arial" w:cs="Arial"/>
                <w:color w:val="000000"/>
                <w:sz w:val="20"/>
                <w:szCs w:val="20"/>
              </w:rPr>
              <w:t xml:space="preserve">y </w:t>
            </w:r>
            <w:r w:rsidR="003723FC" w:rsidRPr="003723FC">
              <w:rPr>
                <w:rFonts w:ascii="Arial" w:hAnsi="Arial" w:cs="Arial"/>
                <w:sz w:val="20"/>
                <w:szCs w:val="20"/>
              </w:rPr>
              <w:t xml:space="preserve">Ministerio del Poder Popular </w:t>
            </w:r>
            <w:r w:rsidR="00FE5BD4" w:rsidRPr="00FE5BD4">
              <w:rPr>
                <w:rFonts w:ascii="Arial" w:hAnsi="Arial" w:cs="Arial"/>
                <w:color w:val="FF0000"/>
                <w:sz w:val="20"/>
                <w:szCs w:val="20"/>
              </w:rPr>
              <w:t>de Desarrollo Minero Ecológico</w:t>
            </w:r>
            <w:r w:rsidR="003723FC" w:rsidRPr="00FE5BD4">
              <w:rPr>
                <w:rFonts w:ascii="Arial" w:hAnsi="Arial" w:cs="Arial"/>
                <w:color w:val="FF0000"/>
                <w:sz w:val="20"/>
                <w:szCs w:val="20"/>
              </w:rPr>
              <w:t xml:space="preserve">. </w:t>
            </w:r>
          </w:p>
          <w:p w14:paraId="11C94A17" w14:textId="77777777" w:rsidR="0065502E" w:rsidRPr="004514AE" w:rsidRDefault="0065502E" w:rsidP="003723FC">
            <w:pPr>
              <w:jc w:val="both"/>
              <w:rPr>
                <w:rFonts w:ascii="Arial" w:hAnsi="Arial" w:cs="Arial"/>
                <w:color w:val="000000"/>
                <w:sz w:val="20"/>
                <w:szCs w:val="20"/>
              </w:rPr>
            </w:pPr>
            <w:r w:rsidRPr="004514AE">
              <w:rPr>
                <w:rFonts w:ascii="Arial" w:hAnsi="Arial" w:cs="Arial"/>
                <w:color w:val="000000"/>
                <w:sz w:val="20"/>
                <w:szCs w:val="20"/>
              </w:rPr>
              <w:t>.</w:t>
            </w:r>
          </w:p>
          <w:p w14:paraId="69D80CBA" w14:textId="77777777" w:rsidR="0065502E" w:rsidRDefault="0065502E" w:rsidP="007B2676">
            <w:pPr>
              <w:jc w:val="both"/>
              <w:rPr>
                <w:rFonts w:ascii="Arial" w:hAnsi="Arial" w:cs="Arial"/>
                <w:color w:val="000000"/>
                <w:sz w:val="20"/>
                <w:szCs w:val="20"/>
              </w:rPr>
            </w:pPr>
          </w:p>
          <w:p w14:paraId="206D1869" w14:textId="77777777" w:rsidR="00D62CDC" w:rsidRDefault="00D62CDC" w:rsidP="007B2676">
            <w:pPr>
              <w:jc w:val="both"/>
              <w:rPr>
                <w:rFonts w:ascii="Arial" w:hAnsi="Arial" w:cs="Arial"/>
                <w:color w:val="000000"/>
                <w:sz w:val="20"/>
                <w:szCs w:val="20"/>
              </w:rPr>
            </w:pPr>
          </w:p>
          <w:p w14:paraId="2F3BA14F" w14:textId="77777777" w:rsidR="00D62CDC" w:rsidRPr="004514AE" w:rsidRDefault="00D62CDC" w:rsidP="007B2676">
            <w:pPr>
              <w:jc w:val="both"/>
              <w:rPr>
                <w:rFonts w:ascii="Arial" w:hAnsi="Arial" w:cs="Arial"/>
                <w:color w:val="000000"/>
                <w:sz w:val="20"/>
                <w:szCs w:val="20"/>
              </w:rPr>
            </w:pPr>
          </w:p>
        </w:tc>
        <w:tc>
          <w:tcPr>
            <w:tcW w:w="3165" w:type="dxa"/>
          </w:tcPr>
          <w:p w14:paraId="1DA8296B" w14:textId="77777777" w:rsidR="0065502E" w:rsidRPr="004514AE" w:rsidRDefault="0065502E" w:rsidP="00A70316">
            <w:pPr>
              <w:pStyle w:val="Prrafodelista"/>
              <w:numPr>
                <w:ilvl w:val="0"/>
                <w:numId w:val="81"/>
              </w:numPr>
              <w:tabs>
                <w:tab w:val="left" w:pos="365"/>
              </w:tabs>
              <w:spacing w:after="0" w:line="240" w:lineRule="auto"/>
              <w:ind w:left="317" w:hanging="283"/>
              <w:jc w:val="both"/>
              <w:rPr>
                <w:rFonts w:ascii="Arial" w:hAnsi="Arial" w:cs="Arial"/>
                <w:color w:val="000000"/>
                <w:sz w:val="20"/>
                <w:szCs w:val="20"/>
              </w:rPr>
            </w:pPr>
            <w:r w:rsidRPr="004514AE">
              <w:rPr>
                <w:rFonts w:ascii="Arial" w:hAnsi="Arial" w:cs="Arial"/>
                <w:sz w:val="20"/>
                <w:szCs w:val="20"/>
              </w:rPr>
              <w:lastRenderedPageBreak/>
              <w:t xml:space="preserve">CRBV. </w:t>
            </w:r>
            <w:r>
              <w:rPr>
                <w:rFonts w:ascii="Arial" w:hAnsi="Arial" w:cs="Arial"/>
                <w:sz w:val="20"/>
                <w:szCs w:val="20"/>
              </w:rPr>
              <w:t>Arts.</w:t>
            </w:r>
            <w:r w:rsidRPr="004514AE">
              <w:rPr>
                <w:rFonts w:ascii="Arial" w:hAnsi="Arial" w:cs="Arial"/>
                <w:sz w:val="20"/>
                <w:szCs w:val="20"/>
              </w:rPr>
              <w:t xml:space="preserve"> 127, 129,</w:t>
            </w:r>
            <w:r w:rsidR="006141A0">
              <w:rPr>
                <w:rFonts w:ascii="Arial" w:hAnsi="Arial" w:cs="Arial"/>
                <w:sz w:val="20"/>
                <w:szCs w:val="20"/>
              </w:rPr>
              <w:t xml:space="preserve"> </w:t>
            </w:r>
            <w:r w:rsidRPr="004514AE">
              <w:rPr>
                <w:rFonts w:ascii="Arial" w:hAnsi="Arial" w:cs="Arial"/>
                <w:sz w:val="20"/>
                <w:szCs w:val="20"/>
              </w:rPr>
              <w:t>156,</w:t>
            </w:r>
            <w:r w:rsidR="006141A0">
              <w:rPr>
                <w:rFonts w:ascii="Arial" w:hAnsi="Arial" w:cs="Arial"/>
                <w:sz w:val="20"/>
                <w:szCs w:val="20"/>
              </w:rPr>
              <w:t xml:space="preserve"> </w:t>
            </w:r>
            <w:r w:rsidRPr="004514AE">
              <w:rPr>
                <w:rFonts w:ascii="Arial" w:hAnsi="Arial" w:cs="Arial"/>
                <w:sz w:val="20"/>
                <w:szCs w:val="20"/>
              </w:rPr>
              <w:t>164, 299, 302, 328 y 329</w:t>
            </w:r>
          </w:p>
          <w:p w14:paraId="5749BFEB" w14:textId="07C9EB1F" w:rsidR="0065502E" w:rsidRPr="004514AE" w:rsidRDefault="00A37825" w:rsidP="00A70316">
            <w:pPr>
              <w:numPr>
                <w:ilvl w:val="0"/>
                <w:numId w:val="81"/>
              </w:numPr>
              <w:tabs>
                <w:tab w:val="left" w:pos="269"/>
                <w:tab w:val="left" w:pos="365"/>
              </w:tabs>
              <w:ind w:left="317" w:hanging="283"/>
              <w:jc w:val="both"/>
              <w:rPr>
                <w:rFonts w:ascii="Arial" w:hAnsi="Arial" w:cs="Arial"/>
                <w:color w:val="000000"/>
                <w:sz w:val="20"/>
                <w:szCs w:val="20"/>
              </w:rPr>
            </w:pPr>
            <w:r>
              <w:rPr>
                <w:rFonts w:ascii="Arial" w:hAnsi="Arial" w:cs="Arial"/>
                <w:color w:val="000000"/>
                <w:sz w:val="20"/>
                <w:szCs w:val="20"/>
              </w:rPr>
              <w:t>L</w:t>
            </w:r>
            <w:r w:rsidRPr="005748B8">
              <w:rPr>
                <w:rFonts w:ascii="Arial" w:hAnsi="Arial" w:cs="Arial"/>
                <w:color w:val="FF0000"/>
                <w:sz w:val="20"/>
                <w:szCs w:val="20"/>
              </w:rPr>
              <w:t>C</w:t>
            </w:r>
            <w:r>
              <w:rPr>
                <w:rFonts w:ascii="Arial" w:hAnsi="Arial" w:cs="Arial"/>
                <w:color w:val="000000"/>
                <w:sz w:val="20"/>
                <w:szCs w:val="20"/>
              </w:rPr>
              <w:t xml:space="preserve">FANB Art. </w:t>
            </w:r>
            <w:r w:rsidRPr="005748B8">
              <w:rPr>
                <w:rFonts w:ascii="Arial" w:hAnsi="Arial" w:cs="Arial"/>
                <w:color w:val="FF0000"/>
                <w:sz w:val="20"/>
                <w:szCs w:val="20"/>
              </w:rPr>
              <w:t>73</w:t>
            </w:r>
            <w:r>
              <w:rPr>
                <w:rFonts w:ascii="Arial" w:hAnsi="Arial" w:cs="Arial"/>
                <w:color w:val="000000"/>
                <w:sz w:val="20"/>
                <w:szCs w:val="20"/>
              </w:rPr>
              <w:t xml:space="preserve">, numeral </w:t>
            </w:r>
            <w:r w:rsidRPr="005748B8">
              <w:rPr>
                <w:rFonts w:ascii="Arial" w:hAnsi="Arial" w:cs="Arial"/>
                <w:color w:val="FF0000"/>
                <w:sz w:val="20"/>
                <w:szCs w:val="20"/>
              </w:rPr>
              <w:t>6</w:t>
            </w:r>
            <w:r w:rsidR="0065502E" w:rsidRPr="004514AE">
              <w:rPr>
                <w:rFonts w:ascii="Arial" w:hAnsi="Arial" w:cs="Arial"/>
                <w:color w:val="000000"/>
                <w:sz w:val="20"/>
                <w:szCs w:val="20"/>
              </w:rPr>
              <w:t>.</w:t>
            </w:r>
          </w:p>
          <w:p w14:paraId="1962B425" w14:textId="77777777" w:rsidR="0065502E" w:rsidRPr="004514AE" w:rsidRDefault="0065502E" w:rsidP="00A70316">
            <w:pPr>
              <w:numPr>
                <w:ilvl w:val="0"/>
                <w:numId w:val="81"/>
              </w:numPr>
              <w:tabs>
                <w:tab w:val="left" w:pos="252"/>
                <w:tab w:val="left" w:pos="365"/>
              </w:tabs>
              <w:ind w:left="317" w:hanging="283"/>
              <w:jc w:val="both"/>
              <w:rPr>
                <w:rFonts w:ascii="Arial" w:hAnsi="Arial" w:cs="Arial"/>
                <w:color w:val="000000"/>
                <w:sz w:val="20"/>
                <w:szCs w:val="20"/>
              </w:rPr>
            </w:pPr>
            <w:r w:rsidRPr="004514AE">
              <w:rPr>
                <w:rFonts w:ascii="Arial" w:hAnsi="Arial" w:cs="Arial"/>
                <w:color w:val="000000"/>
                <w:sz w:val="20"/>
                <w:szCs w:val="20"/>
              </w:rPr>
              <w:t xml:space="preserve">LM.   </w:t>
            </w:r>
            <w:r>
              <w:rPr>
                <w:rFonts w:ascii="Arial" w:hAnsi="Arial" w:cs="Arial"/>
                <w:color w:val="000000"/>
                <w:sz w:val="20"/>
                <w:szCs w:val="20"/>
              </w:rPr>
              <w:t>Arts.</w:t>
            </w:r>
            <w:r w:rsidRPr="004514AE">
              <w:rPr>
                <w:rFonts w:ascii="Arial" w:hAnsi="Arial" w:cs="Arial"/>
                <w:color w:val="000000"/>
                <w:sz w:val="20"/>
                <w:szCs w:val="20"/>
              </w:rPr>
              <w:t xml:space="preserve">  89.</w:t>
            </w:r>
          </w:p>
          <w:p w14:paraId="435315E9" w14:textId="77777777" w:rsidR="0065502E" w:rsidRPr="004514AE" w:rsidRDefault="0065502E" w:rsidP="00A70316">
            <w:pPr>
              <w:numPr>
                <w:ilvl w:val="0"/>
                <w:numId w:val="81"/>
              </w:numPr>
              <w:tabs>
                <w:tab w:val="left" w:pos="269"/>
                <w:tab w:val="left" w:pos="365"/>
              </w:tabs>
              <w:ind w:left="317" w:hanging="283"/>
              <w:jc w:val="both"/>
              <w:rPr>
                <w:rFonts w:ascii="Arial" w:hAnsi="Arial" w:cs="Arial"/>
                <w:color w:val="000000"/>
                <w:sz w:val="20"/>
                <w:szCs w:val="20"/>
              </w:rPr>
            </w:pPr>
            <w:r w:rsidRPr="004514AE">
              <w:rPr>
                <w:rFonts w:ascii="Arial" w:hAnsi="Arial" w:cs="Arial"/>
                <w:color w:val="000000"/>
                <w:sz w:val="20"/>
                <w:szCs w:val="20"/>
              </w:rPr>
              <w:t xml:space="preserve">RGLM. </w:t>
            </w:r>
            <w:r>
              <w:rPr>
                <w:rFonts w:ascii="Arial" w:hAnsi="Arial" w:cs="Arial"/>
                <w:color w:val="000000"/>
                <w:sz w:val="20"/>
                <w:szCs w:val="20"/>
              </w:rPr>
              <w:t>Arts.</w:t>
            </w:r>
            <w:r w:rsidRPr="004514AE">
              <w:rPr>
                <w:rFonts w:ascii="Arial" w:hAnsi="Arial" w:cs="Arial"/>
                <w:color w:val="000000"/>
                <w:sz w:val="20"/>
                <w:szCs w:val="20"/>
              </w:rPr>
              <w:t xml:space="preserve"> 117, 118, 120, 121.</w:t>
            </w:r>
          </w:p>
          <w:p w14:paraId="6D6E38D3" w14:textId="77777777" w:rsidR="0065502E" w:rsidRPr="004514AE" w:rsidRDefault="0065502E" w:rsidP="00A70316">
            <w:pPr>
              <w:numPr>
                <w:ilvl w:val="0"/>
                <w:numId w:val="81"/>
              </w:numPr>
              <w:tabs>
                <w:tab w:val="left" w:pos="252"/>
                <w:tab w:val="left" w:pos="365"/>
              </w:tabs>
              <w:ind w:left="317" w:hanging="283"/>
              <w:jc w:val="both"/>
              <w:rPr>
                <w:rFonts w:ascii="Arial" w:hAnsi="Arial" w:cs="Arial"/>
                <w:color w:val="000000"/>
                <w:sz w:val="20"/>
                <w:szCs w:val="20"/>
              </w:rPr>
            </w:pPr>
            <w:r w:rsidRPr="004514AE">
              <w:rPr>
                <w:rFonts w:ascii="Arial" w:hAnsi="Arial" w:cs="Arial"/>
                <w:color w:val="000000"/>
                <w:sz w:val="20"/>
                <w:szCs w:val="20"/>
              </w:rPr>
              <w:t>Decreto 2.012.</w:t>
            </w:r>
          </w:p>
          <w:p w14:paraId="29C7E331" w14:textId="77777777" w:rsidR="0065502E" w:rsidRPr="004514AE" w:rsidRDefault="0065502E" w:rsidP="00A70316">
            <w:pPr>
              <w:pStyle w:val="Prrafodelista"/>
              <w:numPr>
                <w:ilvl w:val="0"/>
                <w:numId w:val="81"/>
              </w:numPr>
              <w:tabs>
                <w:tab w:val="left" w:pos="365"/>
              </w:tabs>
              <w:spacing w:after="0" w:line="240" w:lineRule="auto"/>
              <w:ind w:left="317" w:hanging="283"/>
              <w:jc w:val="both"/>
              <w:rPr>
                <w:rFonts w:ascii="Arial" w:hAnsi="Arial" w:cs="Arial"/>
                <w:sz w:val="20"/>
                <w:szCs w:val="20"/>
              </w:rPr>
            </w:pPr>
            <w:r w:rsidRPr="004514AE">
              <w:rPr>
                <w:rFonts w:ascii="Arial" w:hAnsi="Arial" w:cs="Arial"/>
                <w:sz w:val="20"/>
                <w:szCs w:val="20"/>
                <w:lang w:val="en-US"/>
              </w:rPr>
              <w:t xml:space="preserve">LOA </w:t>
            </w:r>
            <w:r>
              <w:rPr>
                <w:rFonts w:ascii="Arial" w:hAnsi="Arial" w:cs="Arial"/>
                <w:sz w:val="20"/>
                <w:szCs w:val="20"/>
                <w:lang w:val="en-US"/>
              </w:rPr>
              <w:t>Arts.</w:t>
            </w:r>
            <w:r w:rsidRPr="004514AE">
              <w:rPr>
                <w:rFonts w:ascii="Arial" w:hAnsi="Arial" w:cs="Arial"/>
                <w:sz w:val="20"/>
                <w:szCs w:val="20"/>
                <w:lang w:val="en-US"/>
              </w:rPr>
              <w:t xml:space="preserve"> 18, ,19, 20, 21, 34, 39, 4</w:t>
            </w:r>
            <w:r w:rsidRPr="004514AE">
              <w:rPr>
                <w:rFonts w:ascii="Arial" w:hAnsi="Arial" w:cs="Arial"/>
                <w:sz w:val="20"/>
                <w:szCs w:val="20"/>
              </w:rPr>
              <w:t>3, 48, 54, 60, 62, 63, 77, 80, 93, 100, 101</w:t>
            </w:r>
          </w:p>
          <w:p w14:paraId="74638E56" w14:textId="77777777" w:rsidR="0065502E" w:rsidRPr="004514AE" w:rsidRDefault="0065502E" w:rsidP="00A70316">
            <w:pPr>
              <w:pStyle w:val="Prrafodelista"/>
              <w:numPr>
                <w:ilvl w:val="0"/>
                <w:numId w:val="81"/>
              </w:numPr>
              <w:tabs>
                <w:tab w:val="left" w:pos="365"/>
              </w:tabs>
              <w:spacing w:after="0" w:line="240" w:lineRule="auto"/>
              <w:ind w:left="317" w:hanging="283"/>
              <w:jc w:val="both"/>
              <w:rPr>
                <w:rFonts w:ascii="Arial" w:hAnsi="Arial" w:cs="Arial"/>
                <w:sz w:val="20"/>
                <w:szCs w:val="20"/>
              </w:rPr>
            </w:pPr>
            <w:r w:rsidRPr="004514AE">
              <w:rPr>
                <w:rFonts w:ascii="Arial" w:hAnsi="Arial" w:cs="Arial"/>
                <w:sz w:val="20"/>
                <w:szCs w:val="20"/>
              </w:rPr>
              <w:lastRenderedPageBreak/>
              <w:t xml:space="preserve">LPA </w:t>
            </w:r>
            <w:r>
              <w:rPr>
                <w:rFonts w:ascii="Arial" w:hAnsi="Arial" w:cs="Arial"/>
                <w:sz w:val="20"/>
                <w:szCs w:val="20"/>
              </w:rPr>
              <w:t>Arts.</w:t>
            </w:r>
            <w:r w:rsidRPr="004514AE">
              <w:rPr>
                <w:rFonts w:ascii="Arial" w:hAnsi="Arial" w:cs="Arial"/>
                <w:sz w:val="20"/>
                <w:szCs w:val="20"/>
              </w:rPr>
              <w:t xml:space="preserve"> 3, 4, 8, 14, 15, 18, 22, 32, 37, 38, 39, 40, 56, 61, 63, 89,  90, 99, 100, 102</w:t>
            </w:r>
          </w:p>
          <w:p w14:paraId="2A587AA5" w14:textId="23F01A43" w:rsidR="0065502E" w:rsidRPr="006141A0" w:rsidRDefault="0065502E" w:rsidP="00A70316">
            <w:pPr>
              <w:numPr>
                <w:ilvl w:val="0"/>
                <w:numId w:val="81"/>
              </w:numPr>
              <w:tabs>
                <w:tab w:val="left" w:pos="305"/>
                <w:tab w:val="left" w:pos="365"/>
              </w:tabs>
              <w:ind w:left="317" w:hanging="283"/>
              <w:jc w:val="both"/>
              <w:rPr>
                <w:rFonts w:ascii="Arial" w:hAnsi="Arial" w:cs="Arial"/>
                <w:color w:val="000000"/>
                <w:sz w:val="20"/>
                <w:szCs w:val="20"/>
              </w:rPr>
            </w:pPr>
            <w:r w:rsidRPr="004514AE">
              <w:rPr>
                <w:rFonts w:ascii="Arial" w:hAnsi="Arial" w:cs="Arial"/>
                <w:sz w:val="20"/>
                <w:szCs w:val="20"/>
              </w:rPr>
              <w:t>L</w:t>
            </w:r>
            <w:r w:rsidR="00AD3FCC">
              <w:rPr>
                <w:rFonts w:ascii="Arial" w:hAnsi="Arial" w:cs="Arial"/>
                <w:sz w:val="20"/>
                <w:szCs w:val="20"/>
              </w:rPr>
              <w:t>OSN Arts. 2, 3, 4, 5, 6, 7, 12, 16, 18, 20, 25 y 5</w:t>
            </w:r>
            <w:r w:rsidR="00AD3FCC" w:rsidRPr="005748B8">
              <w:rPr>
                <w:rFonts w:ascii="Arial" w:hAnsi="Arial" w:cs="Arial"/>
                <w:color w:val="FF0000"/>
                <w:sz w:val="20"/>
                <w:szCs w:val="20"/>
              </w:rPr>
              <w:t>6</w:t>
            </w:r>
            <w:r w:rsidR="005748B8">
              <w:rPr>
                <w:rFonts w:ascii="Arial" w:hAnsi="Arial" w:cs="Arial"/>
                <w:color w:val="FF0000"/>
                <w:sz w:val="20"/>
                <w:szCs w:val="20"/>
              </w:rPr>
              <w:t>.</w:t>
            </w:r>
          </w:p>
          <w:p w14:paraId="5CCA17F6" w14:textId="77777777" w:rsidR="006141A0" w:rsidRPr="004514AE" w:rsidRDefault="006141A0" w:rsidP="00A70316">
            <w:pPr>
              <w:tabs>
                <w:tab w:val="left" w:pos="305"/>
                <w:tab w:val="left" w:pos="365"/>
              </w:tabs>
              <w:ind w:left="317" w:hanging="283"/>
              <w:jc w:val="both"/>
              <w:rPr>
                <w:rFonts w:ascii="Arial" w:hAnsi="Arial" w:cs="Arial"/>
                <w:color w:val="000000"/>
                <w:sz w:val="20"/>
                <w:szCs w:val="20"/>
              </w:rPr>
            </w:pPr>
          </w:p>
        </w:tc>
      </w:tr>
      <w:tr w:rsidR="00C90620" w:rsidRPr="00DF3AF4" w14:paraId="15D2C2F7" w14:textId="77777777" w:rsidTr="001C69B7">
        <w:trPr>
          <w:trHeight w:val="283"/>
          <w:jc w:val="center"/>
        </w:trPr>
        <w:tc>
          <w:tcPr>
            <w:tcW w:w="2137" w:type="dxa"/>
          </w:tcPr>
          <w:p w14:paraId="7E8887C9" w14:textId="32EE4CE3" w:rsidR="00C90620" w:rsidRPr="006A0F9B" w:rsidRDefault="00C90620" w:rsidP="00C90620">
            <w:pPr>
              <w:jc w:val="both"/>
              <w:rPr>
                <w:rFonts w:ascii="Arial" w:hAnsi="Arial" w:cs="Arial"/>
                <w:color w:val="FF0000"/>
                <w:sz w:val="20"/>
                <w:szCs w:val="20"/>
                <w:highlight w:val="green"/>
              </w:rPr>
            </w:pPr>
            <w:r w:rsidRPr="006A0F9B">
              <w:rPr>
                <w:rFonts w:ascii="Arial" w:hAnsi="Arial" w:cs="Arial"/>
                <w:color w:val="FF0000"/>
                <w:sz w:val="20"/>
                <w:szCs w:val="20"/>
                <w:highlight w:val="green"/>
              </w:rPr>
              <w:lastRenderedPageBreak/>
              <w:t>H. Inspección, Control y Vigilancia en el Territorio Nacional para el uso del Mercurio</w:t>
            </w:r>
          </w:p>
        </w:tc>
        <w:tc>
          <w:tcPr>
            <w:tcW w:w="2349" w:type="dxa"/>
          </w:tcPr>
          <w:p w14:paraId="56CE1371" w14:textId="5CB8AB34" w:rsidR="00C90620" w:rsidRPr="006A0F9B" w:rsidRDefault="00C90620" w:rsidP="00C90620">
            <w:pPr>
              <w:pStyle w:val="Prrafodelista"/>
              <w:numPr>
                <w:ilvl w:val="0"/>
                <w:numId w:val="107"/>
              </w:numPr>
              <w:tabs>
                <w:tab w:val="clear" w:pos="720"/>
              </w:tabs>
              <w:ind w:left="295" w:hanging="218"/>
              <w:jc w:val="both"/>
              <w:rPr>
                <w:rFonts w:ascii="Arial" w:hAnsi="Arial" w:cs="Arial"/>
                <w:color w:val="FF0000"/>
                <w:sz w:val="20"/>
                <w:szCs w:val="20"/>
                <w:highlight w:val="green"/>
              </w:rPr>
            </w:pPr>
            <w:r w:rsidRPr="006A0F9B">
              <w:rPr>
                <w:rFonts w:ascii="Arial" w:hAnsi="Arial" w:cs="Arial"/>
                <w:color w:val="FF0000"/>
                <w:sz w:val="20"/>
                <w:szCs w:val="20"/>
                <w:highlight w:val="green"/>
              </w:rPr>
              <w:t xml:space="preserve">Persona Natural o Jurídica que use, almacene, tenga </w:t>
            </w:r>
            <w:r w:rsidR="00671A23" w:rsidRPr="006A0F9B">
              <w:rPr>
                <w:rFonts w:ascii="Arial" w:hAnsi="Arial" w:cs="Arial"/>
                <w:color w:val="FF0000"/>
                <w:sz w:val="20"/>
                <w:szCs w:val="20"/>
                <w:highlight w:val="green"/>
              </w:rPr>
              <w:t>y transporte Mercurio</w:t>
            </w:r>
            <w:r w:rsidRPr="006A0F9B">
              <w:rPr>
                <w:rFonts w:ascii="Arial" w:hAnsi="Arial" w:cs="Arial"/>
                <w:color w:val="FF0000"/>
                <w:sz w:val="20"/>
                <w:szCs w:val="20"/>
                <w:highlight w:val="green"/>
              </w:rPr>
              <w:t xml:space="preserve"> (Hg)</w:t>
            </w:r>
          </w:p>
        </w:tc>
        <w:tc>
          <w:tcPr>
            <w:tcW w:w="3358" w:type="dxa"/>
          </w:tcPr>
          <w:p w14:paraId="03EAB528" w14:textId="77777777" w:rsidR="00C90620" w:rsidRPr="006A0F9B" w:rsidRDefault="00C90620" w:rsidP="00C90620">
            <w:pPr>
              <w:numPr>
                <w:ilvl w:val="0"/>
                <w:numId w:val="108"/>
              </w:numPr>
              <w:snapToGrid w:val="0"/>
              <w:ind w:left="365"/>
              <w:jc w:val="both"/>
              <w:rPr>
                <w:rFonts w:ascii="Arial" w:hAnsi="Arial" w:cs="Arial"/>
                <w:color w:val="FF0000"/>
                <w:sz w:val="20"/>
                <w:szCs w:val="20"/>
                <w:highlight w:val="green"/>
                <w:lang w:val="es-VE"/>
              </w:rPr>
            </w:pPr>
            <w:r w:rsidRPr="006A0F9B">
              <w:rPr>
                <w:rFonts w:ascii="Arial" w:hAnsi="Arial" w:cs="Arial"/>
                <w:color w:val="FF0000"/>
                <w:sz w:val="20"/>
                <w:szCs w:val="20"/>
                <w:highlight w:val="green"/>
                <w:lang w:val="es-VE"/>
              </w:rPr>
              <w:t>Detener e identificar el presunto infractor.</w:t>
            </w:r>
          </w:p>
          <w:p w14:paraId="5E3477A7" w14:textId="77777777" w:rsidR="00C90620" w:rsidRPr="006A0F9B" w:rsidRDefault="00C90620" w:rsidP="00C90620">
            <w:pPr>
              <w:numPr>
                <w:ilvl w:val="0"/>
                <w:numId w:val="108"/>
              </w:numPr>
              <w:snapToGrid w:val="0"/>
              <w:ind w:left="443" w:hanging="443"/>
              <w:jc w:val="both"/>
              <w:rPr>
                <w:rFonts w:ascii="Arial" w:hAnsi="Arial" w:cs="Arial"/>
                <w:color w:val="FF0000"/>
                <w:sz w:val="20"/>
                <w:szCs w:val="20"/>
                <w:highlight w:val="green"/>
                <w:lang w:val="es-VE"/>
              </w:rPr>
            </w:pPr>
            <w:r w:rsidRPr="006A0F9B">
              <w:rPr>
                <w:rFonts w:ascii="Arial" w:hAnsi="Arial" w:cs="Arial"/>
                <w:color w:val="FF0000"/>
                <w:sz w:val="20"/>
                <w:szCs w:val="20"/>
                <w:highlight w:val="green"/>
                <w:lang w:val="es-VE"/>
              </w:rPr>
              <w:t>Notificar al Fiscal del Ministerio Público dentro de las (12) horas siguientes.</w:t>
            </w:r>
          </w:p>
          <w:p w14:paraId="1376F8AB" w14:textId="77777777" w:rsidR="00C90620" w:rsidRPr="006A0F9B" w:rsidRDefault="00C90620" w:rsidP="00C90620">
            <w:pPr>
              <w:numPr>
                <w:ilvl w:val="0"/>
                <w:numId w:val="108"/>
              </w:numPr>
              <w:snapToGrid w:val="0"/>
              <w:ind w:left="443" w:hanging="443"/>
              <w:jc w:val="both"/>
              <w:rPr>
                <w:rFonts w:ascii="Arial" w:hAnsi="Arial" w:cs="Arial"/>
                <w:color w:val="FF0000"/>
                <w:sz w:val="20"/>
                <w:szCs w:val="20"/>
                <w:highlight w:val="green"/>
                <w:lang w:val="es-VE"/>
              </w:rPr>
            </w:pPr>
            <w:r w:rsidRPr="006A0F9B">
              <w:rPr>
                <w:rFonts w:ascii="Arial" w:hAnsi="Arial" w:cs="Arial"/>
                <w:color w:val="FF0000"/>
                <w:sz w:val="20"/>
                <w:szCs w:val="20"/>
                <w:highlight w:val="green"/>
                <w:lang w:val="es-VE"/>
              </w:rPr>
              <w:t>Preservación preventiva de la actividad ilícita.</w:t>
            </w:r>
          </w:p>
          <w:p w14:paraId="562E7736" w14:textId="77777777" w:rsidR="00C90620" w:rsidRPr="006A0F9B" w:rsidRDefault="00C90620" w:rsidP="00C90620">
            <w:pPr>
              <w:numPr>
                <w:ilvl w:val="0"/>
                <w:numId w:val="108"/>
              </w:numPr>
              <w:snapToGrid w:val="0"/>
              <w:ind w:left="443" w:hanging="443"/>
              <w:jc w:val="both"/>
              <w:rPr>
                <w:rFonts w:ascii="Arial" w:hAnsi="Arial" w:cs="Arial"/>
                <w:color w:val="FF0000"/>
                <w:sz w:val="20"/>
                <w:szCs w:val="20"/>
                <w:highlight w:val="green"/>
                <w:lang w:val="es-VE"/>
              </w:rPr>
            </w:pPr>
            <w:r w:rsidRPr="006A0F9B">
              <w:rPr>
                <w:rFonts w:ascii="Arial" w:hAnsi="Arial" w:cs="Arial"/>
                <w:color w:val="FF0000"/>
                <w:sz w:val="20"/>
                <w:szCs w:val="20"/>
                <w:highlight w:val="green"/>
                <w:lang w:val="es-VE"/>
              </w:rPr>
              <w:t>Efectuar el inventario de retención de los materiales obtenidos de la actividad ilícita.</w:t>
            </w:r>
          </w:p>
          <w:p w14:paraId="4FA02A35" w14:textId="77777777" w:rsidR="00C90620" w:rsidRPr="006A0F9B" w:rsidRDefault="00C90620" w:rsidP="00C90620">
            <w:pPr>
              <w:numPr>
                <w:ilvl w:val="0"/>
                <w:numId w:val="108"/>
              </w:numPr>
              <w:snapToGrid w:val="0"/>
              <w:ind w:left="443" w:hanging="443"/>
              <w:jc w:val="both"/>
              <w:rPr>
                <w:rFonts w:ascii="Arial" w:hAnsi="Arial" w:cs="Arial"/>
                <w:color w:val="FF0000"/>
                <w:sz w:val="20"/>
                <w:szCs w:val="20"/>
                <w:highlight w:val="green"/>
                <w:lang w:val="es-VE"/>
              </w:rPr>
            </w:pPr>
            <w:r w:rsidRPr="006A0F9B">
              <w:rPr>
                <w:rFonts w:ascii="Arial" w:hAnsi="Arial" w:cs="Arial"/>
                <w:color w:val="FF0000"/>
                <w:sz w:val="20"/>
                <w:szCs w:val="20"/>
                <w:highlight w:val="green"/>
                <w:lang w:val="es-VE"/>
              </w:rPr>
              <w:t>Elaborar el acta policial.</w:t>
            </w:r>
          </w:p>
          <w:p w14:paraId="23746D05" w14:textId="77777777" w:rsidR="00C90620" w:rsidRPr="006A0F9B" w:rsidRDefault="00C90620" w:rsidP="00C90620">
            <w:pPr>
              <w:numPr>
                <w:ilvl w:val="0"/>
                <w:numId w:val="108"/>
              </w:numPr>
              <w:ind w:left="443" w:hanging="443"/>
              <w:jc w:val="both"/>
              <w:rPr>
                <w:rFonts w:ascii="Arial" w:hAnsi="Arial" w:cs="Arial"/>
                <w:color w:val="FF0000"/>
                <w:sz w:val="20"/>
                <w:szCs w:val="20"/>
                <w:highlight w:val="green"/>
              </w:rPr>
            </w:pPr>
            <w:r w:rsidRPr="006A0F9B">
              <w:rPr>
                <w:rFonts w:ascii="Arial" w:hAnsi="Arial" w:cs="Arial"/>
                <w:color w:val="FF0000"/>
                <w:sz w:val="20"/>
                <w:szCs w:val="20"/>
                <w:highlight w:val="green"/>
              </w:rPr>
              <w:t>Fijación fotográfica del sitio del suceso.</w:t>
            </w:r>
          </w:p>
          <w:p w14:paraId="3ACCC5C5" w14:textId="77777777" w:rsidR="00C90620" w:rsidRPr="006A0F9B" w:rsidRDefault="00C90620" w:rsidP="00C90620">
            <w:pPr>
              <w:ind w:left="459"/>
              <w:jc w:val="both"/>
              <w:rPr>
                <w:rFonts w:ascii="Arial" w:hAnsi="Arial" w:cs="Arial"/>
                <w:color w:val="FF0000"/>
                <w:sz w:val="20"/>
                <w:szCs w:val="20"/>
                <w:highlight w:val="green"/>
              </w:rPr>
            </w:pPr>
          </w:p>
        </w:tc>
        <w:tc>
          <w:tcPr>
            <w:tcW w:w="3165" w:type="dxa"/>
          </w:tcPr>
          <w:p w14:paraId="7EAB2CB0" w14:textId="77777777" w:rsidR="00C90620" w:rsidRPr="006A0F9B" w:rsidRDefault="00C90620" w:rsidP="00A70316">
            <w:pPr>
              <w:pStyle w:val="Prrafodelista"/>
              <w:tabs>
                <w:tab w:val="left" w:pos="365"/>
              </w:tabs>
              <w:spacing w:after="0" w:line="240" w:lineRule="auto"/>
              <w:ind w:left="317" w:hanging="283"/>
              <w:jc w:val="both"/>
              <w:rPr>
                <w:rFonts w:ascii="Arial" w:hAnsi="Arial" w:cs="Arial"/>
                <w:color w:val="FF0000"/>
                <w:sz w:val="12"/>
                <w:szCs w:val="20"/>
                <w:highlight w:val="green"/>
                <w:lang w:val="es-ES"/>
              </w:rPr>
            </w:pPr>
          </w:p>
          <w:p w14:paraId="5C9FAFF5" w14:textId="12C04848" w:rsidR="00DC07BF" w:rsidRPr="006A0F9B" w:rsidRDefault="00DC07BF" w:rsidP="00A70316">
            <w:pPr>
              <w:numPr>
                <w:ilvl w:val="0"/>
                <w:numId w:val="109"/>
              </w:numPr>
              <w:tabs>
                <w:tab w:val="left" w:pos="365"/>
              </w:tabs>
              <w:ind w:left="317" w:hanging="283"/>
              <w:jc w:val="both"/>
              <w:rPr>
                <w:rFonts w:ascii="Arial" w:hAnsi="Arial" w:cs="Arial"/>
                <w:color w:val="FF0000"/>
                <w:sz w:val="20"/>
                <w:szCs w:val="20"/>
                <w:highlight w:val="green"/>
                <w:lang w:val="en-US"/>
              </w:rPr>
            </w:pPr>
            <w:r w:rsidRPr="006A0F9B">
              <w:rPr>
                <w:rFonts w:ascii="Arial" w:hAnsi="Arial" w:cs="Arial"/>
                <w:color w:val="FF0000"/>
                <w:sz w:val="20"/>
                <w:szCs w:val="20"/>
                <w:highlight w:val="green"/>
              </w:rPr>
              <w:t>CRBV. Arts. 328 y 329.</w:t>
            </w:r>
          </w:p>
          <w:p w14:paraId="75A19DFD" w14:textId="77777777" w:rsidR="00DC07BF" w:rsidRPr="006A0F9B" w:rsidRDefault="00DC07BF" w:rsidP="00A70316">
            <w:pPr>
              <w:tabs>
                <w:tab w:val="left" w:pos="365"/>
              </w:tabs>
              <w:ind w:left="317" w:hanging="283"/>
              <w:jc w:val="both"/>
              <w:rPr>
                <w:rFonts w:ascii="Arial" w:hAnsi="Arial" w:cs="Arial"/>
                <w:color w:val="FF0000"/>
                <w:sz w:val="20"/>
                <w:szCs w:val="20"/>
                <w:highlight w:val="green"/>
                <w:lang w:val="en-US"/>
              </w:rPr>
            </w:pPr>
          </w:p>
          <w:p w14:paraId="0CCEFBF3" w14:textId="596F240A" w:rsidR="00C90620" w:rsidRPr="006A0F9B" w:rsidRDefault="00C90620" w:rsidP="00A70316">
            <w:pPr>
              <w:numPr>
                <w:ilvl w:val="0"/>
                <w:numId w:val="109"/>
              </w:numPr>
              <w:tabs>
                <w:tab w:val="left" w:pos="365"/>
              </w:tabs>
              <w:ind w:left="317" w:hanging="283"/>
              <w:jc w:val="both"/>
              <w:rPr>
                <w:rFonts w:ascii="Arial" w:hAnsi="Arial" w:cs="Arial"/>
                <w:color w:val="FF0000"/>
                <w:sz w:val="20"/>
                <w:szCs w:val="20"/>
                <w:highlight w:val="green"/>
                <w:lang w:val="en-US"/>
              </w:rPr>
            </w:pPr>
            <w:r w:rsidRPr="006A0F9B">
              <w:rPr>
                <w:rFonts w:ascii="Arial" w:hAnsi="Arial" w:cs="Arial"/>
                <w:color w:val="FF0000"/>
                <w:sz w:val="20"/>
                <w:szCs w:val="20"/>
                <w:highlight w:val="green"/>
                <w:lang w:val="en-US"/>
              </w:rPr>
              <w:t xml:space="preserve">COPP. Arts. </w:t>
            </w:r>
            <w:r w:rsidRPr="006A0F9B">
              <w:rPr>
                <w:rFonts w:ascii="Arial" w:hAnsi="Arial" w:cs="Arial"/>
                <w:color w:val="FF0000"/>
                <w:sz w:val="18"/>
                <w:szCs w:val="20"/>
                <w:highlight w:val="green"/>
                <w:lang w:val="en-US"/>
              </w:rPr>
              <w:t>113, 114, 115</w:t>
            </w:r>
            <w:r w:rsidRPr="006A0F9B">
              <w:rPr>
                <w:rFonts w:ascii="Arial" w:hAnsi="Arial" w:cs="Arial"/>
                <w:color w:val="FF0000"/>
                <w:sz w:val="20"/>
                <w:szCs w:val="20"/>
                <w:highlight w:val="green"/>
                <w:lang w:val="en-US"/>
              </w:rPr>
              <w:t xml:space="preserve">. </w:t>
            </w:r>
          </w:p>
          <w:p w14:paraId="7BA43E10" w14:textId="77777777" w:rsidR="00C90620" w:rsidRPr="006A0F9B" w:rsidRDefault="00C90620" w:rsidP="00A70316">
            <w:pPr>
              <w:tabs>
                <w:tab w:val="left" w:pos="365"/>
              </w:tabs>
              <w:ind w:left="317" w:hanging="283"/>
              <w:jc w:val="both"/>
              <w:rPr>
                <w:rFonts w:ascii="Arial" w:hAnsi="Arial" w:cs="Arial"/>
                <w:color w:val="FF0000"/>
                <w:sz w:val="12"/>
                <w:szCs w:val="20"/>
                <w:highlight w:val="green"/>
                <w:lang w:val="en-US"/>
              </w:rPr>
            </w:pPr>
          </w:p>
          <w:p w14:paraId="66EDF322" w14:textId="77777777" w:rsidR="00C90620" w:rsidRPr="006A0F9B" w:rsidRDefault="00C90620" w:rsidP="00A70316">
            <w:pPr>
              <w:numPr>
                <w:ilvl w:val="0"/>
                <w:numId w:val="109"/>
              </w:numPr>
              <w:tabs>
                <w:tab w:val="left" w:pos="365"/>
              </w:tabs>
              <w:ind w:left="317" w:hanging="283"/>
              <w:jc w:val="both"/>
              <w:rPr>
                <w:rFonts w:ascii="Arial" w:hAnsi="Arial" w:cs="Arial"/>
                <w:color w:val="FF0000"/>
                <w:sz w:val="20"/>
                <w:szCs w:val="20"/>
                <w:highlight w:val="green"/>
                <w:lang w:val="en-US"/>
              </w:rPr>
            </w:pPr>
            <w:r w:rsidRPr="006A0F9B">
              <w:rPr>
                <w:rFonts w:ascii="Arial" w:hAnsi="Arial" w:cs="Arial"/>
                <w:color w:val="FF0000"/>
                <w:sz w:val="20"/>
                <w:szCs w:val="20"/>
                <w:highlight w:val="green"/>
                <w:lang w:val="en-US"/>
              </w:rPr>
              <w:t>LCFANB Art. 73, numeral 6</w:t>
            </w:r>
            <w:r w:rsidRPr="006A0F9B">
              <w:rPr>
                <w:rFonts w:ascii="Arial" w:hAnsi="Arial" w:cs="Arial"/>
                <w:color w:val="FF0000"/>
                <w:sz w:val="20"/>
                <w:szCs w:val="20"/>
                <w:highlight w:val="green"/>
                <w:lang w:val="es-MX"/>
              </w:rPr>
              <w:t xml:space="preserve">.  </w:t>
            </w:r>
          </w:p>
          <w:p w14:paraId="06608EBA" w14:textId="77777777" w:rsidR="00C90620" w:rsidRPr="006A0F9B" w:rsidRDefault="00C90620" w:rsidP="00A70316">
            <w:pPr>
              <w:tabs>
                <w:tab w:val="left" w:pos="365"/>
              </w:tabs>
              <w:ind w:left="317" w:hanging="283"/>
              <w:jc w:val="both"/>
              <w:rPr>
                <w:rFonts w:ascii="Arial" w:hAnsi="Arial" w:cs="Arial"/>
                <w:color w:val="FF0000"/>
                <w:sz w:val="12"/>
                <w:szCs w:val="20"/>
                <w:highlight w:val="green"/>
                <w:lang w:val="es-MX"/>
              </w:rPr>
            </w:pPr>
          </w:p>
          <w:p w14:paraId="3ADEE78F" w14:textId="77777777" w:rsidR="00C90620" w:rsidRPr="006A0F9B" w:rsidRDefault="00C90620" w:rsidP="00A70316">
            <w:pPr>
              <w:tabs>
                <w:tab w:val="left" w:pos="365"/>
              </w:tabs>
              <w:ind w:left="317" w:hanging="283"/>
              <w:jc w:val="both"/>
              <w:rPr>
                <w:rFonts w:ascii="Arial" w:hAnsi="Arial" w:cs="Arial"/>
                <w:color w:val="FF0000"/>
                <w:sz w:val="12"/>
                <w:szCs w:val="20"/>
                <w:highlight w:val="green"/>
                <w:lang w:val="es-MX"/>
              </w:rPr>
            </w:pPr>
          </w:p>
          <w:p w14:paraId="14662920" w14:textId="77777777" w:rsidR="00C90620" w:rsidRPr="006A0F9B" w:rsidRDefault="00C90620" w:rsidP="00A70316">
            <w:pPr>
              <w:numPr>
                <w:ilvl w:val="0"/>
                <w:numId w:val="109"/>
              </w:numPr>
              <w:tabs>
                <w:tab w:val="left" w:pos="365"/>
              </w:tabs>
              <w:ind w:left="317" w:hanging="283"/>
              <w:jc w:val="both"/>
              <w:rPr>
                <w:rFonts w:ascii="Arial" w:hAnsi="Arial" w:cs="Arial"/>
                <w:color w:val="FF0000"/>
                <w:sz w:val="20"/>
                <w:szCs w:val="20"/>
                <w:highlight w:val="green"/>
                <w:lang w:val="es-MX"/>
              </w:rPr>
            </w:pPr>
            <w:r w:rsidRPr="006A0F9B">
              <w:rPr>
                <w:rFonts w:ascii="Arial" w:hAnsi="Arial" w:cs="Arial"/>
                <w:color w:val="FF0000"/>
                <w:sz w:val="20"/>
                <w:szCs w:val="20"/>
                <w:highlight w:val="green"/>
                <w:lang w:val="es-MX"/>
              </w:rPr>
              <w:t xml:space="preserve">RGLM. Arts. 117, 118, 119 y 121. </w:t>
            </w:r>
          </w:p>
          <w:p w14:paraId="2E4471BD" w14:textId="77777777" w:rsidR="00C90620" w:rsidRPr="006A0F9B" w:rsidRDefault="00C90620" w:rsidP="00A70316">
            <w:pPr>
              <w:tabs>
                <w:tab w:val="left" w:pos="365"/>
              </w:tabs>
              <w:ind w:left="317" w:hanging="283"/>
              <w:jc w:val="both"/>
              <w:rPr>
                <w:rFonts w:ascii="Arial" w:hAnsi="Arial" w:cs="Arial"/>
                <w:color w:val="FF0000"/>
                <w:sz w:val="12"/>
                <w:szCs w:val="20"/>
                <w:highlight w:val="green"/>
                <w:lang w:val="es-MX"/>
              </w:rPr>
            </w:pPr>
            <w:r w:rsidRPr="006A0F9B">
              <w:rPr>
                <w:rFonts w:ascii="Arial" w:hAnsi="Arial" w:cs="Arial"/>
                <w:color w:val="FF0000"/>
                <w:sz w:val="20"/>
                <w:szCs w:val="20"/>
                <w:highlight w:val="green"/>
                <w:lang w:val="es-MX"/>
              </w:rPr>
              <w:t xml:space="preserve"> </w:t>
            </w:r>
          </w:p>
          <w:p w14:paraId="21099B15" w14:textId="77777777" w:rsidR="00C90620" w:rsidRPr="006A0F9B" w:rsidRDefault="00C90620" w:rsidP="00A70316">
            <w:pPr>
              <w:tabs>
                <w:tab w:val="left" w:pos="365"/>
              </w:tabs>
              <w:ind w:left="317" w:hanging="283"/>
              <w:jc w:val="both"/>
              <w:rPr>
                <w:rFonts w:ascii="Arial" w:hAnsi="Arial" w:cs="Arial"/>
                <w:color w:val="FF0000"/>
                <w:sz w:val="12"/>
                <w:szCs w:val="20"/>
                <w:highlight w:val="green"/>
              </w:rPr>
            </w:pPr>
          </w:p>
          <w:p w14:paraId="329A34B3" w14:textId="77777777" w:rsidR="00C90620" w:rsidRPr="006A0F9B" w:rsidRDefault="00C90620" w:rsidP="00A70316">
            <w:pPr>
              <w:numPr>
                <w:ilvl w:val="0"/>
                <w:numId w:val="109"/>
              </w:numPr>
              <w:tabs>
                <w:tab w:val="left" w:pos="365"/>
              </w:tabs>
              <w:ind w:left="317" w:hanging="283"/>
              <w:jc w:val="both"/>
              <w:rPr>
                <w:rFonts w:ascii="Arial" w:hAnsi="Arial" w:cs="Arial"/>
                <w:color w:val="FF0000"/>
                <w:sz w:val="20"/>
                <w:szCs w:val="20"/>
                <w:highlight w:val="green"/>
              </w:rPr>
            </w:pPr>
            <w:r w:rsidRPr="006A0F9B">
              <w:rPr>
                <w:rFonts w:ascii="Arial" w:hAnsi="Arial" w:cs="Arial"/>
                <w:color w:val="FF0000"/>
                <w:sz w:val="20"/>
                <w:szCs w:val="20"/>
                <w:highlight w:val="green"/>
              </w:rPr>
              <w:t>LOSN Arts. 2, 3, 4, 5, 6, 7, 12, 16, 18, 20, 25 y 56</w:t>
            </w:r>
          </w:p>
          <w:p w14:paraId="60E48CF8" w14:textId="77777777" w:rsidR="006A0F9B" w:rsidRPr="006A0F9B" w:rsidRDefault="006A0F9B" w:rsidP="00A70316">
            <w:pPr>
              <w:pStyle w:val="Prrafodelista"/>
              <w:tabs>
                <w:tab w:val="left" w:pos="365"/>
              </w:tabs>
              <w:ind w:left="317" w:hanging="283"/>
              <w:rPr>
                <w:rFonts w:ascii="Arial" w:hAnsi="Arial" w:cs="Arial"/>
                <w:color w:val="FF0000"/>
                <w:sz w:val="20"/>
                <w:szCs w:val="20"/>
                <w:highlight w:val="green"/>
              </w:rPr>
            </w:pPr>
          </w:p>
          <w:p w14:paraId="5CCBE9BC" w14:textId="6F42DB3F" w:rsidR="006A0F9B" w:rsidRPr="006A0F9B" w:rsidRDefault="006A0F9B" w:rsidP="00A70316">
            <w:pPr>
              <w:numPr>
                <w:ilvl w:val="0"/>
                <w:numId w:val="109"/>
              </w:numPr>
              <w:tabs>
                <w:tab w:val="left" w:pos="365"/>
              </w:tabs>
              <w:ind w:left="317" w:hanging="283"/>
              <w:jc w:val="both"/>
              <w:rPr>
                <w:rFonts w:ascii="Arial" w:hAnsi="Arial" w:cs="Arial"/>
                <w:color w:val="FF0000"/>
                <w:sz w:val="20"/>
                <w:szCs w:val="20"/>
                <w:highlight w:val="green"/>
              </w:rPr>
            </w:pPr>
            <w:r w:rsidRPr="00A50CC6">
              <w:rPr>
                <w:rFonts w:ascii="Arial" w:hAnsi="Arial" w:cs="Arial"/>
                <w:color w:val="FF0000"/>
                <w:sz w:val="20"/>
                <w:szCs w:val="20"/>
                <w:highlight w:val="green"/>
              </w:rPr>
              <w:t>DPUTATM Arts. 1 y 6</w:t>
            </w:r>
          </w:p>
        </w:tc>
      </w:tr>
    </w:tbl>
    <w:p w14:paraId="144E29A5" w14:textId="77777777" w:rsidR="00D62CDC" w:rsidRDefault="00D62CDC" w:rsidP="00EF33D0">
      <w:pPr>
        <w:tabs>
          <w:tab w:val="left" w:pos="0"/>
          <w:tab w:val="left" w:pos="10120"/>
        </w:tabs>
        <w:ind w:left="709"/>
        <w:jc w:val="center"/>
        <w:rPr>
          <w:rFonts w:ascii="Arial" w:hAnsi="Arial" w:cs="Arial"/>
          <w:b/>
          <w:lang w:val="es-VE"/>
        </w:rPr>
      </w:pPr>
    </w:p>
    <w:p w14:paraId="15A06CF2" w14:textId="77777777" w:rsidR="00D62CDC" w:rsidRDefault="00D62CDC" w:rsidP="00EF33D0">
      <w:pPr>
        <w:tabs>
          <w:tab w:val="left" w:pos="0"/>
          <w:tab w:val="left" w:pos="10120"/>
        </w:tabs>
        <w:ind w:left="709"/>
        <w:jc w:val="center"/>
        <w:rPr>
          <w:rFonts w:ascii="Arial" w:hAnsi="Arial" w:cs="Arial"/>
          <w:b/>
          <w:lang w:val="es-VE"/>
        </w:rPr>
      </w:pPr>
    </w:p>
    <w:p w14:paraId="14F5216B" w14:textId="67C524E5" w:rsidR="009552EB" w:rsidRPr="00DC4C11" w:rsidRDefault="009552EB" w:rsidP="00EF33D0">
      <w:pPr>
        <w:tabs>
          <w:tab w:val="left" w:pos="0"/>
          <w:tab w:val="left" w:pos="10120"/>
        </w:tabs>
        <w:ind w:left="709"/>
        <w:jc w:val="center"/>
        <w:rPr>
          <w:rFonts w:ascii="Arial" w:hAnsi="Arial" w:cs="Arial"/>
          <w:b/>
          <w:lang w:val="es-VE"/>
        </w:rPr>
      </w:pPr>
      <w:r w:rsidRPr="00DC4C11">
        <w:rPr>
          <w:rFonts w:ascii="Arial" w:hAnsi="Arial" w:cs="Arial"/>
          <w:b/>
          <w:lang w:val="es-VE"/>
        </w:rPr>
        <w:t>AYUDAS GRÁFICAS PAR APOYAR LOS PROCEDIMIENTOS DE</w:t>
      </w:r>
    </w:p>
    <w:p w14:paraId="1B0FC9C2" w14:textId="79D48F83" w:rsidR="009552EB" w:rsidRPr="00DC4C11" w:rsidRDefault="009552EB" w:rsidP="00EF33D0">
      <w:pPr>
        <w:pStyle w:val="Encabezado1"/>
        <w:tabs>
          <w:tab w:val="left" w:pos="0"/>
        </w:tabs>
        <w:spacing w:before="0" w:after="0"/>
        <w:ind w:left="709"/>
        <w:rPr>
          <w:szCs w:val="24"/>
          <w:lang w:val="es-VE"/>
        </w:rPr>
      </w:pPr>
      <w:r w:rsidRPr="00DC4C11">
        <w:rPr>
          <w:szCs w:val="24"/>
          <w:lang w:val="es-VE"/>
        </w:rPr>
        <w:t>RESGUARDO NACIONAL MINERO</w:t>
      </w:r>
    </w:p>
    <w:p w14:paraId="47BBE0AE" w14:textId="6A92929E" w:rsidR="009552EB" w:rsidRPr="00E541BE" w:rsidRDefault="00BB4F37" w:rsidP="00EF33D0">
      <w:pPr>
        <w:pStyle w:val="Encabezado1"/>
        <w:tabs>
          <w:tab w:val="left" w:pos="0"/>
        </w:tabs>
        <w:ind w:left="709"/>
        <w:rPr>
          <w:szCs w:val="24"/>
          <w:lang w:val="es-VE"/>
        </w:rPr>
      </w:pPr>
      <w:r>
        <w:rPr>
          <w:noProof/>
          <w:lang w:val="en-US" w:eastAsia="en-US"/>
        </w:rPr>
        <w:drawing>
          <wp:anchor distT="0" distB="0" distL="114300" distR="114300" simplePos="0" relativeHeight="251677696" behindDoc="0" locked="0" layoutInCell="1" allowOverlap="1" wp14:anchorId="075AF227" wp14:editId="32FAE364">
            <wp:simplePos x="0" y="0"/>
            <wp:positionH relativeFrom="column">
              <wp:posOffset>-288827</wp:posOffset>
            </wp:positionH>
            <wp:positionV relativeFrom="paragraph">
              <wp:posOffset>-3175</wp:posOffset>
            </wp:positionV>
            <wp:extent cx="7807569" cy="3956538"/>
            <wp:effectExtent l="0" t="0" r="3175" b="0"/>
            <wp:wrapNone/>
            <wp:docPr id="63" name="Imagen 63"/>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807325" cy="395641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A75ED0" w14:textId="77777777" w:rsidR="009552EB" w:rsidRPr="00E541BE" w:rsidRDefault="009552EB" w:rsidP="00EF33D0">
      <w:pPr>
        <w:tabs>
          <w:tab w:val="left" w:pos="0"/>
          <w:tab w:val="left" w:pos="10120"/>
        </w:tabs>
        <w:ind w:left="709"/>
        <w:rPr>
          <w:rFonts w:ascii="Arial" w:hAnsi="Arial" w:cs="Arial"/>
          <w:lang w:val="es-VE"/>
        </w:rPr>
      </w:pPr>
    </w:p>
    <w:p w14:paraId="68ECFEBE" w14:textId="77777777" w:rsidR="009552EB" w:rsidRPr="00E541BE" w:rsidRDefault="009552EB" w:rsidP="00EF33D0">
      <w:pPr>
        <w:tabs>
          <w:tab w:val="left" w:pos="0"/>
          <w:tab w:val="left" w:pos="10120"/>
        </w:tabs>
        <w:ind w:left="709"/>
        <w:rPr>
          <w:rFonts w:ascii="Arial" w:hAnsi="Arial" w:cs="Arial"/>
          <w:lang w:val="es-VE"/>
        </w:rPr>
      </w:pPr>
    </w:p>
    <w:p w14:paraId="66F5AD2A" w14:textId="77777777" w:rsidR="009552EB" w:rsidRPr="00E541BE" w:rsidRDefault="009552EB" w:rsidP="00EF33D0">
      <w:pPr>
        <w:tabs>
          <w:tab w:val="left" w:pos="0"/>
        </w:tabs>
        <w:spacing w:after="120"/>
        <w:ind w:left="709" w:right="-920"/>
        <w:jc w:val="center"/>
        <w:rPr>
          <w:rFonts w:ascii="Arial" w:hAnsi="Arial" w:cs="Arial"/>
          <w:b/>
          <w:lang w:val="es-VE"/>
        </w:rPr>
      </w:pPr>
    </w:p>
    <w:p w14:paraId="7A0124E8" w14:textId="77777777" w:rsidR="009552EB" w:rsidRPr="00E541BE" w:rsidRDefault="009552EB" w:rsidP="00EF33D0">
      <w:pPr>
        <w:tabs>
          <w:tab w:val="left" w:pos="0"/>
        </w:tabs>
        <w:spacing w:after="120"/>
        <w:ind w:left="709" w:right="-920"/>
        <w:jc w:val="center"/>
        <w:rPr>
          <w:rFonts w:ascii="Arial" w:hAnsi="Arial" w:cs="Arial"/>
          <w:b/>
          <w:lang w:val="es-VE"/>
        </w:rPr>
      </w:pPr>
    </w:p>
    <w:p w14:paraId="18F1D3C4" w14:textId="77777777" w:rsidR="009552EB" w:rsidRPr="00E541BE" w:rsidRDefault="009552EB" w:rsidP="00EF33D0">
      <w:pPr>
        <w:tabs>
          <w:tab w:val="left" w:pos="0"/>
        </w:tabs>
        <w:spacing w:after="120"/>
        <w:ind w:left="709" w:right="-920"/>
        <w:jc w:val="center"/>
        <w:rPr>
          <w:rFonts w:ascii="Arial" w:hAnsi="Arial" w:cs="Arial"/>
          <w:b/>
          <w:lang w:val="es-VE"/>
        </w:rPr>
      </w:pPr>
    </w:p>
    <w:p w14:paraId="1055C6DF" w14:textId="77777777" w:rsidR="009552EB" w:rsidRPr="00E541BE" w:rsidRDefault="009552EB" w:rsidP="00EF33D0">
      <w:pPr>
        <w:tabs>
          <w:tab w:val="left" w:pos="0"/>
        </w:tabs>
        <w:spacing w:after="120"/>
        <w:ind w:left="709" w:right="-920"/>
        <w:jc w:val="center"/>
        <w:rPr>
          <w:rFonts w:ascii="Arial" w:hAnsi="Arial" w:cs="Arial"/>
          <w:b/>
          <w:lang w:val="es-VE"/>
        </w:rPr>
      </w:pPr>
    </w:p>
    <w:p w14:paraId="45BB031F" w14:textId="77777777" w:rsidR="009552EB" w:rsidRPr="00E541BE" w:rsidRDefault="009552EB" w:rsidP="00EF33D0">
      <w:pPr>
        <w:tabs>
          <w:tab w:val="left" w:pos="0"/>
        </w:tabs>
        <w:spacing w:after="120"/>
        <w:ind w:left="709" w:right="-920"/>
        <w:jc w:val="center"/>
        <w:rPr>
          <w:rFonts w:ascii="Arial" w:hAnsi="Arial" w:cs="Arial"/>
          <w:b/>
          <w:lang w:val="es-VE"/>
        </w:rPr>
      </w:pPr>
    </w:p>
    <w:p w14:paraId="32739940" w14:textId="77777777" w:rsidR="009552EB" w:rsidRPr="00E541BE" w:rsidRDefault="009552EB" w:rsidP="00EF33D0">
      <w:pPr>
        <w:tabs>
          <w:tab w:val="left" w:pos="0"/>
        </w:tabs>
        <w:spacing w:after="120"/>
        <w:ind w:left="709" w:right="-920"/>
        <w:jc w:val="center"/>
        <w:rPr>
          <w:rFonts w:ascii="Arial" w:hAnsi="Arial" w:cs="Arial"/>
          <w:b/>
          <w:lang w:val="es-VE"/>
        </w:rPr>
      </w:pPr>
    </w:p>
    <w:p w14:paraId="17CAEFB0" w14:textId="77777777" w:rsidR="009552EB" w:rsidRPr="00E541BE" w:rsidRDefault="009552EB" w:rsidP="00EF33D0">
      <w:pPr>
        <w:tabs>
          <w:tab w:val="left" w:pos="0"/>
        </w:tabs>
        <w:spacing w:after="120"/>
        <w:ind w:left="709" w:right="-920"/>
        <w:jc w:val="center"/>
        <w:rPr>
          <w:rFonts w:ascii="Arial" w:hAnsi="Arial" w:cs="Arial"/>
          <w:b/>
          <w:lang w:val="es-VE"/>
        </w:rPr>
      </w:pPr>
    </w:p>
    <w:p w14:paraId="5F59F8B2" w14:textId="77777777" w:rsidR="009552EB" w:rsidRPr="00E541BE" w:rsidRDefault="009552EB" w:rsidP="00EF33D0">
      <w:pPr>
        <w:tabs>
          <w:tab w:val="left" w:pos="0"/>
        </w:tabs>
        <w:spacing w:after="120"/>
        <w:ind w:left="709" w:right="-920"/>
        <w:jc w:val="center"/>
        <w:rPr>
          <w:rFonts w:ascii="Arial" w:hAnsi="Arial" w:cs="Arial"/>
          <w:b/>
          <w:lang w:val="es-VE"/>
        </w:rPr>
      </w:pPr>
    </w:p>
    <w:p w14:paraId="19A6A2A0" w14:textId="77777777" w:rsidR="009552EB" w:rsidRPr="00E541BE" w:rsidRDefault="009552EB" w:rsidP="00EF33D0">
      <w:pPr>
        <w:tabs>
          <w:tab w:val="left" w:pos="0"/>
        </w:tabs>
        <w:spacing w:after="120"/>
        <w:ind w:left="709" w:right="-920"/>
        <w:jc w:val="center"/>
        <w:rPr>
          <w:rFonts w:ascii="Arial" w:hAnsi="Arial" w:cs="Arial"/>
          <w:b/>
          <w:lang w:val="es-VE"/>
        </w:rPr>
      </w:pPr>
    </w:p>
    <w:p w14:paraId="28B9A56D" w14:textId="77777777" w:rsidR="009552EB" w:rsidRPr="00E541BE" w:rsidRDefault="009552EB" w:rsidP="00EF33D0">
      <w:pPr>
        <w:tabs>
          <w:tab w:val="left" w:pos="0"/>
        </w:tabs>
        <w:spacing w:after="120"/>
        <w:ind w:left="709" w:right="-920"/>
        <w:jc w:val="center"/>
        <w:rPr>
          <w:rFonts w:ascii="Arial" w:hAnsi="Arial" w:cs="Arial"/>
          <w:lang w:val="es-VE"/>
        </w:rPr>
      </w:pPr>
    </w:p>
    <w:p w14:paraId="47A22DF5" w14:textId="3E07182F" w:rsidR="00D37DBB" w:rsidRDefault="00D37DBB" w:rsidP="00D37DBB">
      <w:pPr>
        <w:pStyle w:val="Encabezado1"/>
        <w:tabs>
          <w:tab w:val="left" w:pos="0"/>
        </w:tabs>
        <w:jc w:val="left"/>
        <w:rPr>
          <w:szCs w:val="24"/>
          <w:lang w:val="es-VE"/>
        </w:rPr>
      </w:pPr>
    </w:p>
    <w:p w14:paraId="3B1544E8" w14:textId="77777777" w:rsidR="00671A23" w:rsidRDefault="00671A23" w:rsidP="00D37DBB">
      <w:pPr>
        <w:pStyle w:val="Encabezado1"/>
        <w:tabs>
          <w:tab w:val="left" w:pos="0"/>
        </w:tabs>
        <w:rPr>
          <w:szCs w:val="24"/>
          <w:lang w:val="es-VE"/>
        </w:rPr>
      </w:pPr>
    </w:p>
    <w:p w14:paraId="67FB5745" w14:textId="3A014F80" w:rsidR="009552EB" w:rsidRPr="00E541BE" w:rsidRDefault="009552EB" w:rsidP="00D37DBB">
      <w:pPr>
        <w:pStyle w:val="Encabezado1"/>
        <w:tabs>
          <w:tab w:val="left" w:pos="0"/>
        </w:tabs>
        <w:rPr>
          <w:szCs w:val="24"/>
          <w:lang w:val="es-VE"/>
        </w:rPr>
        <w:sectPr w:rsidR="009552EB" w:rsidRPr="00E541BE" w:rsidSect="00431D15">
          <w:headerReference w:type="even" r:id="rId10"/>
          <w:headerReference w:type="default" r:id="rId11"/>
          <w:footerReference w:type="even" r:id="rId12"/>
          <w:footerReference w:type="default" r:id="rId13"/>
          <w:type w:val="continuous"/>
          <w:pgSz w:w="13892" w:h="9072" w:orient="landscape"/>
          <w:pgMar w:top="993" w:right="1559" w:bottom="851" w:left="1701" w:header="709" w:footer="709" w:gutter="0"/>
          <w:cols w:space="720"/>
          <w:docGrid w:linePitch="360"/>
        </w:sectPr>
      </w:pPr>
      <w:r w:rsidRPr="00E541BE">
        <w:rPr>
          <w:szCs w:val="24"/>
          <w:lang w:val="es-VE"/>
        </w:rPr>
        <w:t>GLOSARIO DE TERMINOS</w:t>
      </w:r>
    </w:p>
    <w:p w14:paraId="304FE263" w14:textId="77777777" w:rsidR="009552EB" w:rsidRPr="00E541BE" w:rsidRDefault="009552EB" w:rsidP="00370302">
      <w:pPr>
        <w:tabs>
          <w:tab w:val="left" w:pos="0"/>
        </w:tabs>
        <w:jc w:val="both"/>
        <w:rPr>
          <w:rFonts w:ascii="Arial" w:hAnsi="Arial" w:cs="Arial"/>
          <w:lang w:val="es-VE"/>
        </w:rPr>
      </w:pPr>
      <w:r w:rsidRPr="00E541BE">
        <w:rPr>
          <w:rFonts w:ascii="Arial" w:hAnsi="Arial" w:cs="Arial"/>
          <w:b/>
          <w:u w:val="single"/>
          <w:lang w:val="es-VE"/>
        </w:rPr>
        <w:t>ACARREO</w:t>
      </w:r>
      <w:r w:rsidRPr="00E541BE">
        <w:rPr>
          <w:rFonts w:ascii="Arial" w:hAnsi="Arial" w:cs="Arial"/>
          <w:b/>
          <w:lang w:val="es-VE"/>
        </w:rPr>
        <w:t>:</w:t>
      </w:r>
      <w:r w:rsidRPr="00E541BE">
        <w:rPr>
          <w:rFonts w:ascii="Arial" w:hAnsi="Arial" w:cs="Arial"/>
          <w:lang w:val="es-VE"/>
        </w:rPr>
        <w:t xml:space="preserve"> Se refiere al transporte y movilización de materiales, ya sea; rocas, minerales o material estéril a un patio de almacenamiento, a la planta de procesamiento o para su distribución y/o comercialización.</w:t>
      </w:r>
    </w:p>
    <w:p w14:paraId="036D5C66" w14:textId="77777777" w:rsidR="00E66762" w:rsidRDefault="00522B91" w:rsidP="00370302">
      <w:pPr>
        <w:tabs>
          <w:tab w:val="left" w:pos="0"/>
        </w:tabs>
        <w:jc w:val="both"/>
        <w:rPr>
          <w:rFonts w:ascii="Arial" w:hAnsi="Arial" w:cs="Arial"/>
          <w:b/>
          <w:bCs/>
          <w:color w:val="FF0000"/>
          <w:u w:val="single"/>
          <w:lang w:val="es-VE"/>
        </w:rPr>
      </w:pPr>
      <w:r w:rsidRPr="00D62B80">
        <w:rPr>
          <w:rFonts w:ascii="Arial" w:hAnsi="Arial" w:cs="Arial"/>
          <w:b/>
          <w:bCs/>
          <w:color w:val="FF0000"/>
          <w:u w:val="single"/>
          <w:lang w:val="es-VE"/>
        </w:rPr>
        <w:t>ALIANZA</w:t>
      </w:r>
      <w:r w:rsidR="00D62B80" w:rsidRPr="00D62B80">
        <w:rPr>
          <w:rFonts w:ascii="Arial" w:hAnsi="Arial" w:cs="Arial"/>
          <w:b/>
          <w:bCs/>
          <w:color w:val="FF0000"/>
          <w:u w:val="single"/>
          <w:lang w:val="es-VE"/>
        </w:rPr>
        <w:t xml:space="preserve"> ESTRATÉGICA</w:t>
      </w:r>
      <w:r w:rsidRPr="00D62B80">
        <w:rPr>
          <w:rFonts w:ascii="Arial" w:hAnsi="Arial" w:cs="Arial"/>
          <w:b/>
          <w:bCs/>
          <w:color w:val="FF0000"/>
          <w:u w:val="single"/>
          <w:lang w:val="es-VE"/>
        </w:rPr>
        <w:t>:</w:t>
      </w:r>
      <w:r w:rsidR="00D62B80" w:rsidRPr="00E66762">
        <w:rPr>
          <w:rFonts w:ascii="Arial" w:hAnsi="Arial" w:cs="Arial"/>
          <w:b/>
          <w:bCs/>
          <w:color w:val="FF0000"/>
          <w:lang w:val="es-VE"/>
        </w:rPr>
        <w:t xml:space="preserve"> Es una forma de asociación entre el Estado Venezolano y una persona jurídica nacional o extranjera para ejercer en un espacio determinado las actividades de prospección, exploración y explotación.</w:t>
      </w:r>
    </w:p>
    <w:p w14:paraId="4174A1F2" w14:textId="1FD80AE5" w:rsidR="00D45CE9" w:rsidRPr="00D45CE9" w:rsidRDefault="00D45CE9" w:rsidP="00370302">
      <w:pPr>
        <w:tabs>
          <w:tab w:val="left" w:pos="0"/>
        </w:tabs>
        <w:jc w:val="both"/>
        <w:rPr>
          <w:rFonts w:ascii="Arial" w:hAnsi="Arial" w:cs="Arial"/>
          <w:bCs/>
          <w:color w:val="FF0000"/>
          <w:lang w:val="es-VE"/>
        </w:rPr>
      </w:pPr>
      <w:r w:rsidRPr="006A0F9B">
        <w:rPr>
          <w:rFonts w:ascii="Arial" w:hAnsi="Arial" w:cs="Arial"/>
          <w:b/>
          <w:color w:val="FF0000"/>
          <w:highlight w:val="green"/>
          <w:u w:val="single"/>
          <w:lang w:val="es-VE"/>
        </w:rPr>
        <w:t>ACTIVIDADES AUXILIARES:</w:t>
      </w:r>
      <w:r w:rsidRPr="006A0F9B">
        <w:rPr>
          <w:rFonts w:ascii="Arial" w:hAnsi="Arial" w:cs="Arial"/>
          <w:bCs/>
          <w:color w:val="FF0000"/>
          <w:highlight w:val="green"/>
          <w:lang w:val="es-VE"/>
        </w:rPr>
        <w:t xml:space="preserve"> Son aquellas que facilitan las actividades principales o secundarias y generan productos designados siempre </w:t>
      </w:r>
      <w:r w:rsidRPr="006A0F9B">
        <w:rPr>
          <w:rFonts w:ascii="Arial" w:hAnsi="Arial" w:cs="Arial"/>
          <w:bCs/>
          <w:color w:val="FF0000"/>
          <w:highlight w:val="green"/>
          <w:lang w:val="es-VE"/>
        </w:rPr>
        <w:t xml:space="preserve">al consumo intermedio de la propia entidad, en </w:t>
      </w:r>
      <w:r w:rsidR="006F32E2" w:rsidRPr="006A0F9B">
        <w:rPr>
          <w:rFonts w:ascii="Arial" w:hAnsi="Arial" w:cs="Arial"/>
          <w:bCs/>
          <w:color w:val="FF0000"/>
          <w:highlight w:val="green"/>
          <w:lang w:val="es-VE"/>
        </w:rPr>
        <w:t>consecuencia,</w:t>
      </w:r>
      <w:r w:rsidRPr="006A0F9B">
        <w:rPr>
          <w:rFonts w:ascii="Arial" w:hAnsi="Arial" w:cs="Arial"/>
          <w:bCs/>
          <w:color w:val="FF0000"/>
          <w:highlight w:val="green"/>
          <w:lang w:val="es-VE"/>
        </w:rPr>
        <w:t xml:space="preserve"> no se registran de manera independiente.</w:t>
      </w:r>
    </w:p>
    <w:p w14:paraId="6172EB6D" w14:textId="2F509519" w:rsidR="00522B91" w:rsidRPr="00D62B80" w:rsidRDefault="00E66762" w:rsidP="00370302">
      <w:pPr>
        <w:tabs>
          <w:tab w:val="left" w:pos="0"/>
        </w:tabs>
        <w:jc w:val="both"/>
        <w:rPr>
          <w:rFonts w:ascii="Arial" w:hAnsi="Arial" w:cs="Arial"/>
          <w:b/>
          <w:bCs/>
          <w:u w:val="single"/>
          <w:lang w:val="es-VE"/>
        </w:rPr>
      </w:pPr>
      <w:r w:rsidRPr="00E541BE">
        <w:rPr>
          <w:rFonts w:ascii="Arial" w:hAnsi="Arial" w:cs="Arial"/>
          <w:b/>
          <w:u w:val="single"/>
          <w:lang w:val="es-VE"/>
        </w:rPr>
        <w:t>ALUVI</w:t>
      </w:r>
      <w:r>
        <w:rPr>
          <w:rFonts w:ascii="Arial" w:hAnsi="Arial" w:cs="Arial"/>
          <w:b/>
          <w:u w:val="single"/>
          <w:lang w:val="es-VE"/>
        </w:rPr>
        <w:t>Ó</w:t>
      </w:r>
      <w:r w:rsidRPr="00E541BE">
        <w:rPr>
          <w:rFonts w:ascii="Arial" w:hAnsi="Arial" w:cs="Arial"/>
          <w:b/>
          <w:u w:val="single"/>
          <w:lang w:val="es-VE"/>
        </w:rPr>
        <w:t>N:</w:t>
      </w:r>
      <w:r w:rsidRPr="00E541BE">
        <w:rPr>
          <w:rFonts w:ascii="Arial" w:hAnsi="Arial" w:cs="Arial"/>
          <w:lang w:val="es-VE"/>
        </w:rPr>
        <w:t xml:space="preserve"> Es un </w:t>
      </w:r>
      <w:hyperlink r:id="rId14" w:history="1">
        <w:r w:rsidRPr="006066AA">
          <w:rPr>
            <w:rStyle w:val="Hipervnculo"/>
            <w:rFonts w:ascii="Arial" w:hAnsi="Arial" w:cs="Arial"/>
            <w:color w:val="auto"/>
            <w:u w:val="none"/>
          </w:rPr>
          <w:t>material detrítico</w:t>
        </w:r>
      </w:hyperlink>
      <w:r w:rsidRPr="00E541BE">
        <w:rPr>
          <w:rFonts w:ascii="Arial" w:hAnsi="Arial" w:cs="Arial"/>
          <w:lang w:val="es-VE"/>
        </w:rPr>
        <w:t xml:space="preserve"> transportado y depositado transitoria o permanentemente por una corriente de agua, que puede ser repentina y/o por inundaciones. Puede estar compuesto por </w:t>
      </w:r>
      <w:hyperlink r:id="rId15" w:history="1">
        <w:r w:rsidRPr="006066AA">
          <w:rPr>
            <w:rStyle w:val="Hipervnculo"/>
            <w:rFonts w:ascii="Arial" w:hAnsi="Arial" w:cs="Arial"/>
            <w:color w:val="auto"/>
            <w:u w:val="none"/>
          </w:rPr>
          <w:t>arena</w:t>
        </w:r>
      </w:hyperlink>
      <w:r w:rsidRPr="006066AA">
        <w:rPr>
          <w:rFonts w:ascii="Arial" w:hAnsi="Arial" w:cs="Arial"/>
          <w:lang w:val="es-VE"/>
        </w:rPr>
        <w:t xml:space="preserve">, </w:t>
      </w:r>
      <w:hyperlink r:id="rId16" w:history="1">
        <w:r w:rsidRPr="006066AA">
          <w:rPr>
            <w:rStyle w:val="Hipervnculo"/>
            <w:rFonts w:ascii="Arial" w:hAnsi="Arial" w:cs="Arial"/>
            <w:color w:val="auto"/>
            <w:u w:val="none"/>
          </w:rPr>
          <w:t>grava</w:t>
        </w:r>
      </w:hyperlink>
      <w:r w:rsidRPr="006066AA">
        <w:rPr>
          <w:rFonts w:ascii="Arial" w:hAnsi="Arial" w:cs="Arial"/>
          <w:lang w:val="es-VE"/>
        </w:rPr>
        <w:t xml:space="preserve">, </w:t>
      </w:r>
      <w:hyperlink r:id="rId17" w:history="1">
        <w:r w:rsidRPr="006066AA">
          <w:rPr>
            <w:rStyle w:val="Hipervnculo"/>
            <w:rFonts w:ascii="Arial" w:hAnsi="Arial" w:cs="Arial"/>
            <w:color w:val="auto"/>
            <w:u w:val="none"/>
          </w:rPr>
          <w:t>arcilla</w:t>
        </w:r>
      </w:hyperlink>
      <w:r w:rsidRPr="006066AA">
        <w:rPr>
          <w:rFonts w:ascii="Arial" w:hAnsi="Arial" w:cs="Arial"/>
          <w:lang w:val="es-VE"/>
        </w:rPr>
        <w:t xml:space="preserve"> o </w:t>
      </w:r>
      <w:hyperlink r:id="rId18" w:history="1">
        <w:r w:rsidRPr="006066AA">
          <w:rPr>
            <w:rStyle w:val="Hipervnculo"/>
            <w:rFonts w:ascii="Arial" w:hAnsi="Arial" w:cs="Arial"/>
            <w:color w:val="auto"/>
            <w:u w:val="none"/>
          </w:rPr>
          <w:t>limo</w:t>
        </w:r>
      </w:hyperlink>
      <w:r>
        <w:rPr>
          <w:rStyle w:val="Hipervnculo"/>
          <w:rFonts w:ascii="Arial" w:hAnsi="Arial" w:cs="Arial"/>
          <w:color w:val="auto"/>
          <w:u w:val="none"/>
        </w:rPr>
        <w:t>.</w:t>
      </w:r>
      <w:r w:rsidR="00522B91" w:rsidRPr="00D62B80">
        <w:rPr>
          <w:rFonts w:ascii="Arial" w:hAnsi="Arial" w:cs="Arial"/>
          <w:b/>
          <w:bCs/>
          <w:color w:val="FF0000"/>
          <w:u w:val="single"/>
          <w:lang w:val="es-VE"/>
        </w:rPr>
        <w:t xml:space="preserve"> </w:t>
      </w:r>
      <w:r w:rsidR="00D62B80" w:rsidRPr="00D62B80">
        <w:rPr>
          <w:rFonts w:ascii="Arial" w:hAnsi="Arial" w:cs="Arial"/>
          <w:b/>
          <w:bCs/>
          <w:u w:val="single"/>
          <w:lang w:val="es-VE"/>
        </w:rPr>
        <w:t xml:space="preserve"> </w:t>
      </w:r>
    </w:p>
    <w:p w14:paraId="12A2053B" w14:textId="640A520E" w:rsidR="009552EB" w:rsidRPr="006066AA" w:rsidRDefault="009552EB" w:rsidP="00370302">
      <w:pPr>
        <w:tabs>
          <w:tab w:val="left" w:pos="0"/>
        </w:tabs>
        <w:jc w:val="both"/>
        <w:rPr>
          <w:rFonts w:ascii="Arial" w:hAnsi="Arial" w:cs="Arial"/>
          <w:lang w:val="es-VE"/>
        </w:rPr>
      </w:pPr>
      <w:r w:rsidRPr="00E541BE">
        <w:rPr>
          <w:rFonts w:ascii="Arial" w:hAnsi="Arial" w:cs="Arial"/>
          <w:b/>
          <w:bCs/>
          <w:u w:val="single"/>
          <w:lang w:val="es-VE"/>
        </w:rPr>
        <w:t>AMBIENTE</w:t>
      </w:r>
      <w:r w:rsidRPr="00E541BE">
        <w:rPr>
          <w:rFonts w:ascii="Arial" w:hAnsi="Arial" w:cs="Arial"/>
          <w:b/>
          <w:lang w:val="es-VE"/>
        </w:rPr>
        <w:t>:</w:t>
      </w:r>
      <w:r w:rsidRPr="00E541BE">
        <w:rPr>
          <w:rFonts w:ascii="Arial" w:hAnsi="Arial" w:cs="Arial"/>
          <w:lang w:val="es-VE"/>
        </w:rPr>
        <w:t xml:space="preserve"> Es el conjunto</w:t>
      </w:r>
      <w:r w:rsidR="000B1379">
        <w:rPr>
          <w:rFonts w:ascii="Arial" w:hAnsi="Arial" w:cs="Arial"/>
          <w:lang w:val="es-VE"/>
        </w:rPr>
        <w:t xml:space="preserve"> de elementos naturales y sociales que se relacionan estrechamente, en los cuales se desarrolla la vida de los organismos y </w:t>
      </w:r>
      <w:r w:rsidR="003723FC">
        <w:rPr>
          <w:rFonts w:ascii="Arial" w:hAnsi="Arial" w:cs="Arial"/>
          <w:lang w:val="es-VE"/>
        </w:rPr>
        <w:t>está</w:t>
      </w:r>
      <w:r w:rsidR="000B1379">
        <w:rPr>
          <w:rFonts w:ascii="Arial" w:hAnsi="Arial" w:cs="Arial"/>
          <w:lang w:val="es-VE"/>
        </w:rPr>
        <w:t xml:space="preserve"> constituido por los seres biológicos y físicos. La flora, la fauna y los </w:t>
      </w:r>
      <w:r w:rsidR="000B1379">
        <w:rPr>
          <w:rFonts w:ascii="Arial" w:hAnsi="Arial" w:cs="Arial"/>
          <w:lang w:val="es-VE"/>
        </w:rPr>
        <w:t>seres humanos representan los elementos biológicos que conforman el ambiente y actúan en estrecha relación necesitándose unos a otros</w:t>
      </w:r>
      <w:r w:rsidRPr="00E541BE">
        <w:rPr>
          <w:rFonts w:ascii="Arial" w:hAnsi="Arial" w:cs="Arial"/>
          <w:lang w:val="es-VE"/>
        </w:rPr>
        <w:t xml:space="preserve">            </w:t>
      </w:r>
      <w:r w:rsidRPr="006066AA">
        <w:rPr>
          <w:rFonts w:ascii="Arial" w:hAnsi="Arial" w:cs="Arial"/>
          <w:lang w:val="es-VE"/>
        </w:rPr>
        <w:t xml:space="preserve">          </w:t>
      </w:r>
    </w:p>
    <w:p w14:paraId="6CAF73F5" w14:textId="77777777" w:rsidR="009552EB" w:rsidRPr="00E541BE" w:rsidRDefault="009552EB" w:rsidP="00370302">
      <w:pPr>
        <w:tabs>
          <w:tab w:val="left" w:pos="0"/>
        </w:tabs>
        <w:jc w:val="both"/>
        <w:rPr>
          <w:rFonts w:ascii="Arial" w:hAnsi="Arial" w:cs="Arial"/>
          <w:lang w:val="es-VE"/>
        </w:rPr>
      </w:pPr>
      <w:r w:rsidRPr="00E541BE">
        <w:rPr>
          <w:rFonts w:ascii="Arial" w:hAnsi="Arial" w:cs="Arial"/>
          <w:b/>
          <w:u w:val="single"/>
          <w:lang w:val="es-VE"/>
        </w:rPr>
        <w:t>AMENAZA</w:t>
      </w:r>
      <w:r w:rsidRPr="00E541BE">
        <w:rPr>
          <w:rFonts w:ascii="Arial" w:hAnsi="Arial" w:cs="Arial"/>
          <w:b/>
          <w:lang w:val="es-VE"/>
        </w:rPr>
        <w:t>:</w:t>
      </w:r>
      <w:r w:rsidRPr="00E541BE">
        <w:rPr>
          <w:rFonts w:ascii="Arial" w:hAnsi="Arial" w:cs="Arial"/>
          <w:lang w:val="es-VE"/>
        </w:rPr>
        <w:t xml:space="preserve"> Factor externo de riesgo, representado por la potencial ocurrencia de un suceso de origen natural o generado por el ser humano, que puede manifestarse en un lugar </w:t>
      </w:r>
      <w:r w:rsidR="006066AA" w:rsidRPr="00E541BE">
        <w:rPr>
          <w:rFonts w:ascii="Arial" w:hAnsi="Arial" w:cs="Arial"/>
          <w:lang w:val="es-VE"/>
        </w:rPr>
        <w:t>específico</w:t>
      </w:r>
      <w:r w:rsidRPr="00E541BE">
        <w:rPr>
          <w:rFonts w:ascii="Arial" w:hAnsi="Arial" w:cs="Arial"/>
          <w:lang w:val="es-VE"/>
        </w:rPr>
        <w:t xml:space="preserve">.     </w:t>
      </w:r>
    </w:p>
    <w:p w14:paraId="220081CE" w14:textId="77777777" w:rsidR="009552EB" w:rsidRPr="00E541BE" w:rsidRDefault="009552EB" w:rsidP="00370302">
      <w:pPr>
        <w:tabs>
          <w:tab w:val="left" w:pos="0"/>
        </w:tabs>
        <w:jc w:val="both"/>
        <w:rPr>
          <w:rFonts w:ascii="Arial" w:hAnsi="Arial" w:cs="Arial"/>
          <w:lang w:val="es-VE"/>
        </w:rPr>
      </w:pPr>
      <w:r w:rsidRPr="00E541BE">
        <w:rPr>
          <w:rStyle w:val="mw-headline"/>
          <w:rFonts w:ascii="Arial" w:hAnsi="Arial" w:cs="Arial"/>
          <w:b/>
          <w:u w:val="single"/>
          <w:lang w:val="es-VE"/>
        </w:rPr>
        <w:t>BENEFICIO DEL MINERAL</w:t>
      </w:r>
      <w:r w:rsidRPr="00E541BE">
        <w:rPr>
          <w:rFonts w:ascii="Arial" w:hAnsi="Arial" w:cs="Arial"/>
          <w:b/>
          <w:lang w:val="es-VE"/>
        </w:rPr>
        <w:t xml:space="preserve">: </w:t>
      </w:r>
      <w:r w:rsidRPr="00E541BE">
        <w:rPr>
          <w:rFonts w:ascii="Arial" w:hAnsi="Arial" w:cs="Arial"/>
          <w:lang w:val="es-VE"/>
        </w:rPr>
        <w:t>Aprovechamiento Directo del Mineral.</w:t>
      </w:r>
    </w:p>
    <w:p w14:paraId="088082CC" w14:textId="77777777" w:rsidR="009552EB" w:rsidRPr="00E541BE" w:rsidRDefault="009552EB" w:rsidP="00370302">
      <w:pPr>
        <w:tabs>
          <w:tab w:val="left" w:pos="0"/>
        </w:tabs>
        <w:jc w:val="both"/>
        <w:rPr>
          <w:rFonts w:ascii="Arial" w:hAnsi="Arial" w:cs="Arial"/>
          <w:lang w:val="es-VE"/>
        </w:rPr>
      </w:pPr>
      <w:r w:rsidRPr="00E541BE">
        <w:rPr>
          <w:rStyle w:val="mw-headline"/>
          <w:rFonts w:ascii="Arial" w:hAnsi="Arial" w:cs="Arial"/>
          <w:b/>
          <w:u w:val="single"/>
          <w:lang w:val="es-VE"/>
        </w:rPr>
        <w:t>CIERRE DE MINA:</w:t>
      </w:r>
      <w:r w:rsidRPr="00E541BE">
        <w:rPr>
          <w:rStyle w:val="mw-headline"/>
          <w:rFonts w:ascii="Arial" w:hAnsi="Arial" w:cs="Arial"/>
          <w:b/>
          <w:lang w:val="es-VE"/>
        </w:rPr>
        <w:t xml:space="preserve"> </w:t>
      </w:r>
      <w:r w:rsidRPr="00E541BE">
        <w:rPr>
          <w:rFonts w:ascii="Arial" w:hAnsi="Arial" w:cs="Arial"/>
          <w:lang w:val="es-VE"/>
        </w:rPr>
        <w:t xml:space="preserve">Fin de las labores mineras. </w:t>
      </w:r>
    </w:p>
    <w:p w14:paraId="4526801C" w14:textId="77777777" w:rsidR="00C50648" w:rsidRDefault="009552EB" w:rsidP="00370302">
      <w:pPr>
        <w:tabs>
          <w:tab w:val="left" w:pos="0"/>
        </w:tabs>
        <w:jc w:val="both"/>
        <w:rPr>
          <w:rFonts w:ascii="Arial" w:hAnsi="Arial" w:cs="Arial"/>
          <w:lang w:val="es-VE"/>
        </w:rPr>
      </w:pPr>
      <w:r w:rsidRPr="00E541BE">
        <w:rPr>
          <w:rFonts w:ascii="Arial" w:hAnsi="Arial" w:cs="Arial"/>
          <w:b/>
          <w:u w:val="single"/>
          <w:lang w:val="es-VE"/>
        </w:rPr>
        <w:t>COMBUSTIBLE</w:t>
      </w:r>
      <w:r w:rsidRPr="00E541BE">
        <w:rPr>
          <w:rFonts w:ascii="Arial" w:hAnsi="Arial" w:cs="Arial"/>
          <w:b/>
          <w:lang w:val="es-VE"/>
        </w:rPr>
        <w:t>:</w:t>
      </w:r>
      <w:r w:rsidRPr="00E541BE">
        <w:rPr>
          <w:rFonts w:ascii="Arial" w:hAnsi="Arial" w:cs="Arial"/>
          <w:lang w:val="es-VE"/>
        </w:rPr>
        <w:t xml:space="preserve"> sustancias ricas en energía que se han formado a partir de plantas y </w:t>
      </w:r>
      <w:r w:rsidRPr="00E541BE">
        <w:rPr>
          <w:rFonts w:ascii="Arial" w:hAnsi="Arial" w:cs="Arial"/>
          <w:lang w:val="es-VE"/>
        </w:rPr>
        <w:lastRenderedPageBreak/>
        <w:t xml:space="preserve">microorganismos enterrados durante mucho tiempo, </w:t>
      </w:r>
    </w:p>
    <w:p w14:paraId="710D8E42" w14:textId="799D7421" w:rsidR="009552EB" w:rsidRPr="0042020E" w:rsidRDefault="009552EB" w:rsidP="00370302">
      <w:pPr>
        <w:tabs>
          <w:tab w:val="left" w:pos="0"/>
        </w:tabs>
        <w:jc w:val="both"/>
        <w:rPr>
          <w:rFonts w:ascii="Arial" w:hAnsi="Arial" w:cs="Arial"/>
          <w:color w:val="FF0000"/>
          <w:lang w:val="es-VE"/>
        </w:rPr>
      </w:pPr>
      <w:r w:rsidRPr="0042020E">
        <w:rPr>
          <w:rFonts w:ascii="Arial" w:hAnsi="Arial" w:cs="Arial"/>
          <w:b/>
          <w:color w:val="FF0000"/>
          <w:u w:val="single"/>
          <w:lang w:val="es-VE"/>
        </w:rPr>
        <w:t>CONCESI</w:t>
      </w:r>
      <w:r w:rsidR="00522B91" w:rsidRPr="0042020E">
        <w:rPr>
          <w:rFonts w:ascii="Arial" w:hAnsi="Arial" w:cs="Arial"/>
          <w:b/>
          <w:color w:val="FF0000"/>
          <w:u w:val="single"/>
          <w:lang w:val="es-VE"/>
        </w:rPr>
        <w:t>Ó</w:t>
      </w:r>
      <w:r w:rsidRPr="0042020E">
        <w:rPr>
          <w:rFonts w:ascii="Arial" w:hAnsi="Arial" w:cs="Arial"/>
          <w:b/>
          <w:color w:val="FF0000"/>
          <w:u w:val="single"/>
          <w:lang w:val="es-VE"/>
        </w:rPr>
        <w:t>N MINERA</w:t>
      </w:r>
      <w:r w:rsidRPr="0042020E">
        <w:rPr>
          <w:rFonts w:ascii="Arial" w:hAnsi="Arial" w:cs="Arial"/>
          <w:b/>
          <w:color w:val="FF0000"/>
          <w:lang w:val="es-VE"/>
        </w:rPr>
        <w:t>:</w:t>
      </w:r>
      <w:r w:rsidRPr="0042020E">
        <w:rPr>
          <w:rFonts w:ascii="Arial" w:hAnsi="Arial" w:cs="Arial"/>
          <w:color w:val="FF0000"/>
          <w:lang w:val="es-VE"/>
        </w:rPr>
        <w:t xml:space="preserve"> Es el acto </w:t>
      </w:r>
      <w:r w:rsidR="00522B91" w:rsidRPr="0042020E">
        <w:rPr>
          <w:rFonts w:ascii="Arial" w:hAnsi="Arial" w:cs="Arial"/>
          <w:color w:val="FF0000"/>
          <w:lang w:val="es-VE"/>
        </w:rPr>
        <w:t>d</w:t>
      </w:r>
      <w:r w:rsidRPr="0042020E">
        <w:rPr>
          <w:rFonts w:ascii="Arial" w:hAnsi="Arial" w:cs="Arial"/>
          <w:color w:val="FF0000"/>
          <w:lang w:val="es-VE"/>
        </w:rPr>
        <w:t xml:space="preserve">el Ejecutivo Nacional mediante el cual se otorgan e imponen obligaciones a los </w:t>
      </w:r>
      <w:r w:rsidR="003723FC" w:rsidRPr="0042020E">
        <w:rPr>
          <w:rFonts w:ascii="Arial" w:hAnsi="Arial" w:cs="Arial"/>
          <w:color w:val="FF0000"/>
          <w:lang w:val="es-VE"/>
        </w:rPr>
        <w:t xml:space="preserve">particulares </w:t>
      </w:r>
      <w:r w:rsidRPr="0042020E">
        <w:rPr>
          <w:rFonts w:ascii="Arial" w:hAnsi="Arial" w:cs="Arial"/>
          <w:color w:val="FF0000"/>
          <w:lang w:val="es-VE"/>
        </w:rPr>
        <w:t xml:space="preserve">para el </w:t>
      </w:r>
      <w:r w:rsidR="003723FC" w:rsidRPr="0042020E">
        <w:rPr>
          <w:rFonts w:ascii="Arial" w:hAnsi="Arial" w:cs="Arial"/>
          <w:color w:val="FF0000"/>
          <w:lang w:val="es-VE"/>
        </w:rPr>
        <w:t xml:space="preserve">aprovechamiento </w:t>
      </w:r>
      <w:r w:rsidRPr="0042020E">
        <w:rPr>
          <w:rFonts w:ascii="Arial" w:hAnsi="Arial" w:cs="Arial"/>
          <w:color w:val="FF0000"/>
          <w:lang w:val="es-VE"/>
        </w:rPr>
        <w:t xml:space="preserve">de los Recursos Minerales existentes en el Territorio Nacional.  </w:t>
      </w:r>
    </w:p>
    <w:p w14:paraId="7049EC73" w14:textId="0B4ED5EA" w:rsidR="006F32E2" w:rsidRPr="0042020E" w:rsidRDefault="006F32E2" w:rsidP="00370302">
      <w:pPr>
        <w:tabs>
          <w:tab w:val="left" w:pos="0"/>
        </w:tabs>
        <w:jc w:val="both"/>
        <w:rPr>
          <w:rFonts w:ascii="Arial" w:hAnsi="Arial" w:cs="Arial"/>
          <w:bCs/>
          <w:color w:val="FF0000"/>
          <w:lang w:val="es-VE"/>
        </w:rPr>
      </w:pPr>
      <w:r w:rsidRPr="006A0F9B">
        <w:rPr>
          <w:rFonts w:ascii="Arial" w:hAnsi="Arial" w:cs="Arial"/>
          <w:b/>
          <w:color w:val="FF0000"/>
          <w:highlight w:val="green"/>
          <w:u w:val="single"/>
          <w:lang w:val="es-VE"/>
        </w:rPr>
        <w:t>CONTRATO DE PEQUEÑA MINERÍA:</w:t>
      </w:r>
      <w:r w:rsidRPr="006A0F9B">
        <w:rPr>
          <w:rFonts w:ascii="Arial" w:hAnsi="Arial" w:cs="Arial"/>
          <w:bCs/>
          <w:color w:val="FF0000"/>
          <w:highlight w:val="green"/>
          <w:lang w:val="es-VE"/>
        </w:rPr>
        <w:t xml:space="preserve"> Contrato otorgado por el ente competente a fin de extraer los en las áreas definidas los minerales metálicos y no metálicos.</w:t>
      </w:r>
    </w:p>
    <w:p w14:paraId="30175CE2" w14:textId="3E26C46A" w:rsidR="009552EB" w:rsidRPr="00E541BE" w:rsidRDefault="009552EB" w:rsidP="00370302">
      <w:pPr>
        <w:tabs>
          <w:tab w:val="left" w:pos="0"/>
        </w:tabs>
        <w:jc w:val="both"/>
        <w:rPr>
          <w:rFonts w:ascii="Arial" w:hAnsi="Arial" w:cs="Arial"/>
          <w:bCs/>
          <w:lang w:val="es-VE"/>
        </w:rPr>
      </w:pPr>
      <w:r w:rsidRPr="00E541BE">
        <w:rPr>
          <w:rFonts w:ascii="Arial" w:hAnsi="Arial" w:cs="Arial"/>
          <w:b/>
          <w:u w:val="single"/>
          <w:lang w:val="es-VE"/>
        </w:rPr>
        <w:t>DEPÓSITO</w:t>
      </w:r>
      <w:r w:rsidRPr="00E541BE">
        <w:rPr>
          <w:rFonts w:ascii="Arial" w:hAnsi="Arial" w:cs="Arial"/>
          <w:b/>
          <w:lang w:val="es-VE"/>
        </w:rPr>
        <w:t xml:space="preserve">: </w:t>
      </w:r>
      <w:r w:rsidRPr="00E541BE">
        <w:rPr>
          <w:rFonts w:ascii="Arial" w:hAnsi="Arial" w:cs="Arial"/>
          <w:bCs/>
          <w:lang w:val="es-VE"/>
        </w:rPr>
        <w:t xml:space="preserve">El término depósito mineral es utilizado para designar la ocurrencia natural de una acumulación natural de </w:t>
      </w:r>
      <w:r w:rsidRPr="00E541BE">
        <w:rPr>
          <w:rFonts w:ascii="Arial" w:hAnsi="Arial" w:cs="Arial"/>
          <w:bCs/>
          <w:lang w:val="es-VE"/>
        </w:rPr>
        <w:t>minerales, de suficiente tamaño y tenor que sea llamativo a la explotación.</w:t>
      </w:r>
    </w:p>
    <w:p w14:paraId="490A142A" w14:textId="77777777" w:rsidR="0042020E" w:rsidRPr="0042020E" w:rsidRDefault="006F32E2" w:rsidP="00370302">
      <w:pPr>
        <w:tabs>
          <w:tab w:val="left" w:pos="0"/>
        </w:tabs>
        <w:jc w:val="both"/>
        <w:rPr>
          <w:rStyle w:val="mw-headline"/>
          <w:rFonts w:ascii="Arial" w:hAnsi="Arial" w:cs="Arial"/>
          <w:bCs/>
          <w:color w:val="FF0000"/>
          <w:lang w:val="es-VE"/>
        </w:rPr>
      </w:pPr>
      <w:r w:rsidRPr="0042020E">
        <w:rPr>
          <w:rStyle w:val="mw-headline"/>
          <w:rFonts w:ascii="Arial" w:hAnsi="Arial" w:cs="Arial"/>
          <w:b/>
          <w:color w:val="FF0000"/>
          <w:u w:val="single"/>
          <w:lang w:val="es-VE"/>
        </w:rPr>
        <w:t>DERECHO MINERO:</w:t>
      </w:r>
      <w:r w:rsidRPr="0042020E">
        <w:rPr>
          <w:rStyle w:val="mw-headline"/>
          <w:rFonts w:ascii="Arial" w:hAnsi="Arial" w:cs="Arial"/>
          <w:bCs/>
          <w:color w:val="FF0000"/>
          <w:lang w:val="es-VE"/>
        </w:rPr>
        <w:t xml:space="preserve"> Son disposiciones que facultan a su titular a efectuar lo relacionado con la </w:t>
      </w:r>
      <w:r w:rsidR="0042020E" w:rsidRPr="0042020E">
        <w:rPr>
          <w:rStyle w:val="mw-headline"/>
          <w:rFonts w:ascii="Arial" w:hAnsi="Arial" w:cs="Arial"/>
          <w:bCs/>
          <w:color w:val="FF0000"/>
          <w:lang w:val="es-VE"/>
        </w:rPr>
        <w:t>exploración, explotación y laboreo de los yacimientos minerales con reconocimiento expreso de la reserva de propiedad del estado.</w:t>
      </w:r>
    </w:p>
    <w:p w14:paraId="0E3DB5BF" w14:textId="20571D41" w:rsidR="00C50648" w:rsidRPr="00FE5BD4" w:rsidRDefault="009552EB" w:rsidP="00370302">
      <w:pPr>
        <w:tabs>
          <w:tab w:val="left" w:pos="0"/>
        </w:tabs>
        <w:jc w:val="both"/>
        <w:rPr>
          <w:rStyle w:val="mw-headline"/>
          <w:rFonts w:ascii="Arial" w:hAnsi="Arial" w:cs="Arial"/>
          <w:lang w:val="es-VE"/>
        </w:rPr>
      </w:pPr>
      <w:r w:rsidRPr="00E541BE">
        <w:rPr>
          <w:rStyle w:val="mw-headline"/>
          <w:rFonts w:ascii="Arial" w:hAnsi="Arial" w:cs="Arial"/>
          <w:b/>
          <w:u w:val="single"/>
          <w:lang w:val="es-VE"/>
        </w:rPr>
        <w:t>DESARROLLO DEL PROYECTO</w:t>
      </w:r>
      <w:r w:rsidRPr="00E541BE">
        <w:rPr>
          <w:rFonts w:ascii="Arial" w:hAnsi="Arial" w:cs="Arial"/>
          <w:b/>
          <w:lang w:val="es-VE"/>
        </w:rPr>
        <w:t xml:space="preserve">: </w:t>
      </w:r>
      <w:r w:rsidRPr="00E541BE">
        <w:rPr>
          <w:rFonts w:ascii="Arial" w:hAnsi="Arial" w:cs="Arial"/>
          <w:lang w:val="es-VE"/>
        </w:rPr>
        <w:t xml:space="preserve">Ingeniería a detalle, planta de tratamiento </w:t>
      </w:r>
      <w:r w:rsidR="001D4CDD" w:rsidRPr="00E541BE">
        <w:rPr>
          <w:rFonts w:ascii="Arial" w:hAnsi="Arial" w:cs="Arial"/>
          <w:lang w:val="es-VE"/>
        </w:rPr>
        <w:t>y explotación</w:t>
      </w:r>
      <w:r w:rsidRPr="00E541BE">
        <w:rPr>
          <w:rFonts w:ascii="Arial" w:hAnsi="Arial" w:cs="Arial"/>
          <w:lang w:val="es-VE"/>
        </w:rPr>
        <w:t xml:space="preserve"> de la mina</w:t>
      </w:r>
      <w:r w:rsidR="00FE5BD4">
        <w:rPr>
          <w:rFonts w:ascii="Arial" w:hAnsi="Arial" w:cs="Arial"/>
          <w:lang w:val="es-VE"/>
        </w:rPr>
        <w:t>.</w:t>
      </w:r>
      <w:r w:rsidRPr="00E541BE">
        <w:rPr>
          <w:rFonts w:ascii="Arial" w:hAnsi="Arial" w:cs="Arial"/>
          <w:lang w:val="es-VE"/>
        </w:rPr>
        <w:t xml:space="preserve">                                               </w:t>
      </w:r>
    </w:p>
    <w:p w14:paraId="62BE9EF9" w14:textId="07407253" w:rsidR="00C50648" w:rsidRPr="00FE5BD4" w:rsidRDefault="009552EB" w:rsidP="00370302">
      <w:pPr>
        <w:tabs>
          <w:tab w:val="left" w:pos="0"/>
        </w:tabs>
        <w:jc w:val="both"/>
        <w:rPr>
          <w:rFonts w:ascii="Arial" w:hAnsi="Arial" w:cs="Arial"/>
          <w:lang w:val="es-VE"/>
        </w:rPr>
      </w:pPr>
      <w:r w:rsidRPr="00E541BE">
        <w:rPr>
          <w:rStyle w:val="mw-headline"/>
          <w:rFonts w:ascii="Arial" w:hAnsi="Arial" w:cs="Arial"/>
          <w:b/>
          <w:u w:val="single"/>
          <w:lang w:val="es-VE"/>
        </w:rPr>
        <w:t>DETRITO (S)</w:t>
      </w:r>
      <w:r w:rsidRPr="00E541BE">
        <w:rPr>
          <w:rStyle w:val="mw-headline"/>
          <w:rFonts w:ascii="Arial" w:hAnsi="Arial" w:cs="Arial"/>
          <w:b/>
          <w:lang w:val="es-VE"/>
        </w:rPr>
        <w:t xml:space="preserve">: </w:t>
      </w:r>
      <w:r w:rsidRPr="00E541BE">
        <w:rPr>
          <w:rFonts w:ascii="Arial" w:hAnsi="Arial" w:cs="Arial"/>
          <w:lang w:val="es-VE"/>
        </w:rPr>
        <w:t xml:space="preserve">Material suelto conformado por rocas  y/o </w:t>
      </w:r>
      <w:hyperlink r:id="rId19" w:history="1">
        <w:r w:rsidRPr="006066AA">
          <w:rPr>
            <w:rStyle w:val="Hipervnculo"/>
            <w:rFonts w:ascii="Arial" w:hAnsi="Arial" w:cs="Arial"/>
            <w:color w:val="auto"/>
            <w:u w:val="none"/>
          </w:rPr>
          <w:t>sedimentos</w:t>
        </w:r>
      </w:hyperlink>
      <w:r w:rsidRPr="006066AA">
        <w:rPr>
          <w:rFonts w:ascii="Arial" w:hAnsi="Arial" w:cs="Arial"/>
          <w:lang w:val="es-VE"/>
        </w:rPr>
        <w:t xml:space="preserve">. </w:t>
      </w:r>
      <w:r w:rsidRPr="00E541BE">
        <w:rPr>
          <w:rFonts w:ascii="Arial" w:hAnsi="Arial" w:cs="Arial"/>
          <w:lang w:val="es-VE"/>
        </w:rPr>
        <w:t xml:space="preserve"> Son producto de la </w:t>
      </w:r>
      <w:hyperlink r:id="rId20" w:history="1">
        <w:r w:rsidRPr="006066AA">
          <w:rPr>
            <w:rStyle w:val="Hipervnculo"/>
            <w:rFonts w:ascii="Arial" w:hAnsi="Arial" w:cs="Arial"/>
            <w:color w:val="auto"/>
            <w:u w:val="none"/>
          </w:rPr>
          <w:t>erosión</w:t>
        </w:r>
      </w:hyperlink>
      <w:r w:rsidRPr="00E541BE">
        <w:rPr>
          <w:rFonts w:ascii="Arial" w:hAnsi="Arial" w:cs="Arial"/>
          <w:lang w:val="es-VE"/>
        </w:rPr>
        <w:t xml:space="preserve">, el transporte, la </w:t>
      </w:r>
      <w:hyperlink r:id="rId21" w:history="1">
        <w:r w:rsidRPr="006066AA">
          <w:rPr>
            <w:rStyle w:val="Hipervnculo"/>
            <w:rFonts w:ascii="Arial" w:hAnsi="Arial" w:cs="Arial"/>
            <w:color w:val="auto"/>
            <w:u w:val="none"/>
          </w:rPr>
          <w:t>meteorización</w:t>
        </w:r>
      </w:hyperlink>
      <w:r w:rsidRPr="00E541BE">
        <w:rPr>
          <w:rFonts w:ascii="Arial" w:hAnsi="Arial" w:cs="Arial"/>
          <w:lang w:val="es-VE"/>
        </w:rPr>
        <w:t>; química y física en procesos formacionales.</w:t>
      </w:r>
    </w:p>
    <w:p w14:paraId="1697DA59" w14:textId="4E6E7F8A" w:rsidR="00C50648" w:rsidRPr="00FE5BD4" w:rsidRDefault="009552EB" w:rsidP="00370302">
      <w:pPr>
        <w:tabs>
          <w:tab w:val="left" w:pos="0"/>
        </w:tabs>
        <w:jc w:val="both"/>
        <w:rPr>
          <w:rFonts w:ascii="Arial" w:hAnsi="Arial" w:cs="Arial"/>
          <w:lang w:val="es-VE"/>
        </w:rPr>
      </w:pPr>
      <w:r w:rsidRPr="00E541BE">
        <w:rPr>
          <w:rFonts w:ascii="Arial" w:hAnsi="Arial" w:cs="Arial"/>
          <w:b/>
          <w:u w:val="single"/>
          <w:lang w:val="es-VE"/>
        </w:rPr>
        <w:t>DIAMANTE BORT</w:t>
      </w:r>
      <w:r w:rsidRPr="00E541BE">
        <w:rPr>
          <w:rFonts w:ascii="Arial" w:hAnsi="Arial" w:cs="Arial"/>
          <w:b/>
          <w:lang w:val="es-VE"/>
        </w:rPr>
        <w:t xml:space="preserve">: </w:t>
      </w:r>
      <w:r w:rsidRPr="00E541BE">
        <w:rPr>
          <w:rFonts w:ascii="Arial" w:hAnsi="Arial" w:cs="Arial"/>
          <w:lang w:val="es-VE"/>
        </w:rPr>
        <w:t>Son diamantes pequeños impuros que no pueden ser utilizados en la talla, pero son útiles como abrasivo</w:t>
      </w:r>
    </w:p>
    <w:p w14:paraId="5AA0483F" w14:textId="77777777" w:rsidR="009552EB" w:rsidRPr="00E541BE" w:rsidRDefault="009552EB" w:rsidP="00370302">
      <w:pPr>
        <w:tabs>
          <w:tab w:val="left" w:pos="0"/>
        </w:tabs>
        <w:jc w:val="both"/>
        <w:rPr>
          <w:rFonts w:ascii="Arial" w:hAnsi="Arial" w:cs="Arial"/>
          <w:lang w:val="es-VE"/>
        </w:rPr>
      </w:pPr>
      <w:r w:rsidRPr="00E541BE">
        <w:rPr>
          <w:rFonts w:ascii="Arial" w:hAnsi="Arial" w:cs="Arial"/>
          <w:b/>
          <w:u w:val="single"/>
          <w:lang w:val="es-VE"/>
        </w:rPr>
        <w:t>DIAMANTE INDUSTRIAL</w:t>
      </w:r>
      <w:r w:rsidRPr="00E541BE">
        <w:rPr>
          <w:rFonts w:ascii="Arial" w:hAnsi="Arial" w:cs="Arial"/>
          <w:lang w:val="es-VE"/>
        </w:rPr>
        <w:t xml:space="preserve">: Es el diamante utilizado en las brocas de taladros, sierras para cortar aceros, rocas y materiales muy duros. </w:t>
      </w:r>
    </w:p>
    <w:p w14:paraId="41674988" w14:textId="77777777" w:rsidR="00E66762" w:rsidRDefault="009552EB" w:rsidP="00370302">
      <w:pPr>
        <w:tabs>
          <w:tab w:val="left" w:pos="0"/>
        </w:tabs>
        <w:jc w:val="both"/>
        <w:rPr>
          <w:rFonts w:ascii="Arial" w:hAnsi="Arial" w:cs="Arial"/>
          <w:lang w:val="es-VE"/>
        </w:rPr>
      </w:pPr>
      <w:r w:rsidRPr="00E541BE">
        <w:rPr>
          <w:rFonts w:ascii="Arial" w:hAnsi="Arial" w:cs="Arial"/>
          <w:b/>
          <w:u w:val="single"/>
          <w:lang w:val="es-VE"/>
        </w:rPr>
        <w:t>DIAMANTE TALLA</w:t>
      </w:r>
      <w:r w:rsidRPr="00E541BE">
        <w:rPr>
          <w:rFonts w:ascii="Arial" w:hAnsi="Arial" w:cs="Arial"/>
          <w:b/>
          <w:lang w:val="es-VE"/>
        </w:rPr>
        <w:t>:</w:t>
      </w:r>
      <w:r w:rsidRPr="00E541BE">
        <w:rPr>
          <w:rFonts w:ascii="Arial" w:hAnsi="Arial" w:cs="Arial"/>
          <w:lang w:val="es-VE"/>
        </w:rPr>
        <w:t xml:space="preserve"> Es el diamante bien formado, con pocas o libre de impurezas, utilizada en joyería y fines ornamentales.</w:t>
      </w:r>
    </w:p>
    <w:p w14:paraId="52007067" w14:textId="26B9E2D7" w:rsidR="009552EB" w:rsidRPr="00E66762" w:rsidRDefault="00E66762" w:rsidP="00370302">
      <w:pPr>
        <w:tabs>
          <w:tab w:val="left" w:pos="0"/>
        </w:tabs>
        <w:jc w:val="both"/>
        <w:rPr>
          <w:rFonts w:ascii="Arial" w:hAnsi="Arial" w:cs="Arial"/>
          <w:u w:val="single"/>
          <w:lang w:val="es-VE"/>
        </w:rPr>
      </w:pPr>
      <w:r w:rsidRPr="00E66762">
        <w:rPr>
          <w:rFonts w:ascii="Arial" w:hAnsi="Arial" w:cs="Arial"/>
          <w:color w:val="FF0000"/>
          <w:u w:val="single"/>
          <w:lang w:val="es-VE"/>
        </w:rPr>
        <w:t>EPIGENÉTICO</w:t>
      </w:r>
      <w:r>
        <w:rPr>
          <w:rFonts w:ascii="Arial" w:hAnsi="Arial" w:cs="Arial"/>
          <w:color w:val="FF0000"/>
          <w:u w:val="single"/>
          <w:lang w:val="es-VE"/>
        </w:rPr>
        <w:t>:</w:t>
      </w:r>
      <w:r>
        <w:rPr>
          <w:rFonts w:ascii="Arial" w:hAnsi="Arial" w:cs="Arial"/>
          <w:color w:val="FF0000"/>
          <w:lang w:val="es-VE"/>
        </w:rPr>
        <w:t xml:space="preserve"> En la minería es el deposito que se forma </w:t>
      </w:r>
      <w:r>
        <w:rPr>
          <w:rFonts w:ascii="Arial" w:hAnsi="Arial" w:cs="Arial"/>
          <w:color w:val="FF0000"/>
          <w:lang w:val="es-VE"/>
        </w:rPr>
        <w:lastRenderedPageBreak/>
        <w:t>después de la Roca de caja. Es una mineralización secundaria.</w:t>
      </w:r>
      <w:r w:rsidR="009552EB" w:rsidRPr="00E66762">
        <w:rPr>
          <w:rFonts w:ascii="Arial" w:hAnsi="Arial" w:cs="Arial"/>
          <w:u w:val="single"/>
          <w:lang w:val="es-VE"/>
        </w:rPr>
        <w:t xml:space="preserve"> </w:t>
      </w:r>
    </w:p>
    <w:p w14:paraId="6D21204D" w14:textId="001FC37A" w:rsidR="00C50648" w:rsidRPr="00FE5BD4" w:rsidRDefault="009552EB" w:rsidP="00370302">
      <w:pPr>
        <w:tabs>
          <w:tab w:val="left" w:pos="0"/>
        </w:tabs>
        <w:jc w:val="both"/>
        <w:rPr>
          <w:rFonts w:ascii="Arial" w:hAnsi="Arial" w:cs="Arial"/>
          <w:lang w:val="es-VE"/>
        </w:rPr>
      </w:pPr>
      <w:r w:rsidRPr="00E541BE">
        <w:rPr>
          <w:rFonts w:ascii="Arial" w:hAnsi="Arial" w:cs="Arial"/>
          <w:b/>
          <w:bCs/>
          <w:u w:val="single"/>
          <w:lang w:val="es-VE"/>
        </w:rPr>
        <w:t>ESTÉRILES:</w:t>
      </w:r>
      <w:r w:rsidRPr="00E541BE">
        <w:rPr>
          <w:rFonts w:ascii="Arial" w:hAnsi="Arial" w:cs="Arial"/>
          <w:lang w:val="es-VE"/>
        </w:rPr>
        <w:t xml:space="preserve"> Son los materiales que se arrancan de la mina al realizar labores fuera de la parte mineralizada, como por ejemplo al quitar el recubrimiento de una mina a cielo abierto. Exentos de minerales.      </w:t>
      </w:r>
    </w:p>
    <w:p w14:paraId="6B7C68BB" w14:textId="5D9AD9D6" w:rsidR="00FE5BD4" w:rsidRDefault="009552EB" w:rsidP="00370302">
      <w:pPr>
        <w:tabs>
          <w:tab w:val="left" w:pos="0"/>
        </w:tabs>
        <w:jc w:val="both"/>
        <w:rPr>
          <w:rFonts w:ascii="Arial" w:hAnsi="Arial" w:cs="Arial"/>
          <w:lang w:val="es-VE"/>
        </w:rPr>
      </w:pPr>
      <w:r w:rsidRPr="00E541BE">
        <w:rPr>
          <w:rFonts w:ascii="Arial" w:hAnsi="Arial" w:cs="Arial"/>
          <w:b/>
          <w:bCs/>
          <w:u w:val="single"/>
          <w:lang w:val="es-VE"/>
        </w:rPr>
        <w:t>EXPLORACIÓN:</w:t>
      </w:r>
      <w:r w:rsidRPr="00E541BE">
        <w:rPr>
          <w:rFonts w:ascii="Arial" w:hAnsi="Arial" w:cs="Arial"/>
          <w:lang w:val="es-VE"/>
        </w:rPr>
        <w:t xml:space="preserve"> Conjunto de operaciones, trabajos y labores mineras que tienen como objetivo la determinación de la morfología, tectónica, dimensiones y condiciones de las estructuras geológicas, las cuales incluyen contenido y calidad de los minerales existentes en las mismas, así como el cálculo de las reservas, </w:t>
      </w:r>
      <w:r w:rsidRPr="00E541BE">
        <w:rPr>
          <w:rFonts w:ascii="Arial" w:hAnsi="Arial" w:cs="Arial"/>
          <w:lang w:val="es-VE"/>
        </w:rPr>
        <w:t xml:space="preserve">incluyendo la evaluación económica del yacimiento y otros estudios. </w:t>
      </w:r>
    </w:p>
    <w:p w14:paraId="641994A2" w14:textId="18A3E1A1" w:rsidR="00FE5BD4" w:rsidRPr="00E541BE" w:rsidRDefault="009552EB" w:rsidP="00370302">
      <w:pPr>
        <w:tabs>
          <w:tab w:val="left" w:pos="0"/>
        </w:tabs>
        <w:jc w:val="both"/>
        <w:rPr>
          <w:rFonts w:ascii="Arial" w:hAnsi="Arial" w:cs="Arial"/>
          <w:lang w:val="es-VE"/>
        </w:rPr>
      </w:pPr>
      <w:r w:rsidRPr="00E541BE">
        <w:rPr>
          <w:rFonts w:ascii="Arial" w:hAnsi="Arial" w:cs="Arial"/>
          <w:b/>
          <w:bCs/>
          <w:u w:val="single"/>
          <w:lang w:val="es-VE"/>
        </w:rPr>
        <w:t>EXPLOTACIÓN:</w:t>
      </w:r>
      <w:r w:rsidRPr="00E541BE">
        <w:rPr>
          <w:rFonts w:ascii="Arial" w:hAnsi="Arial" w:cs="Arial"/>
          <w:bCs/>
          <w:lang w:val="es-VE"/>
        </w:rPr>
        <w:t xml:space="preserve"> </w:t>
      </w:r>
      <w:r w:rsidRPr="00E541BE">
        <w:rPr>
          <w:rFonts w:ascii="Arial" w:hAnsi="Arial" w:cs="Arial"/>
          <w:lang w:val="es-VE"/>
        </w:rPr>
        <w:t>Conjunto de operaciones, obras, trabajos y labores mineras destinadas a la preparación y desarrollo del yacimiento y a la extracción y transportación de los minerales.</w:t>
      </w:r>
    </w:p>
    <w:p w14:paraId="68A05CC0" w14:textId="1C6B2755" w:rsidR="009552EB" w:rsidRPr="00E541BE" w:rsidRDefault="009552EB" w:rsidP="00370302">
      <w:pPr>
        <w:tabs>
          <w:tab w:val="left" w:pos="0"/>
        </w:tabs>
        <w:jc w:val="both"/>
        <w:rPr>
          <w:rFonts w:ascii="Arial" w:hAnsi="Arial" w:cs="Arial"/>
          <w:lang w:val="es-VE"/>
        </w:rPr>
      </w:pPr>
      <w:r w:rsidRPr="00E541BE">
        <w:rPr>
          <w:rFonts w:ascii="Arial" w:hAnsi="Arial" w:cs="Arial"/>
          <w:b/>
          <w:u w:val="single"/>
          <w:lang w:val="es-VE"/>
        </w:rPr>
        <w:t>EXPLOTACION DE MINERAL EN VETA Y EN ALUVION:</w:t>
      </w:r>
      <w:r w:rsidRPr="00E541BE">
        <w:rPr>
          <w:rFonts w:ascii="Arial" w:hAnsi="Arial" w:cs="Arial"/>
          <w:b/>
          <w:lang w:val="es-VE"/>
        </w:rPr>
        <w:t xml:space="preserve"> </w:t>
      </w:r>
      <w:r w:rsidRPr="00E541BE">
        <w:rPr>
          <w:rFonts w:ascii="Arial" w:hAnsi="Arial" w:cs="Arial"/>
          <w:lang w:val="es-VE"/>
        </w:rPr>
        <w:t>Se considera explotación de mineral en veta</w:t>
      </w:r>
      <w:r w:rsidRPr="00E541BE">
        <w:rPr>
          <w:rFonts w:ascii="Arial" w:hAnsi="Arial" w:cs="Arial"/>
          <w:b/>
          <w:lang w:val="es-VE"/>
        </w:rPr>
        <w:t xml:space="preserve"> </w:t>
      </w:r>
      <w:r w:rsidRPr="00E541BE">
        <w:rPr>
          <w:rFonts w:ascii="Arial" w:hAnsi="Arial" w:cs="Arial"/>
          <w:lang w:val="es-VE"/>
        </w:rPr>
        <w:t>cuando se extrae un mineral metálico de un filón a lo largo de la corteza terrestre, ya sea de</w:t>
      </w:r>
      <w:r w:rsidR="003723FC">
        <w:rPr>
          <w:rFonts w:ascii="Arial" w:hAnsi="Arial" w:cs="Arial"/>
          <w:lang w:val="es-VE"/>
        </w:rPr>
        <w:t xml:space="preserve"> un afloramiento o del subsuelo</w:t>
      </w:r>
      <w:r w:rsidRPr="00E541BE">
        <w:rPr>
          <w:rFonts w:ascii="Arial" w:hAnsi="Arial" w:cs="Arial"/>
          <w:lang w:val="es-VE"/>
        </w:rPr>
        <w:t xml:space="preserve"> </w:t>
      </w:r>
      <w:r w:rsidR="003723FC" w:rsidRPr="00E541BE">
        <w:rPr>
          <w:rFonts w:ascii="Arial" w:hAnsi="Arial" w:cs="Arial"/>
          <w:lang w:val="es-VE"/>
        </w:rPr>
        <w:t>y</w:t>
      </w:r>
      <w:r w:rsidRPr="00E541BE">
        <w:rPr>
          <w:rFonts w:ascii="Arial" w:hAnsi="Arial" w:cs="Arial"/>
          <w:lang w:val="es-VE"/>
        </w:rPr>
        <w:t xml:space="preserve"> explotación en aluvión es la recolección de minerales metálicos </w:t>
      </w:r>
      <w:r w:rsidR="0042020E" w:rsidRPr="00E541BE">
        <w:rPr>
          <w:rFonts w:ascii="Arial" w:hAnsi="Arial" w:cs="Arial"/>
          <w:lang w:val="es-VE"/>
        </w:rPr>
        <w:t>o no</w:t>
      </w:r>
      <w:r w:rsidR="00D62CDC">
        <w:rPr>
          <w:rFonts w:ascii="Arial" w:hAnsi="Arial" w:cs="Arial"/>
          <w:lang w:val="es-VE"/>
        </w:rPr>
        <w:t xml:space="preserve"> metálicos que </w:t>
      </w:r>
      <w:r w:rsidRPr="00E541BE">
        <w:rPr>
          <w:rFonts w:ascii="Arial" w:hAnsi="Arial" w:cs="Arial"/>
          <w:lang w:val="es-VE"/>
        </w:rPr>
        <w:t xml:space="preserve">son o fueron transportados por </w:t>
      </w:r>
      <w:r w:rsidRPr="00E541BE">
        <w:rPr>
          <w:rFonts w:ascii="Arial" w:hAnsi="Arial" w:cs="Arial"/>
          <w:lang w:val="es-VE"/>
        </w:rPr>
        <w:t>una corriente o cauce repentino</w:t>
      </w:r>
      <w:r w:rsidR="00D62CDC">
        <w:rPr>
          <w:rFonts w:ascii="Arial" w:hAnsi="Arial" w:cs="Arial"/>
          <w:lang w:val="es-VE"/>
        </w:rPr>
        <w:t xml:space="preserve">.            </w:t>
      </w:r>
      <w:r w:rsidRPr="00E541BE">
        <w:rPr>
          <w:rFonts w:ascii="Arial" w:hAnsi="Arial" w:cs="Arial"/>
          <w:b/>
          <w:u w:val="single"/>
          <w:lang w:val="es-VE"/>
        </w:rPr>
        <w:t>EXPLOTACI</w:t>
      </w:r>
      <w:r w:rsidR="0042020E">
        <w:rPr>
          <w:rFonts w:ascii="Arial" w:hAnsi="Arial" w:cs="Arial"/>
          <w:b/>
          <w:u w:val="single"/>
          <w:lang w:val="es-VE"/>
        </w:rPr>
        <w:t>Ó</w:t>
      </w:r>
      <w:r w:rsidRPr="00E541BE">
        <w:rPr>
          <w:rFonts w:ascii="Arial" w:hAnsi="Arial" w:cs="Arial"/>
          <w:b/>
          <w:u w:val="single"/>
          <w:lang w:val="es-VE"/>
        </w:rPr>
        <w:t>N DE MINERAL EN MANTO:</w:t>
      </w:r>
      <w:r w:rsidRPr="00E541BE">
        <w:rPr>
          <w:rFonts w:ascii="Arial" w:hAnsi="Arial" w:cs="Arial"/>
          <w:b/>
          <w:lang w:val="es-VE"/>
        </w:rPr>
        <w:t xml:space="preserve"> </w:t>
      </w:r>
      <w:r w:rsidRPr="00E541BE">
        <w:rPr>
          <w:rFonts w:ascii="Arial" w:hAnsi="Arial" w:cs="Arial"/>
          <w:lang w:val="es-VE"/>
        </w:rPr>
        <w:t>Se considera explotación de mineral en manto</w:t>
      </w:r>
      <w:r w:rsidRPr="00E541BE">
        <w:rPr>
          <w:rFonts w:ascii="Arial" w:hAnsi="Arial" w:cs="Arial"/>
          <w:b/>
          <w:lang w:val="es-VE"/>
        </w:rPr>
        <w:t xml:space="preserve"> </w:t>
      </w:r>
      <w:r w:rsidRPr="00E541BE">
        <w:rPr>
          <w:rFonts w:ascii="Arial" w:hAnsi="Arial" w:cs="Arial"/>
          <w:lang w:val="es-VE"/>
        </w:rPr>
        <w:t>cuando se extrae un mineral no metálico a lo largo de la corteza terrestre, ya sea de u</w:t>
      </w:r>
      <w:r w:rsidR="00D62CDC">
        <w:rPr>
          <w:rFonts w:ascii="Arial" w:hAnsi="Arial" w:cs="Arial"/>
          <w:lang w:val="es-VE"/>
        </w:rPr>
        <w:t>n afloramiento o del subsuelo.</w:t>
      </w:r>
    </w:p>
    <w:p w14:paraId="253413D1" w14:textId="5A1B2835" w:rsidR="00FE5BD4" w:rsidRPr="00E541BE" w:rsidRDefault="009552EB" w:rsidP="00370302">
      <w:pPr>
        <w:tabs>
          <w:tab w:val="left" w:pos="0"/>
        </w:tabs>
        <w:jc w:val="both"/>
        <w:rPr>
          <w:rFonts w:ascii="Arial" w:hAnsi="Arial" w:cs="Arial"/>
          <w:lang w:val="es-VE"/>
        </w:rPr>
      </w:pPr>
      <w:r w:rsidRPr="00E541BE">
        <w:rPr>
          <w:rFonts w:ascii="Arial" w:hAnsi="Arial" w:cs="Arial"/>
          <w:b/>
          <w:u w:val="single"/>
          <w:lang w:val="es-VE"/>
        </w:rPr>
        <w:t>EXPLOSIVOS</w:t>
      </w:r>
      <w:r w:rsidRPr="00E541BE">
        <w:rPr>
          <w:rFonts w:ascii="Arial" w:hAnsi="Arial" w:cs="Arial"/>
          <w:b/>
          <w:lang w:val="es-VE"/>
        </w:rPr>
        <w:t xml:space="preserve">: </w:t>
      </w:r>
      <w:r w:rsidRPr="00E541BE">
        <w:rPr>
          <w:rFonts w:ascii="Arial" w:hAnsi="Arial" w:cs="Arial"/>
          <w:lang w:val="es-VE"/>
        </w:rPr>
        <w:t xml:space="preserve">Son </w:t>
      </w:r>
      <w:r w:rsidR="00FE5BD4" w:rsidRPr="00E541BE">
        <w:rPr>
          <w:rFonts w:ascii="Arial" w:hAnsi="Arial" w:cs="Arial"/>
          <w:lang w:val="es-VE"/>
        </w:rPr>
        <w:t>todas aquellas sustancias</w:t>
      </w:r>
      <w:r w:rsidRPr="00E541BE">
        <w:rPr>
          <w:rFonts w:ascii="Arial" w:hAnsi="Arial" w:cs="Arial"/>
          <w:lang w:val="es-VE"/>
        </w:rPr>
        <w:t xml:space="preserve"> que por alguna causa externa (roce, calor, percusión, entre otros) se transforma en gases; liberando calor, presión o radiación en un tiempo muy breve.</w:t>
      </w:r>
    </w:p>
    <w:p w14:paraId="6BC4FD60" w14:textId="5615C607" w:rsidR="00401809" w:rsidRPr="00401809" w:rsidRDefault="00401809" w:rsidP="00370302">
      <w:pPr>
        <w:tabs>
          <w:tab w:val="left" w:pos="0"/>
        </w:tabs>
        <w:jc w:val="both"/>
        <w:rPr>
          <w:rFonts w:ascii="Arial" w:hAnsi="Arial" w:cs="Arial"/>
          <w:bCs/>
          <w:color w:val="FF0000"/>
          <w:lang w:val="es-VE"/>
        </w:rPr>
      </w:pPr>
      <w:r w:rsidRPr="006A0F9B">
        <w:rPr>
          <w:rFonts w:ascii="Arial" w:hAnsi="Arial" w:cs="Arial"/>
          <w:b/>
          <w:color w:val="FF0000"/>
          <w:highlight w:val="green"/>
          <w:u w:val="single"/>
          <w:lang w:val="es-VE"/>
        </w:rPr>
        <w:t xml:space="preserve">GUÍA DE COMERCIALIZACIÓN: </w:t>
      </w:r>
      <w:r w:rsidRPr="006A0F9B">
        <w:rPr>
          <w:rFonts w:ascii="Arial" w:hAnsi="Arial" w:cs="Arial"/>
          <w:bCs/>
          <w:color w:val="FF0000"/>
          <w:highlight w:val="green"/>
          <w:lang w:val="es-VE"/>
        </w:rPr>
        <w:t xml:space="preserve">Es el documento que ampara la salida y traslado de los minerales en su estado natural desde las comercializadoras; </w:t>
      </w:r>
      <w:r w:rsidRPr="006A0F9B">
        <w:rPr>
          <w:rFonts w:ascii="Arial" w:hAnsi="Arial" w:cs="Arial"/>
          <w:bCs/>
          <w:color w:val="FF0000"/>
          <w:highlight w:val="green"/>
          <w:lang w:val="es-VE"/>
        </w:rPr>
        <w:lastRenderedPageBreak/>
        <w:t>llevado por transportistas o compradores, y que da cuenta del volumen y peso de estos</w:t>
      </w:r>
      <w:r w:rsidR="00E20AA0" w:rsidRPr="006A0F9B">
        <w:rPr>
          <w:rFonts w:ascii="Arial" w:hAnsi="Arial" w:cs="Arial"/>
          <w:bCs/>
          <w:color w:val="FF0000"/>
          <w:highlight w:val="green"/>
          <w:lang w:val="es-VE"/>
        </w:rPr>
        <w:t>.</w:t>
      </w:r>
    </w:p>
    <w:p w14:paraId="58090AFD" w14:textId="4DAC7302" w:rsidR="009552EB" w:rsidRPr="00E541BE" w:rsidRDefault="009552EB" w:rsidP="00370302">
      <w:pPr>
        <w:tabs>
          <w:tab w:val="left" w:pos="0"/>
        </w:tabs>
        <w:jc w:val="both"/>
        <w:rPr>
          <w:rFonts w:ascii="Arial" w:hAnsi="Arial" w:cs="Arial"/>
          <w:lang w:val="es-VE"/>
        </w:rPr>
      </w:pPr>
      <w:r w:rsidRPr="00E541BE">
        <w:rPr>
          <w:rFonts w:ascii="Arial" w:hAnsi="Arial" w:cs="Arial"/>
          <w:b/>
          <w:u w:val="single"/>
          <w:lang w:val="es-VE"/>
        </w:rPr>
        <w:t>MATERIAL PELIGROSO</w:t>
      </w:r>
      <w:r w:rsidRPr="00E541BE">
        <w:rPr>
          <w:rFonts w:ascii="Arial" w:hAnsi="Arial" w:cs="Arial"/>
          <w:b/>
          <w:lang w:val="es-VE"/>
        </w:rPr>
        <w:t>:</w:t>
      </w:r>
      <w:r w:rsidR="00FE5BD4">
        <w:rPr>
          <w:rFonts w:ascii="Arial" w:hAnsi="Arial" w:cs="Arial"/>
          <w:lang w:val="es-VE"/>
        </w:rPr>
        <w:t xml:space="preserve"> </w:t>
      </w:r>
      <w:r w:rsidRPr="00E541BE">
        <w:rPr>
          <w:rFonts w:ascii="Arial" w:hAnsi="Arial" w:cs="Arial"/>
          <w:lang w:val="es-VE"/>
        </w:rPr>
        <w:t xml:space="preserve">Es cualquier sustancia, compuesto o combinación de ambos, </w:t>
      </w:r>
      <w:r w:rsidR="00FE5BD4" w:rsidRPr="00E541BE">
        <w:rPr>
          <w:rFonts w:ascii="Arial" w:hAnsi="Arial" w:cs="Arial"/>
          <w:lang w:val="es-VE"/>
        </w:rPr>
        <w:t>que sean</w:t>
      </w:r>
      <w:r w:rsidRPr="00E541BE">
        <w:rPr>
          <w:rFonts w:ascii="Arial" w:hAnsi="Arial" w:cs="Arial"/>
          <w:lang w:val="es-VE"/>
        </w:rPr>
        <w:t xml:space="preserve"> infla</w:t>
      </w:r>
      <w:r w:rsidR="003723FC">
        <w:rPr>
          <w:rFonts w:ascii="Arial" w:hAnsi="Arial" w:cs="Arial"/>
          <w:lang w:val="es-VE"/>
        </w:rPr>
        <w:t>mable, corrosivo, detonantes, tó</w:t>
      </w:r>
      <w:r w:rsidRPr="00E541BE">
        <w:rPr>
          <w:rFonts w:ascii="Arial" w:hAnsi="Arial" w:cs="Arial"/>
          <w:lang w:val="es-VE"/>
        </w:rPr>
        <w:t>xico, radiactivo, oxidante, un agente etiológico o altamente inestable y que pueda ocasionar efectos perjudiciales para el ser humano y al ambiente.</w:t>
      </w:r>
    </w:p>
    <w:p w14:paraId="6DF764D9" w14:textId="77777777" w:rsidR="009552EB" w:rsidRPr="00E541BE" w:rsidRDefault="009552EB" w:rsidP="00370302">
      <w:pPr>
        <w:tabs>
          <w:tab w:val="left" w:pos="0"/>
        </w:tabs>
        <w:jc w:val="both"/>
        <w:rPr>
          <w:rFonts w:ascii="Arial" w:hAnsi="Arial" w:cs="Arial"/>
          <w:lang w:val="es-VE"/>
        </w:rPr>
      </w:pPr>
      <w:r w:rsidRPr="00E541BE">
        <w:rPr>
          <w:rFonts w:ascii="Arial" w:hAnsi="Arial" w:cs="Arial"/>
          <w:b/>
          <w:bCs/>
          <w:u w:val="single"/>
          <w:lang w:val="es-VE"/>
        </w:rPr>
        <w:t>MENA</w:t>
      </w:r>
      <w:r w:rsidRPr="00E541BE">
        <w:rPr>
          <w:rFonts w:ascii="Arial" w:hAnsi="Arial" w:cs="Arial"/>
          <w:b/>
          <w:bCs/>
          <w:lang w:val="es-VE"/>
        </w:rPr>
        <w:t>:</w:t>
      </w:r>
      <w:r w:rsidRPr="00E541BE">
        <w:rPr>
          <w:rFonts w:ascii="Arial" w:hAnsi="Arial" w:cs="Arial"/>
          <w:bCs/>
          <w:lang w:val="es-VE"/>
        </w:rPr>
        <w:t xml:space="preserve"> </w:t>
      </w:r>
      <w:r w:rsidRPr="00E541BE">
        <w:rPr>
          <w:rFonts w:ascii="Arial" w:hAnsi="Arial" w:cs="Arial"/>
          <w:lang w:val="es-VE"/>
        </w:rPr>
        <w:t xml:space="preserve">Es una reunión o complejo natural de minerales de donde puede extraerse con beneficio industrial, un metal, un compuesto metálico o en general, una fracción útil. Si el contenido de minerales o </w:t>
      </w:r>
      <w:r w:rsidRPr="00E541BE">
        <w:rPr>
          <w:rFonts w:ascii="Arial" w:hAnsi="Arial" w:cs="Arial"/>
          <w:lang w:val="es-VE"/>
        </w:rPr>
        <w:t xml:space="preserve">elementos útiles en el conjunto es insuficiente para dejar beneficio el complejo deja de ser mena. </w:t>
      </w:r>
    </w:p>
    <w:p w14:paraId="46E4C9F9" w14:textId="77777777" w:rsidR="009552EB" w:rsidRPr="006066AA" w:rsidRDefault="009552EB" w:rsidP="00370302">
      <w:pPr>
        <w:tabs>
          <w:tab w:val="left" w:pos="0"/>
        </w:tabs>
        <w:jc w:val="both"/>
        <w:rPr>
          <w:rFonts w:ascii="Arial" w:hAnsi="Arial" w:cs="Arial"/>
          <w:lang w:val="es-VE"/>
        </w:rPr>
      </w:pPr>
      <w:r w:rsidRPr="00E541BE">
        <w:rPr>
          <w:rFonts w:ascii="Arial" w:hAnsi="Arial" w:cs="Arial"/>
          <w:b/>
          <w:u w:val="single"/>
          <w:lang w:val="es-VE"/>
        </w:rPr>
        <w:t>MERCURIO</w:t>
      </w:r>
      <w:r w:rsidR="006066AA" w:rsidRPr="00E541BE">
        <w:rPr>
          <w:rFonts w:ascii="Arial" w:hAnsi="Arial" w:cs="Arial"/>
          <w:b/>
          <w:u w:val="single"/>
          <w:lang w:val="es-VE"/>
        </w:rPr>
        <w:t>:</w:t>
      </w:r>
      <w:r w:rsidR="006066AA" w:rsidRPr="00E541BE">
        <w:rPr>
          <w:rFonts w:ascii="Arial" w:hAnsi="Arial" w:cs="Arial"/>
          <w:lang w:val="es-VE"/>
        </w:rPr>
        <w:t xml:space="preserve"> Un</w:t>
      </w:r>
      <w:r w:rsidRPr="00E541BE">
        <w:rPr>
          <w:rFonts w:ascii="Arial" w:hAnsi="Arial" w:cs="Arial"/>
          <w:lang w:val="es-VE"/>
        </w:rPr>
        <w:t xml:space="preserve"> metal pesado plateado que a temperatura ambiente es un líquido inoloro. No es buen conductor del calor comparado con otros metales, aunque es buen conductor de la electricidad. Se alea fácilmente con muchos otros metales como el </w:t>
      </w:r>
      <w:hyperlink r:id="rId22" w:history="1">
        <w:r w:rsidRPr="006066AA">
          <w:rPr>
            <w:rStyle w:val="Hipervnculo"/>
            <w:rFonts w:ascii="Arial" w:hAnsi="Arial" w:cs="Arial"/>
            <w:color w:val="auto"/>
            <w:u w:val="none"/>
          </w:rPr>
          <w:t>oro</w:t>
        </w:r>
      </w:hyperlink>
      <w:r w:rsidRPr="006066AA">
        <w:rPr>
          <w:rFonts w:ascii="Arial" w:hAnsi="Arial" w:cs="Arial"/>
          <w:lang w:val="es-VE"/>
        </w:rPr>
        <w:t xml:space="preserve"> o la </w:t>
      </w:r>
      <w:hyperlink r:id="rId23" w:history="1">
        <w:r w:rsidRPr="006066AA">
          <w:rPr>
            <w:rStyle w:val="Hipervnculo"/>
            <w:rFonts w:ascii="Arial" w:hAnsi="Arial" w:cs="Arial"/>
            <w:color w:val="auto"/>
            <w:u w:val="none"/>
          </w:rPr>
          <w:t>plata</w:t>
        </w:r>
      </w:hyperlink>
      <w:r w:rsidRPr="006066AA">
        <w:rPr>
          <w:rFonts w:ascii="Arial" w:hAnsi="Arial" w:cs="Arial"/>
          <w:lang w:val="es-VE"/>
        </w:rPr>
        <w:t xml:space="preserve"> produciendo malgamas, respecto con el </w:t>
      </w:r>
      <w:hyperlink r:id="rId24" w:history="1">
        <w:r w:rsidRPr="006066AA">
          <w:rPr>
            <w:rStyle w:val="Hipervnculo"/>
            <w:rFonts w:ascii="Arial" w:hAnsi="Arial" w:cs="Arial"/>
            <w:color w:val="auto"/>
            <w:u w:val="none"/>
          </w:rPr>
          <w:t>hierro</w:t>
        </w:r>
      </w:hyperlink>
      <w:r w:rsidRPr="006066AA">
        <w:rPr>
          <w:rFonts w:ascii="Arial" w:hAnsi="Arial" w:cs="Arial"/>
          <w:lang w:val="es-VE"/>
        </w:rPr>
        <w:t xml:space="preserve">. Es insoluble en </w:t>
      </w:r>
      <w:hyperlink r:id="rId25" w:history="1">
        <w:r w:rsidRPr="006066AA">
          <w:rPr>
            <w:rStyle w:val="Hipervnculo"/>
            <w:rFonts w:ascii="Arial" w:hAnsi="Arial" w:cs="Arial"/>
            <w:color w:val="auto"/>
            <w:u w:val="none"/>
          </w:rPr>
          <w:t>agua</w:t>
        </w:r>
      </w:hyperlink>
      <w:r w:rsidRPr="00E541BE">
        <w:rPr>
          <w:rFonts w:ascii="Arial" w:hAnsi="Arial" w:cs="Arial"/>
          <w:lang w:val="es-VE"/>
        </w:rPr>
        <w:t xml:space="preserve"> y </w:t>
      </w:r>
      <w:hyperlink r:id="rId26" w:history="1">
        <w:r w:rsidRPr="006066AA">
          <w:rPr>
            <w:rStyle w:val="Hipervnculo"/>
            <w:rFonts w:ascii="Arial" w:hAnsi="Arial" w:cs="Arial"/>
            <w:color w:val="auto"/>
            <w:u w:val="none"/>
          </w:rPr>
          <w:t>soluble</w:t>
        </w:r>
      </w:hyperlink>
      <w:r w:rsidRPr="006066AA">
        <w:rPr>
          <w:rFonts w:ascii="Arial" w:hAnsi="Arial" w:cs="Arial"/>
          <w:lang w:val="es-VE"/>
        </w:rPr>
        <w:t xml:space="preserve"> en </w:t>
      </w:r>
      <w:hyperlink r:id="rId27" w:history="1">
        <w:r w:rsidRPr="006066AA">
          <w:rPr>
            <w:rStyle w:val="Hipervnculo"/>
            <w:rFonts w:ascii="Arial" w:hAnsi="Arial" w:cs="Arial"/>
            <w:color w:val="auto"/>
            <w:u w:val="none"/>
          </w:rPr>
          <w:t>ácido nítrico</w:t>
        </w:r>
      </w:hyperlink>
      <w:r w:rsidRPr="006066AA">
        <w:rPr>
          <w:rFonts w:ascii="Arial" w:hAnsi="Arial" w:cs="Arial"/>
          <w:lang w:val="es-VE"/>
        </w:rPr>
        <w:t xml:space="preserve">. Cuando aumenta su </w:t>
      </w:r>
      <w:hyperlink r:id="rId28" w:history="1">
        <w:r w:rsidRPr="006066AA">
          <w:rPr>
            <w:rStyle w:val="Hipervnculo"/>
            <w:rFonts w:ascii="Arial" w:hAnsi="Arial" w:cs="Arial"/>
            <w:color w:val="auto"/>
            <w:u w:val="none"/>
          </w:rPr>
          <w:t>temperatura</w:t>
        </w:r>
      </w:hyperlink>
      <w:r w:rsidRPr="006066AA">
        <w:rPr>
          <w:rFonts w:ascii="Arial" w:hAnsi="Arial" w:cs="Arial"/>
          <w:lang w:val="es-VE"/>
        </w:rPr>
        <w:t xml:space="preserve">-por encima </w:t>
      </w:r>
      <w:r w:rsidR="006066AA" w:rsidRPr="006066AA">
        <w:rPr>
          <w:rFonts w:ascii="Arial" w:hAnsi="Arial" w:cs="Arial"/>
          <w:lang w:val="es-VE"/>
        </w:rPr>
        <w:t>de</w:t>
      </w:r>
      <w:r w:rsidRPr="006066AA">
        <w:rPr>
          <w:rFonts w:ascii="Arial" w:hAnsi="Arial" w:cs="Arial"/>
          <w:lang w:val="es-VE"/>
        </w:rPr>
        <w:t xml:space="preserve"> los 40 ºC produce </w:t>
      </w:r>
      <w:hyperlink r:id="rId29" w:history="1">
        <w:r w:rsidRPr="006066AA">
          <w:rPr>
            <w:rStyle w:val="Hipervnculo"/>
            <w:rFonts w:ascii="Arial" w:hAnsi="Arial" w:cs="Arial"/>
            <w:color w:val="auto"/>
            <w:u w:val="none"/>
          </w:rPr>
          <w:t>vapores</w:t>
        </w:r>
      </w:hyperlink>
      <w:r w:rsidRPr="006066AA">
        <w:rPr>
          <w:rFonts w:ascii="Arial" w:hAnsi="Arial" w:cs="Arial"/>
          <w:lang w:val="es-VE"/>
        </w:rPr>
        <w:t xml:space="preserve"> </w:t>
      </w:r>
      <w:hyperlink r:id="rId30" w:history="1">
        <w:r w:rsidRPr="006066AA">
          <w:rPr>
            <w:rStyle w:val="Hipervnculo"/>
            <w:rFonts w:ascii="Arial" w:hAnsi="Arial" w:cs="Arial"/>
            <w:color w:val="auto"/>
            <w:u w:val="none"/>
          </w:rPr>
          <w:t>tóxicos</w:t>
        </w:r>
      </w:hyperlink>
      <w:r w:rsidRPr="006066AA">
        <w:rPr>
          <w:rFonts w:ascii="Arial" w:hAnsi="Arial" w:cs="Arial"/>
          <w:lang w:val="es-VE"/>
        </w:rPr>
        <w:t xml:space="preserve"> y </w:t>
      </w:r>
      <w:hyperlink r:id="rId31" w:history="1">
        <w:r w:rsidRPr="006066AA">
          <w:rPr>
            <w:rStyle w:val="Hipervnculo"/>
            <w:rFonts w:ascii="Arial" w:hAnsi="Arial" w:cs="Arial"/>
            <w:color w:val="auto"/>
            <w:u w:val="none"/>
          </w:rPr>
          <w:t>corrosivos</w:t>
        </w:r>
      </w:hyperlink>
      <w:r w:rsidRPr="006066AA">
        <w:rPr>
          <w:rFonts w:ascii="Arial" w:hAnsi="Arial" w:cs="Arial"/>
          <w:lang w:val="es-VE"/>
        </w:rPr>
        <w:t xml:space="preserve">, más pesados que el </w:t>
      </w:r>
      <w:hyperlink r:id="rId32" w:history="1">
        <w:r w:rsidRPr="006066AA">
          <w:rPr>
            <w:rStyle w:val="Hipervnculo"/>
            <w:rFonts w:ascii="Arial" w:hAnsi="Arial" w:cs="Arial"/>
            <w:color w:val="auto"/>
            <w:u w:val="none"/>
          </w:rPr>
          <w:t>aire</w:t>
        </w:r>
      </w:hyperlink>
      <w:r w:rsidRPr="006066AA">
        <w:rPr>
          <w:rFonts w:ascii="Arial" w:hAnsi="Arial" w:cs="Arial"/>
          <w:lang w:val="es-VE"/>
        </w:rPr>
        <w:t xml:space="preserve">. Es </w:t>
      </w:r>
      <w:r w:rsidRPr="006066AA">
        <w:rPr>
          <w:rFonts w:ascii="Arial" w:hAnsi="Arial" w:cs="Arial"/>
          <w:lang w:val="es-VE"/>
        </w:rPr>
        <w:t xml:space="preserve">dañino por </w:t>
      </w:r>
      <w:hyperlink r:id="rId33" w:history="1">
        <w:r w:rsidRPr="006066AA">
          <w:rPr>
            <w:rStyle w:val="Hipervnculo"/>
            <w:rFonts w:ascii="Arial" w:hAnsi="Arial" w:cs="Arial"/>
            <w:color w:val="auto"/>
            <w:u w:val="none"/>
          </w:rPr>
          <w:t>inhalación</w:t>
        </w:r>
      </w:hyperlink>
      <w:r w:rsidRPr="006066AA">
        <w:rPr>
          <w:rFonts w:ascii="Arial" w:hAnsi="Arial" w:cs="Arial"/>
          <w:lang w:val="es-VE"/>
        </w:rPr>
        <w:t xml:space="preserve">, </w:t>
      </w:r>
      <w:hyperlink r:id="rId34" w:history="1">
        <w:r w:rsidRPr="006066AA">
          <w:rPr>
            <w:rStyle w:val="Hipervnculo"/>
            <w:rFonts w:ascii="Arial" w:hAnsi="Arial" w:cs="Arial"/>
            <w:color w:val="auto"/>
            <w:u w:val="none"/>
          </w:rPr>
          <w:t>ingestión</w:t>
        </w:r>
      </w:hyperlink>
      <w:r w:rsidRPr="006066AA">
        <w:rPr>
          <w:rFonts w:ascii="Arial" w:hAnsi="Arial" w:cs="Arial"/>
          <w:lang w:val="es-VE"/>
        </w:rPr>
        <w:t xml:space="preserve"> y </w:t>
      </w:r>
      <w:hyperlink r:id="rId35" w:history="1">
        <w:r w:rsidRPr="006066AA">
          <w:rPr>
            <w:rStyle w:val="Hipervnculo"/>
            <w:rFonts w:ascii="Arial" w:hAnsi="Arial" w:cs="Arial"/>
            <w:color w:val="auto"/>
            <w:u w:val="none"/>
          </w:rPr>
          <w:t>contacto</w:t>
        </w:r>
      </w:hyperlink>
      <w:r w:rsidRPr="006066AA">
        <w:rPr>
          <w:rFonts w:ascii="Arial" w:hAnsi="Arial" w:cs="Arial"/>
          <w:lang w:val="es-VE"/>
        </w:rPr>
        <w:t>.</w:t>
      </w:r>
    </w:p>
    <w:p w14:paraId="590F49CB" w14:textId="77777777" w:rsidR="00FE5BD4" w:rsidRDefault="009552EB" w:rsidP="00370302">
      <w:pPr>
        <w:tabs>
          <w:tab w:val="left" w:pos="0"/>
        </w:tabs>
        <w:jc w:val="both"/>
        <w:rPr>
          <w:rFonts w:ascii="Arial" w:hAnsi="Arial" w:cs="Arial"/>
          <w:lang w:val="es-VE"/>
        </w:rPr>
      </w:pPr>
      <w:r w:rsidRPr="00E541BE">
        <w:rPr>
          <w:rFonts w:ascii="Arial" w:hAnsi="Arial" w:cs="Arial"/>
          <w:b/>
          <w:bCs/>
          <w:u w:val="single"/>
          <w:lang w:val="es-VE"/>
        </w:rPr>
        <w:t>MINERALES:</w:t>
      </w:r>
      <w:r w:rsidRPr="00E541BE">
        <w:rPr>
          <w:rFonts w:ascii="Arial" w:hAnsi="Arial" w:cs="Arial"/>
          <w:lang w:val="es-VE"/>
        </w:rPr>
        <w:t xml:space="preserve"> Sustancias inorgánicas homogéneas, de origen natural, con propiedades físicas y químicas únicas, que componen la corteza terrestre.</w:t>
      </w:r>
    </w:p>
    <w:p w14:paraId="793235A8" w14:textId="50FEC66E" w:rsidR="009552EB" w:rsidRPr="00E541BE" w:rsidRDefault="009552EB" w:rsidP="00370302">
      <w:pPr>
        <w:tabs>
          <w:tab w:val="left" w:pos="0"/>
        </w:tabs>
        <w:jc w:val="both"/>
        <w:rPr>
          <w:rFonts w:ascii="Arial" w:hAnsi="Arial" w:cs="Arial"/>
          <w:lang w:val="es-VE"/>
        </w:rPr>
      </w:pPr>
      <w:r w:rsidRPr="00E541BE">
        <w:rPr>
          <w:rFonts w:ascii="Arial" w:hAnsi="Arial" w:cs="Arial"/>
          <w:b/>
          <w:bCs/>
          <w:u w:val="single"/>
          <w:lang w:val="es-VE"/>
        </w:rPr>
        <w:t>MINA:</w:t>
      </w:r>
      <w:r w:rsidRPr="00E541BE">
        <w:rPr>
          <w:rFonts w:ascii="Arial" w:hAnsi="Arial" w:cs="Arial"/>
          <w:lang w:val="es-VE"/>
        </w:rPr>
        <w:t xml:space="preserve"> Es el conjunto de actividades que se realizan para la extracción de minerales.</w:t>
      </w:r>
    </w:p>
    <w:p w14:paraId="646BA55B" w14:textId="77777777" w:rsidR="009552EB" w:rsidRPr="00E541BE" w:rsidRDefault="009552EB" w:rsidP="00370302">
      <w:pPr>
        <w:tabs>
          <w:tab w:val="left" w:pos="0"/>
        </w:tabs>
        <w:jc w:val="both"/>
        <w:rPr>
          <w:rFonts w:ascii="Arial" w:hAnsi="Arial" w:cs="Arial"/>
          <w:b/>
          <w:u w:val="single"/>
          <w:lang w:val="es-VE"/>
        </w:rPr>
      </w:pPr>
      <w:r w:rsidRPr="00E541BE">
        <w:rPr>
          <w:rFonts w:ascii="Arial" w:hAnsi="Arial" w:cs="Arial"/>
          <w:b/>
          <w:u w:val="single"/>
          <w:lang w:val="es-VE"/>
        </w:rPr>
        <w:t>MINERIA:</w:t>
      </w:r>
      <w:r w:rsidRPr="00E541BE">
        <w:rPr>
          <w:rFonts w:ascii="Arial" w:hAnsi="Arial" w:cs="Arial"/>
          <w:lang w:val="es-VE"/>
        </w:rPr>
        <w:t xml:space="preserve"> La </w:t>
      </w:r>
      <w:r w:rsidR="003723FC" w:rsidRPr="00E541BE">
        <w:rPr>
          <w:rFonts w:ascii="Arial" w:hAnsi="Arial" w:cs="Arial"/>
          <w:bCs/>
          <w:lang w:val="es-VE"/>
        </w:rPr>
        <w:t>minería</w:t>
      </w:r>
      <w:r w:rsidR="003723FC" w:rsidRPr="00E541BE">
        <w:rPr>
          <w:rFonts w:ascii="Arial" w:hAnsi="Arial" w:cs="Arial"/>
          <w:lang w:val="es-VE"/>
        </w:rPr>
        <w:t xml:space="preserve"> </w:t>
      </w:r>
      <w:r w:rsidRPr="00E541BE">
        <w:rPr>
          <w:rFonts w:ascii="Arial" w:hAnsi="Arial" w:cs="Arial"/>
          <w:lang w:val="es-VE"/>
        </w:rPr>
        <w:t xml:space="preserve">es la obtención selectiva de los </w:t>
      </w:r>
      <w:r w:rsidR="003723FC" w:rsidRPr="00E541BE">
        <w:rPr>
          <w:rFonts w:ascii="Arial" w:hAnsi="Arial" w:cs="Arial"/>
          <w:lang w:val="es-VE"/>
        </w:rPr>
        <w:t xml:space="preserve">minerales </w:t>
      </w:r>
      <w:r w:rsidRPr="00E541BE">
        <w:rPr>
          <w:rFonts w:ascii="Arial" w:hAnsi="Arial" w:cs="Arial"/>
          <w:lang w:val="es-VE"/>
        </w:rPr>
        <w:t xml:space="preserve">y otros materiales a partir de la corteza terrestre. Esto también corresponde a la actividad económica primaria relacionada con la extracción de elementos y es del cual se puede obtener un beneficio económico. Dependiendo del </w:t>
      </w:r>
      <w:r w:rsidRPr="00E541BE">
        <w:rPr>
          <w:rFonts w:ascii="Arial" w:hAnsi="Arial" w:cs="Arial"/>
          <w:lang w:val="es-VE"/>
        </w:rPr>
        <w:lastRenderedPageBreak/>
        <w:t>tipo de material a extraer y beneficiar, la minería se divide en metálica y no metálica</w:t>
      </w:r>
      <w:r w:rsidRPr="00E541BE">
        <w:rPr>
          <w:rFonts w:ascii="Arial" w:hAnsi="Arial" w:cs="Arial"/>
          <w:b/>
          <w:u w:val="single"/>
          <w:lang w:val="es-VE"/>
        </w:rPr>
        <w:t>.</w:t>
      </w:r>
    </w:p>
    <w:p w14:paraId="10B384C1" w14:textId="77777777" w:rsidR="009552EB" w:rsidRPr="00E541BE" w:rsidRDefault="009552EB" w:rsidP="00370302">
      <w:pPr>
        <w:tabs>
          <w:tab w:val="left" w:pos="0"/>
        </w:tabs>
        <w:jc w:val="both"/>
        <w:rPr>
          <w:rFonts w:ascii="Arial" w:hAnsi="Arial" w:cs="Arial"/>
          <w:lang w:val="es-VE"/>
        </w:rPr>
      </w:pPr>
      <w:r w:rsidRPr="00E541BE">
        <w:rPr>
          <w:rFonts w:ascii="Arial" w:hAnsi="Arial" w:cs="Arial"/>
          <w:b/>
          <w:u w:val="single"/>
          <w:lang w:val="es-VE"/>
        </w:rPr>
        <w:t>MINERIA ARTESANAL:</w:t>
      </w:r>
      <w:r w:rsidRPr="00E541BE">
        <w:rPr>
          <w:rFonts w:ascii="Arial" w:hAnsi="Arial" w:cs="Arial"/>
          <w:b/>
          <w:lang w:val="es-VE"/>
        </w:rPr>
        <w:t xml:space="preserve"> </w:t>
      </w:r>
      <w:r w:rsidRPr="00E541BE">
        <w:rPr>
          <w:rFonts w:ascii="Arial" w:hAnsi="Arial" w:cs="Arial"/>
          <w:lang w:val="es-VE"/>
        </w:rPr>
        <w:t xml:space="preserve">Es Aquella que se caracteriza por el trabajo personal y </w:t>
      </w:r>
      <w:r w:rsidR="003723FC" w:rsidRPr="00E541BE">
        <w:rPr>
          <w:rFonts w:ascii="Arial" w:hAnsi="Arial" w:cs="Arial"/>
          <w:lang w:val="es-VE"/>
        </w:rPr>
        <w:t xml:space="preserve">directo </w:t>
      </w:r>
      <w:r w:rsidRPr="00E541BE">
        <w:rPr>
          <w:rFonts w:ascii="Arial" w:hAnsi="Arial" w:cs="Arial"/>
          <w:lang w:val="es-VE"/>
        </w:rPr>
        <w:t xml:space="preserve">en la </w:t>
      </w:r>
      <w:r w:rsidR="003723FC" w:rsidRPr="00E541BE">
        <w:rPr>
          <w:rFonts w:ascii="Arial" w:hAnsi="Arial" w:cs="Arial"/>
          <w:lang w:val="es-VE"/>
        </w:rPr>
        <w:t xml:space="preserve">explotación </w:t>
      </w:r>
      <w:r w:rsidRPr="00E541BE">
        <w:rPr>
          <w:rFonts w:ascii="Arial" w:hAnsi="Arial" w:cs="Arial"/>
          <w:lang w:val="es-VE"/>
        </w:rPr>
        <w:t xml:space="preserve">de </w:t>
      </w:r>
      <w:r w:rsidR="003723FC" w:rsidRPr="00E541BE">
        <w:rPr>
          <w:rFonts w:ascii="Arial" w:hAnsi="Arial" w:cs="Arial"/>
          <w:lang w:val="es-VE"/>
        </w:rPr>
        <w:t xml:space="preserve">oro </w:t>
      </w:r>
      <w:r w:rsidRPr="00E541BE">
        <w:rPr>
          <w:rFonts w:ascii="Arial" w:hAnsi="Arial" w:cs="Arial"/>
          <w:lang w:val="es-VE"/>
        </w:rPr>
        <w:t xml:space="preserve">y </w:t>
      </w:r>
      <w:r w:rsidR="003723FC" w:rsidRPr="00E541BE">
        <w:rPr>
          <w:rFonts w:ascii="Arial" w:hAnsi="Arial" w:cs="Arial"/>
          <w:lang w:val="es-VE"/>
        </w:rPr>
        <w:t xml:space="preserve">diamantes </w:t>
      </w:r>
      <w:r w:rsidRPr="00E541BE">
        <w:rPr>
          <w:rFonts w:ascii="Arial" w:hAnsi="Arial" w:cs="Arial"/>
          <w:lang w:val="es-VE"/>
        </w:rPr>
        <w:t xml:space="preserve">de </w:t>
      </w:r>
      <w:r w:rsidR="003723FC" w:rsidRPr="00E541BE">
        <w:rPr>
          <w:rFonts w:ascii="Arial" w:hAnsi="Arial" w:cs="Arial"/>
          <w:lang w:val="es-VE"/>
        </w:rPr>
        <w:t>aluvión</w:t>
      </w:r>
      <w:r w:rsidRPr="00E541BE">
        <w:rPr>
          <w:rFonts w:ascii="Arial" w:hAnsi="Arial" w:cs="Arial"/>
          <w:lang w:val="es-VE"/>
        </w:rPr>
        <w:t xml:space="preserve">, mediante </w:t>
      </w:r>
      <w:r w:rsidR="003723FC" w:rsidRPr="00E541BE">
        <w:rPr>
          <w:rFonts w:ascii="Arial" w:hAnsi="Arial" w:cs="Arial"/>
          <w:lang w:val="es-VE"/>
        </w:rPr>
        <w:t xml:space="preserve">equipos manuales simples </w:t>
      </w:r>
      <w:r w:rsidRPr="00E541BE">
        <w:rPr>
          <w:rFonts w:ascii="Arial" w:hAnsi="Arial" w:cs="Arial"/>
          <w:lang w:val="es-VE"/>
        </w:rPr>
        <w:t>y/o portátiles con técnicas de extracción y procesamiento rudimentarios y que solo puede ser ejercida por personas naturales.</w:t>
      </w:r>
    </w:p>
    <w:p w14:paraId="51F89AC8" w14:textId="77777777" w:rsidR="009552EB" w:rsidRPr="00E541BE" w:rsidRDefault="009552EB" w:rsidP="00370302">
      <w:pPr>
        <w:tabs>
          <w:tab w:val="left" w:pos="0"/>
        </w:tabs>
        <w:jc w:val="both"/>
        <w:rPr>
          <w:rFonts w:ascii="Arial" w:hAnsi="Arial" w:cs="Arial"/>
          <w:lang w:val="es-VE"/>
        </w:rPr>
      </w:pPr>
      <w:r w:rsidRPr="00E541BE">
        <w:rPr>
          <w:rFonts w:ascii="Arial" w:hAnsi="Arial" w:cs="Arial"/>
          <w:b/>
          <w:u w:val="single"/>
          <w:lang w:val="es-VE"/>
        </w:rPr>
        <w:t>MORICHAL</w:t>
      </w:r>
      <w:r w:rsidRPr="00E541BE">
        <w:rPr>
          <w:rFonts w:ascii="Arial" w:hAnsi="Arial" w:cs="Arial"/>
          <w:b/>
          <w:lang w:val="es-VE"/>
        </w:rPr>
        <w:t xml:space="preserve">: </w:t>
      </w:r>
      <w:r w:rsidRPr="00E541BE">
        <w:rPr>
          <w:rFonts w:ascii="Arial" w:hAnsi="Arial" w:cs="Arial"/>
          <w:lang w:val="es-VE"/>
        </w:rPr>
        <w:t xml:space="preserve">Comunidad vegetal dominada por la palma de </w:t>
      </w:r>
      <w:r w:rsidR="003723FC" w:rsidRPr="00E541BE">
        <w:rPr>
          <w:rFonts w:ascii="Arial" w:hAnsi="Arial" w:cs="Arial"/>
          <w:lang w:val="es-VE"/>
        </w:rPr>
        <w:t>moriche</w:t>
      </w:r>
      <w:r w:rsidRPr="00E541BE">
        <w:rPr>
          <w:rFonts w:ascii="Arial" w:hAnsi="Arial" w:cs="Arial"/>
          <w:lang w:val="es-VE"/>
        </w:rPr>
        <w:t>, tan abundante en los llanos orientales de Venezuela, sin recordar las descripciones botánicas existentes.</w:t>
      </w:r>
    </w:p>
    <w:p w14:paraId="4956CD1D" w14:textId="77777777" w:rsidR="009552EB" w:rsidRPr="00E541BE" w:rsidRDefault="009552EB" w:rsidP="00370302">
      <w:pPr>
        <w:tabs>
          <w:tab w:val="left" w:pos="0"/>
        </w:tabs>
        <w:jc w:val="both"/>
        <w:rPr>
          <w:rFonts w:ascii="Arial" w:hAnsi="Arial" w:cs="Arial"/>
          <w:lang w:val="es-VE"/>
        </w:rPr>
      </w:pPr>
      <w:r w:rsidRPr="00E541BE">
        <w:rPr>
          <w:rFonts w:ascii="Arial" w:hAnsi="Arial" w:cs="Arial"/>
          <w:b/>
          <w:u w:val="single"/>
          <w:lang w:val="es-VE"/>
        </w:rPr>
        <w:t>ONZA TROY</w:t>
      </w:r>
      <w:r w:rsidRPr="00E541BE">
        <w:rPr>
          <w:rFonts w:ascii="Arial" w:hAnsi="Arial" w:cs="Arial"/>
          <w:b/>
          <w:lang w:val="es-VE"/>
        </w:rPr>
        <w:t>:</w:t>
      </w:r>
      <w:r w:rsidRPr="00E541BE">
        <w:rPr>
          <w:rFonts w:ascii="Arial" w:hAnsi="Arial" w:cs="Arial"/>
          <w:lang w:val="es-VE"/>
        </w:rPr>
        <w:t xml:space="preserve"> Unidad de masa equivalente a 31,103486 g, utilizada como medida de referencia mundial para el precio del oro. 1 libra troy = 12 onzas troy.</w:t>
      </w:r>
    </w:p>
    <w:p w14:paraId="22079EF0" w14:textId="2F24BA1A" w:rsidR="009552EB" w:rsidRPr="00E541BE" w:rsidRDefault="009552EB" w:rsidP="00370302">
      <w:pPr>
        <w:tabs>
          <w:tab w:val="left" w:pos="0"/>
        </w:tabs>
        <w:jc w:val="both"/>
        <w:rPr>
          <w:rFonts w:ascii="Arial" w:hAnsi="Arial" w:cs="Arial"/>
          <w:lang w:val="es-VE"/>
        </w:rPr>
      </w:pPr>
      <w:r w:rsidRPr="00E541BE">
        <w:rPr>
          <w:rFonts w:ascii="Arial" w:hAnsi="Arial" w:cs="Arial"/>
          <w:b/>
          <w:u w:val="single"/>
          <w:lang w:val="es-VE"/>
        </w:rPr>
        <w:t xml:space="preserve">OPERACIÓN DE </w:t>
      </w:r>
      <w:r w:rsidR="0042020E" w:rsidRPr="00E541BE">
        <w:rPr>
          <w:rFonts w:ascii="Arial" w:hAnsi="Arial" w:cs="Arial"/>
          <w:b/>
          <w:u w:val="single"/>
          <w:lang w:val="es-VE"/>
        </w:rPr>
        <w:t>LA MINA</w:t>
      </w:r>
      <w:r w:rsidRPr="00E541BE">
        <w:rPr>
          <w:rFonts w:ascii="Arial" w:hAnsi="Arial" w:cs="Arial"/>
          <w:b/>
          <w:lang w:val="es-VE"/>
        </w:rPr>
        <w:t>:</w:t>
      </w:r>
      <w:r w:rsidRPr="00E541BE">
        <w:rPr>
          <w:rFonts w:ascii="Arial" w:hAnsi="Arial" w:cs="Arial"/>
          <w:lang w:val="es-VE"/>
        </w:rPr>
        <w:t xml:space="preserve"> Extracción, separación, trituración, clasificación y procesamiento del mineral, materia </w:t>
      </w:r>
      <w:r w:rsidR="0042020E" w:rsidRPr="00E541BE">
        <w:rPr>
          <w:rFonts w:ascii="Arial" w:hAnsi="Arial" w:cs="Arial"/>
          <w:lang w:val="es-VE"/>
        </w:rPr>
        <w:t>prima y</w:t>
      </w:r>
      <w:r w:rsidRPr="00E541BE">
        <w:rPr>
          <w:rFonts w:ascii="Arial" w:hAnsi="Arial" w:cs="Arial"/>
          <w:lang w:val="es-VE"/>
        </w:rPr>
        <w:t>/o material estéril.</w:t>
      </w:r>
    </w:p>
    <w:p w14:paraId="19692905" w14:textId="77777777" w:rsidR="003723FC" w:rsidRDefault="009552EB" w:rsidP="00370302">
      <w:pPr>
        <w:tabs>
          <w:tab w:val="left" w:pos="0"/>
        </w:tabs>
        <w:jc w:val="both"/>
        <w:rPr>
          <w:rFonts w:ascii="Arial" w:hAnsi="Arial" w:cs="Arial"/>
          <w:lang w:val="es-VE"/>
        </w:rPr>
      </w:pPr>
      <w:r w:rsidRPr="00E541BE">
        <w:rPr>
          <w:rFonts w:ascii="Arial" w:hAnsi="Arial" w:cs="Arial"/>
          <w:b/>
          <w:u w:val="single"/>
          <w:lang w:val="es-VE"/>
        </w:rPr>
        <w:t>ORO DE VENTA</w:t>
      </w:r>
      <w:r w:rsidRPr="00E541BE">
        <w:rPr>
          <w:rFonts w:ascii="Arial" w:hAnsi="Arial" w:cs="Arial"/>
          <w:b/>
          <w:lang w:val="es-VE"/>
        </w:rPr>
        <w:t>:</w:t>
      </w:r>
      <w:r w:rsidRPr="00E541BE">
        <w:rPr>
          <w:rFonts w:ascii="Arial" w:hAnsi="Arial" w:cs="Arial"/>
          <w:lang w:val="es-VE"/>
        </w:rPr>
        <w:t xml:space="preserve"> Es el oro presente en un yacimiento mineral epigenético que rellena una fractura de la corteza terrestre. </w:t>
      </w:r>
    </w:p>
    <w:p w14:paraId="1ADA92D2" w14:textId="55F1494E" w:rsidR="00C50648" w:rsidRPr="00A401BE" w:rsidRDefault="009552EB" w:rsidP="00370302">
      <w:pPr>
        <w:tabs>
          <w:tab w:val="left" w:pos="0"/>
        </w:tabs>
        <w:jc w:val="both"/>
        <w:rPr>
          <w:rFonts w:ascii="Arial" w:hAnsi="Arial" w:cs="Arial"/>
          <w:bCs/>
          <w:lang w:val="es-VE"/>
        </w:rPr>
      </w:pPr>
      <w:r w:rsidRPr="00E541BE">
        <w:rPr>
          <w:rFonts w:ascii="Arial" w:hAnsi="Arial" w:cs="Arial"/>
          <w:b/>
          <w:u w:val="single"/>
          <w:lang w:val="es-VE"/>
        </w:rPr>
        <w:t>ORO DE ALUVIÓN</w:t>
      </w:r>
      <w:r w:rsidRPr="00E541BE">
        <w:rPr>
          <w:rFonts w:ascii="Arial" w:hAnsi="Arial" w:cs="Arial"/>
          <w:b/>
          <w:lang w:val="es-VE"/>
        </w:rPr>
        <w:t>:</w:t>
      </w:r>
      <w:r w:rsidRPr="00E541BE">
        <w:rPr>
          <w:rFonts w:ascii="Arial" w:hAnsi="Arial" w:cs="Arial"/>
          <w:lang w:val="es-VE"/>
        </w:rPr>
        <w:t xml:space="preserve"> </w:t>
      </w:r>
      <w:r w:rsidRPr="00E541BE">
        <w:rPr>
          <w:rFonts w:ascii="Arial" w:hAnsi="Arial" w:cs="Arial"/>
          <w:bCs/>
          <w:lang w:val="es-VE"/>
        </w:rPr>
        <w:t>Es el oro presente en depósitos aluvionales.</w:t>
      </w:r>
    </w:p>
    <w:p w14:paraId="4E3F30F8" w14:textId="504B163F" w:rsidR="009552EB" w:rsidRPr="00E541BE" w:rsidRDefault="009552EB" w:rsidP="00370302">
      <w:pPr>
        <w:tabs>
          <w:tab w:val="left" w:pos="0"/>
        </w:tabs>
        <w:jc w:val="both"/>
        <w:rPr>
          <w:rFonts w:ascii="Arial" w:hAnsi="Arial" w:cs="Arial"/>
          <w:lang w:val="es-VE"/>
        </w:rPr>
      </w:pPr>
      <w:r w:rsidRPr="00E541BE">
        <w:rPr>
          <w:rFonts w:ascii="Arial" w:hAnsi="Arial" w:cs="Arial"/>
          <w:b/>
          <w:u w:val="single"/>
          <w:lang w:val="es-VE"/>
        </w:rPr>
        <w:t>PEQUEÑA MINERIA:</w:t>
      </w:r>
      <w:r w:rsidRPr="00E541BE">
        <w:rPr>
          <w:rFonts w:ascii="Arial" w:hAnsi="Arial" w:cs="Arial"/>
          <w:b/>
          <w:lang w:val="es-VE"/>
        </w:rPr>
        <w:t xml:space="preserve"> </w:t>
      </w:r>
      <w:r w:rsidRPr="00E541BE">
        <w:rPr>
          <w:rFonts w:ascii="Arial" w:hAnsi="Arial" w:cs="Arial"/>
          <w:lang w:val="es-VE"/>
        </w:rPr>
        <w:t xml:space="preserve">Es la </w:t>
      </w:r>
      <w:r w:rsidR="003723FC" w:rsidRPr="00E541BE">
        <w:rPr>
          <w:rFonts w:ascii="Arial" w:hAnsi="Arial" w:cs="Arial"/>
          <w:lang w:val="es-VE"/>
        </w:rPr>
        <w:t xml:space="preserve">actividad </w:t>
      </w:r>
      <w:r w:rsidRPr="00E541BE">
        <w:rPr>
          <w:rFonts w:ascii="Arial" w:hAnsi="Arial" w:cs="Arial"/>
          <w:lang w:val="es-VE"/>
        </w:rPr>
        <w:t xml:space="preserve">ejercida por </w:t>
      </w:r>
      <w:r w:rsidR="0042020E" w:rsidRPr="00E541BE">
        <w:rPr>
          <w:rFonts w:ascii="Arial" w:hAnsi="Arial" w:cs="Arial"/>
          <w:lang w:val="es-VE"/>
        </w:rPr>
        <w:t>personas naturales</w:t>
      </w:r>
      <w:r w:rsidR="003723FC" w:rsidRPr="00E541BE">
        <w:rPr>
          <w:rFonts w:ascii="Arial" w:hAnsi="Arial" w:cs="Arial"/>
          <w:lang w:val="es-VE"/>
        </w:rPr>
        <w:t xml:space="preserve"> </w:t>
      </w:r>
      <w:r w:rsidRPr="00E541BE">
        <w:rPr>
          <w:rFonts w:ascii="Arial" w:hAnsi="Arial" w:cs="Arial"/>
          <w:lang w:val="es-VE"/>
        </w:rPr>
        <w:t xml:space="preserve">o </w:t>
      </w:r>
      <w:r w:rsidR="003723FC" w:rsidRPr="00E541BE">
        <w:rPr>
          <w:rFonts w:ascii="Arial" w:hAnsi="Arial" w:cs="Arial"/>
          <w:lang w:val="es-VE"/>
        </w:rPr>
        <w:t xml:space="preserve">jurídicas </w:t>
      </w:r>
      <w:r w:rsidRPr="00E541BE">
        <w:rPr>
          <w:rFonts w:ascii="Arial" w:hAnsi="Arial" w:cs="Arial"/>
          <w:lang w:val="es-VE"/>
        </w:rPr>
        <w:t xml:space="preserve">de </w:t>
      </w:r>
      <w:r w:rsidR="003723FC" w:rsidRPr="00E541BE">
        <w:rPr>
          <w:rFonts w:ascii="Arial" w:hAnsi="Arial" w:cs="Arial"/>
          <w:lang w:val="es-VE"/>
        </w:rPr>
        <w:t xml:space="preserve">nacionalidad venezolana </w:t>
      </w:r>
      <w:r w:rsidRPr="00E541BE">
        <w:rPr>
          <w:rFonts w:ascii="Arial" w:hAnsi="Arial" w:cs="Arial"/>
          <w:lang w:val="es-VE"/>
        </w:rPr>
        <w:t xml:space="preserve">para la explotación de </w:t>
      </w:r>
      <w:r w:rsidR="003723FC" w:rsidRPr="00E541BE">
        <w:rPr>
          <w:rFonts w:ascii="Arial" w:hAnsi="Arial" w:cs="Arial"/>
          <w:lang w:val="es-VE"/>
        </w:rPr>
        <w:t xml:space="preserve">oro </w:t>
      </w:r>
      <w:r w:rsidRPr="00E541BE">
        <w:rPr>
          <w:rFonts w:ascii="Arial" w:hAnsi="Arial" w:cs="Arial"/>
          <w:lang w:val="es-VE"/>
        </w:rPr>
        <w:t xml:space="preserve">y </w:t>
      </w:r>
      <w:r w:rsidR="003723FC" w:rsidRPr="00E541BE">
        <w:rPr>
          <w:rFonts w:ascii="Arial" w:hAnsi="Arial" w:cs="Arial"/>
          <w:lang w:val="es-VE"/>
        </w:rPr>
        <w:t>diamantes</w:t>
      </w:r>
      <w:r w:rsidRPr="00E541BE">
        <w:rPr>
          <w:rFonts w:ascii="Arial" w:hAnsi="Arial" w:cs="Arial"/>
          <w:lang w:val="es-VE"/>
        </w:rPr>
        <w:t>.</w:t>
      </w:r>
    </w:p>
    <w:p w14:paraId="69467A26" w14:textId="27E83CCB" w:rsidR="009552EB" w:rsidRPr="00E541BE" w:rsidRDefault="009552EB" w:rsidP="00370302">
      <w:pPr>
        <w:tabs>
          <w:tab w:val="left" w:pos="0"/>
        </w:tabs>
        <w:jc w:val="both"/>
        <w:rPr>
          <w:rFonts w:ascii="Arial" w:hAnsi="Arial" w:cs="Arial"/>
          <w:lang w:val="es-VE"/>
        </w:rPr>
      </w:pPr>
      <w:r w:rsidRPr="00E541BE">
        <w:rPr>
          <w:rFonts w:ascii="Arial" w:hAnsi="Arial" w:cs="Arial"/>
          <w:b/>
          <w:u w:val="single"/>
          <w:lang w:val="es-VE"/>
        </w:rPr>
        <w:t>POLVORIN</w:t>
      </w:r>
      <w:r w:rsidRPr="00E541BE">
        <w:rPr>
          <w:rFonts w:ascii="Arial" w:hAnsi="Arial" w:cs="Arial"/>
          <w:b/>
          <w:lang w:val="es-VE"/>
        </w:rPr>
        <w:t>:</w:t>
      </w:r>
      <w:r w:rsidRPr="00E541BE">
        <w:rPr>
          <w:rFonts w:ascii="Arial" w:hAnsi="Arial" w:cs="Arial"/>
          <w:lang w:val="es-VE"/>
        </w:rPr>
        <w:t xml:space="preserve"> Lugar destinado para tenencia y/o almacenamiento de materiales </w:t>
      </w:r>
      <w:r w:rsidR="0042020E" w:rsidRPr="00E541BE">
        <w:rPr>
          <w:rFonts w:ascii="Arial" w:hAnsi="Arial" w:cs="Arial"/>
          <w:lang w:val="es-VE"/>
        </w:rPr>
        <w:t>y sustancias</w:t>
      </w:r>
      <w:r w:rsidRPr="00E541BE">
        <w:rPr>
          <w:rFonts w:ascii="Arial" w:hAnsi="Arial" w:cs="Arial"/>
          <w:lang w:val="es-VE"/>
        </w:rPr>
        <w:t xml:space="preserve"> explosivas y sus respectivos accesorios.</w:t>
      </w:r>
    </w:p>
    <w:p w14:paraId="4FC8FEC3" w14:textId="77777777" w:rsidR="009552EB" w:rsidRPr="00E541BE" w:rsidRDefault="009552EB" w:rsidP="00370302">
      <w:pPr>
        <w:tabs>
          <w:tab w:val="left" w:pos="0"/>
        </w:tabs>
        <w:jc w:val="both"/>
        <w:rPr>
          <w:rFonts w:ascii="Arial" w:hAnsi="Arial" w:cs="Arial"/>
          <w:lang w:val="es-VE"/>
        </w:rPr>
      </w:pPr>
      <w:r w:rsidRPr="00E541BE">
        <w:rPr>
          <w:rFonts w:ascii="Arial" w:hAnsi="Arial" w:cs="Arial"/>
          <w:b/>
          <w:u w:val="single"/>
          <w:lang w:val="es-VE"/>
        </w:rPr>
        <w:t>PREVENCION</w:t>
      </w:r>
      <w:r w:rsidRPr="00E541BE">
        <w:rPr>
          <w:rFonts w:ascii="Arial" w:hAnsi="Arial" w:cs="Arial"/>
          <w:b/>
          <w:lang w:val="es-VE"/>
        </w:rPr>
        <w:t>:</w:t>
      </w:r>
      <w:r w:rsidRPr="00E541BE">
        <w:rPr>
          <w:rFonts w:ascii="Arial" w:hAnsi="Arial" w:cs="Arial"/>
          <w:lang w:val="es-VE"/>
        </w:rPr>
        <w:t xml:space="preserve"> Conjunto de medidas cuyo objetivo es impedir o evitar que sucesos naturales o generados por el ser humano ocurran o causen desastre.</w:t>
      </w:r>
    </w:p>
    <w:p w14:paraId="4F206C25" w14:textId="06CC017A" w:rsidR="001E7259" w:rsidRPr="001E7259" w:rsidRDefault="001E7259" w:rsidP="00370302">
      <w:pPr>
        <w:tabs>
          <w:tab w:val="left" w:pos="0"/>
        </w:tabs>
        <w:jc w:val="both"/>
        <w:rPr>
          <w:rStyle w:val="mw-headline"/>
          <w:rFonts w:ascii="Arial" w:hAnsi="Arial" w:cs="Arial"/>
          <w:bCs/>
          <w:color w:val="FF0000"/>
          <w:lang w:val="es-VE"/>
        </w:rPr>
      </w:pPr>
      <w:r w:rsidRPr="006A0F9B">
        <w:rPr>
          <w:rStyle w:val="mw-headline"/>
          <w:rFonts w:ascii="Arial" w:hAnsi="Arial" w:cs="Arial"/>
          <w:b/>
          <w:color w:val="FF0000"/>
          <w:highlight w:val="green"/>
          <w:u w:val="single"/>
          <w:lang w:val="es-VE"/>
        </w:rPr>
        <w:t xml:space="preserve">PRODUCCIÓN ESTIMADA: </w:t>
      </w:r>
      <w:r w:rsidRPr="006A0F9B">
        <w:rPr>
          <w:rStyle w:val="mw-headline"/>
          <w:rFonts w:ascii="Arial" w:hAnsi="Arial" w:cs="Arial"/>
          <w:bCs/>
          <w:color w:val="FF0000"/>
          <w:highlight w:val="green"/>
          <w:lang w:val="es-VE"/>
        </w:rPr>
        <w:t xml:space="preserve">Es el volumen de mineral acordado a producir en un periodo determinado con el objeto de prever en forma global cuales </w:t>
      </w:r>
      <w:r w:rsidRPr="006A0F9B">
        <w:rPr>
          <w:rStyle w:val="mw-headline"/>
          <w:rFonts w:ascii="Arial" w:hAnsi="Arial" w:cs="Arial"/>
          <w:bCs/>
          <w:color w:val="FF0000"/>
          <w:highlight w:val="green"/>
          <w:lang w:val="es-VE"/>
        </w:rPr>
        <w:lastRenderedPageBreak/>
        <w:t>son las necesidades de mano de obra, materia prima, maquinarias y equipos que se requieren.</w:t>
      </w:r>
      <w:r w:rsidRPr="001E7259">
        <w:rPr>
          <w:rStyle w:val="mw-headline"/>
          <w:rFonts w:ascii="Arial" w:hAnsi="Arial" w:cs="Arial"/>
          <w:bCs/>
          <w:color w:val="FF0000"/>
          <w:lang w:val="es-VE"/>
        </w:rPr>
        <w:t xml:space="preserve">  </w:t>
      </w:r>
    </w:p>
    <w:p w14:paraId="6CE25B73" w14:textId="29E1A51A" w:rsidR="009552EB" w:rsidRPr="00E541BE" w:rsidRDefault="009552EB" w:rsidP="00370302">
      <w:pPr>
        <w:tabs>
          <w:tab w:val="left" w:pos="0"/>
        </w:tabs>
        <w:jc w:val="both"/>
        <w:rPr>
          <w:rFonts w:ascii="Arial" w:hAnsi="Arial" w:cs="Arial"/>
          <w:lang w:val="es-VE"/>
        </w:rPr>
      </w:pPr>
      <w:r w:rsidRPr="00E541BE">
        <w:rPr>
          <w:rStyle w:val="mw-headline"/>
          <w:rFonts w:ascii="Arial" w:hAnsi="Arial" w:cs="Arial"/>
          <w:b/>
          <w:u w:val="single"/>
          <w:lang w:val="es-VE"/>
        </w:rPr>
        <w:t>PROSPECCIÓN</w:t>
      </w:r>
      <w:r w:rsidRPr="00E541BE">
        <w:rPr>
          <w:rFonts w:ascii="Arial" w:hAnsi="Arial" w:cs="Arial"/>
          <w:b/>
          <w:u w:val="single"/>
          <w:lang w:val="es-VE"/>
        </w:rPr>
        <w:t>:</w:t>
      </w:r>
      <w:r w:rsidRPr="00E541BE">
        <w:rPr>
          <w:rFonts w:ascii="Arial" w:hAnsi="Arial" w:cs="Arial"/>
          <w:b/>
          <w:lang w:val="es-VE"/>
        </w:rPr>
        <w:t xml:space="preserve"> </w:t>
      </w:r>
      <w:r w:rsidR="00BB18B7" w:rsidRPr="00BB18B7">
        <w:rPr>
          <w:rFonts w:ascii="Arial" w:hAnsi="Arial" w:cs="Arial"/>
          <w:b/>
          <w:color w:val="FF0000"/>
          <w:lang w:val="es-VE"/>
        </w:rPr>
        <w:t>E</w:t>
      </w:r>
      <w:r w:rsidR="00BB18B7" w:rsidRPr="00BB18B7">
        <w:rPr>
          <w:rFonts w:ascii="Arial" w:hAnsi="Arial" w:cs="Arial"/>
          <w:bCs/>
          <w:color w:val="FF0000"/>
          <w:lang w:val="es-VE"/>
        </w:rPr>
        <w:t>s la exploración de terrenos utilizando los</w:t>
      </w:r>
      <w:r w:rsidRPr="00E541BE">
        <w:rPr>
          <w:rFonts w:ascii="Arial" w:hAnsi="Arial" w:cs="Arial"/>
          <w:lang w:val="es-VE"/>
        </w:rPr>
        <w:t xml:space="preserve"> métodos </w:t>
      </w:r>
      <w:r w:rsidR="003723FC" w:rsidRPr="00E541BE">
        <w:rPr>
          <w:rFonts w:ascii="Arial" w:hAnsi="Arial" w:cs="Arial"/>
          <w:lang w:val="es-VE"/>
        </w:rPr>
        <w:t>geológicos</w:t>
      </w:r>
      <w:r w:rsidRPr="00E541BE">
        <w:rPr>
          <w:rFonts w:ascii="Arial" w:hAnsi="Arial" w:cs="Arial"/>
          <w:lang w:val="es-VE"/>
        </w:rPr>
        <w:t xml:space="preserve">, </w:t>
      </w:r>
      <w:r w:rsidR="003723FC" w:rsidRPr="00E541BE">
        <w:rPr>
          <w:rFonts w:ascii="Arial" w:hAnsi="Arial" w:cs="Arial"/>
          <w:lang w:val="es-VE"/>
        </w:rPr>
        <w:t xml:space="preserve">geoquímicos </w:t>
      </w:r>
      <w:r w:rsidRPr="00E541BE">
        <w:rPr>
          <w:rFonts w:ascii="Arial" w:hAnsi="Arial" w:cs="Arial"/>
          <w:lang w:val="es-VE"/>
        </w:rPr>
        <w:t xml:space="preserve">o Geofísicos </w:t>
      </w:r>
      <w:r w:rsidR="00BB18B7" w:rsidRPr="00BB18B7">
        <w:rPr>
          <w:rFonts w:ascii="Arial" w:hAnsi="Arial" w:cs="Arial"/>
          <w:color w:val="FF0000"/>
          <w:lang w:val="es-VE"/>
        </w:rPr>
        <w:t>para descubrir la existencia de yacimientos de minerales</w:t>
      </w:r>
      <w:r w:rsidRPr="00E541BE">
        <w:rPr>
          <w:rFonts w:ascii="Arial" w:hAnsi="Arial" w:cs="Arial"/>
          <w:lang w:val="es-VE"/>
        </w:rPr>
        <w:t>.</w:t>
      </w:r>
    </w:p>
    <w:p w14:paraId="42DB3819" w14:textId="77777777" w:rsidR="009552EB" w:rsidRPr="00E541BE" w:rsidRDefault="009552EB" w:rsidP="00370302">
      <w:pPr>
        <w:tabs>
          <w:tab w:val="left" w:pos="0"/>
        </w:tabs>
        <w:jc w:val="both"/>
        <w:rPr>
          <w:rFonts w:ascii="Arial" w:hAnsi="Arial" w:cs="Arial"/>
          <w:lang w:val="es-VE"/>
        </w:rPr>
      </w:pPr>
      <w:r w:rsidRPr="00E541BE">
        <w:rPr>
          <w:rFonts w:ascii="Arial" w:hAnsi="Arial" w:cs="Arial"/>
          <w:b/>
          <w:u w:val="single"/>
          <w:lang w:val="es-VE"/>
        </w:rPr>
        <w:t>QUILATE:</w:t>
      </w:r>
      <w:r w:rsidRPr="00E541BE">
        <w:rPr>
          <w:rFonts w:ascii="Arial" w:hAnsi="Arial" w:cs="Arial"/>
          <w:b/>
          <w:lang w:val="es-VE"/>
        </w:rPr>
        <w:t xml:space="preserve"> </w:t>
      </w:r>
      <w:r w:rsidRPr="00E541BE">
        <w:rPr>
          <w:rFonts w:ascii="Arial" w:hAnsi="Arial" w:cs="Arial"/>
          <w:lang w:val="es-VE"/>
        </w:rPr>
        <w:t>En los diamantes y otras piedras preciosas su peso se mide en quilates. (1) Un quilate es igual a la quinta parte de un gramo (1</w:t>
      </w:r>
      <w:r w:rsidR="003723FC">
        <w:rPr>
          <w:rFonts w:ascii="Arial" w:hAnsi="Arial" w:cs="Arial"/>
          <w:lang w:val="es-VE"/>
        </w:rPr>
        <w:t>)</w:t>
      </w:r>
      <w:r w:rsidRPr="00E541BE">
        <w:rPr>
          <w:rFonts w:ascii="Arial" w:hAnsi="Arial" w:cs="Arial"/>
          <w:lang w:val="es-VE"/>
        </w:rPr>
        <w:t xml:space="preserve"> quilate métrico = 0,2 g). Así mismo, un quilate se divide en 100 puntos, por lo que 75 puntos = 0,75 quilates. </w:t>
      </w:r>
    </w:p>
    <w:p w14:paraId="0F71EA1C" w14:textId="4090F2F6" w:rsidR="00C76FD6" w:rsidRPr="00C76FD6" w:rsidRDefault="00C76FD6" w:rsidP="00370302">
      <w:pPr>
        <w:tabs>
          <w:tab w:val="left" w:pos="0"/>
        </w:tabs>
        <w:jc w:val="both"/>
        <w:rPr>
          <w:rFonts w:ascii="Arial" w:hAnsi="Arial" w:cs="Arial"/>
          <w:bCs/>
          <w:color w:val="FF0000"/>
          <w:lang w:val="es-VE"/>
        </w:rPr>
      </w:pPr>
      <w:r w:rsidRPr="006A0F9B">
        <w:rPr>
          <w:rFonts w:ascii="Arial" w:hAnsi="Arial" w:cs="Arial"/>
          <w:b/>
          <w:color w:val="FF0000"/>
          <w:highlight w:val="green"/>
          <w:u w:val="single"/>
          <w:lang w:val="es-VE"/>
        </w:rPr>
        <w:t>RECUPERACIÓN AMBIENTAL:</w:t>
      </w:r>
      <w:r w:rsidRPr="006A0F9B">
        <w:rPr>
          <w:rFonts w:ascii="Arial" w:hAnsi="Arial" w:cs="Arial"/>
          <w:bCs/>
          <w:color w:val="FF0000"/>
          <w:highlight w:val="green"/>
          <w:lang w:val="es-VE"/>
        </w:rPr>
        <w:t xml:space="preserve"> Restablecimiento a la normalidad del Hábitat una vez culminada la etapa de cierra de minas.</w:t>
      </w:r>
    </w:p>
    <w:p w14:paraId="6F03F185" w14:textId="202EDAE9" w:rsidR="009552EB" w:rsidRPr="00E541BE" w:rsidRDefault="009552EB" w:rsidP="00370302">
      <w:pPr>
        <w:tabs>
          <w:tab w:val="left" w:pos="0"/>
        </w:tabs>
        <w:jc w:val="both"/>
        <w:rPr>
          <w:rFonts w:ascii="Arial" w:hAnsi="Arial" w:cs="Arial"/>
          <w:lang w:val="es-VE"/>
        </w:rPr>
      </w:pPr>
      <w:r w:rsidRPr="00E541BE">
        <w:rPr>
          <w:rFonts w:ascii="Arial" w:hAnsi="Arial" w:cs="Arial"/>
          <w:b/>
          <w:u w:val="single"/>
          <w:lang w:val="es-VE"/>
        </w:rPr>
        <w:t>RESERVAS:</w:t>
      </w:r>
      <w:r w:rsidRPr="00E541BE">
        <w:rPr>
          <w:rFonts w:ascii="Arial" w:hAnsi="Arial" w:cs="Arial"/>
          <w:lang w:val="es-VE"/>
        </w:rPr>
        <w:t xml:space="preserve"> Fracción de los recursos identificados, económicamente recuperables bajo las condiciones tecnológicas, fiscales y de mercado vigentes al momento de la estimación. Las </w:t>
      </w:r>
      <w:r w:rsidR="0042020E" w:rsidRPr="00E541BE">
        <w:rPr>
          <w:rFonts w:ascii="Arial" w:hAnsi="Arial" w:cs="Arial"/>
          <w:lang w:val="es-VE"/>
        </w:rPr>
        <w:t>reservas se</w:t>
      </w:r>
      <w:r w:rsidRPr="00E541BE">
        <w:rPr>
          <w:rFonts w:ascii="Arial" w:hAnsi="Arial" w:cs="Arial"/>
          <w:lang w:val="es-VE"/>
        </w:rPr>
        <w:t xml:space="preserve"> clasifican en: </w:t>
      </w:r>
      <w:r w:rsidR="003723FC" w:rsidRPr="00E541BE">
        <w:rPr>
          <w:rFonts w:ascii="Arial" w:hAnsi="Arial" w:cs="Arial"/>
          <w:lang w:val="es-VE"/>
        </w:rPr>
        <w:t>probadas</w:t>
      </w:r>
      <w:r w:rsidRPr="00E541BE">
        <w:rPr>
          <w:rFonts w:ascii="Arial" w:hAnsi="Arial" w:cs="Arial"/>
          <w:lang w:val="es-VE"/>
        </w:rPr>
        <w:t>, probables y posibles.</w:t>
      </w:r>
    </w:p>
    <w:p w14:paraId="37124172" w14:textId="46F5FAA3" w:rsidR="009552EB" w:rsidRPr="00E541BE" w:rsidRDefault="009552EB" w:rsidP="00370302">
      <w:pPr>
        <w:tabs>
          <w:tab w:val="left" w:pos="0"/>
        </w:tabs>
        <w:jc w:val="both"/>
        <w:rPr>
          <w:rFonts w:ascii="Arial" w:hAnsi="Arial" w:cs="Arial"/>
          <w:lang w:val="es-VE"/>
        </w:rPr>
      </w:pPr>
      <w:r w:rsidRPr="00E541BE">
        <w:rPr>
          <w:rFonts w:ascii="Arial" w:hAnsi="Arial" w:cs="Arial"/>
          <w:b/>
          <w:bCs/>
          <w:u w:val="single"/>
          <w:lang w:val="es-VE"/>
        </w:rPr>
        <w:t>SEÑALIZACIONES</w:t>
      </w:r>
      <w:r w:rsidRPr="00E541BE">
        <w:rPr>
          <w:rFonts w:ascii="Arial" w:hAnsi="Arial" w:cs="Arial"/>
          <w:b/>
          <w:lang w:val="es-VE"/>
        </w:rPr>
        <w:t>:</w:t>
      </w:r>
      <w:r w:rsidRPr="00E541BE">
        <w:rPr>
          <w:rFonts w:ascii="Arial" w:hAnsi="Arial" w:cs="Arial"/>
          <w:lang w:val="es-VE"/>
        </w:rPr>
        <w:t xml:space="preserve"> Rótulos de uso internacional, con el fin de brindar la mayor seguridad a los usuarios de las vías ordenado y reglamentado el uso de las misma, incluyendo </w:t>
      </w:r>
      <w:r w:rsidRPr="00E541BE">
        <w:rPr>
          <w:rFonts w:ascii="Arial" w:hAnsi="Arial" w:cs="Arial"/>
          <w:lang w:val="es-VE"/>
        </w:rPr>
        <w:t xml:space="preserve">prevenciones oportunas sobre situaciones que pueden presentarse en su trayecto, contribuyendo así también a </w:t>
      </w:r>
      <w:r w:rsidR="00714D41" w:rsidRPr="00E541BE">
        <w:rPr>
          <w:rFonts w:ascii="Arial" w:hAnsi="Arial" w:cs="Arial"/>
          <w:lang w:val="es-VE"/>
        </w:rPr>
        <w:t>una mayor fluidez vial</w:t>
      </w:r>
      <w:r w:rsidRPr="00E541BE">
        <w:rPr>
          <w:rFonts w:ascii="Arial" w:hAnsi="Arial" w:cs="Arial"/>
          <w:lang w:val="es-VE"/>
        </w:rPr>
        <w:t xml:space="preserve">.                         </w:t>
      </w:r>
    </w:p>
    <w:p w14:paraId="52659192" w14:textId="0D65F301" w:rsidR="009552EB" w:rsidRDefault="009552EB" w:rsidP="00370302">
      <w:pPr>
        <w:tabs>
          <w:tab w:val="left" w:pos="0"/>
        </w:tabs>
        <w:jc w:val="both"/>
        <w:rPr>
          <w:rFonts w:ascii="Arial" w:hAnsi="Arial" w:cs="Arial"/>
          <w:lang w:val="es-VE"/>
        </w:rPr>
      </w:pPr>
      <w:r w:rsidRPr="00E541BE">
        <w:rPr>
          <w:rFonts w:ascii="Arial" w:hAnsi="Arial" w:cs="Arial"/>
          <w:b/>
          <w:u w:val="single"/>
          <w:lang w:val="es-VE"/>
        </w:rPr>
        <w:t>TENOR:</w:t>
      </w:r>
      <w:r w:rsidRPr="00E541BE">
        <w:rPr>
          <w:rFonts w:ascii="Arial" w:hAnsi="Arial" w:cs="Arial"/>
          <w:lang w:val="es-VE"/>
        </w:rPr>
        <w:t xml:space="preserve"> La cantidad relativa o el porcentaje de contenido del mineral en su yacimiento.</w:t>
      </w:r>
    </w:p>
    <w:p w14:paraId="1B281574" w14:textId="1FC5FE4F" w:rsidR="0042020E" w:rsidRPr="001E7259" w:rsidRDefault="0042020E" w:rsidP="00370302">
      <w:pPr>
        <w:tabs>
          <w:tab w:val="left" w:pos="0"/>
        </w:tabs>
        <w:jc w:val="both"/>
        <w:rPr>
          <w:rFonts w:ascii="Arial" w:hAnsi="Arial" w:cs="Arial"/>
          <w:color w:val="FF0000"/>
          <w:lang w:val="es-VE"/>
        </w:rPr>
      </w:pPr>
      <w:r w:rsidRPr="006A0F9B">
        <w:rPr>
          <w:rFonts w:ascii="Arial" w:hAnsi="Arial" w:cs="Arial"/>
          <w:b/>
          <w:bCs/>
          <w:color w:val="FF0000"/>
          <w:highlight w:val="green"/>
          <w:u w:val="single"/>
          <w:lang w:val="es-VE"/>
        </w:rPr>
        <w:t>TERRITORIOS INDIGENAS:</w:t>
      </w:r>
      <w:r w:rsidRPr="006A0F9B">
        <w:rPr>
          <w:rFonts w:ascii="Arial" w:hAnsi="Arial" w:cs="Arial"/>
          <w:color w:val="FF0000"/>
          <w:highlight w:val="green"/>
          <w:lang w:val="es-VE"/>
        </w:rPr>
        <w:t xml:space="preserve"> Son áreas ocupadas en forma regular y permanente por una comunidad, parcialidad o grupo </w:t>
      </w:r>
      <w:r w:rsidR="001E7259" w:rsidRPr="006A0F9B">
        <w:rPr>
          <w:rFonts w:ascii="Arial" w:hAnsi="Arial" w:cs="Arial"/>
          <w:color w:val="FF0000"/>
          <w:highlight w:val="green"/>
          <w:lang w:val="es-VE"/>
        </w:rPr>
        <w:t>indígena.</w:t>
      </w:r>
    </w:p>
    <w:p w14:paraId="7F220724" w14:textId="59FB0119" w:rsidR="009552EB" w:rsidRPr="00E541BE" w:rsidRDefault="009552EB" w:rsidP="00370302">
      <w:pPr>
        <w:tabs>
          <w:tab w:val="left" w:pos="0"/>
        </w:tabs>
        <w:jc w:val="both"/>
        <w:rPr>
          <w:rFonts w:ascii="Arial" w:hAnsi="Arial" w:cs="Arial"/>
          <w:lang w:val="es-VE"/>
        </w:rPr>
      </w:pPr>
      <w:r w:rsidRPr="00E541BE">
        <w:rPr>
          <w:rFonts w:ascii="Arial" w:hAnsi="Arial" w:cs="Arial"/>
          <w:b/>
          <w:u w:val="single"/>
          <w:lang w:val="es-VE"/>
        </w:rPr>
        <w:t>TIPOS DE MINERIA</w:t>
      </w:r>
      <w:r w:rsidRPr="00E541BE">
        <w:rPr>
          <w:rFonts w:ascii="Arial" w:hAnsi="Arial" w:cs="Arial"/>
          <w:u w:val="single"/>
          <w:lang w:val="es-VE"/>
        </w:rPr>
        <w:t>:</w:t>
      </w:r>
      <w:r w:rsidRPr="00E541BE">
        <w:rPr>
          <w:rFonts w:ascii="Arial" w:hAnsi="Arial" w:cs="Arial"/>
          <w:b/>
          <w:lang w:val="es-VE"/>
        </w:rPr>
        <w:t xml:space="preserve"> </w:t>
      </w:r>
      <w:r w:rsidRPr="00E541BE">
        <w:rPr>
          <w:rFonts w:ascii="Arial" w:hAnsi="Arial" w:cs="Arial"/>
          <w:lang w:val="es-VE"/>
        </w:rPr>
        <w:t xml:space="preserve">La </w:t>
      </w:r>
      <w:r w:rsidR="003723FC" w:rsidRPr="00E541BE">
        <w:rPr>
          <w:rFonts w:ascii="Arial" w:hAnsi="Arial" w:cs="Arial"/>
          <w:lang w:val="es-VE"/>
        </w:rPr>
        <w:t xml:space="preserve">minería </w:t>
      </w:r>
      <w:r w:rsidRPr="00E541BE">
        <w:rPr>
          <w:rFonts w:ascii="Arial" w:hAnsi="Arial" w:cs="Arial"/>
          <w:lang w:val="es-VE"/>
        </w:rPr>
        <w:t xml:space="preserve">se divide </w:t>
      </w:r>
      <w:r w:rsidR="0042020E" w:rsidRPr="00E541BE">
        <w:rPr>
          <w:rFonts w:ascii="Arial" w:hAnsi="Arial" w:cs="Arial"/>
          <w:lang w:val="es-VE"/>
        </w:rPr>
        <w:t>en 3</w:t>
      </w:r>
      <w:r w:rsidRPr="00E541BE">
        <w:rPr>
          <w:rFonts w:ascii="Arial" w:hAnsi="Arial" w:cs="Arial"/>
          <w:lang w:val="es-VE"/>
        </w:rPr>
        <w:t xml:space="preserve"> grandes grupos en los cuales se pueden nombrar.</w:t>
      </w:r>
    </w:p>
    <w:p w14:paraId="5778FF44" w14:textId="77777777" w:rsidR="009552EB" w:rsidRPr="00E541BE" w:rsidRDefault="009552EB" w:rsidP="005905C0">
      <w:pPr>
        <w:numPr>
          <w:ilvl w:val="0"/>
          <w:numId w:val="33"/>
        </w:numPr>
        <w:tabs>
          <w:tab w:val="left" w:pos="0"/>
          <w:tab w:val="left" w:pos="478"/>
        </w:tabs>
        <w:ind w:left="0" w:firstLine="0"/>
        <w:jc w:val="both"/>
        <w:rPr>
          <w:rFonts w:ascii="Arial" w:hAnsi="Arial" w:cs="Arial"/>
          <w:lang w:val="es-VE"/>
        </w:rPr>
      </w:pPr>
      <w:r w:rsidRPr="00E541BE">
        <w:rPr>
          <w:rFonts w:ascii="Arial" w:hAnsi="Arial" w:cs="Arial"/>
          <w:lang w:val="es-VE"/>
        </w:rPr>
        <w:t>Minería a cielo abierto.</w:t>
      </w:r>
    </w:p>
    <w:p w14:paraId="57E5B209" w14:textId="77777777" w:rsidR="009552EB" w:rsidRPr="00E541BE" w:rsidRDefault="009552EB" w:rsidP="005905C0">
      <w:pPr>
        <w:numPr>
          <w:ilvl w:val="0"/>
          <w:numId w:val="33"/>
        </w:numPr>
        <w:tabs>
          <w:tab w:val="left" w:pos="0"/>
          <w:tab w:val="left" w:pos="478"/>
        </w:tabs>
        <w:ind w:left="0" w:firstLine="0"/>
        <w:jc w:val="both"/>
        <w:rPr>
          <w:rFonts w:ascii="Arial" w:hAnsi="Arial" w:cs="Arial"/>
          <w:lang w:val="es-VE"/>
        </w:rPr>
      </w:pPr>
      <w:r w:rsidRPr="00E541BE">
        <w:rPr>
          <w:rFonts w:ascii="Arial" w:hAnsi="Arial" w:cs="Arial"/>
          <w:lang w:val="es-VE"/>
        </w:rPr>
        <w:t>Minería subterránea.</w:t>
      </w:r>
    </w:p>
    <w:p w14:paraId="21EBF769" w14:textId="77777777" w:rsidR="00370302" w:rsidRPr="00370302" w:rsidRDefault="003723FC" w:rsidP="00D45CE9">
      <w:pPr>
        <w:pStyle w:val="Prrafodelista"/>
        <w:numPr>
          <w:ilvl w:val="0"/>
          <w:numId w:val="33"/>
        </w:numPr>
        <w:tabs>
          <w:tab w:val="clear" w:pos="1440"/>
          <w:tab w:val="left" w:pos="0"/>
          <w:tab w:val="num" w:pos="426"/>
        </w:tabs>
        <w:spacing w:after="0"/>
        <w:ind w:hanging="1440"/>
        <w:jc w:val="both"/>
        <w:rPr>
          <w:rFonts w:ascii="Arial" w:hAnsi="Arial" w:cs="Arial"/>
        </w:rPr>
      </w:pPr>
      <w:r>
        <w:rPr>
          <w:rFonts w:ascii="Arial" w:hAnsi="Arial" w:cs="Arial"/>
        </w:rPr>
        <w:t xml:space="preserve"> </w:t>
      </w:r>
      <w:r w:rsidR="009552EB" w:rsidRPr="00370302">
        <w:rPr>
          <w:rFonts w:ascii="Arial" w:hAnsi="Arial" w:cs="Arial"/>
        </w:rPr>
        <w:t>Minería artesanal.</w:t>
      </w:r>
    </w:p>
    <w:p w14:paraId="451F0F5C" w14:textId="77777777" w:rsidR="00C76FD6" w:rsidRDefault="00C76FD6" w:rsidP="00D45CE9">
      <w:pPr>
        <w:tabs>
          <w:tab w:val="left" w:pos="0"/>
        </w:tabs>
        <w:jc w:val="both"/>
        <w:rPr>
          <w:rFonts w:ascii="Arial" w:hAnsi="Arial" w:cs="Arial"/>
          <w:b/>
          <w:u w:val="single"/>
          <w:lang w:val="es-VE"/>
        </w:rPr>
      </w:pPr>
      <w:r w:rsidRPr="006A0F9B">
        <w:rPr>
          <w:rFonts w:ascii="Arial" w:hAnsi="Arial" w:cs="Arial"/>
          <w:b/>
          <w:color w:val="FF0000"/>
          <w:highlight w:val="green"/>
          <w:u w:val="single"/>
          <w:lang w:val="es-VE"/>
        </w:rPr>
        <w:lastRenderedPageBreak/>
        <w:t xml:space="preserve">VENTAJAS ESPECIALES </w:t>
      </w:r>
      <w:r w:rsidRPr="006A0F9B">
        <w:rPr>
          <w:rFonts w:ascii="Arial" w:hAnsi="Arial" w:cs="Arial"/>
          <w:bCs/>
          <w:color w:val="FF0000"/>
          <w:highlight w:val="green"/>
          <w:lang w:val="es-VE"/>
        </w:rPr>
        <w:t xml:space="preserve">Son beneficios sociales y económicos establecidos en la ley que ofrece el solicitante de derecho minero a las comunidades establecidas en </w:t>
      </w:r>
      <w:r w:rsidRPr="006A0F9B">
        <w:rPr>
          <w:rFonts w:ascii="Arial" w:hAnsi="Arial" w:cs="Arial"/>
          <w:bCs/>
          <w:color w:val="FF0000"/>
          <w:highlight w:val="green"/>
          <w:lang w:val="es-VE"/>
        </w:rPr>
        <w:t>áreas de influencias del proyecto minero.</w:t>
      </w:r>
    </w:p>
    <w:p w14:paraId="747F3F73" w14:textId="40A2EB06" w:rsidR="009552EB" w:rsidRPr="00E541BE" w:rsidRDefault="009552EB" w:rsidP="00D45CE9">
      <w:pPr>
        <w:tabs>
          <w:tab w:val="left" w:pos="0"/>
        </w:tabs>
        <w:jc w:val="both"/>
        <w:rPr>
          <w:rFonts w:ascii="Arial" w:hAnsi="Arial" w:cs="Arial"/>
          <w:bCs/>
          <w:lang w:val="es-VE"/>
        </w:rPr>
      </w:pPr>
      <w:r w:rsidRPr="00E541BE">
        <w:rPr>
          <w:rFonts w:ascii="Arial" w:hAnsi="Arial" w:cs="Arial"/>
          <w:b/>
          <w:u w:val="single"/>
          <w:lang w:val="es-VE"/>
        </w:rPr>
        <w:t>VETA:</w:t>
      </w:r>
      <w:r w:rsidRPr="00E541BE">
        <w:rPr>
          <w:rFonts w:ascii="Arial" w:hAnsi="Arial" w:cs="Arial"/>
          <w:bCs/>
          <w:lang w:val="es-VE"/>
        </w:rPr>
        <w:t xml:space="preserve"> Estructura tabular mineralizada, de bordes claramente definidos que lo separan de la roca estéril llamada roca de caja.</w:t>
      </w:r>
    </w:p>
    <w:p w14:paraId="50B2037B" w14:textId="77777777" w:rsidR="009552EB" w:rsidRPr="00E541BE" w:rsidRDefault="009552EB" w:rsidP="00370302">
      <w:pPr>
        <w:tabs>
          <w:tab w:val="left" w:pos="0"/>
        </w:tabs>
        <w:jc w:val="both"/>
        <w:rPr>
          <w:rFonts w:ascii="Arial" w:hAnsi="Arial" w:cs="Arial"/>
          <w:lang w:val="es-VE"/>
        </w:rPr>
      </w:pPr>
      <w:r w:rsidRPr="00E541BE">
        <w:rPr>
          <w:rFonts w:ascii="Arial" w:hAnsi="Arial" w:cs="Arial"/>
          <w:b/>
          <w:u w:val="single"/>
          <w:lang w:val="es-VE"/>
        </w:rPr>
        <w:t>YACIMIENTO:</w:t>
      </w:r>
      <w:r w:rsidRPr="00E541BE">
        <w:rPr>
          <w:rFonts w:ascii="Arial" w:hAnsi="Arial" w:cs="Arial"/>
          <w:lang w:val="es-VE"/>
        </w:rPr>
        <w:t xml:space="preserve"> Es una acumulación de mineral que, por su extensión y concentración, merece ser explotada o está en explotación. Es un depósito mineral económicamente explotable.                                                                                                                                                  </w:t>
      </w:r>
    </w:p>
    <w:p w14:paraId="1D09C0FB" w14:textId="77777777" w:rsidR="00D62CDC" w:rsidRDefault="00D62CDC" w:rsidP="00370302">
      <w:pPr>
        <w:tabs>
          <w:tab w:val="left" w:pos="0"/>
        </w:tabs>
        <w:spacing w:after="120"/>
        <w:ind w:right="-920"/>
        <w:jc w:val="both"/>
        <w:rPr>
          <w:rFonts w:ascii="Arial" w:hAnsi="Arial" w:cs="Arial"/>
          <w:b/>
          <w:lang w:val="es-VE"/>
        </w:rPr>
        <w:sectPr w:rsidR="00D62CDC" w:rsidSect="00D62CDC">
          <w:type w:val="continuous"/>
          <w:pgSz w:w="13892" w:h="9072" w:orient="landscape"/>
          <w:pgMar w:top="284" w:right="1559" w:bottom="284" w:left="1701" w:header="1134" w:footer="1134" w:gutter="0"/>
          <w:cols w:num="3" w:space="213"/>
          <w:docGrid w:linePitch="360"/>
        </w:sectPr>
      </w:pPr>
    </w:p>
    <w:p w14:paraId="583C6451" w14:textId="49C81CE8" w:rsidR="009552EB" w:rsidRPr="00E541BE" w:rsidRDefault="009552EB" w:rsidP="00370302">
      <w:pPr>
        <w:tabs>
          <w:tab w:val="left" w:pos="0"/>
        </w:tabs>
        <w:spacing w:after="120"/>
        <w:ind w:right="-920"/>
        <w:jc w:val="both"/>
        <w:rPr>
          <w:rFonts w:ascii="Arial" w:hAnsi="Arial" w:cs="Arial"/>
          <w:b/>
          <w:lang w:val="es-VE"/>
        </w:rPr>
      </w:pPr>
    </w:p>
    <w:p w14:paraId="0438626F" w14:textId="77777777" w:rsidR="00D62CDC" w:rsidRDefault="00D62CDC" w:rsidP="00370302">
      <w:pPr>
        <w:pStyle w:val="Encabezado1"/>
        <w:tabs>
          <w:tab w:val="left" w:pos="0"/>
        </w:tabs>
        <w:rPr>
          <w:szCs w:val="24"/>
          <w:lang w:val="es-VE"/>
        </w:rPr>
      </w:pPr>
    </w:p>
    <w:p w14:paraId="0224EA56" w14:textId="77777777" w:rsidR="00D62CDC" w:rsidRDefault="00D62CDC" w:rsidP="00370302">
      <w:pPr>
        <w:pStyle w:val="Encabezado1"/>
        <w:tabs>
          <w:tab w:val="left" w:pos="0"/>
        </w:tabs>
        <w:rPr>
          <w:szCs w:val="24"/>
          <w:lang w:val="es-VE"/>
        </w:rPr>
      </w:pPr>
    </w:p>
    <w:p w14:paraId="5D3E8695" w14:textId="77777777" w:rsidR="00D62CDC" w:rsidRDefault="00D62CDC" w:rsidP="00370302">
      <w:pPr>
        <w:pStyle w:val="Encabezado1"/>
        <w:tabs>
          <w:tab w:val="left" w:pos="0"/>
        </w:tabs>
        <w:rPr>
          <w:szCs w:val="24"/>
          <w:lang w:val="es-VE"/>
        </w:rPr>
      </w:pPr>
    </w:p>
    <w:p w14:paraId="636D2F9B" w14:textId="77777777" w:rsidR="006A0F9B" w:rsidRDefault="006A0F9B" w:rsidP="006A0F9B">
      <w:pPr>
        <w:rPr>
          <w:lang w:val="es-VE"/>
        </w:rPr>
      </w:pPr>
    </w:p>
    <w:p w14:paraId="5DF24167" w14:textId="77777777" w:rsidR="00BB4F37" w:rsidRDefault="00BB4F37" w:rsidP="006A0F9B">
      <w:pPr>
        <w:rPr>
          <w:lang w:val="es-VE"/>
        </w:rPr>
      </w:pPr>
    </w:p>
    <w:p w14:paraId="31C3F099" w14:textId="77777777" w:rsidR="00BB4F37" w:rsidRDefault="00BB4F37" w:rsidP="006A0F9B">
      <w:pPr>
        <w:rPr>
          <w:lang w:val="es-VE"/>
        </w:rPr>
      </w:pPr>
    </w:p>
    <w:p w14:paraId="44F1F1CD" w14:textId="77777777" w:rsidR="00BB4F37" w:rsidRDefault="00BB4F37" w:rsidP="006A0F9B">
      <w:pPr>
        <w:rPr>
          <w:lang w:val="es-VE"/>
        </w:rPr>
      </w:pPr>
    </w:p>
    <w:p w14:paraId="10D6259C" w14:textId="77777777" w:rsidR="00BB4F37" w:rsidRDefault="00BB4F37" w:rsidP="006A0F9B">
      <w:pPr>
        <w:rPr>
          <w:lang w:val="es-VE"/>
        </w:rPr>
      </w:pPr>
    </w:p>
    <w:p w14:paraId="7F6749A0" w14:textId="77777777" w:rsidR="00A70316" w:rsidRDefault="00A70316" w:rsidP="006A0F9B">
      <w:pPr>
        <w:rPr>
          <w:lang w:val="es-VE"/>
        </w:rPr>
      </w:pPr>
    </w:p>
    <w:p w14:paraId="38808AB8" w14:textId="77777777" w:rsidR="00A70316" w:rsidRPr="006A0F9B" w:rsidRDefault="00A70316" w:rsidP="006A0F9B">
      <w:pPr>
        <w:rPr>
          <w:lang w:val="es-VE"/>
        </w:rPr>
      </w:pPr>
    </w:p>
    <w:p w14:paraId="7D16077F" w14:textId="61F81405" w:rsidR="009552EB" w:rsidRDefault="009552EB" w:rsidP="00370302">
      <w:pPr>
        <w:pStyle w:val="Encabezado1"/>
        <w:tabs>
          <w:tab w:val="left" w:pos="0"/>
        </w:tabs>
        <w:rPr>
          <w:szCs w:val="24"/>
          <w:lang w:val="es-VE"/>
        </w:rPr>
      </w:pPr>
      <w:r w:rsidRPr="00E541BE">
        <w:rPr>
          <w:szCs w:val="24"/>
          <w:lang w:val="es-VE"/>
        </w:rPr>
        <w:lastRenderedPageBreak/>
        <w:t>ABREVIATURAS</w:t>
      </w:r>
    </w:p>
    <w:p w14:paraId="512A9DC1" w14:textId="77777777" w:rsidR="0007560A" w:rsidRPr="0007560A" w:rsidRDefault="0007560A" w:rsidP="0007560A">
      <w:pPr>
        <w:rPr>
          <w:lang w:val="es-VE"/>
        </w:rPr>
      </w:pPr>
    </w:p>
    <w:tbl>
      <w:tblPr>
        <w:tblW w:w="10348"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60"/>
        <w:gridCol w:w="7088"/>
      </w:tblGrid>
      <w:tr w:rsidR="009552EB" w:rsidRPr="00B2228C" w14:paraId="5ACF746A" w14:textId="77777777" w:rsidTr="00203665">
        <w:trPr>
          <w:tblHeader/>
        </w:trPr>
        <w:tc>
          <w:tcPr>
            <w:tcW w:w="3260" w:type="dxa"/>
            <w:shd w:val="clear" w:color="auto" w:fill="auto"/>
          </w:tcPr>
          <w:p w14:paraId="6AF2D073" w14:textId="77777777" w:rsidR="009552EB" w:rsidRPr="00B2228C" w:rsidRDefault="009552EB" w:rsidP="0007560A">
            <w:pPr>
              <w:tabs>
                <w:tab w:val="left" w:pos="0"/>
              </w:tabs>
              <w:snapToGrid w:val="0"/>
              <w:spacing w:after="40"/>
              <w:jc w:val="both"/>
              <w:rPr>
                <w:rFonts w:ascii="Arial" w:hAnsi="Arial" w:cs="Arial"/>
                <w:b/>
                <w:lang w:val="es-VE"/>
              </w:rPr>
            </w:pPr>
            <w:r w:rsidRPr="00B2228C">
              <w:rPr>
                <w:rFonts w:ascii="Arial" w:hAnsi="Arial" w:cs="Arial"/>
                <w:b/>
                <w:lang w:val="es-VE"/>
              </w:rPr>
              <w:t>ABREVIATURA</w:t>
            </w:r>
          </w:p>
        </w:tc>
        <w:tc>
          <w:tcPr>
            <w:tcW w:w="7088" w:type="dxa"/>
            <w:shd w:val="clear" w:color="auto" w:fill="auto"/>
          </w:tcPr>
          <w:p w14:paraId="0033B5BB" w14:textId="77777777" w:rsidR="009552EB" w:rsidRPr="00B2228C" w:rsidRDefault="009552EB" w:rsidP="0007560A">
            <w:pPr>
              <w:tabs>
                <w:tab w:val="left" w:pos="0"/>
              </w:tabs>
              <w:snapToGrid w:val="0"/>
              <w:spacing w:after="40"/>
              <w:jc w:val="both"/>
              <w:rPr>
                <w:rFonts w:ascii="Arial" w:hAnsi="Arial" w:cs="Arial"/>
                <w:b/>
                <w:lang w:val="es-VE"/>
              </w:rPr>
            </w:pPr>
            <w:r w:rsidRPr="00B2228C">
              <w:rPr>
                <w:rFonts w:ascii="Arial" w:hAnsi="Arial" w:cs="Arial"/>
                <w:b/>
                <w:lang w:val="es-VE"/>
              </w:rPr>
              <w:t>DEFINICIÓN</w:t>
            </w:r>
          </w:p>
        </w:tc>
      </w:tr>
      <w:tr w:rsidR="009552EB" w:rsidRPr="00B2228C" w14:paraId="7EB67E98" w14:textId="77777777" w:rsidTr="00203665">
        <w:tc>
          <w:tcPr>
            <w:tcW w:w="3260" w:type="dxa"/>
            <w:shd w:val="clear" w:color="auto" w:fill="auto"/>
          </w:tcPr>
          <w:p w14:paraId="63B1EA29" w14:textId="77777777" w:rsidR="009552EB" w:rsidRPr="00B2228C" w:rsidRDefault="009552EB" w:rsidP="0007560A">
            <w:pPr>
              <w:tabs>
                <w:tab w:val="left" w:pos="0"/>
              </w:tabs>
              <w:snapToGrid w:val="0"/>
              <w:spacing w:after="40"/>
              <w:jc w:val="both"/>
              <w:rPr>
                <w:rFonts w:ascii="Arial" w:hAnsi="Arial" w:cs="Arial"/>
                <w:lang w:val="es-VE"/>
              </w:rPr>
            </w:pPr>
            <w:r w:rsidRPr="00B2228C">
              <w:rPr>
                <w:rFonts w:ascii="Arial" w:hAnsi="Arial" w:cs="Arial"/>
                <w:lang w:val="es-VE"/>
              </w:rPr>
              <w:t>CRBV</w:t>
            </w:r>
          </w:p>
        </w:tc>
        <w:tc>
          <w:tcPr>
            <w:tcW w:w="7088" w:type="dxa"/>
            <w:shd w:val="clear" w:color="auto" w:fill="auto"/>
          </w:tcPr>
          <w:p w14:paraId="3B712573" w14:textId="77777777" w:rsidR="009552EB" w:rsidRPr="00B2228C" w:rsidRDefault="009552EB" w:rsidP="0007560A">
            <w:pPr>
              <w:tabs>
                <w:tab w:val="left" w:pos="0"/>
              </w:tabs>
              <w:snapToGrid w:val="0"/>
              <w:spacing w:after="40"/>
              <w:jc w:val="both"/>
              <w:rPr>
                <w:rFonts w:ascii="Arial" w:hAnsi="Arial" w:cs="Arial"/>
                <w:lang w:val="es-VE"/>
              </w:rPr>
            </w:pPr>
            <w:r w:rsidRPr="00B2228C">
              <w:rPr>
                <w:rFonts w:ascii="Arial" w:hAnsi="Arial" w:cs="Arial"/>
                <w:lang w:val="es-VE"/>
              </w:rPr>
              <w:t>Constitución de la República Bolivariana de Venezuela</w:t>
            </w:r>
          </w:p>
        </w:tc>
      </w:tr>
      <w:tr w:rsidR="008C3417" w:rsidRPr="00B2228C" w14:paraId="6440A6DC" w14:textId="77777777" w:rsidTr="00203665">
        <w:tc>
          <w:tcPr>
            <w:tcW w:w="3260" w:type="dxa"/>
            <w:shd w:val="clear" w:color="auto" w:fill="auto"/>
          </w:tcPr>
          <w:p w14:paraId="3A239AE9" w14:textId="77777777" w:rsidR="008C3417" w:rsidRPr="00B2228C" w:rsidRDefault="008C3417" w:rsidP="0007560A">
            <w:pPr>
              <w:tabs>
                <w:tab w:val="left" w:pos="0"/>
              </w:tabs>
              <w:snapToGrid w:val="0"/>
              <w:spacing w:after="40"/>
              <w:jc w:val="both"/>
              <w:rPr>
                <w:rFonts w:ascii="Arial" w:hAnsi="Arial" w:cs="Arial"/>
                <w:lang w:val="es-VE"/>
              </w:rPr>
            </w:pPr>
            <w:r w:rsidRPr="00B2228C">
              <w:rPr>
                <w:rFonts w:ascii="Arial" w:hAnsi="Arial" w:cs="Arial"/>
                <w:lang w:val="es-VE"/>
              </w:rPr>
              <w:t>COPP</w:t>
            </w:r>
          </w:p>
        </w:tc>
        <w:tc>
          <w:tcPr>
            <w:tcW w:w="7088" w:type="dxa"/>
            <w:shd w:val="clear" w:color="auto" w:fill="auto"/>
          </w:tcPr>
          <w:p w14:paraId="02FAA2B5" w14:textId="77777777" w:rsidR="008C3417" w:rsidRPr="00B2228C" w:rsidRDefault="008C3417" w:rsidP="0007560A">
            <w:pPr>
              <w:tabs>
                <w:tab w:val="left" w:pos="0"/>
              </w:tabs>
              <w:snapToGrid w:val="0"/>
              <w:spacing w:after="40"/>
              <w:jc w:val="both"/>
              <w:rPr>
                <w:rFonts w:ascii="Arial" w:hAnsi="Arial" w:cs="Arial"/>
                <w:lang w:val="es-VE"/>
              </w:rPr>
            </w:pPr>
            <w:r w:rsidRPr="00B2228C">
              <w:rPr>
                <w:rFonts w:ascii="Arial" w:hAnsi="Arial" w:cs="Arial"/>
                <w:lang w:val="es-VE"/>
              </w:rPr>
              <w:t>Código Orgánico Procesal Penal</w:t>
            </w:r>
          </w:p>
        </w:tc>
      </w:tr>
      <w:tr w:rsidR="008C3417" w:rsidRPr="00B2228C" w14:paraId="49838CD0" w14:textId="77777777" w:rsidTr="00203665">
        <w:tc>
          <w:tcPr>
            <w:tcW w:w="3260" w:type="dxa"/>
            <w:shd w:val="clear" w:color="auto" w:fill="auto"/>
          </w:tcPr>
          <w:p w14:paraId="1F4E2D1A" w14:textId="77777777" w:rsidR="008C3417" w:rsidRPr="00B2228C" w:rsidRDefault="008C3417" w:rsidP="0007560A">
            <w:pPr>
              <w:tabs>
                <w:tab w:val="left" w:pos="0"/>
              </w:tabs>
              <w:snapToGrid w:val="0"/>
              <w:spacing w:after="40"/>
              <w:jc w:val="both"/>
              <w:rPr>
                <w:rFonts w:ascii="Arial" w:hAnsi="Arial" w:cs="Arial"/>
                <w:lang w:val="es-VE"/>
              </w:rPr>
            </w:pPr>
            <w:r w:rsidRPr="00B2228C">
              <w:rPr>
                <w:rFonts w:ascii="Arial" w:hAnsi="Arial" w:cs="Arial"/>
                <w:lang w:val="es-VE"/>
              </w:rPr>
              <w:t>CPV</w:t>
            </w:r>
          </w:p>
        </w:tc>
        <w:tc>
          <w:tcPr>
            <w:tcW w:w="7088" w:type="dxa"/>
            <w:shd w:val="clear" w:color="auto" w:fill="auto"/>
          </w:tcPr>
          <w:p w14:paraId="15250D7F" w14:textId="77777777" w:rsidR="008C3417" w:rsidRPr="00B2228C" w:rsidRDefault="008C3417" w:rsidP="0007560A">
            <w:pPr>
              <w:tabs>
                <w:tab w:val="left" w:pos="0"/>
              </w:tabs>
              <w:snapToGrid w:val="0"/>
              <w:spacing w:after="40"/>
              <w:jc w:val="both"/>
              <w:rPr>
                <w:rFonts w:ascii="Arial" w:hAnsi="Arial" w:cs="Arial"/>
                <w:lang w:val="es-VE"/>
              </w:rPr>
            </w:pPr>
            <w:r w:rsidRPr="00B2228C">
              <w:rPr>
                <w:rFonts w:ascii="Arial" w:hAnsi="Arial" w:cs="Arial"/>
                <w:lang w:val="es-VE"/>
              </w:rPr>
              <w:t>Código Penal Venezolano</w:t>
            </w:r>
          </w:p>
        </w:tc>
      </w:tr>
      <w:tr w:rsidR="006838DD" w:rsidRPr="00B2228C" w14:paraId="0558FA29" w14:textId="77777777" w:rsidTr="00203665">
        <w:tc>
          <w:tcPr>
            <w:tcW w:w="3260" w:type="dxa"/>
            <w:shd w:val="clear" w:color="auto" w:fill="auto"/>
          </w:tcPr>
          <w:p w14:paraId="2488899B" w14:textId="4181B922" w:rsidR="006838DD" w:rsidRPr="00B2228C" w:rsidRDefault="006838DD" w:rsidP="0007560A">
            <w:pPr>
              <w:tabs>
                <w:tab w:val="left" w:pos="0"/>
              </w:tabs>
              <w:snapToGrid w:val="0"/>
              <w:spacing w:after="40"/>
              <w:jc w:val="both"/>
              <w:rPr>
                <w:rFonts w:ascii="Arial" w:hAnsi="Arial" w:cs="Arial"/>
                <w:lang w:val="es-VE"/>
              </w:rPr>
            </w:pPr>
            <w:r w:rsidRPr="00B2228C">
              <w:rPr>
                <w:rFonts w:ascii="Arial" w:hAnsi="Arial" w:cs="Arial"/>
              </w:rPr>
              <w:t>DRVFLOAP</w:t>
            </w:r>
          </w:p>
        </w:tc>
        <w:tc>
          <w:tcPr>
            <w:tcW w:w="7088" w:type="dxa"/>
            <w:shd w:val="clear" w:color="auto" w:fill="auto"/>
          </w:tcPr>
          <w:p w14:paraId="2513D82D" w14:textId="43E25AF3" w:rsidR="006838DD" w:rsidRPr="00B2228C" w:rsidRDefault="006838DD" w:rsidP="0007560A">
            <w:pPr>
              <w:tabs>
                <w:tab w:val="left" w:pos="0"/>
              </w:tabs>
              <w:snapToGrid w:val="0"/>
              <w:spacing w:after="40"/>
              <w:jc w:val="both"/>
              <w:rPr>
                <w:rFonts w:ascii="Arial" w:hAnsi="Arial" w:cs="Arial"/>
                <w:lang w:val="es-VE"/>
              </w:rPr>
            </w:pPr>
            <w:r w:rsidRPr="00B2228C">
              <w:rPr>
                <w:rFonts w:ascii="Arial" w:hAnsi="Arial" w:cs="Arial"/>
              </w:rPr>
              <w:t>Decreto con Rango, Valor y Fuerza de Ley Orgánica de la Administración Pública</w:t>
            </w:r>
          </w:p>
        </w:tc>
      </w:tr>
      <w:tr w:rsidR="00B2228C" w:rsidRPr="00B2228C" w14:paraId="704D7B44" w14:textId="77777777" w:rsidTr="00203665">
        <w:tc>
          <w:tcPr>
            <w:tcW w:w="3260" w:type="dxa"/>
            <w:shd w:val="clear" w:color="auto" w:fill="auto"/>
          </w:tcPr>
          <w:p w14:paraId="3ED530F8" w14:textId="677EDF74" w:rsidR="00B2228C" w:rsidRPr="00B2228C" w:rsidRDefault="00B2228C" w:rsidP="0007560A">
            <w:pPr>
              <w:tabs>
                <w:tab w:val="left" w:pos="0"/>
              </w:tabs>
              <w:snapToGrid w:val="0"/>
              <w:spacing w:after="40"/>
              <w:jc w:val="both"/>
              <w:rPr>
                <w:rFonts w:ascii="Arial" w:hAnsi="Arial" w:cs="Arial"/>
              </w:rPr>
            </w:pPr>
            <w:r w:rsidRPr="00B2228C">
              <w:rPr>
                <w:rFonts w:ascii="Arial" w:hAnsi="Arial" w:cs="Arial"/>
                <w:color w:val="FF0000"/>
              </w:rPr>
              <w:t>LCAA</w:t>
            </w:r>
          </w:p>
        </w:tc>
        <w:tc>
          <w:tcPr>
            <w:tcW w:w="7088" w:type="dxa"/>
            <w:shd w:val="clear" w:color="auto" w:fill="auto"/>
          </w:tcPr>
          <w:p w14:paraId="13C4646E" w14:textId="78FA29EF" w:rsidR="00B2228C" w:rsidRPr="00B2228C" w:rsidRDefault="00B2228C" w:rsidP="0007560A">
            <w:pPr>
              <w:tabs>
                <w:tab w:val="left" w:pos="0"/>
              </w:tabs>
              <w:snapToGrid w:val="0"/>
              <w:spacing w:after="40"/>
              <w:jc w:val="both"/>
              <w:rPr>
                <w:rFonts w:ascii="Arial" w:hAnsi="Arial" w:cs="Arial"/>
              </w:rPr>
            </w:pPr>
            <w:r w:rsidRPr="00B2228C">
              <w:rPr>
                <w:rFonts w:ascii="Arial" w:hAnsi="Arial" w:cs="Arial"/>
                <w:color w:val="FF0000"/>
              </w:rPr>
              <w:t>Ley de Calidad de las Agua y el Aire</w:t>
            </w:r>
          </w:p>
        </w:tc>
      </w:tr>
      <w:tr w:rsidR="008C3417" w:rsidRPr="00B2228C" w14:paraId="1B895C2A" w14:textId="77777777" w:rsidTr="00203665">
        <w:tc>
          <w:tcPr>
            <w:tcW w:w="3260" w:type="dxa"/>
            <w:shd w:val="clear" w:color="auto" w:fill="auto"/>
          </w:tcPr>
          <w:p w14:paraId="56BDF2EF" w14:textId="34951DD4" w:rsidR="008C3417" w:rsidRPr="00B2228C" w:rsidRDefault="008C3417" w:rsidP="0007560A">
            <w:pPr>
              <w:tabs>
                <w:tab w:val="left" w:pos="0"/>
              </w:tabs>
              <w:snapToGrid w:val="0"/>
              <w:spacing w:after="40"/>
              <w:jc w:val="both"/>
              <w:rPr>
                <w:rFonts w:ascii="Arial" w:hAnsi="Arial" w:cs="Arial"/>
                <w:lang w:val="es-VE"/>
              </w:rPr>
            </w:pPr>
            <w:r w:rsidRPr="00B2228C">
              <w:rPr>
                <w:rFonts w:ascii="Arial" w:hAnsi="Arial" w:cs="Arial"/>
                <w:lang w:val="es-VE"/>
              </w:rPr>
              <w:t>L</w:t>
            </w:r>
            <w:r w:rsidR="006838DD" w:rsidRPr="00B2228C">
              <w:rPr>
                <w:rFonts w:ascii="Arial" w:hAnsi="Arial" w:cs="Arial"/>
                <w:lang w:val="es-VE"/>
              </w:rPr>
              <w:t>C</w:t>
            </w:r>
            <w:r w:rsidRPr="00B2228C">
              <w:rPr>
                <w:rFonts w:ascii="Arial" w:hAnsi="Arial" w:cs="Arial"/>
                <w:lang w:val="es-VE"/>
              </w:rPr>
              <w:t>FANB</w:t>
            </w:r>
          </w:p>
        </w:tc>
        <w:tc>
          <w:tcPr>
            <w:tcW w:w="7088" w:type="dxa"/>
            <w:shd w:val="clear" w:color="auto" w:fill="auto"/>
          </w:tcPr>
          <w:p w14:paraId="501D9FD4" w14:textId="77777777" w:rsidR="008C3417" w:rsidRPr="00B2228C" w:rsidRDefault="008C3417" w:rsidP="0007560A">
            <w:pPr>
              <w:tabs>
                <w:tab w:val="left" w:pos="0"/>
              </w:tabs>
              <w:snapToGrid w:val="0"/>
              <w:spacing w:after="40"/>
              <w:jc w:val="both"/>
              <w:rPr>
                <w:rFonts w:ascii="Arial" w:hAnsi="Arial" w:cs="Arial"/>
                <w:lang w:val="es-VE"/>
              </w:rPr>
            </w:pPr>
            <w:r w:rsidRPr="00B2228C">
              <w:rPr>
                <w:rFonts w:ascii="Arial" w:hAnsi="Arial" w:cs="Arial"/>
                <w:lang w:val="es-VE"/>
              </w:rPr>
              <w:t>Ley Orgánica de la Fuerza Armada Nacional Bolivariana.</w:t>
            </w:r>
          </w:p>
        </w:tc>
      </w:tr>
      <w:tr w:rsidR="00B2228C" w:rsidRPr="00B2228C" w14:paraId="1A467F6B" w14:textId="77777777" w:rsidTr="00203665">
        <w:tc>
          <w:tcPr>
            <w:tcW w:w="3260" w:type="dxa"/>
            <w:shd w:val="clear" w:color="auto" w:fill="auto"/>
          </w:tcPr>
          <w:p w14:paraId="003D368B" w14:textId="2AA34B58" w:rsidR="00B2228C" w:rsidRPr="00B2228C" w:rsidRDefault="00B2228C" w:rsidP="0007560A">
            <w:pPr>
              <w:tabs>
                <w:tab w:val="left" w:pos="0"/>
              </w:tabs>
              <w:snapToGrid w:val="0"/>
              <w:spacing w:after="40"/>
              <w:jc w:val="both"/>
              <w:rPr>
                <w:rFonts w:ascii="Arial" w:hAnsi="Arial" w:cs="Arial"/>
                <w:lang w:val="es-VE"/>
              </w:rPr>
            </w:pPr>
            <w:r>
              <w:rPr>
                <w:rFonts w:ascii="Arial" w:hAnsi="Arial" w:cs="Arial"/>
                <w:color w:val="FF0000"/>
                <w:spacing w:val="-4"/>
                <w:w w:val="102"/>
              </w:rPr>
              <w:t>LDGHTPI</w:t>
            </w:r>
          </w:p>
        </w:tc>
        <w:tc>
          <w:tcPr>
            <w:tcW w:w="7088" w:type="dxa"/>
            <w:shd w:val="clear" w:color="auto" w:fill="auto"/>
          </w:tcPr>
          <w:p w14:paraId="47621EDB" w14:textId="1D92F527" w:rsidR="00B2228C" w:rsidRPr="00B2228C" w:rsidRDefault="00B2228C" w:rsidP="0007560A">
            <w:pPr>
              <w:tabs>
                <w:tab w:val="left" w:pos="0"/>
              </w:tabs>
              <w:snapToGrid w:val="0"/>
              <w:spacing w:after="40"/>
              <w:jc w:val="both"/>
              <w:rPr>
                <w:rFonts w:ascii="Arial" w:hAnsi="Arial" w:cs="Arial"/>
                <w:lang w:val="es-VE"/>
              </w:rPr>
            </w:pPr>
            <w:r w:rsidRPr="00AA106F">
              <w:rPr>
                <w:rFonts w:ascii="Arial" w:hAnsi="Arial" w:cs="Arial"/>
                <w:color w:val="FF0000"/>
                <w:spacing w:val="-4"/>
                <w:w w:val="102"/>
              </w:rPr>
              <w:t>Ley de Demarcación y Garantía del Hábitat y Tierras de los Pueblos Indígenas</w:t>
            </w:r>
          </w:p>
        </w:tc>
      </w:tr>
      <w:tr w:rsidR="00B2228C" w:rsidRPr="00B2228C" w14:paraId="33188E21" w14:textId="77777777" w:rsidTr="00203665">
        <w:tc>
          <w:tcPr>
            <w:tcW w:w="3260" w:type="dxa"/>
            <w:shd w:val="clear" w:color="auto" w:fill="auto"/>
          </w:tcPr>
          <w:p w14:paraId="12668A91" w14:textId="597CF8E5" w:rsidR="00B2228C" w:rsidRDefault="00B2228C" w:rsidP="0007560A">
            <w:pPr>
              <w:tabs>
                <w:tab w:val="left" w:pos="0"/>
              </w:tabs>
              <w:snapToGrid w:val="0"/>
              <w:spacing w:after="40"/>
              <w:jc w:val="both"/>
              <w:rPr>
                <w:rFonts w:ascii="Arial" w:hAnsi="Arial" w:cs="Arial"/>
                <w:color w:val="FF0000"/>
                <w:spacing w:val="-4"/>
                <w:w w:val="102"/>
              </w:rPr>
            </w:pPr>
            <w:r>
              <w:rPr>
                <w:rFonts w:ascii="Arial" w:hAnsi="Arial" w:cs="Arial"/>
                <w:color w:val="FF0000"/>
                <w:spacing w:val="-4"/>
                <w:w w:val="102"/>
              </w:rPr>
              <w:t>LGDB</w:t>
            </w:r>
          </w:p>
        </w:tc>
        <w:tc>
          <w:tcPr>
            <w:tcW w:w="7088" w:type="dxa"/>
            <w:shd w:val="clear" w:color="auto" w:fill="auto"/>
          </w:tcPr>
          <w:p w14:paraId="02DEA97B" w14:textId="36DBAE83" w:rsidR="00B2228C" w:rsidRPr="00AA106F" w:rsidRDefault="00B2228C" w:rsidP="0007560A">
            <w:pPr>
              <w:tabs>
                <w:tab w:val="left" w:pos="0"/>
              </w:tabs>
              <w:snapToGrid w:val="0"/>
              <w:spacing w:after="40"/>
              <w:jc w:val="both"/>
              <w:rPr>
                <w:rFonts w:ascii="Arial" w:hAnsi="Arial" w:cs="Arial"/>
                <w:color w:val="FF0000"/>
                <w:spacing w:val="-4"/>
                <w:w w:val="102"/>
              </w:rPr>
            </w:pPr>
            <w:r w:rsidRPr="00AA106F">
              <w:rPr>
                <w:rFonts w:ascii="Arial" w:hAnsi="Arial" w:cs="Arial"/>
                <w:color w:val="FF0000"/>
              </w:rPr>
              <w:t>Ley de Gestión de la Diversidad Biológica</w:t>
            </w:r>
          </w:p>
        </w:tc>
      </w:tr>
      <w:tr w:rsidR="00260F65" w:rsidRPr="00B2228C" w14:paraId="21BCA2E0" w14:textId="77777777" w:rsidTr="00203665">
        <w:tc>
          <w:tcPr>
            <w:tcW w:w="3260" w:type="dxa"/>
            <w:shd w:val="clear" w:color="auto" w:fill="auto"/>
          </w:tcPr>
          <w:p w14:paraId="748A5CDE" w14:textId="0105D07D" w:rsidR="00260F65" w:rsidRDefault="00260F65" w:rsidP="0007560A">
            <w:pPr>
              <w:tabs>
                <w:tab w:val="left" w:pos="0"/>
              </w:tabs>
              <w:snapToGrid w:val="0"/>
              <w:spacing w:after="40"/>
              <w:jc w:val="both"/>
              <w:rPr>
                <w:rFonts w:ascii="Arial" w:hAnsi="Arial" w:cs="Arial"/>
                <w:color w:val="FF0000"/>
                <w:spacing w:val="-4"/>
                <w:w w:val="102"/>
              </w:rPr>
            </w:pPr>
            <w:r>
              <w:rPr>
                <w:rFonts w:ascii="Arial" w:hAnsi="Arial" w:cs="Arial"/>
                <w:color w:val="FF0000"/>
                <w:spacing w:val="-4"/>
                <w:w w:val="102"/>
              </w:rPr>
              <w:t>LSDC</w:t>
            </w:r>
          </w:p>
        </w:tc>
        <w:tc>
          <w:tcPr>
            <w:tcW w:w="7088" w:type="dxa"/>
            <w:shd w:val="clear" w:color="auto" w:fill="auto"/>
          </w:tcPr>
          <w:p w14:paraId="7B19A42F" w14:textId="5CC13255" w:rsidR="00260F65" w:rsidRPr="00AA106F" w:rsidRDefault="00260F65" w:rsidP="0007560A">
            <w:pPr>
              <w:tabs>
                <w:tab w:val="left" w:pos="0"/>
              </w:tabs>
              <w:snapToGrid w:val="0"/>
              <w:spacing w:after="40"/>
              <w:jc w:val="both"/>
              <w:rPr>
                <w:rFonts w:ascii="Arial" w:hAnsi="Arial" w:cs="Arial"/>
                <w:color w:val="FF0000"/>
              </w:rPr>
            </w:pPr>
            <w:r w:rsidRPr="00AA106F">
              <w:rPr>
                <w:rFonts w:ascii="Arial" w:hAnsi="Arial" w:cs="Arial"/>
                <w:color w:val="FF0000"/>
              </w:rPr>
              <w:t>Ley Sobre el Delito de Contrabando</w:t>
            </w:r>
          </w:p>
        </w:tc>
      </w:tr>
      <w:tr w:rsidR="0007560A" w:rsidRPr="00B2228C" w14:paraId="25286D8B" w14:textId="77777777" w:rsidTr="00203665">
        <w:tc>
          <w:tcPr>
            <w:tcW w:w="3260" w:type="dxa"/>
            <w:shd w:val="clear" w:color="auto" w:fill="auto"/>
          </w:tcPr>
          <w:p w14:paraId="7FA16A0E" w14:textId="77777777" w:rsidR="0007560A" w:rsidRPr="00B2228C" w:rsidRDefault="0007560A" w:rsidP="0007560A">
            <w:pPr>
              <w:tabs>
                <w:tab w:val="left" w:pos="0"/>
              </w:tabs>
              <w:snapToGrid w:val="0"/>
              <w:spacing w:after="40"/>
              <w:jc w:val="both"/>
              <w:rPr>
                <w:rFonts w:ascii="Arial" w:hAnsi="Arial" w:cs="Arial"/>
                <w:lang w:val="es-VE"/>
              </w:rPr>
            </w:pPr>
            <w:r w:rsidRPr="00B2228C">
              <w:rPr>
                <w:rFonts w:ascii="Arial" w:hAnsi="Arial" w:cs="Arial"/>
                <w:lang w:val="es-VE"/>
              </w:rPr>
              <w:t>LOMP</w:t>
            </w:r>
          </w:p>
        </w:tc>
        <w:tc>
          <w:tcPr>
            <w:tcW w:w="7088" w:type="dxa"/>
            <w:shd w:val="clear" w:color="auto" w:fill="auto"/>
          </w:tcPr>
          <w:p w14:paraId="6E6EA121" w14:textId="77777777" w:rsidR="0007560A" w:rsidRPr="00B2228C" w:rsidRDefault="0007560A" w:rsidP="0007560A">
            <w:pPr>
              <w:tabs>
                <w:tab w:val="left" w:pos="0"/>
              </w:tabs>
              <w:snapToGrid w:val="0"/>
              <w:spacing w:after="40"/>
              <w:jc w:val="both"/>
              <w:rPr>
                <w:rFonts w:ascii="Arial" w:hAnsi="Arial" w:cs="Arial"/>
                <w:lang w:val="es-VE"/>
              </w:rPr>
            </w:pPr>
            <w:r w:rsidRPr="00B2228C">
              <w:rPr>
                <w:rFonts w:ascii="Arial" w:hAnsi="Arial" w:cs="Arial"/>
                <w:color w:val="000000"/>
                <w:lang w:val="es-AR"/>
              </w:rPr>
              <w:t>Ley Orgánica del Ministerio Público</w:t>
            </w:r>
          </w:p>
        </w:tc>
      </w:tr>
      <w:tr w:rsidR="00B2228C" w:rsidRPr="00B2228C" w14:paraId="34E34DCE" w14:textId="77777777" w:rsidTr="00203665">
        <w:tc>
          <w:tcPr>
            <w:tcW w:w="3260" w:type="dxa"/>
            <w:shd w:val="clear" w:color="auto" w:fill="auto"/>
          </w:tcPr>
          <w:p w14:paraId="727AE649" w14:textId="63610169" w:rsidR="00B2228C" w:rsidRPr="00B2228C" w:rsidRDefault="00B2228C" w:rsidP="0007560A">
            <w:pPr>
              <w:tabs>
                <w:tab w:val="left" w:pos="0"/>
              </w:tabs>
              <w:snapToGrid w:val="0"/>
              <w:spacing w:after="40"/>
              <w:jc w:val="both"/>
              <w:rPr>
                <w:rFonts w:ascii="Arial" w:hAnsi="Arial" w:cs="Arial"/>
                <w:lang w:val="es-VE"/>
              </w:rPr>
            </w:pPr>
            <w:r w:rsidRPr="00B2228C">
              <w:rPr>
                <w:rFonts w:ascii="Arial" w:hAnsi="Arial" w:cs="Arial"/>
                <w:color w:val="FF0000"/>
                <w:lang w:val="es-VE"/>
              </w:rPr>
              <w:t>LOPCI</w:t>
            </w:r>
          </w:p>
        </w:tc>
        <w:tc>
          <w:tcPr>
            <w:tcW w:w="7088" w:type="dxa"/>
            <w:shd w:val="clear" w:color="auto" w:fill="auto"/>
          </w:tcPr>
          <w:p w14:paraId="6FE164C2" w14:textId="6D8FDE85" w:rsidR="00B2228C" w:rsidRPr="00B2228C" w:rsidRDefault="00B2228C" w:rsidP="0007560A">
            <w:pPr>
              <w:tabs>
                <w:tab w:val="left" w:pos="0"/>
              </w:tabs>
              <w:snapToGrid w:val="0"/>
              <w:spacing w:after="40"/>
              <w:jc w:val="both"/>
              <w:rPr>
                <w:rFonts w:ascii="Arial" w:hAnsi="Arial" w:cs="Arial"/>
                <w:color w:val="000000"/>
                <w:lang w:val="es-AR"/>
              </w:rPr>
            </w:pPr>
            <w:r w:rsidRPr="00B2228C">
              <w:rPr>
                <w:rFonts w:ascii="Arial" w:hAnsi="Arial" w:cs="Arial"/>
                <w:color w:val="FF0000"/>
                <w:spacing w:val="-4"/>
                <w:w w:val="102"/>
              </w:rPr>
              <w:t>Ley Orgánica de Pueblos y Comunidades Indígenas</w:t>
            </w:r>
          </w:p>
        </w:tc>
      </w:tr>
      <w:tr w:rsidR="0004316B" w:rsidRPr="00B2228C" w14:paraId="3DF034FD" w14:textId="77777777" w:rsidTr="00203665">
        <w:tc>
          <w:tcPr>
            <w:tcW w:w="3260" w:type="dxa"/>
            <w:shd w:val="clear" w:color="auto" w:fill="auto"/>
          </w:tcPr>
          <w:p w14:paraId="1AFF3F65" w14:textId="77777777" w:rsidR="0004316B" w:rsidRPr="00B2228C" w:rsidRDefault="0004316B" w:rsidP="0007560A">
            <w:pPr>
              <w:tabs>
                <w:tab w:val="left" w:pos="0"/>
              </w:tabs>
              <w:snapToGrid w:val="0"/>
              <w:spacing w:after="40"/>
              <w:jc w:val="both"/>
              <w:rPr>
                <w:rFonts w:ascii="Arial" w:hAnsi="Arial" w:cs="Arial"/>
                <w:lang w:val="es-VE"/>
              </w:rPr>
            </w:pPr>
            <w:r w:rsidRPr="00B2228C">
              <w:rPr>
                <w:rFonts w:ascii="Arial" w:hAnsi="Arial" w:cs="Arial"/>
                <w:lang w:val="es-VE"/>
              </w:rPr>
              <w:t>LOSN</w:t>
            </w:r>
          </w:p>
        </w:tc>
        <w:tc>
          <w:tcPr>
            <w:tcW w:w="7088" w:type="dxa"/>
            <w:shd w:val="clear" w:color="auto" w:fill="auto"/>
          </w:tcPr>
          <w:p w14:paraId="4D2FCD9F" w14:textId="77777777" w:rsidR="0004316B" w:rsidRPr="00B2228C" w:rsidRDefault="0007560A" w:rsidP="0007560A">
            <w:pPr>
              <w:tabs>
                <w:tab w:val="left" w:pos="0"/>
              </w:tabs>
              <w:snapToGrid w:val="0"/>
              <w:spacing w:after="40"/>
              <w:jc w:val="both"/>
              <w:rPr>
                <w:rFonts w:ascii="Arial" w:hAnsi="Arial" w:cs="Arial"/>
                <w:lang w:val="es-VE"/>
              </w:rPr>
            </w:pPr>
            <w:r w:rsidRPr="00B2228C">
              <w:rPr>
                <w:rFonts w:ascii="Arial" w:hAnsi="Arial" w:cs="Arial"/>
              </w:rPr>
              <w:t>Ley Orgánica de Seguridad de la Nación</w:t>
            </w:r>
          </w:p>
        </w:tc>
      </w:tr>
      <w:tr w:rsidR="0004316B" w:rsidRPr="00B2228C" w14:paraId="2C30738A" w14:textId="77777777" w:rsidTr="00203665">
        <w:tc>
          <w:tcPr>
            <w:tcW w:w="3260" w:type="dxa"/>
            <w:shd w:val="clear" w:color="auto" w:fill="auto"/>
          </w:tcPr>
          <w:p w14:paraId="432D9AC9" w14:textId="77777777" w:rsidR="0004316B" w:rsidRPr="00B2228C" w:rsidRDefault="0004316B" w:rsidP="0007560A">
            <w:pPr>
              <w:tabs>
                <w:tab w:val="left" w:pos="0"/>
              </w:tabs>
              <w:snapToGrid w:val="0"/>
              <w:spacing w:after="40"/>
              <w:jc w:val="both"/>
              <w:rPr>
                <w:rFonts w:ascii="Arial" w:hAnsi="Arial" w:cs="Arial"/>
                <w:lang w:val="es-VE"/>
              </w:rPr>
            </w:pPr>
            <w:r w:rsidRPr="00B2228C">
              <w:rPr>
                <w:rFonts w:ascii="Arial" w:hAnsi="Arial" w:cs="Arial"/>
                <w:lang w:val="es-VE"/>
              </w:rPr>
              <w:lastRenderedPageBreak/>
              <w:t>LOAP</w:t>
            </w:r>
          </w:p>
        </w:tc>
        <w:tc>
          <w:tcPr>
            <w:tcW w:w="7088" w:type="dxa"/>
            <w:shd w:val="clear" w:color="auto" w:fill="auto"/>
          </w:tcPr>
          <w:p w14:paraId="4797F8CC" w14:textId="77777777" w:rsidR="0004316B" w:rsidRPr="00B2228C" w:rsidRDefault="0007560A" w:rsidP="0007560A">
            <w:pPr>
              <w:tabs>
                <w:tab w:val="left" w:pos="0"/>
              </w:tabs>
              <w:snapToGrid w:val="0"/>
              <w:spacing w:after="40"/>
              <w:jc w:val="both"/>
              <w:rPr>
                <w:rFonts w:ascii="Arial" w:hAnsi="Arial" w:cs="Arial"/>
                <w:lang w:val="es-VE"/>
              </w:rPr>
            </w:pPr>
            <w:r w:rsidRPr="00B2228C">
              <w:rPr>
                <w:rFonts w:ascii="Arial" w:hAnsi="Arial" w:cs="Arial"/>
              </w:rPr>
              <w:t>Ley Orgánica de la Administración Pública</w:t>
            </w:r>
          </w:p>
        </w:tc>
      </w:tr>
      <w:tr w:rsidR="008C3417" w:rsidRPr="00B2228C" w14:paraId="6D360AF0" w14:textId="77777777" w:rsidTr="00203665">
        <w:tc>
          <w:tcPr>
            <w:tcW w:w="3260" w:type="dxa"/>
            <w:shd w:val="clear" w:color="auto" w:fill="auto"/>
          </w:tcPr>
          <w:p w14:paraId="59CD4F45" w14:textId="77777777" w:rsidR="008C3417" w:rsidRPr="00B2228C" w:rsidRDefault="008C3417" w:rsidP="0007560A">
            <w:pPr>
              <w:tabs>
                <w:tab w:val="left" w:pos="0"/>
              </w:tabs>
              <w:snapToGrid w:val="0"/>
              <w:spacing w:after="40"/>
              <w:jc w:val="both"/>
              <w:rPr>
                <w:rFonts w:ascii="Arial" w:hAnsi="Arial" w:cs="Arial"/>
                <w:lang w:val="es-VE"/>
              </w:rPr>
            </w:pPr>
            <w:r w:rsidRPr="00B2228C">
              <w:rPr>
                <w:rFonts w:ascii="Arial" w:hAnsi="Arial" w:cs="Arial"/>
                <w:lang w:val="es-VE"/>
              </w:rPr>
              <w:t>LOA</w:t>
            </w:r>
          </w:p>
        </w:tc>
        <w:tc>
          <w:tcPr>
            <w:tcW w:w="7088" w:type="dxa"/>
            <w:shd w:val="clear" w:color="auto" w:fill="auto"/>
          </w:tcPr>
          <w:p w14:paraId="3466F79D" w14:textId="77777777" w:rsidR="008C3417" w:rsidRPr="00B2228C" w:rsidRDefault="008C3417" w:rsidP="0007560A">
            <w:pPr>
              <w:tabs>
                <w:tab w:val="left" w:pos="0"/>
              </w:tabs>
              <w:snapToGrid w:val="0"/>
              <w:spacing w:after="40"/>
              <w:jc w:val="both"/>
              <w:rPr>
                <w:rFonts w:ascii="Arial" w:hAnsi="Arial" w:cs="Arial"/>
                <w:lang w:val="es-VE"/>
              </w:rPr>
            </w:pPr>
            <w:r w:rsidRPr="00B2228C">
              <w:rPr>
                <w:rFonts w:ascii="Arial" w:hAnsi="Arial" w:cs="Arial"/>
                <w:lang w:val="es-VE"/>
              </w:rPr>
              <w:t>Ley Orgánica del Ambiente</w:t>
            </w:r>
          </w:p>
        </w:tc>
      </w:tr>
      <w:tr w:rsidR="0004316B" w:rsidRPr="00B2228C" w14:paraId="4E43F926" w14:textId="77777777" w:rsidTr="00203665">
        <w:tc>
          <w:tcPr>
            <w:tcW w:w="3260" w:type="dxa"/>
            <w:shd w:val="clear" w:color="auto" w:fill="auto"/>
          </w:tcPr>
          <w:p w14:paraId="4D4E8F46" w14:textId="77777777" w:rsidR="0004316B" w:rsidRPr="00B2228C" w:rsidRDefault="0004316B" w:rsidP="0007560A">
            <w:pPr>
              <w:tabs>
                <w:tab w:val="left" w:pos="0"/>
              </w:tabs>
              <w:snapToGrid w:val="0"/>
              <w:spacing w:after="40"/>
              <w:jc w:val="both"/>
              <w:rPr>
                <w:rFonts w:ascii="Arial" w:hAnsi="Arial" w:cs="Arial"/>
                <w:lang w:val="es-VE"/>
              </w:rPr>
            </w:pPr>
            <w:r w:rsidRPr="00B2228C">
              <w:rPr>
                <w:rFonts w:ascii="Arial" w:hAnsi="Arial" w:cs="Arial"/>
                <w:lang w:val="es-VE"/>
              </w:rPr>
              <w:t>LOREAEEO</w:t>
            </w:r>
          </w:p>
        </w:tc>
        <w:tc>
          <w:tcPr>
            <w:tcW w:w="7088" w:type="dxa"/>
            <w:shd w:val="clear" w:color="auto" w:fill="auto"/>
          </w:tcPr>
          <w:p w14:paraId="59DB5475" w14:textId="77777777" w:rsidR="0004316B" w:rsidRPr="00B2228C" w:rsidRDefault="0007560A" w:rsidP="0007560A">
            <w:pPr>
              <w:tabs>
                <w:tab w:val="left" w:pos="0"/>
              </w:tabs>
              <w:snapToGrid w:val="0"/>
              <w:spacing w:after="40"/>
              <w:jc w:val="both"/>
              <w:rPr>
                <w:rFonts w:ascii="Arial" w:hAnsi="Arial" w:cs="Arial"/>
                <w:lang w:val="es-VE"/>
              </w:rPr>
            </w:pPr>
            <w:r w:rsidRPr="00B2228C">
              <w:rPr>
                <w:rFonts w:ascii="Arial" w:hAnsi="Arial" w:cs="Arial"/>
              </w:rPr>
              <w:t>Ley Orgánica que Reserva al Estado  las Actividades de Exploración y Explotación el Oro</w:t>
            </w:r>
          </w:p>
        </w:tc>
      </w:tr>
      <w:tr w:rsidR="0004316B" w:rsidRPr="00B2228C" w14:paraId="1FD01E37" w14:textId="77777777" w:rsidTr="00203665">
        <w:tc>
          <w:tcPr>
            <w:tcW w:w="3260" w:type="dxa"/>
            <w:shd w:val="clear" w:color="auto" w:fill="auto"/>
          </w:tcPr>
          <w:p w14:paraId="20BA0F2F" w14:textId="77777777" w:rsidR="0004316B" w:rsidRPr="00B2228C" w:rsidRDefault="0004316B" w:rsidP="0007560A">
            <w:pPr>
              <w:tabs>
                <w:tab w:val="left" w:pos="0"/>
              </w:tabs>
              <w:snapToGrid w:val="0"/>
              <w:spacing w:after="40"/>
              <w:jc w:val="both"/>
              <w:rPr>
                <w:rFonts w:ascii="Arial" w:hAnsi="Arial" w:cs="Arial"/>
                <w:lang w:val="es-VE"/>
              </w:rPr>
            </w:pPr>
            <w:r w:rsidRPr="00B2228C">
              <w:rPr>
                <w:rFonts w:ascii="Arial" w:hAnsi="Arial" w:cs="Arial"/>
                <w:lang w:val="es-VE"/>
              </w:rPr>
              <w:t>LPDCAM</w:t>
            </w:r>
          </w:p>
        </w:tc>
        <w:tc>
          <w:tcPr>
            <w:tcW w:w="7088" w:type="dxa"/>
            <w:shd w:val="clear" w:color="auto" w:fill="auto"/>
          </w:tcPr>
          <w:p w14:paraId="1CE53287" w14:textId="77777777" w:rsidR="0004316B" w:rsidRPr="00B2228C" w:rsidRDefault="0007560A" w:rsidP="0007560A">
            <w:pPr>
              <w:tabs>
                <w:tab w:val="left" w:pos="0"/>
              </w:tabs>
              <w:snapToGrid w:val="0"/>
              <w:spacing w:after="40"/>
              <w:jc w:val="both"/>
              <w:rPr>
                <w:rFonts w:ascii="Arial" w:hAnsi="Arial" w:cs="Arial"/>
                <w:lang w:val="es-VE"/>
              </w:rPr>
            </w:pPr>
            <w:r w:rsidRPr="00B2228C">
              <w:rPr>
                <w:rFonts w:ascii="Arial" w:hAnsi="Arial" w:cs="Arial"/>
                <w:color w:val="000000"/>
                <w:spacing w:val="-4"/>
                <w:w w:val="102"/>
              </w:rPr>
              <w:t>Ley para el Desarme y Control de Armas y Municiones</w:t>
            </w:r>
          </w:p>
        </w:tc>
      </w:tr>
      <w:tr w:rsidR="0004316B" w:rsidRPr="00B2228C" w14:paraId="74AC6D9B" w14:textId="77777777" w:rsidTr="00203665">
        <w:tc>
          <w:tcPr>
            <w:tcW w:w="3260" w:type="dxa"/>
            <w:shd w:val="clear" w:color="auto" w:fill="auto"/>
          </w:tcPr>
          <w:p w14:paraId="0E23EE2A" w14:textId="77777777" w:rsidR="0004316B" w:rsidRPr="00B2228C" w:rsidRDefault="0004316B" w:rsidP="0007560A">
            <w:pPr>
              <w:tabs>
                <w:tab w:val="left" w:pos="0"/>
              </w:tabs>
              <w:snapToGrid w:val="0"/>
              <w:spacing w:after="40"/>
              <w:jc w:val="both"/>
              <w:rPr>
                <w:rFonts w:ascii="Arial" w:hAnsi="Arial" w:cs="Arial"/>
                <w:lang w:val="es-VE"/>
              </w:rPr>
            </w:pPr>
            <w:r w:rsidRPr="00B2228C">
              <w:rPr>
                <w:rFonts w:ascii="Arial" w:hAnsi="Arial" w:cs="Arial"/>
                <w:lang w:val="es-VE"/>
              </w:rPr>
              <w:t>LOCDOFT</w:t>
            </w:r>
          </w:p>
        </w:tc>
        <w:tc>
          <w:tcPr>
            <w:tcW w:w="7088" w:type="dxa"/>
            <w:shd w:val="clear" w:color="auto" w:fill="auto"/>
          </w:tcPr>
          <w:p w14:paraId="13746DFE" w14:textId="77777777" w:rsidR="0004316B" w:rsidRPr="00B2228C" w:rsidRDefault="0007560A" w:rsidP="0007560A">
            <w:pPr>
              <w:tabs>
                <w:tab w:val="left" w:pos="0"/>
              </w:tabs>
              <w:snapToGrid w:val="0"/>
              <w:spacing w:after="40"/>
              <w:jc w:val="both"/>
              <w:rPr>
                <w:rFonts w:ascii="Arial" w:hAnsi="Arial" w:cs="Arial"/>
                <w:lang w:val="es-VE"/>
              </w:rPr>
            </w:pPr>
            <w:r w:rsidRPr="00B2228C">
              <w:rPr>
                <w:rFonts w:ascii="Arial" w:hAnsi="Arial" w:cs="Arial"/>
              </w:rPr>
              <w:t>Ley Orgánica Contra la Delincuencia Organizada y Financiamiento al Terrorismo</w:t>
            </w:r>
          </w:p>
        </w:tc>
      </w:tr>
      <w:tr w:rsidR="008C3417" w:rsidRPr="00B2228C" w14:paraId="1E5668D8" w14:textId="77777777" w:rsidTr="00203665">
        <w:tc>
          <w:tcPr>
            <w:tcW w:w="3260" w:type="dxa"/>
            <w:shd w:val="clear" w:color="auto" w:fill="auto"/>
          </w:tcPr>
          <w:p w14:paraId="15F5C654" w14:textId="77777777" w:rsidR="008C3417" w:rsidRPr="00B2228C" w:rsidRDefault="008C3417" w:rsidP="0007560A">
            <w:pPr>
              <w:tabs>
                <w:tab w:val="left" w:pos="0"/>
              </w:tabs>
              <w:snapToGrid w:val="0"/>
              <w:spacing w:after="40"/>
              <w:jc w:val="both"/>
              <w:rPr>
                <w:rFonts w:ascii="Arial" w:hAnsi="Arial" w:cs="Arial"/>
                <w:lang w:val="es-VE"/>
              </w:rPr>
            </w:pPr>
            <w:r w:rsidRPr="00B2228C">
              <w:rPr>
                <w:rFonts w:ascii="Arial" w:hAnsi="Arial" w:cs="Arial"/>
                <w:lang w:val="es-VE"/>
              </w:rPr>
              <w:t>LOOT</w:t>
            </w:r>
          </w:p>
        </w:tc>
        <w:tc>
          <w:tcPr>
            <w:tcW w:w="7088" w:type="dxa"/>
            <w:shd w:val="clear" w:color="auto" w:fill="auto"/>
          </w:tcPr>
          <w:p w14:paraId="10C6311A" w14:textId="77777777" w:rsidR="008C3417" w:rsidRPr="00B2228C" w:rsidRDefault="008C3417" w:rsidP="0007560A">
            <w:pPr>
              <w:tabs>
                <w:tab w:val="left" w:pos="0"/>
              </w:tabs>
              <w:snapToGrid w:val="0"/>
              <w:spacing w:after="40"/>
              <w:jc w:val="both"/>
              <w:rPr>
                <w:rFonts w:ascii="Arial" w:hAnsi="Arial" w:cs="Arial"/>
                <w:lang w:val="es-VE"/>
              </w:rPr>
            </w:pPr>
            <w:r w:rsidRPr="00B2228C">
              <w:rPr>
                <w:rFonts w:ascii="Arial" w:hAnsi="Arial" w:cs="Arial"/>
                <w:lang w:val="es-VE"/>
              </w:rPr>
              <w:t>Ley Orgánica de Ordenación Del Territorio</w:t>
            </w:r>
          </w:p>
        </w:tc>
      </w:tr>
      <w:tr w:rsidR="008C3417" w:rsidRPr="00B2228C" w14:paraId="7FA1D11D" w14:textId="77777777" w:rsidTr="00203665">
        <w:tc>
          <w:tcPr>
            <w:tcW w:w="3260" w:type="dxa"/>
            <w:shd w:val="clear" w:color="auto" w:fill="auto"/>
          </w:tcPr>
          <w:p w14:paraId="7400FB5C" w14:textId="77777777" w:rsidR="008C3417" w:rsidRPr="00B2228C" w:rsidRDefault="008C3417" w:rsidP="0007560A">
            <w:pPr>
              <w:tabs>
                <w:tab w:val="left" w:pos="0"/>
              </w:tabs>
              <w:snapToGrid w:val="0"/>
              <w:spacing w:after="40"/>
              <w:jc w:val="both"/>
              <w:rPr>
                <w:rFonts w:ascii="Arial" w:hAnsi="Arial" w:cs="Arial"/>
                <w:lang w:val="es-VE"/>
              </w:rPr>
            </w:pPr>
            <w:r w:rsidRPr="00B2228C">
              <w:rPr>
                <w:rFonts w:ascii="Arial" w:hAnsi="Arial" w:cs="Arial"/>
                <w:lang w:val="es-VE"/>
              </w:rPr>
              <w:t>LA</w:t>
            </w:r>
          </w:p>
        </w:tc>
        <w:tc>
          <w:tcPr>
            <w:tcW w:w="7088" w:type="dxa"/>
            <w:shd w:val="clear" w:color="auto" w:fill="auto"/>
          </w:tcPr>
          <w:p w14:paraId="64B7F0E8" w14:textId="77777777" w:rsidR="008C3417" w:rsidRPr="00B2228C" w:rsidRDefault="008C3417" w:rsidP="0007560A">
            <w:pPr>
              <w:tabs>
                <w:tab w:val="left" w:pos="0"/>
              </w:tabs>
              <w:snapToGrid w:val="0"/>
              <w:spacing w:after="40"/>
              <w:jc w:val="both"/>
              <w:rPr>
                <w:rFonts w:ascii="Arial" w:hAnsi="Arial" w:cs="Arial"/>
                <w:lang w:val="es-VE"/>
              </w:rPr>
            </w:pPr>
            <w:r w:rsidRPr="00B2228C">
              <w:rPr>
                <w:rFonts w:ascii="Arial" w:hAnsi="Arial" w:cs="Arial"/>
                <w:lang w:val="es-VE"/>
              </w:rPr>
              <w:t>Ley de Aguas.</w:t>
            </w:r>
          </w:p>
        </w:tc>
      </w:tr>
      <w:tr w:rsidR="008C3417" w:rsidRPr="00B2228C" w14:paraId="18DDC223" w14:textId="77777777" w:rsidTr="00203665">
        <w:tc>
          <w:tcPr>
            <w:tcW w:w="3260" w:type="dxa"/>
            <w:shd w:val="clear" w:color="auto" w:fill="auto"/>
          </w:tcPr>
          <w:p w14:paraId="6F9F1EE8" w14:textId="77777777" w:rsidR="008C3417" w:rsidRPr="00B2228C" w:rsidRDefault="008C3417" w:rsidP="0007560A">
            <w:pPr>
              <w:tabs>
                <w:tab w:val="left" w:pos="0"/>
              </w:tabs>
              <w:snapToGrid w:val="0"/>
              <w:spacing w:after="40"/>
              <w:jc w:val="both"/>
              <w:rPr>
                <w:rFonts w:ascii="Arial" w:hAnsi="Arial" w:cs="Arial"/>
                <w:lang w:val="es-VE"/>
              </w:rPr>
            </w:pPr>
            <w:r w:rsidRPr="00B2228C">
              <w:rPr>
                <w:rFonts w:ascii="Arial" w:hAnsi="Arial" w:cs="Arial"/>
                <w:lang w:val="es-VE"/>
              </w:rPr>
              <w:t>L</w:t>
            </w:r>
            <w:r w:rsidR="0004316B" w:rsidRPr="00B2228C">
              <w:rPr>
                <w:rFonts w:ascii="Arial" w:hAnsi="Arial" w:cs="Arial"/>
                <w:lang w:val="es-VE"/>
              </w:rPr>
              <w:t>O</w:t>
            </w:r>
            <w:r w:rsidRPr="00B2228C">
              <w:rPr>
                <w:rFonts w:ascii="Arial" w:hAnsi="Arial" w:cs="Arial"/>
                <w:lang w:val="es-VE"/>
              </w:rPr>
              <w:t>PA</w:t>
            </w:r>
          </w:p>
          <w:p w14:paraId="7DE047C2" w14:textId="03F01B17" w:rsidR="00E2690B" w:rsidRPr="00B2228C" w:rsidRDefault="00E2690B" w:rsidP="0007560A">
            <w:pPr>
              <w:tabs>
                <w:tab w:val="left" w:pos="0"/>
              </w:tabs>
              <w:snapToGrid w:val="0"/>
              <w:spacing w:after="40"/>
              <w:jc w:val="both"/>
              <w:rPr>
                <w:rFonts w:ascii="Arial" w:hAnsi="Arial" w:cs="Arial"/>
                <w:lang w:val="es-VE"/>
              </w:rPr>
            </w:pPr>
            <w:r w:rsidRPr="00B2228C">
              <w:rPr>
                <w:rFonts w:ascii="Arial" w:hAnsi="Arial" w:cs="Arial"/>
                <w:lang w:val="es-VE"/>
              </w:rPr>
              <w:t>LPA</w:t>
            </w:r>
          </w:p>
        </w:tc>
        <w:tc>
          <w:tcPr>
            <w:tcW w:w="7088" w:type="dxa"/>
            <w:shd w:val="clear" w:color="auto" w:fill="auto"/>
          </w:tcPr>
          <w:p w14:paraId="241EEFCA" w14:textId="737F7D1D" w:rsidR="00E2690B" w:rsidRPr="00B2228C" w:rsidRDefault="00E2690B" w:rsidP="00E2690B">
            <w:pPr>
              <w:tabs>
                <w:tab w:val="left" w:pos="0"/>
              </w:tabs>
              <w:snapToGrid w:val="0"/>
              <w:spacing w:after="40"/>
              <w:jc w:val="both"/>
              <w:rPr>
                <w:rFonts w:ascii="Arial" w:hAnsi="Arial" w:cs="Arial"/>
                <w:lang w:val="es-VE"/>
              </w:rPr>
            </w:pPr>
            <w:r w:rsidRPr="00B2228C">
              <w:rPr>
                <w:rFonts w:ascii="Arial" w:hAnsi="Arial" w:cs="Arial"/>
                <w:lang w:val="es-VE"/>
              </w:rPr>
              <w:t>Ley Orgánica de Procedimientos Administrativos</w:t>
            </w:r>
          </w:p>
          <w:p w14:paraId="202DD1FE" w14:textId="7CEFC315" w:rsidR="00E2690B" w:rsidRPr="00B2228C" w:rsidRDefault="00E2690B" w:rsidP="00E2690B">
            <w:pPr>
              <w:tabs>
                <w:tab w:val="left" w:pos="0"/>
              </w:tabs>
              <w:snapToGrid w:val="0"/>
              <w:spacing w:after="40"/>
              <w:jc w:val="both"/>
              <w:rPr>
                <w:rFonts w:ascii="Arial" w:hAnsi="Arial" w:cs="Arial"/>
                <w:lang w:val="es-VE"/>
              </w:rPr>
            </w:pPr>
            <w:r w:rsidRPr="00B2228C">
              <w:rPr>
                <w:rFonts w:ascii="Arial" w:hAnsi="Arial" w:cs="Arial"/>
                <w:lang w:val="es-VE"/>
              </w:rPr>
              <w:t>Ley Penal del Ambiente</w:t>
            </w:r>
          </w:p>
        </w:tc>
      </w:tr>
      <w:tr w:rsidR="008C3417" w:rsidRPr="00B2228C" w14:paraId="30005E65" w14:textId="77777777" w:rsidTr="00203665">
        <w:tc>
          <w:tcPr>
            <w:tcW w:w="3260" w:type="dxa"/>
            <w:shd w:val="clear" w:color="auto" w:fill="auto"/>
          </w:tcPr>
          <w:p w14:paraId="0E6D696C" w14:textId="32589F91" w:rsidR="008C3417" w:rsidRPr="00B2228C" w:rsidRDefault="008C3417" w:rsidP="0007560A">
            <w:pPr>
              <w:tabs>
                <w:tab w:val="left" w:pos="0"/>
              </w:tabs>
              <w:snapToGrid w:val="0"/>
              <w:spacing w:after="40"/>
              <w:jc w:val="both"/>
              <w:rPr>
                <w:rFonts w:ascii="Arial" w:hAnsi="Arial" w:cs="Arial"/>
                <w:lang w:val="es-VE"/>
              </w:rPr>
            </w:pPr>
            <w:r w:rsidRPr="00B2228C">
              <w:rPr>
                <w:rFonts w:ascii="Arial" w:hAnsi="Arial" w:cs="Arial"/>
                <w:lang w:val="es-VE"/>
              </w:rPr>
              <w:t>LB</w:t>
            </w:r>
          </w:p>
        </w:tc>
        <w:tc>
          <w:tcPr>
            <w:tcW w:w="7088" w:type="dxa"/>
            <w:shd w:val="clear" w:color="auto" w:fill="auto"/>
          </w:tcPr>
          <w:p w14:paraId="16720A43" w14:textId="0DDB5500" w:rsidR="008C3417" w:rsidRPr="00B2228C" w:rsidRDefault="008C3417" w:rsidP="0007560A">
            <w:pPr>
              <w:tabs>
                <w:tab w:val="left" w:pos="0"/>
              </w:tabs>
              <w:snapToGrid w:val="0"/>
              <w:spacing w:after="40"/>
              <w:jc w:val="both"/>
              <w:rPr>
                <w:rFonts w:ascii="Arial" w:hAnsi="Arial" w:cs="Arial"/>
                <w:lang w:val="es-VE"/>
              </w:rPr>
            </w:pPr>
            <w:r w:rsidRPr="00B2228C">
              <w:rPr>
                <w:rFonts w:ascii="Arial" w:hAnsi="Arial" w:cs="Arial"/>
                <w:lang w:val="es-VE"/>
              </w:rPr>
              <w:t>Ley de Bosques</w:t>
            </w:r>
          </w:p>
        </w:tc>
      </w:tr>
      <w:tr w:rsidR="008C3417" w:rsidRPr="00B2228C" w14:paraId="17A36ED5" w14:textId="77777777" w:rsidTr="00203665">
        <w:tc>
          <w:tcPr>
            <w:tcW w:w="3260" w:type="dxa"/>
            <w:shd w:val="clear" w:color="auto" w:fill="auto"/>
          </w:tcPr>
          <w:p w14:paraId="1932090F" w14:textId="77777777" w:rsidR="008C3417" w:rsidRPr="00B2228C" w:rsidRDefault="008C3417" w:rsidP="0007560A">
            <w:pPr>
              <w:tabs>
                <w:tab w:val="left" w:pos="0"/>
              </w:tabs>
              <w:snapToGrid w:val="0"/>
              <w:spacing w:after="40"/>
              <w:jc w:val="both"/>
              <w:rPr>
                <w:rFonts w:ascii="Arial" w:hAnsi="Arial" w:cs="Arial"/>
                <w:lang w:val="es-VE"/>
              </w:rPr>
            </w:pPr>
            <w:r w:rsidRPr="00B2228C">
              <w:rPr>
                <w:rFonts w:ascii="Arial" w:hAnsi="Arial" w:cs="Arial"/>
                <w:lang w:val="es-VE"/>
              </w:rPr>
              <w:t>LOSN</w:t>
            </w:r>
          </w:p>
        </w:tc>
        <w:tc>
          <w:tcPr>
            <w:tcW w:w="7088" w:type="dxa"/>
            <w:shd w:val="clear" w:color="auto" w:fill="auto"/>
          </w:tcPr>
          <w:p w14:paraId="2F92390D" w14:textId="77777777" w:rsidR="008C3417" w:rsidRPr="00B2228C" w:rsidRDefault="008C3417" w:rsidP="0007560A">
            <w:pPr>
              <w:tabs>
                <w:tab w:val="left" w:pos="0"/>
              </w:tabs>
              <w:snapToGrid w:val="0"/>
              <w:spacing w:after="40"/>
              <w:jc w:val="both"/>
              <w:rPr>
                <w:rFonts w:ascii="Arial" w:hAnsi="Arial" w:cs="Arial"/>
                <w:lang w:val="es-VE"/>
              </w:rPr>
            </w:pPr>
            <w:r w:rsidRPr="00B2228C">
              <w:rPr>
                <w:rFonts w:ascii="Arial" w:hAnsi="Arial" w:cs="Arial"/>
                <w:lang w:val="es-VE"/>
              </w:rPr>
              <w:t>Ley Orgánica de Seguridad de la Nación</w:t>
            </w:r>
          </w:p>
        </w:tc>
      </w:tr>
      <w:tr w:rsidR="008C3417" w:rsidRPr="00B2228C" w14:paraId="5AC0F0CB" w14:textId="77777777" w:rsidTr="00203665">
        <w:tc>
          <w:tcPr>
            <w:tcW w:w="3260" w:type="dxa"/>
            <w:shd w:val="clear" w:color="auto" w:fill="auto"/>
          </w:tcPr>
          <w:p w14:paraId="73DFA350" w14:textId="77777777" w:rsidR="008C3417" w:rsidRPr="00B2228C" w:rsidRDefault="008C3417" w:rsidP="0007560A">
            <w:pPr>
              <w:tabs>
                <w:tab w:val="left" w:pos="0"/>
              </w:tabs>
              <w:snapToGrid w:val="0"/>
              <w:spacing w:after="40"/>
              <w:jc w:val="both"/>
              <w:rPr>
                <w:rFonts w:ascii="Arial" w:hAnsi="Arial" w:cs="Arial"/>
                <w:lang w:val="es-VE"/>
              </w:rPr>
            </w:pPr>
            <w:r w:rsidRPr="00B2228C">
              <w:rPr>
                <w:rFonts w:ascii="Arial" w:hAnsi="Arial" w:cs="Arial"/>
                <w:lang w:val="es-VE"/>
              </w:rPr>
              <w:t>LOSPI</w:t>
            </w:r>
          </w:p>
        </w:tc>
        <w:tc>
          <w:tcPr>
            <w:tcW w:w="7088" w:type="dxa"/>
            <w:shd w:val="clear" w:color="auto" w:fill="auto"/>
          </w:tcPr>
          <w:p w14:paraId="65892E45" w14:textId="77777777" w:rsidR="008C3417" w:rsidRPr="00B2228C" w:rsidRDefault="008C3417" w:rsidP="0007560A">
            <w:pPr>
              <w:tabs>
                <w:tab w:val="left" w:pos="0"/>
              </w:tabs>
              <w:snapToGrid w:val="0"/>
              <w:spacing w:after="40"/>
              <w:jc w:val="both"/>
              <w:rPr>
                <w:rFonts w:ascii="Arial" w:hAnsi="Arial" w:cs="Arial"/>
                <w:lang w:val="es-VE"/>
              </w:rPr>
            </w:pPr>
            <w:r w:rsidRPr="00B2228C">
              <w:rPr>
                <w:rFonts w:ascii="Arial" w:hAnsi="Arial" w:cs="Arial"/>
              </w:rPr>
              <w:t>Ley Orgánica del Servicio de Policía de Investigación, el Cuerpo de Investigaciones Científicas, Penales y Criminalísticas y el Instituto Nacional de Medicina y Ciencias Forenses.</w:t>
            </w:r>
          </w:p>
        </w:tc>
      </w:tr>
      <w:tr w:rsidR="0004316B" w:rsidRPr="00B2228C" w14:paraId="34E858E6" w14:textId="77777777" w:rsidTr="00203665">
        <w:tc>
          <w:tcPr>
            <w:tcW w:w="3260" w:type="dxa"/>
            <w:shd w:val="clear" w:color="auto" w:fill="auto"/>
          </w:tcPr>
          <w:p w14:paraId="36E292E2" w14:textId="77777777" w:rsidR="0004316B" w:rsidRPr="00B2228C" w:rsidRDefault="0004316B" w:rsidP="0007560A">
            <w:pPr>
              <w:tabs>
                <w:tab w:val="left" w:pos="0"/>
              </w:tabs>
              <w:snapToGrid w:val="0"/>
              <w:spacing w:after="40"/>
              <w:jc w:val="both"/>
              <w:rPr>
                <w:rFonts w:ascii="Arial" w:hAnsi="Arial" w:cs="Arial"/>
                <w:lang w:val="es-VE"/>
              </w:rPr>
            </w:pPr>
            <w:r w:rsidRPr="00B2228C">
              <w:rPr>
                <w:rFonts w:ascii="Arial" w:hAnsi="Arial" w:cs="Arial"/>
                <w:lang w:val="es-VE"/>
              </w:rPr>
              <w:t>LM</w:t>
            </w:r>
          </w:p>
        </w:tc>
        <w:tc>
          <w:tcPr>
            <w:tcW w:w="7088" w:type="dxa"/>
            <w:shd w:val="clear" w:color="auto" w:fill="auto"/>
          </w:tcPr>
          <w:p w14:paraId="2D29BA99" w14:textId="77777777" w:rsidR="0004316B" w:rsidRPr="00B2228C" w:rsidRDefault="0004316B" w:rsidP="0007560A">
            <w:pPr>
              <w:tabs>
                <w:tab w:val="left" w:pos="0"/>
              </w:tabs>
              <w:snapToGrid w:val="0"/>
              <w:spacing w:after="40"/>
              <w:jc w:val="both"/>
              <w:rPr>
                <w:rFonts w:ascii="Arial" w:hAnsi="Arial" w:cs="Arial"/>
                <w:lang w:val="es-VE"/>
              </w:rPr>
            </w:pPr>
            <w:r w:rsidRPr="00B2228C">
              <w:rPr>
                <w:rFonts w:ascii="Arial" w:hAnsi="Arial" w:cs="Arial"/>
                <w:lang w:val="es-VE"/>
              </w:rPr>
              <w:t>Ley de Minas</w:t>
            </w:r>
          </w:p>
        </w:tc>
      </w:tr>
      <w:tr w:rsidR="00260F65" w:rsidRPr="00B2228C" w14:paraId="401D1C9D" w14:textId="77777777" w:rsidTr="00203665">
        <w:tc>
          <w:tcPr>
            <w:tcW w:w="3260" w:type="dxa"/>
            <w:shd w:val="clear" w:color="auto" w:fill="auto"/>
          </w:tcPr>
          <w:p w14:paraId="7E470F31" w14:textId="0CEEFFF2" w:rsidR="00260F65" w:rsidRPr="00B2228C" w:rsidRDefault="00260F65" w:rsidP="0007560A">
            <w:pPr>
              <w:tabs>
                <w:tab w:val="left" w:pos="0"/>
              </w:tabs>
              <w:snapToGrid w:val="0"/>
              <w:spacing w:after="40"/>
              <w:jc w:val="both"/>
              <w:rPr>
                <w:rFonts w:ascii="Arial" w:hAnsi="Arial" w:cs="Arial"/>
                <w:lang w:val="es-VE"/>
              </w:rPr>
            </w:pPr>
            <w:r w:rsidRPr="00260F65">
              <w:rPr>
                <w:rFonts w:ascii="Arial" w:hAnsi="Arial" w:cs="Arial"/>
                <w:color w:val="FF0000"/>
                <w:lang w:val="es-VE"/>
              </w:rPr>
              <w:lastRenderedPageBreak/>
              <w:t>LSMDP</w:t>
            </w:r>
          </w:p>
        </w:tc>
        <w:tc>
          <w:tcPr>
            <w:tcW w:w="7088" w:type="dxa"/>
            <w:shd w:val="clear" w:color="auto" w:fill="auto"/>
          </w:tcPr>
          <w:p w14:paraId="071EB547" w14:textId="37DF993D" w:rsidR="00260F65" w:rsidRPr="00B2228C" w:rsidRDefault="00260F65" w:rsidP="0007560A">
            <w:pPr>
              <w:tabs>
                <w:tab w:val="left" w:pos="0"/>
              </w:tabs>
              <w:snapToGrid w:val="0"/>
              <w:spacing w:after="40"/>
              <w:jc w:val="both"/>
              <w:rPr>
                <w:rFonts w:ascii="Arial" w:hAnsi="Arial" w:cs="Arial"/>
                <w:lang w:val="es-VE"/>
              </w:rPr>
            </w:pPr>
            <w:r w:rsidRPr="00AA106F">
              <w:rPr>
                <w:rFonts w:ascii="Arial" w:hAnsi="Arial" w:cs="Arial"/>
                <w:color w:val="FF0000"/>
              </w:rPr>
              <w:t>Ley de Sustancias</w:t>
            </w:r>
            <w:r>
              <w:rPr>
                <w:rFonts w:ascii="Arial" w:hAnsi="Arial" w:cs="Arial"/>
                <w:color w:val="FF0000"/>
              </w:rPr>
              <w:t>,</w:t>
            </w:r>
            <w:r w:rsidRPr="00AA106F">
              <w:rPr>
                <w:rFonts w:ascii="Arial" w:hAnsi="Arial" w:cs="Arial"/>
                <w:color w:val="FF0000"/>
              </w:rPr>
              <w:t xml:space="preserve"> Materiales y Desechos Peligrosos</w:t>
            </w:r>
          </w:p>
        </w:tc>
      </w:tr>
      <w:tr w:rsidR="008C3417" w:rsidRPr="00B2228C" w14:paraId="1181294B" w14:textId="77777777" w:rsidTr="00203665">
        <w:tc>
          <w:tcPr>
            <w:tcW w:w="3260" w:type="dxa"/>
            <w:shd w:val="clear" w:color="auto" w:fill="auto"/>
          </w:tcPr>
          <w:p w14:paraId="50A736D0" w14:textId="77777777" w:rsidR="008C3417" w:rsidRPr="00B2228C" w:rsidRDefault="008C3417" w:rsidP="0007560A">
            <w:pPr>
              <w:tabs>
                <w:tab w:val="left" w:pos="0"/>
              </w:tabs>
              <w:snapToGrid w:val="0"/>
              <w:spacing w:after="40"/>
              <w:jc w:val="both"/>
              <w:rPr>
                <w:rFonts w:ascii="Arial" w:hAnsi="Arial" w:cs="Arial"/>
                <w:lang w:val="es-VE"/>
              </w:rPr>
            </w:pPr>
            <w:r w:rsidRPr="00B2228C">
              <w:rPr>
                <w:rFonts w:ascii="Arial" w:hAnsi="Arial" w:cs="Arial"/>
                <w:lang w:val="es-VE"/>
              </w:rPr>
              <w:t>OM</w:t>
            </w:r>
          </w:p>
        </w:tc>
        <w:tc>
          <w:tcPr>
            <w:tcW w:w="7088" w:type="dxa"/>
            <w:shd w:val="clear" w:color="auto" w:fill="auto"/>
          </w:tcPr>
          <w:p w14:paraId="39EE9970" w14:textId="77777777" w:rsidR="008C3417" w:rsidRPr="00B2228C" w:rsidRDefault="008C3417" w:rsidP="0007560A">
            <w:pPr>
              <w:tabs>
                <w:tab w:val="left" w:pos="0"/>
              </w:tabs>
              <w:snapToGrid w:val="0"/>
              <w:spacing w:after="40"/>
              <w:jc w:val="both"/>
              <w:rPr>
                <w:rFonts w:ascii="Arial" w:hAnsi="Arial" w:cs="Arial"/>
                <w:lang w:val="es-VE"/>
              </w:rPr>
            </w:pPr>
            <w:r w:rsidRPr="00B2228C">
              <w:rPr>
                <w:rFonts w:ascii="Arial" w:hAnsi="Arial" w:cs="Arial"/>
                <w:lang w:val="es-VE"/>
              </w:rPr>
              <w:t>Ordenanzas Municipales</w:t>
            </w:r>
          </w:p>
        </w:tc>
      </w:tr>
      <w:tr w:rsidR="008C3417" w:rsidRPr="00B2228C" w14:paraId="46B642B6" w14:textId="77777777" w:rsidTr="00203665">
        <w:tc>
          <w:tcPr>
            <w:tcW w:w="3260" w:type="dxa"/>
            <w:shd w:val="clear" w:color="auto" w:fill="auto"/>
          </w:tcPr>
          <w:p w14:paraId="2319E04A" w14:textId="77777777" w:rsidR="008C3417" w:rsidRPr="00B2228C" w:rsidRDefault="008C3417" w:rsidP="0007560A">
            <w:pPr>
              <w:tabs>
                <w:tab w:val="left" w:pos="0"/>
              </w:tabs>
              <w:snapToGrid w:val="0"/>
              <w:spacing w:after="40"/>
              <w:jc w:val="both"/>
              <w:rPr>
                <w:rFonts w:ascii="Arial" w:hAnsi="Arial" w:cs="Arial"/>
                <w:lang w:val="es-VE"/>
              </w:rPr>
            </w:pPr>
            <w:r w:rsidRPr="00B2228C">
              <w:rPr>
                <w:rFonts w:ascii="Arial" w:hAnsi="Arial" w:cs="Arial"/>
                <w:lang w:val="es-VE"/>
              </w:rPr>
              <w:t>POM</w:t>
            </w:r>
          </w:p>
        </w:tc>
        <w:tc>
          <w:tcPr>
            <w:tcW w:w="7088" w:type="dxa"/>
            <w:shd w:val="clear" w:color="auto" w:fill="auto"/>
          </w:tcPr>
          <w:p w14:paraId="32BE39A5" w14:textId="77777777" w:rsidR="008C3417" w:rsidRPr="00B2228C" w:rsidRDefault="008C3417" w:rsidP="0007560A">
            <w:pPr>
              <w:tabs>
                <w:tab w:val="left" w:pos="0"/>
              </w:tabs>
              <w:snapToGrid w:val="0"/>
              <w:spacing w:after="40"/>
              <w:jc w:val="both"/>
              <w:rPr>
                <w:rFonts w:ascii="Arial" w:hAnsi="Arial" w:cs="Arial"/>
                <w:lang w:val="es-VE"/>
              </w:rPr>
            </w:pPr>
            <w:r w:rsidRPr="00B2228C">
              <w:rPr>
                <w:rFonts w:ascii="Arial" w:hAnsi="Arial" w:cs="Arial"/>
                <w:lang w:val="es-VE"/>
              </w:rPr>
              <w:t>Planes de Ordenamientos Municipales</w:t>
            </w:r>
          </w:p>
        </w:tc>
      </w:tr>
      <w:tr w:rsidR="008C3417" w:rsidRPr="00B2228C" w14:paraId="724B8714" w14:textId="77777777" w:rsidTr="00203665">
        <w:tc>
          <w:tcPr>
            <w:tcW w:w="3260" w:type="dxa"/>
            <w:shd w:val="clear" w:color="auto" w:fill="auto"/>
          </w:tcPr>
          <w:p w14:paraId="592A1CCD" w14:textId="77777777" w:rsidR="008C3417" w:rsidRPr="00B2228C" w:rsidRDefault="008C3417" w:rsidP="0007560A">
            <w:pPr>
              <w:tabs>
                <w:tab w:val="left" w:pos="0"/>
              </w:tabs>
              <w:snapToGrid w:val="0"/>
              <w:spacing w:after="40"/>
              <w:jc w:val="both"/>
              <w:rPr>
                <w:rFonts w:ascii="Arial" w:hAnsi="Arial" w:cs="Arial"/>
                <w:lang w:val="es-VE"/>
              </w:rPr>
            </w:pPr>
            <w:r w:rsidRPr="00B2228C">
              <w:rPr>
                <w:rFonts w:ascii="Arial" w:hAnsi="Arial" w:cs="Arial"/>
                <w:lang w:val="es-VE"/>
              </w:rPr>
              <w:t>RLSB</w:t>
            </w:r>
          </w:p>
        </w:tc>
        <w:tc>
          <w:tcPr>
            <w:tcW w:w="7088" w:type="dxa"/>
            <w:shd w:val="clear" w:color="auto" w:fill="auto"/>
          </w:tcPr>
          <w:p w14:paraId="3F9FD8C3" w14:textId="77777777" w:rsidR="008C3417" w:rsidRPr="00B2228C" w:rsidRDefault="008C3417" w:rsidP="0007560A">
            <w:pPr>
              <w:tabs>
                <w:tab w:val="left" w:pos="0"/>
              </w:tabs>
              <w:snapToGrid w:val="0"/>
              <w:spacing w:after="40"/>
              <w:jc w:val="both"/>
              <w:rPr>
                <w:rFonts w:ascii="Arial" w:hAnsi="Arial" w:cs="Arial"/>
                <w:lang w:val="es-VE"/>
              </w:rPr>
            </w:pPr>
            <w:r w:rsidRPr="00B2228C">
              <w:rPr>
                <w:rFonts w:ascii="Arial" w:hAnsi="Arial" w:cs="Arial"/>
                <w:lang w:val="es-VE"/>
              </w:rPr>
              <w:t xml:space="preserve">Reglamento de Ley de Suelos y Bosques. </w:t>
            </w:r>
          </w:p>
        </w:tc>
      </w:tr>
      <w:tr w:rsidR="0004316B" w:rsidRPr="00B2228C" w14:paraId="6D1F9701" w14:textId="77777777" w:rsidTr="00203665">
        <w:tc>
          <w:tcPr>
            <w:tcW w:w="3260" w:type="dxa"/>
            <w:shd w:val="clear" w:color="auto" w:fill="auto"/>
          </w:tcPr>
          <w:p w14:paraId="568A0D17" w14:textId="77777777" w:rsidR="0004316B" w:rsidRPr="00B2228C" w:rsidRDefault="0004316B" w:rsidP="0007560A">
            <w:pPr>
              <w:tabs>
                <w:tab w:val="left" w:pos="0"/>
              </w:tabs>
              <w:snapToGrid w:val="0"/>
              <w:spacing w:after="40"/>
              <w:jc w:val="both"/>
              <w:rPr>
                <w:rFonts w:ascii="Arial" w:hAnsi="Arial" w:cs="Arial"/>
                <w:lang w:val="es-VE"/>
              </w:rPr>
            </w:pPr>
            <w:r w:rsidRPr="00B2228C">
              <w:rPr>
                <w:rFonts w:ascii="Arial" w:hAnsi="Arial" w:cs="Arial"/>
                <w:lang w:val="es-VE"/>
              </w:rPr>
              <w:t>RPLF</w:t>
            </w:r>
          </w:p>
        </w:tc>
        <w:tc>
          <w:tcPr>
            <w:tcW w:w="7088" w:type="dxa"/>
            <w:shd w:val="clear" w:color="auto" w:fill="auto"/>
          </w:tcPr>
          <w:p w14:paraId="09250AE5" w14:textId="77777777" w:rsidR="0004316B" w:rsidRPr="00B2228C" w:rsidRDefault="0007560A" w:rsidP="0007560A">
            <w:pPr>
              <w:tabs>
                <w:tab w:val="left" w:pos="0"/>
              </w:tabs>
              <w:snapToGrid w:val="0"/>
              <w:spacing w:after="40"/>
              <w:jc w:val="both"/>
              <w:rPr>
                <w:rFonts w:ascii="Arial" w:hAnsi="Arial" w:cs="Arial"/>
                <w:lang w:val="es-VE"/>
              </w:rPr>
            </w:pPr>
            <w:r w:rsidRPr="00B2228C">
              <w:rPr>
                <w:rFonts w:ascii="Arial" w:hAnsi="Arial" w:cs="Arial"/>
              </w:rPr>
              <w:t>Reglamento parcial de la Ley Forestal</w:t>
            </w:r>
          </w:p>
        </w:tc>
      </w:tr>
      <w:tr w:rsidR="0004316B" w:rsidRPr="00B2228C" w14:paraId="63A77A81" w14:textId="77777777" w:rsidTr="00203665">
        <w:tc>
          <w:tcPr>
            <w:tcW w:w="3260" w:type="dxa"/>
            <w:shd w:val="clear" w:color="auto" w:fill="auto"/>
          </w:tcPr>
          <w:p w14:paraId="6FF0FAD2" w14:textId="12A303E0" w:rsidR="0004316B" w:rsidRPr="00B2228C" w:rsidRDefault="0004316B" w:rsidP="0007560A">
            <w:pPr>
              <w:tabs>
                <w:tab w:val="left" w:pos="0"/>
              </w:tabs>
              <w:snapToGrid w:val="0"/>
              <w:spacing w:after="40"/>
              <w:jc w:val="both"/>
              <w:rPr>
                <w:rFonts w:ascii="Arial" w:hAnsi="Arial" w:cs="Arial"/>
                <w:lang w:val="es-VE"/>
              </w:rPr>
            </w:pPr>
            <w:r w:rsidRPr="00B2228C">
              <w:rPr>
                <w:rFonts w:ascii="Arial" w:hAnsi="Arial" w:cs="Arial"/>
                <w:lang w:val="es-VE"/>
              </w:rPr>
              <w:t>R</w:t>
            </w:r>
            <w:r w:rsidR="001E5347" w:rsidRPr="00B2228C">
              <w:rPr>
                <w:rFonts w:ascii="Arial" w:hAnsi="Arial" w:cs="Arial"/>
                <w:lang w:val="es-VE"/>
              </w:rPr>
              <w:t>S</w:t>
            </w:r>
            <w:r w:rsidRPr="00B2228C">
              <w:rPr>
                <w:rFonts w:ascii="Arial" w:hAnsi="Arial" w:cs="Arial"/>
                <w:lang w:val="es-VE"/>
              </w:rPr>
              <w:t>GA</w:t>
            </w:r>
          </w:p>
        </w:tc>
        <w:tc>
          <w:tcPr>
            <w:tcW w:w="7088" w:type="dxa"/>
            <w:shd w:val="clear" w:color="auto" w:fill="auto"/>
          </w:tcPr>
          <w:p w14:paraId="0AD33511" w14:textId="463530BF" w:rsidR="0004316B" w:rsidRPr="00B2228C" w:rsidRDefault="0007560A" w:rsidP="0007560A">
            <w:pPr>
              <w:tabs>
                <w:tab w:val="left" w:pos="0"/>
              </w:tabs>
              <w:snapToGrid w:val="0"/>
              <w:spacing w:after="40"/>
              <w:jc w:val="both"/>
              <w:rPr>
                <w:rFonts w:ascii="Arial" w:hAnsi="Arial" w:cs="Arial"/>
                <w:lang w:val="es-VE"/>
              </w:rPr>
            </w:pPr>
            <w:r w:rsidRPr="00B2228C">
              <w:rPr>
                <w:rFonts w:ascii="Arial" w:hAnsi="Arial" w:cs="Arial"/>
                <w:lang w:val="es-VE"/>
              </w:rPr>
              <w:t>Reglamento</w:t>
            </w:r>
            <w:r w:rsidR="001E5347" w:rsidRPr="00B2228C">
              <w:rPr>
                <w:rFonts w:ascii="Arial" w:hAnsi="Arial" w:cs="Arial"/>
                <w:lang w:val="es-VE"/>
              </w:rPr>
              <w:t xml:space="preserve"> sobre</w:t>
            </w:r>
            <w:r w:rsidRPr="00B2228C">
              <w:rPr>
                <w:rFonts w:ascii="Arial" w:hAnsi="Arial" w:cs="Arial"/>
                <w:lang w:val="es-VE"/>
              </w:rPr>
              <w:t xml:space="preserve"> de Guardería Ambiental</w:t>
            </w:r>
          </w:p>
        </w:tc>
      </w:tr>
      <w:tr w:rsidR="008C3417" w:rsidRPr="00B2228C" w14:paraId="7428863B" w14:textId="77777777" w:rsidTr="00203665">
        <w:tc>
          <w:tcPr>
            <w:tcW w:w="3260" w:type="dxa"/>
            <w:shd w:val="clear" w:color="auto" w:fill="auto"/>
          </w:tcPr>
          <w:p w14:paraId="2B13A2F2" w14:textId="77777777" w:rsidR="008C3417" w:rsidRPr="00B2228C" w:rsidRDefault="008C3417" w:rsidP="0007560A">
            <w:pPr>
              <w:tabs>
                <w:tab w:val="left" w:pos="0"/>
              </w:tabs>
              <w:snapToGrid w:val="0"/>
              <w:spacing w:after="40"/>
              <w:jc w:val="both"/>
              <w:rPr>
                <w:rFonts w:ascii="Arial" w:hAnsi="Arial" w:cs="Arial"/>
                <w:lang w:val="es-VE"/>
              </w:rPr>
            </w:pPr>
            <w:r w:rsidRPr="00B2228C">
              <w:rPr>
                <w:rFonts w:ascii="Arial" w:hAnsi="Arial" w:cs="Arial"/>
                <w:lang w:val="es-VE"/>
              </w:rPr>
              <w:t>RLAE</w:t>
            </w:r>
          </w:p>
        </w:tc>
        <w:tc>
          <w:tcPr>
            <w:tcW w:w="7088" w:type="dxa"/>
            <w:shd w:val="clear" w:color="auto" w:fill="auto"/>
          </w:tcPr>
          <w:p w14:paraId="2B5EEFF6" w14:textId="77777777" w:rsidR="008C3417" w:rsidRPr="00B2228C" w:rsidRDefault="008C3417" w:rsidP="0007560A">
            <w:pPr>
              <w:tabs>
                <w:tab w:val="left" w:pos="0"/>
              </w:tabs>
              <w:snapToGrid w:val="0"/>
              <w:spacing w:after="40"/>
              <w:jc w:val="both"/>
              <w:rPr>
                <w:rFonts w:ascii="Arial" w:hAnsi="Arial" w:cs="Arial"/>
                <w:lang w:val="es-VE"/>
              </w:rPr>
            </w:pPr>
            <w:r w:rsidRPr="00B2228C">
              <w:rPr>
                <w:rFonts w:ascii="Arial" w:hAnsi="Arial" w:cs="Arial"/>
                <w:lang w:val="es-VE"/>
              </w:rPr>
              <w:t>Reglamento de la Ley de Armas y Explosivo</w:t>
            </w:r>
          </w:p>
        </w:tc>
      </w:tr>
      <w:tr w:rsidR="008C3417" w:rsidRPr="00B2228C" w14:paraId="7DD69BC2" w14:textId="77777777" w:rsidTr="00203665">
        <w:tc>
          <w:tcPr>
            <w:tcW w:w="3260" w:type="dxa"/>
            <w:shd w:val="clear" w:color="auto" w:fill="auto"/>
          </w:tcPr>
          <w:p w14:paraId="51B28BC7" w14:textId="77777777" w:rsidR="008C3417" w:rsidRPr="00B2228C" w:rsidRDefault="0004316B" w:rsidP="0007560A">
            <w:pPr>
              <w:tabs>
                <w:tab w:val="left" w:pos="0"/>
              </w:tabs>
              <w:snapToGrid w:val="0"/>
              <w:spacing w:after="40"/>
              <w:jc w:val="both"/>
              <w:rPr>
                <w:rFonts w:ascii="Arial" w:hAnsi="Arial" w:cs="Arial"/>
                <w:lang w:val="es-VE"/>
              </w:rPr>
            </w:pPr>
            <w:r w:rsidRPr="00B2228C">
              <w:rPr>
                <w:rFonts w:ascii="Arial" w:hAnsi="Arial" w:cs="Arial"/>
                <w:lang w:val="es-VE"/>
              </w:rPr>
              <w:t>ROMARN</w:t>
            </w:r>
          </w:p>
        </w:tc>
        <w:tc>
          <w:tcPr>
            <w:tcW w:w="7088" w:type="dxa"/>
            <w:shd w:val="clear" w:color="auto" w:fill="auto"/>
          </w:tcPr>
          <w:p w14:paraId="49A9455B" w14:textId="77777777" w:rsidR="008C3417" w:rsidRPr="00B2228C" w:rsidRDefault="0007560A" w:rsidP="0007560A">
            <w:pPr>
              <w:tabs>
                <w:tab w:val="left" w:pos="0"/>
              </w:tabs>
              <w:snapToGrid w:val="0"/>
              <w:spacing w:after="40"/>
              <w:jc w:val="both"/>
              <w:rPr>
                <w:rFonts w:ascii="Arial" w:hAnsi="Arial" w:cs="Arial"/>
                <w:lang w:val="es-VE"/>
              </w:rPr>
            </w:pPr>
            <w:r w:rsidRPr="00B2228C">
              <w:rPr>
                <w:rFonts w:ascii="Arial" w:hAnsi="Arial" w:cs="Arial"/>
              </w:rPr>
              <w:t>Reglamento Orgánico del Ministerio del Ambiente y de los Recursos Naturales</w:t>
            </w:r>
          </w:p>
        </w:tc>
      </w:tr>
      <w:tr w:rsidR="008C3417" w:rsidRPr="00E541BE" w14:paraId="08F4867A" w14:textId="77777777" w:rsidTr="00203665">
        <w:trPr>
          <w:trHeight w:val="417"/>
        </w:trPr>
        <w:tc>
          <w:tcPr>
            <w:tcW w:w="3260" w:type="dxa"/>
            <w:shd w:val="clear" w:color="auto" w:fill="auto"/>
          </w:tcPr>
          <w:p w14:paraId="2D224A4D" w14:textId="77777777" w:rsidR="008C3417" w:rsidRPr="00B2228C" w:rsidRDefault="008C3417" w:rsidP="0007560A">
            <w:pPr>
              <w:tabs>
                <w:tab w:val="left" w:pos="0"/>
              </w:tabs>
              <w:snapToGrid w:val="0"/>
              <w:spacing w:after="40"/>
              <w:jc w:val="both"/>
              <w:rPr>
                <w:rFonts w:ascii="Arial" w:hAnsi="Arial" w:cs="Arial"/>
                <w:lang w:val="es-VE"/>
              </w:rPr>
            </w:pPr>
            <w:r w:rsidRPr="00B2228C">
              <w:rPr>
                <w:rFonts w:ascii="Arial" w:hAnsi="Arial" w:cs="Arial"/>
                <w:lang w:val="es-VE"/>
              </w:rPr>
              <w:t>R</w:t>
            </w:r>
            <w:r w:rsidR="0004316B" w:rsidRPr="00B2228C">
              <w:rPr>
                <w:rFonts w:ascii="Arial" w:hAnsi="Arial" w:cs="Arial"/>
                <w:lang w:val="es-VE"/>
              </w:rPr>
              <w:t>G</w:t>
            </w:r>
            <w:r w:rsidRPr="00B2228C">
              <w:rPr>
                <w:rFonts w:ascii="Arial" w:hAnsi="Arial" w:cs="Arial"/>
                <w:lang w:val="es-VE"/>
              </w:rPr>
              <w:t>LM</w:t>
            </w:r>
          </w:p>
        </w:tc>
        <w:tc>
          <w:tcPr>
            <w:tcW w:w="7088" w:type="dxa"/>
            <w:shd w:val="clear" w:color="auto" w:fill="auto"/>
          </w:tcPr>
          <w:p w14:paraId="17894A4F" w14:textId="77777777" w:rsidR="008C3417" w:rsidRPr="00B2228C" w:rsidRDefault="008C3417" w:rsidP="0007560A">
            <w:pPr>
              <w:tabs>
                <w:tab w:val="left" w:pos="0"/>
              </w:tabs>
              <w:snapToGrid w:val="0"/>
              <w:spacing w:after="40"/>
              <w:jc w:val="both"/>
              <w:rPr>
                <w:rFonts w:ascii="Arial" w:hAnsi="Arial" w:cs="Arial"/>
                <w:lang w:val="es-VE"/>
              </w:rPr>
            </w:pPr>
            <w:r w:rsidRPr="00B2228C">
              <w:rPr>
                <w:rFonts w:ascii="Arial" w:hAnsi="Arial" w:cs="Arial"/>
                <w:lang w:val="es-VE"/>
              </w:rPr>
              <w:t xml:space="preserve">Reglamento </w:t>
            </w:r>
            <w:r w:rsidR="0004316B" w:rsidRPr="00B2228C">
              <w:rPr>
                <w:rFonts w:ascii="Arial" w:hAnsi="Arial" w:cs="Arial"/>
                <w:lang w:val="es-VE"/>
              </w:rPr>
              <w:t xml:space="preserve">General </w:t>
            </w:r>
            <w:r w:rsidRPr="00B2228C">
              <w:rPr>
                <w:rFonts w:ascii="Arial" w:hAnsi="Arial" w:cs="Arial"/>
                <w:lang w:val="es-VE"/>
              </w:rPr>
              <w:t xml:space="preserve">de la Ley de Minas. </w:t>
            </w:r>
          </w:p>
        </w:tc>
      </w:tr>
      <w:tr w:rsidR="00260F65" w:rsidRPr="00E541BE" w14:paraId="59DA0AAD" w14:textId="77777777" w:rsidTr="00203665">
        <w:trPr>
          <w:trHeight w:val="417"/>
        </w:trPr>
        <w:tc>
          <w:tcPr>
            <w:tcW w:w="3260" w:type="dxa"/>
            <w:shd w:val="clear" w:color="auto" w:fill="auto"/>
          </w:tcPr>
          <w:p w14:paraId="71FF8A27" w14:textId="1CD87846" w:rsidR="00260F65" w:rsidRPr="00B2228C" w:rsidRDefault="00260F65" w:rsidP="0007560A">
            <w:pPr>
              <w:tabs>
                <w:tab w:val="left" w:pos="0"/>
              </w:tabs>
              <w:snapToGrid w:val="0"/>
              <w:spacing w:after="40"/>
              <w:jc w:val="both"/>
              <w:rPr>
                <w:rFonts w:ascii="Arial" w:hAnsi="Arial" w:cs="Arial"/>
                <w:lang w:val="es-VE"/>
              </w:rPr>
            </w:pPr>
            <w:r w:rsidRPr="00260F65">
              <w:rPr>
                <w:rFonts w:ascii="Arial" w:hAnsi="Arial" w:cs="Arial"/>
                <w:color w:val="FF0000"/>
              </w:rPr>
              <w:t>NRARNRAEEM</w:t>
            </w:r>
          </w:p>
        </w:tc>
        <w:tc>
          <w:tcPr>
            <w:tcW w:w="7088" w:type="dxa"/>
            <w:shd w:val="clear" w:color="auto" w:fill="auto"/>
          </w:tcPr>
          <w:p w14:paraId="7363E1CA" w14:textId="2F41F137" w:rsidR="00260F65" w:rsidRPr="00260F65" w:rsidRDefault="00260F65" w:rsidP="0007560A">
            <w:pPr>
              <w:tabs>
                <w:tab w:val="left" w:pos="0"/>
              </w:tabs>
              <w:snapToGrid w:val="0"/>
              <w:spacing w:after="40"/>
              <w:jc w:val="both"/>
              <w:rPr>
                <w:rFonts w:ascii="Arial" w:hAnsi="Arial" w:cs="Arial"/>
                <w:color w:val="FF0000"/>
                <w:lang w:val="es-VE"/>
              </w:rPr>
            </w:pPr>
            <w:r w:rsidRPr="00260F65">
              <w:rPr>
                <w:rFonts w:ascii="Arial" w:hAnsi="Arial" w:cs="Arial"/>
                <w:color w:val="FF0000"/>
              </w:rPr>
              <w:t>Normas para Regular la Afectación de los Recursos Naturales Renovables Asociada a la Exploración y Extracción de Minerales</w:t>
            </w:r>
          </w:p>
        </w:tc>
      </w:tr>
      <w:tr w:rsidR="00260F65" w:rsidRPr="00E541BE" w14:paraId="6EFD9C4D" w14:textId="77777777" w:rsidTr="00203665">
        <w:trPr>
          <w:trHeight w:val="417"/>
        </w:trPr>
        <w:tc>
          <w:tcPr>
            <w:tcW w:w="3260" w:type="dxa"/>
            <w:shd w:val="clear" w:color="auto" w:fill="auto"/>
          </w:tcPr>
          <w:p w14:paraId="2B23D110" w14:textId="1B8E7B52" w:rsidR="00260F65" w:rsidRPr="00260F65" w:rsidRDefault="00260F65" w:rsidP="0007560A">
            <w:pPr>
              <w:tabs>
                <w:tab w:val="left" w:pos="0"/>
              </w:tabs>
              <w:snapToGrid w:val="0"/>
              <w:spacing w:after="40"/>
              <w:jc w:val="both"/>
              <w:rPr>
                <w:rFonts w:ascii="Arial" w:hAnsi="Arial" w:cs="Arial"/>
                <w:color w:val="FF0000"/>
              </w:rPr>
            </w:pPr>
            <w:r>
              <w:rPr>
                <w:rFonts w:ascii="Arial" w:hAnsi="Arial" w:cs="Arial"/>
                <w:color w:val="FF0000"/>
              </w:rPr>
              <w:t>NAAPCVA</w:t>
            </w:r>
          </w:p>
        </w:tc>
        <w:tc>
          <w:tcPr>
            <w:tcW w:w="7088" w:type="dxa"/>
            <w:shd w:val="clear" w:color="auto" w:fill="auto"/>
          </w:tcPr>
          <w:p w14:paraId="18181580" w14:textId="126216C8" w:rsidR="00260F65" w:rsidRPr="00260F65" w:rsidRDefault="00260F65" w:rsidP="0007560A">
            <w:pPr>
              <w:tabs>
                <w:tab w:val="left" w:pos="0"/>
              </w:tabs>
              <w:snapToGrid w:val="0"/>
              <w:spacing w:after="40"/>
              <w:jc w:val="both"/>
              <w:rPr>
                <w:rFonts w:ascii="Arial" w:hAnsi="Arial" w:cs="Arial"/>
                <w:color w:val="FF0000"/>
              </w:rPr>
            </w:pPr>
            <w:r w:rsidRPr="00260F65">
              <w:rPr>
                <w:rFonts w:ascii="Arial" w:hAnsi="Arial" w:cs="Arial"/>
                <w:color w:val="FF0000"/>
              </w:rPr>
              <w:t>Normas Ambientales para la Apertura de Picas y Construcción de Vías de Acceso</w:t>
            </w:r>
          </w:p>
        </w:tc>
      </w:tr>
      <w:tr w:rsidR="00203665" w:rsidRPr="00E541BE" w14:paraId="423BB0D3" w14:textId="77777777" w:rsidTr="009A70FE">
        <w:trPr>
          <w:trHeight w:val="758"/>
        </w:trPr>
        <w:tc>
          <w:tcPr>
            <w:tcW w:w="3260" w:type="dxa"/>
            <w:shd w:val="clear" w:color="auto" w:fill="auto"/>
          </w:tcPr>
          <w:p w14:paraId="46D87F62" w14:textId="2344417E" w:rsidR="00203665" w:rsidRDefault="00203665" w:rsidP="0007560A">
            <w:pPr>
              <w:tabs>
                <w:tab w:val="left" w:pos="0"/>
              </w:tabs>
              <w:snapToGrid w:val="0"/>
              <w:spacing w:after="40"/>
              <w:jc w:val="both"/>
              <w:rPr>
                <w:rFonts w:ascii="Arial" w:hAnsi="Arial" w:cs="Arial"/>
                <w:color w:val="FF0000"/>
              </w:rPr>
            </w:pPr>
            <w:r>
              <w:rPr>
                <w:rFonts w:ascii="Arial" w:hAnsi="Arial" w:cs="Arial"/>
              </w:rPr>
              <w:t>N</w:t>
            </w:r>
            <w:r w:rsidRPr="00F64B39">
              <w:rPr>
                <w:rFonts w:ascii="Arial" w:hAnsi="Arial" w:cs="Arial"/>
              </w:rPr>
              <w:t>EIFUSEAAM</w:t>
            </w:r>
          </w:p>
        </w:tc>
        <w:tc>
          <w:tcPr>
            <w:tcW w:w="7088" w:type="dxa"/>
            <w:shd w:val="clear" w:color="auto" w:fill="auto"/>
          </w:tcPr>
          <w:p w14:paraId="7A9BB355" w14:textId="06FB6CB1" w:rsidR="00203665" w:rsidRPr="00260F65" w:rsidRDefault="00203665" w:rsidP="0007560A">
            <w:pPr>
              <w:tabs>
                <w:tab w:val="left" w:pos="0"/>
              </w:tabs>
              <w:snapToGrid w:val="0"/>
              <w:spacing w:after="40"/>
              <w:jc w:val="both"/>
              <w:rPr>
                <w:rFonts w:ascii="Arial" w:hAnsi="Arial" w:cs="Arial"/>
                <w:color w:val="FF0000"/>
              </w:rPr>
            </w:pPr>
            <w:r w:rsidRPr="00F64B39">
              <w:rPr>
                <w:rFonts w:ascii="Arial" w:hAnsi="Arial" w:cs="Arial"/>
              </w:rPr>
              <w:t>Normas para la Emisión del Informe Favorable para el Uso de Sustancias Explosivas y sus Accesorios en la Actividad Minera</w:t>
            </w:r>
          </w:p>
        </w:tc>
      </w:tr>
      <w:tr w:rsidR="00152F7A" w:rsidRPr="00E541BE" w14:paraId="562F6BDC" w14:textId="77777777" w:rsidTr="00203665">
        <w:trPr>
          <w:trHeight w:val="417"/>
        </w:trPr>
        <w:tc>
          <w:tcPr>
            <w:tcW w:w="3260" w:type="dxa"/>
            <w:shd w:val="clear" w:color="auto" w:fill="auto"/>
          </w:tcPr>
          <w:p w14:paraId="3AFDCA31" w14:textId="6718BC6C" w:rsidR="00152F7A" w:rsidRDefault="00152F7A" w:rsidP="0007560A">
            <w:pPr>
              <w:tabs>
                <w:tab w:val="left" w:pos="0"/>
              </w:tabs>
              <w:snapToGrid w:val="0"/>
              <w:spacing w:after="40"/>
              <w:jc w:val="both"/>
              <w:rPr>
                <w:rFonts w:ascii="Arial" w:hAnsi="Arial" w:cs="Arial"/>
                <w:color w:val="FF0000"/>
              </w:rPr>
            </w:pPr>
            <w:r>
              <w:rPr>
                <w:rFonts w:ascii="Arial" w:hAnsi="Arial" w:cs="Arial"/>
                <w:color w:val="FF0000"/>
              </w:rPr>
              <w:lastRenderedPageBreak/>
              <w:t>DPUTATM</w:t>
            </w:r>
          </w:p>
        </w:tc>
        <w:tc>
          <w:tcPr>
            <w:tcW w:w="7088" w:type="dxa"/>
            <w:shd w:val="clear" w:color="auto" w:fill="auto"/>
          </w:tcPr>
          <w:p w14:paraId="354293DE" w14:textId="52233CA9" w:rsidR="00152F7A" w:rsidRPr="00260F65" w:rsidRDefault="00152F7A" w:rsidP="0007560A">
            <w:pPr>
              <w:tabs>
                <w:tab w:val="left" w:pos="0"/>
              </w:tabs>
              <w:snapToGrid w:val="0"/>
              <w:spacing w:after="40"/>
              <w:jc w:val="both"/>
              <w:rPr>
                <w:rFonts w:ascii="Arial" w:hAnsi="Arial" w:cs="Arial"/>
                <w:color w:val="FF0000"/>
              </w:rPr>
            </w:pPr>
            <w:r w:rsidRPr="00AA106F">
              <w:rPr>
                <w:rFonts w:ascii="Arial" w:hAnsi="Arial" w:cs="Arial"/>
                <w:color w:val="FF0000"/>
              </w:rPr>
              <w:t>Decreto</w:t>
            </w:r>
            <w:r>
              <w:rPr>
                <w:rFonts w:ascii="Arial" w:hAnsi="Arial" w:cs="Arial"/>
                <w:color w:val="FF0000"/>
              </w:rPr>
              <w:t xml:space="preserve"> donde </w:t>
            </w:r>
            <w:r w:rsidRPr="00AA106F">
              <w:rPr>
                <w:rFonts w:ascii="Arial" w:hAnsi="Arial" w:cs="Arial"/>
                <w:color w:val="FF0000"/>
              </w:rPr>
              <w:t>prohíbe el uso, tenencia, almacenamiento y transporte del Mercurio (Hg)</w:t>
            </w:r>
          </w:p>
        </w:tc>
      </w:tr>
      <w:tr w:rsidR="00FF7AFE" w:rsidRPr="00E541BE" w14:paraId="503D2ADE" w14:textId="77777777" w:rsidTr="00203665">
        <w:trPr>
          <w:trHeight w:val="417"/>
        </w:trPr>
        <w:tc>
          <w:tcPr>
            <w:tcW w:w="3260" w:type="dxa"/>
            <w:shd w:val="clear" w:color="auto" w:fill="auto"/>
          </w:tcPr>
          <w:p w14:paraId="5A2AC9B7" w14:textId="06B990F6" w:rsidR="00FF7AFE" w:rsidRDefault="00FF7AFE" w:rsidP="0007560A">
            <w:pPr>
              <w:tabs>
                <w:tab w:val="left" w:pos="0"/>
              </w:tabs>
              <w:snapToGrid w:val="0"/>
              <w:spacing w:after="40"/>
              <w:jc w:val="both"/>
              <w:rPr>
                <w:rFonts w:ascii="Arial" w:hAnsi="Arial" w:cs="Arial"/>
                <w:color w:val="FF0000"/>
              </w:rPr>
            </w:pPr>
            <w:r>
              <w:rPr>
                <w:rFonts w:ascii="Arial" w:eastAsia="Calibri" w:hAnsi="Arial" w:cs="Arial"/>
                <w:color w:val="FF0000"/>
                <w:sz w:val="22"/>
                <w:szCs w:val="22"/>
                <w:lang w:val="es-VE"/>
              </w:rPr>
              <w:t>DZDENAMO</w:t>
            </w:r>
          </w:p>
        </w:tc>
        <w:tc>
          <w:tcPr>
            <w:tcW w:w="7088" w:type="dxa"/>
            <w:shd w:val="clear" w:color="auto" w:fill="auto"/>
          </w:tcPr>
          <w:p w14:paraId="368966E5" w14:textId="34FCA899" w:rsidR="00FF7AFE" w:rsidRPr="00AA106F" w:rsidRDefault="00FF7AFE" w:rsidP="0007560A">
            <w:pPr>
              <w:tabs>
                <w:tab w:val="left" w:pos="0"/>
              </w:tabs>
              <w:snapToGrid w:val="0"/>
              <w:spacing w:after="40"/>
              <w:jc w:val="both"/>
              <w:rPr>
                <w:rFonts w:ascii="Arial" w:hAnsi="Arial" w:cs="Arial"/>
                <w:color w:val="FF0000"/>
              </w:rPr>
            </w:pPr>
            <w:r w:rsidRPr="00AA106F">
              <w:rPr>
                <w:rFonts w:ascii="Arial" w:eastAsia="Calibri" w:hAnsi="Arial" w:cs="Arial"/>
                <w:color w:val="FF0000"/>
                <w:sz w:val="22"/>
                <w:szCs w:val="22"/>
                <w:lang w:val="es-VE"/>
              </w:rPr>
              <w:t>Decreto en el que se crea la Zona de Desarrollo Estratégico Nacional “Arco Minero del Orinoco”.</w:t>
            </w:r>
          </w:p>
        </w:tc>
      </w:tr>
      <w:tr w:rsidR="00FF7AFE" w:rsidRPr="00E541BE" w14:paraId="62FA3CD5" w14:textId="77777777" w:rsidTr="00203665">
        <w:trPr>
          <w:trHeight w:val="417"/>
        </w:trPr>
        <w:tc>
          <w:tcPr>
            <w:tcW w:w="3260" w:type="dxa"/>
            <w:shd w:val="clear" w:color="auto" w:fill="auto"/>
          </w:tcPr>
          <w:p w14:paraId="4483157D" w14:textId="5DE77CB8" w:rsidR="00FF7AFE" w:rsidRDefault="00FF7AFE" w:rsidP="0007560A">
            <w:pPr>
              <w:tabs>
                <w:tab w:val="left" w:pos="0"/>
              </w:tabs>
              <w:snapToGrid w:val="0"/>
              <w:spacing w:after="40"/>
              <w:jc w:val="both"/>
              <w:rPr>
                <w:rFonts w:ascii="Arial" w:hAnsi="Arial" w:cs="Arial"/>
                <w:color w:val="FF0000"/>
              </w:rPr>
            </w:pPr>
            <w:r>
              <w:rPr>
                <w:rFonts w:ascii="Arial" w:hAnsi="Arial" w:cs="Arial"/>
                <w:color w:val="FF0000"/>
                <w:sz w:val="22"/>
                <w:szCs w:val="22"/>
              </w:rPr>
              <w:t>DDEEEENT</w:t>
            </w:r>
          </w:p>
        </w:tc>
        <w:tc>
          <w:tcPr>
            <w:tcW w:w="7088" w:type="dxa"/>
            <w:shd w:val="clear" w:color="auto" w:fill="auto"/>
          </w:tcPr>
          <w:p w14:paraId="73DC3C17" w14:textId="2281809E" w:rsidR="00FF7AFE" w:rsidRPr="00AA106F" w:rsidRDefault="00FF7AFE" w:rsidP="0007560A">
            <w:pPr>
              <w:tabs>
                <w:tab w:val="left" w:pos="0"/>
              </w:tabs>
              <w:snapToGrid w:val="0"/>
              <w:spacing w:after="40"/>
              <w:jc w:val="both"/>
              <w:rPr>
                <w:rFonts w:ascii="Arial" w:eastAsia="Calibri" w:hAnsi="Arial" w:cs="Arial"/>
                <w:color w:val="FF0000"/>
                <w:sz w:val="22"/>
                <w:szCs w:val="22"/>
                <w:lang w:val="es-VE"/>
              </w:rPr>
            </w:pPr>
            <w:r w:rsidRPr="00AA106F">
              <w:rPr>
                <w:rFonts w:ascii="Arial" w:hAnsi="Arial" w:cs="Arial"/>
                <w:color w:val="FF0000"/>
                <w:sz w:val="22"/>
                <w:szCs w:val="22"/>
              </w:rPr>
              <w:t xml:space="preserve">Decreto </w:t>
            </w:r>
            <w:r>
              <w:rPr>
                <w:rFonts w:ascii="Arial" w:hAnsi="Arial" w:cs="Arial"/>
                <w:color w:val="FF0000"/>
                <w:sz w:val="22"/>
                <w:szCs w:val="22"/>
              </w:rPr>
              <w:t>donde</w:t>
            </w:r>
            <w:r w:rsidRPr="00AA106F">
              <w:rPr>
                <w:rFonts w:ascii="Arial" w:hAnsi="Arial" w:cs="Arial"/>
                <w:color w:val="FF0000"/>
                <w:sz w:val="22"/>
                <w:szCs w:val="22"/>
              </w:rPr>
              <w:t xml:space="preserve"> se declara como elementos estratégicos para su exploración y extracción al Niobio (Nb) y al Tantalio (Ta).</w:t>
            </w:r>
          </w:p>
        </w:tc>
      </w:tr>
      <w:tr w:rsidR="00FF7AFE" w:rsidRPr="00E541BE" w14:paraId="73242E83" w14:textId="77777777" w:rsidTr="00203665">
        <w:trPr>
          <w:trHeight w:val="417"/>
        </w:trPr>
        <w:tc>
          <w:tcPr>
            <w:tcW w:w="3260" w:type="dxa"/>
            <w:shd w:val="clear" w:color="auto" w:fill="auto"/>
          </w:tcPr>
          <w:p w14:paraId="2BCE06CF" w14:textId="67FC9B59" w:rsidR="00FF7AFE" w:rsidRDefault="00FF7AFE" w:rsidP="0007560A">
            <w:pPr>
              <w:tabs>
                <w:tab w:val="left" w:pos="0"/>
              </w:tabs>
              <w:snapToGrid w:val="0"/>
              <w:spacing w:after="40"/>
              <w:jc w:val="both"/>
              <w:rPr>
                <w:rFonts w:ascii="Arial" w:hAnsi="Arial" w:cs="Arial"/>
                <w:color w:val="FF0000"/>
                <w:sz w:val="22"/>
                <w:szCs w:val="22"/>
              </w:rPr>
            </w:pPr>
            <w:r>
              <w:rPr>
                <w:rFonts w:ascii="Arial" w:hAnsi="Arial" w:cs="Arial"/>
                <w:color w:val="FF0000"/>
              </w:rPr>
              <w:t>DDEEEED</w:t>
            </w:r>
          </w:p>
        </w:tc>
        <w:tc>
          <w:tcPr>
            <w:tcW w:w="7088" w:type="dxa"/>
            <w:shd w:val="clear" w:color="auto" w:fill="auto"/>
          </w:tcPr>
          <w:p w14:paraId="19E7F810" w14:textId="60E09340" w:rsidR="00FF7AFE" w:rsidRPr="00AA106F" w:rsidRDefault="00FF7AFE" w:rsidP="0007560A">
            <w:pPr>
              <w:tabs>
                <w:tab w:val="left" w:pos="0"/>
              </w:tabs>
              <w:snapToGrid w:val="0"/>
              <w:spacing w:after="40"/>
              <w:jc w:val="both"/>
              <w:rPr>
                <w:rFonts w:ascii="Arial" w:hAnsi="Arial" w:cs="Arial"/>
                <w:color w:val="FF0000"/>
                <w:sz w:val="22"/>
                <w:szCs w:val="22"/>
              </w:rPr>
            </w:pPr>
            <w:r w:rsidRPr="00AA106F">
              <w:rPr>
                <w:rFonts w:ascii="Arial" w:hAnsi="Arial" w:cs="Arial"/>
                <w:color w:val="FF0000"/>
              </w:rPr>
              <w:t>Decreto donde se declara como elemento estratégico para su exploración y explotación el diamante.</w:t>
            </w:r>
          </w:p>
        </w:tc>
      </w:tr>
      <w:tr w:rsidR="00B24814" w:rsidRPr="00E541BE" w14:paraId="2F1025C1" w14:textId="77777777" w:rsidTr="00203665">
        <w:trPr>
          <w:trHeight w:val="417"/>
        </w:trPr>
        <w:tc>
          <w:tcPr>
            <w:tcW w:w="3260" w:type="dxa"/>
            <w:shd w:val="clear" w:color="auto" w:fill="auto"/>
          </w:tcPr>
          <w:p w14:paraId="0411CBF8" w14:textId="6A51D050" w:rsidR="00B24814" w:rsidRDefault="00B24814" w:rsidP="0007560A">
            <w:pPr>
              <w:tabs>
                <w:tab w:val="left" w:pos="0"/>
              </w:tabs>
              <w:snapToGrid w:val="0"/>
              <w:spacing w:after="40"/>
              <w:jc w:val="both"/>
              <w:rPr>
                <w:rFonts w:ascii="Arial" w:hAnsi="Arial" w:cs="Arial"/>
                <w:color w:val="FF0000"/>
              </w:rPr>
            </w:pPr>
            <w:r>
              <w:rPr>
                <w:rFonts w:ascii="Arial" w:hAnsi="Arial" w:cs="Arial"/>
                <w:color w:val="FF0000"/>
              </w:rPr>
              <w:t>DDEEEECU</w:t>
            </w:r>
          </w:p>
        </w:tc>
        <w:tc>
          <w:tcPr>
            <w:tcW w:w="7088" w:type="dxa"/>
            <w:shd w:val="clear" w:color="auto" w:fill="auto"/>
          </w:tcPr>
          <w:p w14:paraId="39CAAB08" w14:textId="2252D196" w:rsidR="00B24814" w:rsidRPr="00AA106F" w:rsidRDefault="00B24814" w:rsidP="0007560A">
            <w:pPr>
              <w:tabs>
                <w:tab w:val="left" w:pos="0"/>
              </w:tabs>
              <w:snapToGrid w:val="0"/>
              <w:spacing w:after="40"/>
              <w:jc w:val="both"/>
              <w:rPr>
                <w:rFonts w:ascii="Arial" w:hAnsi="Arial" w:cs="Arial"/>
                <w:color w:val="FF0000"/>
              </w:rPr>
            </w:pPr>
            <w:r w:rsidRPr="0093256C">
              <w:rPr>
                <w:rFonts w:ascii="Arial" w:hAnsi="Arial" w:cs="Arial"/>
                <w:color w:val="FF0000"/>
              </w:rPr>
              <w:t>Decreto donde se declara como elemento estratégico para su exploración y explotación el cobre</w:t>
            </w:r>
            <w:r>
              <w:rPr>
                <w:rFonts w:ascii="Arial" w:hAnsi="Arial" w:cs="Arial"/>
                <w:color w:val="FF0000"/>
              </w:rPr>
              <w:t>.</w:t>
            </w:r>
          </w:p>
        </w:tc>
      </w:tr>
      <w:tr w:rsidR="00B24551" w:rsidRPr="00E541BE" w14:paraId="7E31ADF3" w14:textId="77777777" w:rsidTr="00203665">
        <w:trPr>
          <w:trHeight w:val="417"/>
        </w:trPr>
        <w:tc>
          <w:tcPr>
            <w:tcW w:w="3260" w:type="dxa"/>
            <w:shd w:val="clear" w:color="auto" w:fill="auto"/>
          </w:tcPr>
          <w:p w14:paraId="1C512956" w14:textId="04C8956C" w:rsidR="00B24551" w:rsidRDefault="00B24551" w:rsidP="0007560A">
            <w:pPr>
              <w:tabs>
                <w:tab w:val="left" w:pos="0"/>
              </w:tabs>
              <w:snapToGrid w:val="0"/>
              <w:spacing w:after="40"/>
              <w:jc w:val="both"/>
              <w:rPr>
                <w:rFonts w:ascii="Arial" w:hAnsi="Arial" w:cs="Arial"/>
                <w:color w:val="FF0000"/>
              </w:rPr>
            </w:pPr>
            <w:r>
              <w:rPr>
                <w:rFonts w:ascii="Arial" w:hAnsi="Arial" w:cs="Arial"/>
                <w:color w:val="FF0000"/>
              </w:rPr>
              <w:t>DDEEEP</w:t>
            </w:r>
          </w:p>
        </w:tc>
        <w:tc>
          <w:tcPr>
            <w:tcW w:w="7088" w:type="dxa"/>
            <w:shd w:val="clear" w:color="auto" w:fill="auto"/>
          </w:tcPr>
          <w:p w14:paraId="70AB7EF0" w14:textId="1E190B6E" w:rsidR="00B24551" w:rsidRPr="0093256C" w:rsidRDefault="00B24551" w:rsidP="0007560A">
            <w:pPr>
              <w:tabs>
                <w:tab w:val="left" w:pos="0"/>
              </w:tabs>
              <w:snapToGrid w:val="0"/>
              <w:spacing w:after="40"/>
              <w:jc w:val="both"/>
              <w:rPr>
                <w:rFonts w:ascii="Arial" w:hAnsi="Arial" w:cs="Arial"/>
                <w:color w:val="FF0000"/>
              </w:rPr>
            </w:pPr>
            <w:r w:rsidRPr="0093256C">
              <w:rPr>
                <w:rFonts w:ascii="Arial" w:hAnsi="Arial" w:cs="Arial"/>
                <w:color w:val="FF0000"/>
              </w:rPr>
              <w:t>Decreto donde se declara como elemento estratégico para su exploración y explotación la plata</w:t>
            </w:r>
            <w:r>
              <w:rPr>
                <w:rFonts w:ascii="Arial" w:hAnsi="Arial" w:cs="Arial"/>
                <w:color w:val="FF0000"/>
              </w:rPr>
              <w:t>.</w:t>
            </w:r>
          </w:p>
        </w:tc>
      </w:tr>
      <w:tr w:rsidR="00203665" w:rsidRPr="00E541BE" w14:paraId="2FAF69F3" w14:textId="77777777" w:rsidTr="00203665">
        <w:trPr>
          <w:trHeight w:val="417"/>
        </w:trPr>
        <w:tc>
          <w:tcPr>
            <w:tcW w:w="3260" w:type="dxa"/>
            <w:shd w:val="clear" w:color="auto" w:fill="auto"/>
          </w:tcPr>
          <w:p w14:paraId="31E6FB96" w14:textId="03BB5394" w:rsidR="00203665" w:rsidRDefault="00203665" w:rsidP="0007560A">
            <w:pPr>
              <w:tabs>
                <w:tab w:val="left" w:pos="0"/>
              </w:tabs>
              <w:snapToGrid w:val="0"/>
              <w:spacing w:after="40"/>
              <w:jc w:val="both"/>
              <w:rPr>
                <w:rFonts w:ascii="Arial" w:hAnsi="Arial" w:cs="Arial"/>
                <w:color w:val="FF0000"/>
              </w:rPr>
            </w:pPr>
            <w:r>
              <w:rPr>
                <w:rFonts w:ascii="Arial" w:hAnsi="Arial" w:cs="Arial"/>
                <w:color w:val="FF0000"/>
              </w:rPr>
              <w:t>DDEEEC</w:t>
            </w:r>
          </w:p>
        </w:tc>
        <w:tc>
          <w:tcPr>
            <w:tcW w:w="7088" w:type="dxa"/>
            <w:shd w:val="clear" w:color="auto" w:fill="auto"/>
          </w:tcPr>
          <w:p w14:paraId="054E80CA" w14:textId="23B7B49C" w:rsidR="00203665" w:rsidRPr="0093256C" w:rsidRDefault="00203665" w:rsidP="0007560A">
            <w:pPr>
              <w:tabs>
                <w:tab w:val="left" w:pos="0"/>
              </w:tabs>
              <w:snapToGrid w:val="0"/>
              <w:spacing w:after="40"/>
              <w:jc w:val="both"/>
              <w:rPr>
                <w:rFonts w:ascii="Arial" w:hAnsi="Arial" w:cs="Arial"/>
                <w:color w:val="FF0000"/>
              </w:rPr>
            </w:pPr>
            <w:r w:rsidRPr="00A61EBC">
              <w:rPr>
                <w:rFonts w:ascii="Arial" w:hAnsi="Arial" w:cs="Arial"/>
                <w:color w:val="FF0000"/>
              </w:rPr>
              <w:t>Decreto</w:t>
            </w:r>
            <w:r>
              <w:rPr>
                <w:rFonts w:ascii="Arial" w:hAnsi="Arial" w:cs="Arial"/>
                <w:color w:val="FF0000"/>
              </w:rPr>
              <w:t xml:space="preserve"> </w:t>
            </w:r>
            <w:r w:rsidRPr="00A61EBC">
              <w:rPr>
                <w:rFonts w:ascii="Arial" w:hAnsi="Arial" w:cs="Arial"/>
                <w:color w:val="FF0000"/>
              </w:rPr>
              <w:t>donde se declara como mineral estratégico para su exploración y explotación el carbón</w:t>
            </w:r>
            <w:r>
              <w:rPr>
                <w:rFonts w:ascii="Arial" w:hAnsi="Arial" w:cs="Arial"/>
                <w:color w:val="FF0000"/>
              </w:rPr>
              <w:t>.</w:t>
            </w:r>
          </w:p>
        </w:tc>
      </w:tr>
      <w:tr w:rsidR="00203665" w:rsidRPr="00E541BE" w14:paraId="76273A13" w14:textId="77777777" w:rsidTr="00203665">
        <w:trPr>
          <w:trHeight w:val="417"/>
        </w:trPr>
        <w:tc>
          <w:tcPr>
            <w:tcW w:w="3260" w:type="dxa"/>
            <w:shd w:val="clear" w:color="auto" w:fill="auto"/>
          </w:tcPr>
          <w:p w14:paraId="38081FB2" w14:textId="344A566E" w:rsidR="00203665" w:rsidRDefault="00203665" w:rsidP="0007560A">
            <w:pPr>
              <w:tabs>
                <w:tab w:val="left" w:pos="0"/>
              </w:tabs>
              <w:snapToGrid w:val="0"/>
              <w:spacing w:after="40"/>
              <w:jc w:val="both"/>
              <w:rPr>
                <w:rFonts w:ascii="Arial" w:hAnsi="Arial" w:cs="Arial"/>
                <w:color w:val="FF0000"/>
              </w:rPr>
            </w:pPr>
            <w:r>
              <w:rPr>
                <w:rFonts w:ascii="Arial" w:hAnsi="Arial" w:cs="Arial"/>
                <w:color w:val="FF0000"/>
                <w:sz w:val="22"/>
                <w:szCs w:val="22"/>
              </w:rPr>
              <w:t>DDAUMDE</w:t>
            </w:r>
          </w:p>
        </w:tc>
        <w:tc>
          <w:tcPr>
            <w:tcW w:w="7088" w:type="dxa"/>
            <w:shd w:val="clear" w:color="auto" w:fill="auto"/>
          </w:tcPr>
          <w:p w14:paraId="2AB4D39F" w14:textId="318873C4" w:rsidR="00203665" w:rsidRPr="00203665" w:rsidRDefault="00203665" w:rsidP="00203665">
            <w:pPr>
              <w:pStyle w:val="Textoindependiente"/>
              <w:numPr>
                <w:ilvl w:val="0"/>
                <w:numId w:val="99"/>
              </w:numPr>
              <w:spacing w:after="0" w:line="235" w:lineRule="auto"/>
              <w:ind w:left="0" w:hanging="284"/>
              <w:jc w:val="both"/>
              <w:rPr>
                <w:rFonts w:ascii="Arial" w:hAnsi="Arial" w:cs="Arial"/>
                <w:color w:val="FF0000"/>
                <w:sz w:val="22"/>
                <w:szCs w:val="22"/>
              </w:rPr>
            </w:pPr>
            <w:r w:rsidRPr="0093256C">
              <w:rPr>
                <w:rFonts w:ascii="Arial" w:hAnsi="Arial" w:cs="Arial"/>
                <w:color w:val="FF0000"/>
                <w:sz w:val="22"/>
                <w:szCs w:val="22"/>
              </w:rPr>
              <w:t>Decreto</w:t>
            </w:r>
            <w:r>
              <w:rPr>
                <w:rFonts w:ascii="Arial" w:hAnsi="Arial" w:cs="Arial"/>
                <w:color w:val="FF0000"/>
                <w:sz w:val="22"/>
                <w:szCs w:val="22"/>
              </w:rPr>
              <w:t xml:space="preserve"> </w:t>
            </w:r>
            <w:r w:rsidRPr="0093256C">
              <w:rPr>
                <w:rFonts w:ascii="Arial" w:hAnsi="Arial" w:cs="Arial"/>
                <w:color w:val="FF0000"/>
                <w:sz w:val="22"/>
                <w:szCs w:val="22"/>
              </w:rPr>
              <w:t xml:space="preserve">donde declaran </w:t>
            </w:r>
            <w:r w:rsidRPr="00A61EBC">
              <w:rPr>
                <w:rFonts w:ascii="Arial" w:hAnsi="Arial" w:cs="Arial"/>
                <w:color w:val="FF0000"/>
                <w:sz w:val="22"/>
                <w:szCs w:val="22"/>
              </w:rPr>
              <w:t xml:space="preserve">veintitrés </w:t>
            </w:r>
            <w:r w:rsidRPr="0093256C">
              <w:rPr>
                <w:rFonts w:ascii="Arial" w:hAnsi="Arial" w:cs="Arial"/>
                <w:color w:val="FF0000"/>
                <w:sz w:val="22"/>
                <w:szCs w:val="22"/>
              </w:rPr>
              <w:t>áreas para uso minero y de desarrollo ecosocialista (AUMDE) ubicadas en el estado Bolívar.</w:t>
            </w:r>
            <w:r>
              <w:rPr>
                <w:rFonts w:ascii="Arial" w:hAnsi="Arial" w:cs="Arial"/>
                <w:color w:val="FF0000"/>
                <w:sz w:val="22"/>
                <w:szCs w:val="22"/>
              </w:rPr>
              <w:t xml:space="preserve"> </w:t>
            </w:r>
          </w:p>
        </w:tc>
      </w:tr>
      <w:tr w:rsidR="00260F65" w:rsidRPr="00E541BE" w14:paraId="0074A76E" w14:textId="77777777" w:rsidTr="00203665">
        <w:trPr>
          <w:trHeight w:val="417"/>
        </w:trPr>
        <w:tc>
          <w:tcPr>
            <w:tcW w:w="3260" w:type="dxa"/>
            <w:shd w:val="clear" w:color="auto" w:fill="auto"/>
          </w:tcPr>
          <w:p w14:paraId="4A9BE58B" w14:textId="40DC9676" w:rsidR="00260F65" w:rsidRDefault="00152F7A" w:rsidP="0007560A">
            <w:pPr>
              <w:tabs>
                <w:tab w:val="left" w:pos="0"/>
              </w:tabs>
              <w:snapToGrid w:val="0"/>
              <w:spacing w:after="40"/>
              <w:jc w:val="both"/>
              <w:rPr>
                <w:rFonts w:ascii="Arial" w:hAnsi="Arial" w:cs="Arial"/>
                <w:color w:val="FF0000"/>
              </w:rPr>
            </w:pPr>
            <w:r>
              <w:rPr>
                <w:rFonts w:ascii="Arial" w:hAnsi="Arial" w:cs="Arial"/>
                <w:color w:val="FF0000"/>
              </w:rPr>
              <w:t>RMPPDMEIRUM</w:t>
            </w:r>
          </w:p>
        </w:tc>
        <w:tc>
          <w:tcPr>
            <w:tcW w:w="7088" w:type="dxa"/>
            <w:shd w:val="clear" w:color="auto" w:fill="auto"/>
          </w:tcPr>
          <w:p w14:paraId="59C1F22E" w14:textId="42B30606" w:rsidR="00260F65" w:rsidRPr="00260F65" w:rsidRDefault="00260F65" w:rsidP="0007560A">
            <w:pPr>
              <w:tabs>
                <w:tab w:val="left" w:pos="0"/>
              </w:tabs>
              <w:snapToGrid w:val="0"/>
              <w:spacing w:after="40"/>
              <w:jc w:val="both"/>
              <w:rPr>
                <w:rFonts w:ascii="Arial" w:hAnsi="Arial" w:cs="Arial"/>
                <w:color w:val="FF0000"/>
              </w:rPr>
            </w:pPr>
            <w:r w:rsidRPr="007406FA">
              <w:rPr>
                <w:rFonts w:ascii="Arial" w:hAnsi="Arial" w:cs="Arial"/>
                <w:color w:val="FF0000"/>
              </w:rPr>
              <w:t>Resolución del Ministerio del Poder Popular de Desarrollo Minero Ecológico</w:t>
            </w:r>
            <w:r w:rsidR="00152F7A">
              <w:rPr>
                <w:rFonts w:ascii="Arial" w:hAnsi="Arial" w:cs="Arial"/>
                <w:color w:val="FF0000"/>
              </w:rPr>
              <w:t xml:space="preserve"> donde</w:t>
            </w:r>
            <w:r w:rsidR="00152F7A" w:rsidRPr="007406FA">
              <w:rPr>
                <w:rFonts w:ascii="Arial" w:hAnsi="Arial" w:cs="Arial"/>
                <w:color w:val="FF0000"/>
              </w:rPr>
              <w:t xml:space="preserve"> implementa el Registro Único Minero</w:t>
            </w:r>
          </w:p>
        </w:tc>
      </w:tr>
      <w:tr w:rsidR="00152F7A" w:rsidRPr="00E541BE" w14:paraId="5AC2B746" w14:textId="77777777" w:rsidTr="00203665">
        <w:trPr>
          <w:trHeight w:val="417"/>
        </w:trPr>
        <w:tc>
          <w:tcPr>
            <w:tcW w:w="3260" w:type="dxa"/>
            <w:shd w:val="clear" w:color="auto" w:fill="auto"/>
          </w:tcPr>
          <w:p w14:paraId="01927ECF" w14:textId="3407B0FA" w:rsidR="00152F7A" w:rsidRDefault="00152F7A" w:rsidP="0007560A">
            <w:pPr>
              <w:tabs>
                <w:tab w:val="left" w:pos="0"/>
              </w:tabs>
              <w:snapToGrid w:val="0"/>
              <w:spacing w:after="40"/>
              <w:jc w:val="both"/>
              <w:rPr>
                <w:rFonts w:ascii="Arial" w:hAnsi="Arial" w:cs="Arial"/>
                <w:color w:val="FF0000"/>
              </w:rPr>
            </w:pPr>
            <w:r>
              <w:rPr>
                <w:rFonts w:ascii="Arial" w:hAnsi="Arial" w:cs="Arial"/>
                <w:color w:val="FF0000"/>
              </w:rPr>
              <w:lastRenderedPageBreak/>
              <w:t>RBCVENSCDBBSCPK</w:t>
            </w:r>
          </w:p>
        </w:tc>
        <w:tc>
          <w:tcPr>
            <w:tcW w:w="7088" w:type="dxa"/>
            <w:shd w:val="clear" w:color="auto" w:fill="auto"/>
          </w:tcPr>
          <w:p w14:paraId="6C1773CF" w14:textId="1B69267B" w:rsidR="00152F7A" w:rsidRPr="007406FA" w:rsidRDefault="00152F7A" w:rsidP="0007560A">
            <w:pPr>
              <w:tabs>
                <w:tab w:val="left" w:pos="0"/>
              </w:tabs>
              <w:snapToGrid w:val="0"/>
              <w:spacing w:after="40"/>
              <w:jc w:val="both"/>
              <w:rPr>
                <w:rFonts w:ascii="Arial" w:hAnsi="Arial" w:cs="Arial"/>
                <w:color w:val="FF0000"/>
              </w:rPr>
            </w:pPr>
            <w:r w:rsidRPr="007406FA">
              <w:rPr>
                <w:rFonts w:ascii="Arial" w:hAnsi="Arial" w:cs="Arial"/>
                <w:color w:val="FF0000"/>
              </w:rPr>
              <w:t>Resolución del Banco Central de Venezuela que establece las Normas sobre la Comercialización del Diamante en bruto bajo el Sistema de Certificación del Proceso Kimberley</w:t>
            </w:r>
          </w:p>
        </w:tc>
      </w:tr>
      <w:tr w:rsidR="00203665" w:rsidRPr="00152F7A" w14:paraId="3E4B21B7" w14:textId="77777777" w:rsidTr="00203665">
        <w:trPr>
          <w:trHeight w:val="417"/>
        </w:trPr>
        <w:tc>
          <w:tcPr>
            <w:tcW w:w="3260" w:type="dxa"/>
            <w:shd w:val="clear" w:color="auto" w:fill="auto"/>
          </w:tcPr>
          <w:p w14:paraId="45DF7F7C" w14:textId="11969848" w:rsidR="00152F7A" w:rsidRPr="00152F7A" w:rsidRDefault="00152F7A" w:rsidP="0007560A">
            <w:pPr>
              <w:tabs>
                <w:tab w:val="left" w:pos="0"/>
              </w:tabs>
              <w:snapToGrid w:val="0"/>
              <w:spacing w:after="40"/>
              <w:jc w:val="both"/>
              <w:rPr>
                <w:rFonts w:ascii="Arial" w:hAnsi="Arial" w:cs="Arial"/>
                <w:color w:val="FF0000"/>
              </w:rPr>
            </w:pPr>
            <w:r w:rsidRPr="00152F7A">
              <w:rPr>
                <w:rFonts w:ascii="Arial" w:hAnsi="Arial" w:cs="Arial"/>
                <w:bCs/>
                <w:color w:val="FF0000"/>
              </w:rPr>
              <w:t>NSEAASDA</w:t>
            </w:r>
          </w:p>
        </w:tc>
        <w:tc>
          <w:tcPr>
            <w:tcW w:w="7088" w:type="dxa"/>
            <w:shd w:val="clear" w:color="auto" w:fill="auto"/>
          </w:tcPr>
          <w:p w14:paraId="2A2A92B6" w14:textId="63593BE6" w:rsidR="00152F7A" w:rsidRPr="00152F7A" w:rsidRDefault="00152F7A" w:rsidP="0007560A">
            <w:pPr>
              <w:tabs>
                <w:tab w:val="left" w:pos="0"/>
              </w:tabs>
              <w:snapToGrid w:val="0"/>
              <w:spacing w:after="40"/>
              <w:jc w:val="both"/>
              <w:rPr>
                <w:rFonts w:ascii="Arial" w:hAnsi="Arial" w:cs="Arial"/>
                <w:color w:val="FF0000"/>
              </w:rPr>
            </w:pPr>
            <w:r w:rsidRPr="00152F7A">
              <w:rPr>
                <w:rFonts w:ascii="Arial" w:hAnsi="Arial" w:cs="Arial"/>
                <w:bCs/>
                <w:color w:val="FF0000"/>
              </w:rPr>
              <w:t>Normas Sobre Evaluación Ambiental de Actividades Susceptibles de Degradar el Ambiente</w:t>
            </w:r>
          </w:p>
        </w:tc>
      </w:tr>
    </w:tbl>
    <w:p w14:paraId="128EFBC5" w14:textId="282661C1" w:rsidR="004038B9" w:rsidRDefault="004038B9" w:rsidP="004038B9">
      <w:pPr>
        <w:pStyle w:val="Encabezado1"/>
        <w:tabs>
          <w:tab w:val="left" w:pos="0"/>
        </w:tabs>
        <w:rPr>
          <w:szCs w:val="24"/>
          <w:lang w:val="es-VE"/>
        </w:rPr>
      </w:pPr>
    </w:p>
    <w:p w14:paraId="6380E641" w14:textId="67F3C35E" w:rsidR="00A401BE" w:rsidRDefault="00A401BE" w:rsidP="00A401BE">
      <w:pPr>
        <w:rPr>
          <w:lang w:val="es-VE"/>
        </w:rPr>
      </w:pPr>
    </w:p>
    <w:p w14:paraId="0D9AD24E" w14:textId="77777777" w:rsidR="00A401BE" w:rsidRPr="00A401BE" w:rsidRDefault="00A401BE" w:rsidP="00A401BE">
      <w:pPr>
        <w:rPr>
          <w:lang w:val="es-VE"/>
        </w:rPr>
      </w:pPr>
    </w:p>
    <w:p w14:paraId="0891D4E0" w14:textId="77777777" w:rsidR="002D4775" w:rsidRDefault="002D4775" w:rsidP="004038B9">
      <w:pPr>
        <w:pStyle w:val="Encabezado1"/>
        <w:tabs>
          <w:tab w:val="left" w:pos="0"/>
        </w:tabs>
        <w:rPr>
          <w:color w:val="FF0000"/>
          <w:szCs w:val="24"/>
          <w:lang w:val="es-VE"/>
        </w:rPr>
      </w:pPr>
    </w:p>
    <w:p w14:paraId="5DA04660" w14:textId="77777777" w:rsidR="002D4775" w:rsidRDefault="002D4775" w:rsidP="004038B9">
      <w:pPr>
        <w:pStyle w:val="Encabezado1"/>
        <w:tabs>
          <w:tab w:val="left" w:pos="0"/>
        </w:tabs>
        <w:rPr>
          <w:color w:val="FF0000"/>
          <w:szCs w:val="24"/>
          <w:lang w:val="es-VE"/>
        </w:rPr>
      </w:pPr>
    </w:p>
    <w:p w14:paraId="68B8C922" w14:textId="77777777" w:rsidR="002D4775" w:rsidRDefault="002D4775" w:rsidP="004038B9">
      <w:pPr>
        <w:pStyle w:val="Encabezado1"/>
        <w:tabs>
          <w:tab w:val="left" w:pos="0"/>
        </w:tabs>
        <w:rPr>
          <w:color w:val="FF0000"/>
          <w:szCs w:val="24"/>
          <w:lang w:val="es-VE"/>
        </w:rPr>
      </w:pPr>
    </w:p>
    <w:p w14:paraId="14090BA6" w14:textId="77777777" w:rsidR="002D4775" w:rsidRDefault="002D4775" w:rsidP="004038B9">
      <w:pPr>
        <w:pStyle w:val="Encabezado1"/>
        <w:tabs>
          <w:tab w:val="left" w:pos="0"/>
        </w:tabs>
        <w:rPr>
          <w:color w:val="FF0000"/>
          <w:szCs w:val="24"/>
          <w:lang w:val="es-VE"/>
        </w:rPr>
      </w:pPr>
    </w:p>
    <w:p w14:paraId="3A10A12B" w14:textId="77777777" w:rsidR="002D4775" w:rsidRDefault="002D4775" w:rsidP="004038B9">
      <w:pPr>
        <w:pStyle w:val="Encabezado1"/>
        <w:tabs>
          <w:tab w:val="left" w:pos="0"/>
        </w:tabs>
        <w:rPr>
          <w:color w:val="FF0000"/>
          <w:szCs w:val="24"/>
          <w:lang w:val="es-VE"/>
        </w:rPr>
      </w:pPr>
    </w:p>
    <w:p w14:paraId="422F77A6" w14:textId="0C0E102B" w:rsidR="00264860" w:rsidRPr="00841D33" w:rsidRDefault="009552EB" w:rsidP="004038B9">
      <w:pPr>
        <w:pStyle w:val="Encabezado1"/>
        <w:tabs>
          <w:tab w:val="left" w:pos="0"/>
        </w:tabs>
        <w:rPr>
          <w:color w:val="FF0000"/>
          <w:szCs w:val="24"/>
          <w:lang w:val="es-VE"/>
        </w:rPr>
      </w:pPr>
      <w:r w:rsidRPr="00841D33">
        <w:rPr>
          <w:color w:val="FF0000"/>
          <w:szCs w:val="24"/>
          <w:lang w:val="es-VE"/>
        </w:rPr>
        <w:lastRenderedPageBreak/>
        <w:t>DIRECTORIO DE ORGANISMOS</w:t>
      </w:r>
    </w:p>
    <w:tbl>
      <w:tblPr>
        <w:tblStyle w:val="Tablaconcuadrcula"/>
        <w:tblW w:w="11477" w:type="dxa"/>
        <w:jc w:val="center"/>
        <w:tblLook w:val="04A0" w:firstRow="1" w:lastRow="0" w:firstColumn="1" w:lastColumn="0" w:noHBand="0" w:noVBand="1"/>
      </w:tblPr>
      <w:tblGrid>
        <w:gridCol w:w="2063"/>
        <w:gridCol w:w="3866"/>
        <w:gridCol w:w="3932"/>
        <w:gridCol w:w="1616"/>
      </w:tblGrid>
      <w:tr w:rsidR="00841D33" w:rsidRPr="00841D33" w14:paraId="3FFF89ED" w14:textId="77777777" w:rsidTr="00A401BE">
        <w:trPr>
          <w:trHeight w:val="147"/>
          <w:jc w:val="center"/>
        </w:trPr>
        <w:tc>
          <w:tcPr>
            <w:tcW w:w="2063" w:type="dxa"/>
            <w:vAlign w:val="center"/>
          </w:tcPr>
          <w:p w14:paraId="25071A82" w14:textId="51234834" w:rsidR="008C48A5" w:rsidRPr="00841D33" w:rsidRDefault="008C48A5" w:rsidP="00A401BE">
            <w:pPr>
              <w:tabs>
                <w:tab w:val="left" w:pos="0"/>
              </w:tabs>
              <w:spacing w:after="120"/>
              <w:jc w:val="center"/>
              <w:rPr>
                <w:rFonts w:ascii="Arial" w:hAnsi="Arial" w:cs="Arial"/>
                <w:b/>
                <w:color w:val="FF0000"/>
                <w:sz w:val="20"/>
                <w:szCs w:val="20"/>
                <w:lang w:val="es-VE"/>
              </w:rPr>
            </w:pPr>
            <w:r w:rsidRPr="00841D33">
              <w:rPr>
                <w:rFonts w:ascii="Arial" w:hAnsi="Arial" w:cs="Arial"/>
                <w:b/>
                <w:bCs/>
                <w:color w:val="FF0000"/>
                <w:kern w:val="24"/>
                <w:sz w:val="20"/>
                <w:szCs w:val="20"/>
              </w:rPr>
              <w:t>ORGANISMO</w:t>
            </w:r>
          </w:p>
        </w:tc>
        <w:tc>
          <w:tcPr>
            <w:tcW w:w="3866" w:type="dxa"/>
            <w:vAlign w:val="center"/>
          </w:tcPr>
          <w:p w14:paraId="1C90C44C" w14:textId="428B6DD1" w:rsidR="008C48A5" w:rsidRPr="00841D33" w:rsidRDefault="008C48A5" w:rsidP="00A401BE">
            <w:pPr>
              <w:tabs>
                <w:tab w:val="left" w:pos="0"/>
              </w:tabs>
              <w:spacing w:after="120"/>
              <w:jc w:val="center"/>
              <w:rPr>
                <w:rFonts w:ascii="Arial" w:hAnsi="Arial" w:cs="Arial"/>
                <w:b/>
                <w:color w:val="FF0000"/>
                <w:sz w:val="20"/>
                <w:szCs w:val="20"/>
                <w:lang w:val="es-VE"/>
              </w:rPr>
            </w:pPr>
            <w:r w:rsidRPr="00841D33">
              <w:rPr>
                <w:rFonts w:ascii="Arial" w:hAnsi="Arial" w:cs="Arial"/>
                <w:b/>
                <w:bCs/>
                <w:color w:val="FF0000"/>
                <w:kern w:val="24"/>
                <w:sz w:val="20"/>
                <w:szCs w:val="20"/>
              </w:rPr>
              <w:t>DIRECCIÓN</w:t>
            </w:r>
          </w:p>
        </w:tc>
        <w:tc>
          <w:tcPr>
            <w:tcW w:w="3932" w:type="dxa"/>
            <w:vAlign w:val="center"/>
          </w:tcPr>
          <w:p w14:paraId="4D0E2794" w14:textId="20BF745D" w:rsidR="008C48A5" w:rsidRPr="00841D33" w:rsidRDefault="008C48A5" w:rsidP="00A401BE">
            <w:pPr>
              <w:tabs>
                <w:tab w:val="left" w:pos="0"/>
              </w:tabs>
              <w:spacing w:after="120"/>
              <w:jc w:val="center"/>
              <w:rPr>
                <w:rFonts w:ascii="Arial" w:hAnsi="Arial" w:cs="Arial"/>
                <w:b/>
                <w:bCs/>
                <w:color w:val="FF0000"/>
                <w:kern w:val="24"/>
                <w:sz w:val="20"/>
                <w:szCs w:val="20"/>
              </w:rPr>
            </w:pPr>
            <w:r w:rsidRPr="00841D33">
              <w:rPr>
                <w:rFonts w:ascii="Arial" w:hAnsi="Arial" w:cs="Arial"/>
                <w:b/>
                <w:bCs/>
                <w:color w:val="FF0000"/>
                <w:kern w:val="24"/>
                <w:sz w:val="20"/>
                <w:szCs w:val="20"/>
              </w:rPr>
              <w:t>Correo electrónico</w:t>
            </w:r>
          </w:p>
        </w:tc>
        <w:tc>
          <w:tcPr>
            <w:tcW w:w="1616" w:type="dxa"/>
            <w:vAlign w:val="center"/>
          </w:tcPr>
          <w:p w14:paraId="78C74DA1" w14:textId="16BC3371" w:rsidR="008C48A5" w:rsidRPr="00841D33" w:rsidRDefault="008C48A5" w:rsidP="00A401BE">
            <w:pPr>
              <w:tabs>
                <w:tab w:val="left" w:pos="0"/>
              </w:tabs>
              <w:spacing w:after="120"/>
              <w:jc w:val="center"/>
              <w:rPr>
                <w:rFonts w:ascii="Arial" w:hAnsi="Arial" w:cs="Arial"/>
                <w:b/>
                <w:color w:val="FF0000"/>
                <w:sz w:val="20"/>
                <w:szCs w:val="20"/>
                <w:lang w:val="es-VE"/>
              </w:rPr>
            </w:pPr>
            <w:r w:rsidRPr="00841D33">
              <w:rPr>
                <w:rFonts w:ascii="Arial" w:hAnsi="Arial" w:cs="Arial"/>
                <w:b/>
                <w:bCs/>
                <w:color w:val="FF0000"/>
                <w:kern w:val="24"/>
                <w:sz w:val="20"/>
                <w:szCs w:val="20"/>
              </w:rPr>
              <w:t>TELEFONOS</w:t>
            </w:r>
          </w:p>
        </w:tc>
      </w:tr>
      <w:tr w:rsidR="00841D33" w:rsidRPr="00841D33" w14:paraId="2FA63695" w14:textId="77777777" w:rsidTr="00A401BE">
        <w:trPr>
          <w:trHeight w:val="393"/>
          <w:jc w:val="center"/>
        </w:trPr>
        <w:tc>
          <w:tcPr>
            <w:tcW w:w="2063" w:type="dxa"/>
            <w:vAlign w:val="center"/>
          </w:tcPr>
          <w:p w14:paraId="495B1034" w14:textId="7D9001D4" w:rsidR="008C48A5" w:rsidRPr="00841D33" w:rsidRDefault="00531CE0" w:rsidP="00A401BE">
            <w:pPr>
              <w:jc w:val="center"/>
              <w:rPr>
                <w:rFonts w:ascii="Arial" w:hAnsi="Arial" w:cs="Arial"/>
                <w:color w:val="FF0000"/>
                <w:sz w:val="20"/>
                <w:szCs w:val="20"/>
              </w:rPr>
            </w:pPr>
            <w:r w:rsidRPr="00841D33">
              <w:rPr>
                <w:rFonts w:ascii="Arial" w:hAnsi="Arial" w:cs="Arial"/>
                <w:color w:val="FF0000"/>
                <w:sz w:val="20"/>
                <w:szCs w:val="20"/>
              </w:rPr>
              <w:t>Dirección de Resguardo Nacional Minero</w:t>
            </w:r>
          </w:p>
        </w:tc>
        <w:tc>
          <w:tcPr>
            <w:tcW w:w="3866" w:type="dxa"/>
            <w:vAlign w:val="center"/>
          </w:tcPr>
          <w:p w14:paraId="45898331" w14:textId="63E582A7" w:rsidR="008C48A5" w:rsidRPr="00841D33" w:rsidRDefault="00531CE0" w:rsidP="00A401BE">
            <w:pPr>
              <w:jc w:val="center"/>
              <w:rPr>
                <w:rFonts w:ascii="Arial" w:hAnsi="Arial" w:cs="Arial"/>
                <w:color w:val="FF0000"/>
                <w:sz w:val="20"/>
                <w:szCs w:val="20"/>
              </w:rPr>
            </w:pPr>
            <w:r w:rsidRPr="00841D33">
              <w:rPr>
                <w:rFonts w:ascii="Arial" w:hAnsi="Arial" w:cs="Arial"/>
                <w:color w:val="FF0000"/>
                <w:sz w:val="20"/>
                <w:szCs w:val="20"/>
              </w:rPr>
              <w:t>Av. Veracruz calle Cali edif. Pawa las Mercedes, municipio Baruta, caracas Dtto. Capital.</w:t>
            </w:r>
          </w:p>
        </w:tc>
        <w:tc>
          <w:tcPr>
            <w:tcW w:w="3932" w:type="dxa"/>
            <w:vAlign w:val="center"/>
          </w:tcPr>
          <w:p w14:paraId="385540EF" w14:textId="0BBD2DF1" w:rsidR="008C48A5" w:rsidRPr="00841D33" w:rsidRDefault="00DC72EB" w:rsidP="00A401BE">
            <w:pPr>
              <w:jc w:val="center"/>
              <w:rPr>
                <w:rFonts w:ascii="Arial" w:hAnsi="Arial" w:cs="Arial"/>
                <w:color w:val="FF0000"/>
                <w:sz w:val="20"/>
                <w:szCs w:val="20"/>
              </w:rPr>
            </w:pPr>
            <w:r w:rsidRPr="00841D33">
              <w:rPr>
                <w:rFonts w:ascii="Arial" w:hAnsi="Arial" w:cs="Arial"/>
                <w:color w:val="FF0000"/>
                <w:sz w:val="20"/>
                <w:szCs w:val="20"/>
              </w:rPr>
              <w:t>rnminero@gmail.com</w:t>
            </w:r>
          </w:p>
        </w:tc>
        <w:tc>
          <w:tcPr>
            <w:tcW w:w="1616" w:type="dxa"/>
            <w:vAlign w:val="center"/>
          </w:tcPr>
          <w:p w14:paraId="477AC2A5" w14:textId="724094D2" w:rsidR="008C48A5" w:rsidRPr="00841D33" w:rsidRDefault="006A0F9B" w:rsidP="00A401BE">
            <w:pPr>
              <w:jc w:val="center"/>
              <w:rPr>
                <w:rFonts w:ascii="Arial" w:hAnsi="Arial" w:cs="Arial"/>
                <w:color w:val="FF0000"/>
                <w:sz w:val="20"/>
                <w:szCs w:val="20"/>
              </w:rPr>
            </w:pPr>
            <w:r>
              <w:rPr>
                <w:rFonts w:ascii="Arial" w:hAnsi="Arial" w:cs="Arial"/>
                <w:color w:val="FF0000"/>
                <w:sz w:val="20"/>
                <w:szCs w:val="20"/>
              </w:rPr>
              <w:t>0212-9991925</w:t>
            </w:r>
          </w:p>
        </w:tc>
      </w:tr>
      <w:tr w:rsidR="00841D33" w:rsidRPr="00841D33" w14:paraId="756E0D98" w14:textId="77777777" w:rsidTr="00A401BE">
        <w:trPr>
          <w:trHeight w:val="70"/>
          <w:jc w:val="center"/>
        </w:trPr>
        <w:tc>
          <w:tcPr>
            <w:tcW w:w="2063" w:type="dxa"/>
            <w:vAlign w:val="center"/>
          </w:tcPr>
          <w:p w14:paraId="49A361D6" w14:textId="33857107" w:rsidR="008C48A5" w:rsidRPr="00841D33" w:rsidRDefault="00531CE0" w:rsidP="00A401BE">
            <w:pPr>
              <w:jc w:val="center"/>
              <w:rPr>
                <w:rFonts w:ascii="Arial" w:hAnsi="Arial" w:cs="Arial"/>
                <w:color w:val="FF0000"/>
                <w:sz w:val="20"/>
                <w:szCs w:val="20"/>
              </w:rPr>
            </w:pPr>
            <w:r w:rsidRPr="00841D33">
              <w:rPr>
                <w:rFonts w:ascii="Arial" w:hAnsi="Arial" w:cs="Arial"/>
                <w:color w:val="FF0000"/>
                <w:sz w:val="20"/>
                <w:szCs w:val="20"/>
              </w:rPr>
              <w:t>Dirección del Poder Popular de Desarrollo Minero Ecológico</w:t>
            </w:r>
          </w:p>
        </w:tc>
        <w:tc>
          <w:tcPr>
            <w:tcW w:w="3866" w:type="dxa"/>
            <w:vAlign w:val="center"/>
          </w:tcPr>
          <w:p w14:paraId="1BED20B7" w14:textId="05923F05" w:rsidR="008C48A5" w:rsidRPr="00841D33" w:rsidRDefault="00531CE0" w:rsidP="00A401BE">
            <w:pPr>
              <w:jc w:val="center"/>
              <w:rPr>
                <w:rFonts w:ascii="Arial" w:hAnsi="Arial" w:cs="Arial"/>
                <w:color w:val="FF0000"/>
                <w:sz w:val="20"/>
                <w:szCs w:val="20"/>
              </w:rPr>
            </w:pPr>
            <w:r w:rsidRPr="00841D33">
              <w:rPr>
                <w:rFonts w:ascii="Arial" w:hAnsi="Arial" w:cs="Arial"/>
                <w:color w:val="FF0000"/>
                <w:sz w:val="20"/>
                <w:szCs w:val="20"/>
              </w:rPr>
              <w:t>avenida Veracruz calle Cali edif. Pawa las mercedes, municipio Baruta, caracas Dtto. capital.</w:t>
            </w:r>
          </w:p>
        </w:tc>
        <w:tc>
          <w:tcPr>
            <w:tcW w:w="3932" w:type="dxa"/>
            <w:vAlign w:val="center"/>
          </w:tcPr>
          <w:p w14:paraId="1F9E54AD" w14:textId="2FD05D5F" w:rsidR="008C48A5" w:rsidRPr="00841D33" w:rsidRDefault="00DC72EB" w:rsidP="00A401BE">
            <w:pPr>
              <w:jc w:val="center"/>
              <w:rPr>
                <w:rFonts w:ascii="Arial" w:hAnsi="Arial" w:cs="Arial"/>
                <w:color w:val="FF0000"/>
                <w:sz w:val="20"/>
                <w:szCs w:val="20"/>
              </w:rPr>
            </w:pPr>
            <w:r w:rsidRPr="00841D33">
              <w:rPr>
                <w:rFonts w:ascii="Arial" w:hAnsi="Arial" w:cs="Arial"/>
                <w:color w:val="FF0000"/>
                <w:sz w:val="20"/>
                <w:szCs w:val="20"/>
              </w:rPr>
              <w:t>rnminero@gmail.com</w:t>
            </w:r>
          </w:p>
        </w:tc>
        <w:tc>
          <w:tcPr>
            <w:tcW w:w="1616" w:type="dxa"/>
            <w:vAlign w:val="center"/>
          </w:tcPr>
          <w:p w14:paraId="730CDB61" w14:textId="065992C3" w:rsidR="008C48A5" w:rsidRPr="00841D33" w:rsidRDefault="00531CE0" w:rsidP="00A401BE">
            <w:pPr>
              <w:jc w:val="center"/>
              <w:rPr>
                <w:rFonts w:ascii="Arial" w:hAnsi="Arial" w:cs="Arial"/>
                <w:color w:val="FF0000"/>
                <w:sz w:val="20"/>
                <w:szCs w:val="20"/>
              </w:rPr>
            </w:pPr>
            <w:r w:rsidRPr="00841D33">
              <w:rPr>
                <w:rFonts w:ascii="Arial" w:hAnsi="Arial" w:cs="Arial"/>
                <w:color w:val="FF0000"/>
                <w:sz w:val="20"/>
                <w:szCs w:val="20"/>
              </w:rPr>
              <w:t>02129995926</w:t>
            </w:r>
          </w:p>
        </w:tc>
      </w:tr>
      <w:tr w:rsidR="00841D33" w:rsidRPr="00841D33" w14:paraId="5C5F4F88" w14:textId="77777777" w:rsidTr="002D4775">
        <w:trPr>
          <w:trHeight w:val="598"/>
          <w:jc w:val="center"/>
        </w:trPr>
        <w:tc>
          <w:tcPr>
            <w:tcW w:w="2063" w:type="dxa"/>
            <w:vAlign w:val="center"/>
          </w:tcPr>
          <w:p w14:paraId="448AC501" w14:textId="620B8E95" w:rsidR="008C48A5" w:rsidRPr="00841D33" w:rsidRDefault="00DC72EB" w:rsidP="00A401BE">
            <w:pPr>
              <w:jc w:val="center"/>
              <w:rPr>
                <w:rFonts w:ascii="Arial" w:hAnsi="Arial" w:cs="Arial"/>
                <w:color w:val="FF0000"/>
                <w:sz w:val="20"/>
                <w:szCs w:val="20"/>
              </w:rPr>
            </w:pPr>
            <w:r w:rsidRPr="00841D33">
              <w:rPr>
                <w:rFonts w:ascii="Arial" w:hAnsi="Arial" w:cs="Arial"/>
                <w:color w:val="FF0000"/>
                <w:sz w:val="20"/>
                <w:szCs w:val="20"/>
              </w:rPr>
              <w:t>M</w:t>
            </w:r>
            <w:r w:rsidR="00531CE0" w:rsidRPr="00841D33">
              <w:rPr>
                <w:rFonts w:ascii="Arial" w:hAnsi="Arial" w:cs="Arial"/>
                <w:color w:val="FF0000"/>
                <w:sz w:val="20"/>
                <w:szCs w:val="20"/>
              </w:rPr>
              <w:t xml:space="preserve">inisterio del </w:t>
            </w:r>
            <w:r w:rsidRPr="00841D33">
              <w:rPr>
                <w:rFonts w:ascii="Arial" w:hAnsi="Arial" w:cs="Arial"/>
                <w:color w:val="FF0000"/>
                <w:sz w:val="20"/>
                <w:szCs w:val="20"/>
              </w:rPr>
              <w:t>P</w:t>
            </w:r>
            <w:r w:rsidR="00531CE0" w:rsidRPr="00841D33">
              <w:rPr>
                <w:rFonts w:ascii="Arial" w:hAnsi="Arial" w:cs="Arial"/>
                <w:color w:val="FF0000"/>
                <w:sz w:val="20"/>
                <w:szCs w:val="20"/>
              </w:rPr>
              <w:t xml:space="preserve">oder popular para el </w:t>
            </w:r>
            <w:r w:rsidRPr="00841D33">
              <w:rPr>
                <w:rFonts w:ascii="Arial" w:hAnsi="Arial" w:cs="Arial"/>
                <w:color w:val="FF0000"/>
                <w:sz w:val="20"/>
                <w:szCs w:val="20"/>
              </w:rPr>
              <w:t>Ecosocialismo</w:t>
            </w:r>
          </w:p>
        </w:tc>
        <w:tc>
          <w:tcPr>
            <w:tcW w:w="3866" w:type="dxa"/>
            <w:vAlign w:val="center"/>
          </w:tcPr>
          <w:p w14:paraId="1AB47EB3" w14:textId="47E40AEE" w:rsidR="008C48A5" w:rsidRPr="00841D33" w:rsidRDefault="00DC72EB" w:rsidP="00A401BE">
            <w:pPr>
              <w:jc w:val="center"/>
              <w:rPr>
                <w:rFonts w:ascii="Arial" w:hAnsi="Arial" w:cs="Arial"/>
                <w:color w:val="FF0000"/>
                <w:sz w:val="20"/>
                <w:szCs w:val="20"/>
              </w:rPr>
            </w:pPr>
            <w:r w:rsidRPr="00841D33">
              <w:rPr>
                <w:rFonts w:ascii="Arial" w:hAnsi="Arial" w:cs="Arial"/>
                <w:color w:val="FF0000"/>
                <w:sz w:val="20"/>
                <w:szCs w:val="20"/>
              </w:rPr>
              <w:t>C</w:t>
            </w:r>
            <w:r w:rsidR="00531CE0" w:rsidRPr="00841D33">
              <w:rPr>
                <w:rFonts w:ascii="Arial" w:hAnsi="Arial" w:cs="Arial"/>
                <w:color w:val="FF0000"/>
                <w:sz w:val="20"/>
                <w:szCs w:val="20"/>
              </w:rPr>
              <w:t xml:space="preserve">entro </w:t>
            </w:r>
            <w:r w:rsidRPr="00841D33">
              <w:rPr>
                <w:rFonts w:ascii="Arial" w:hAnsi="Arial" w:cs="Arial"/>
                <w:color w:val="FF0000"/>
                <w:sz w:val="20"/>
                <w:szCs w:val="20"/>
              </w:rPr>
              <w:t>S</w:t>
            </w:r>
            <w:r w:rsidR="00531CE0" w:rsidRPr="00841D33">
              <w:rPr>
                <w:rFonts w:ascii="Arial" w:hAnsi="Arial" w:cs="Arial"/>
                <w:color w:val="FF0000"/>
                <w:sz w:val="20"/>
                <w:szCs w:val="20"/>
              </w:rPr>
              <w:t xml:space="preserve">imón </w:t>
            </w:r>
            <w:r w:rsidRPr="00841D33">
              <w:rPr>
                <w:rFonts w:ascii="Arial" w:hAnsi="Arial" w:cs="Arial"/>
                <w:color w:val="FF0000"/>
                <w:sz w:val="20"/>
                <w:szCs w:val="20"/>
              </w:rPr>
              <w:t>B</w:t>
            </w:r>
            <w:r w:rsidR="00531CE0" w:rsidRPr="00841D33">
              <w:rPr>
                <w:rFonts w:ascii="Arial" w:hAnsi="Arial" w:cs="Arial"/>
                <w:color w:val="FF0000"/>
                <w:sz w:val="20"/>
                <w:szCs w:val="20"/>
              </w:rPr>
              <w:t xml:space="preserve">olívar, torres del silencio, </w:t>
            </w:r>
            <w:r w:rsidRPr="00841D33">
              <w:rPr>
                <w:rFonts w:ascii="Arial" w:hAnsi="Arial" w:cs="Arial"/>
                <w:color w:val="FF0000"/>
                <w:sz w:val="20"/>
                <w:szCs w:val="20"/>
              </w:rPr>
              <w:t>P</w:t>
            </w:r>
            <w:r w:rsidR="00531CE0" w:rsidRPr="00841D33">
              <w:rPr>
                <w:rFonts w:ascii="Arial" w:hAnsi="Arial" w:cs="Arial"/>
                <w:color w:val="FF0000"/>
                <w:sz w:val="20"/>
                <w:szCs w:val="20"/>
              </w:rPr>
              <w:t xml:space="preserve">laza </w:t>
            </w:r>
            <w:r w:rsidRPr="00841D33">
              <w:rPr>
                <w:rFonts w:ascii="Arial" w:hAnsi="Arial" w:cs="Arial"/>
                <w:color w:val="FF0000"/>
                <w:sz w:val="20"/>
                <w:szCs w:val="20"/>
              </w:rPr>
              <w:t>C</w:t>
            </w:r>
            <w:r w:rsidR="00531CE0" w:rsidRPr="00841D33">
              <w:rPr>
                <w:rFonts w:ascii="Arial" w:hAnsi="Arial" w:cs="Arial"/>
                <w:color w:val="FF0000"/>
                <w:sz w:val="20"/>
                <w:szCs w:val="20"/>
              </w:rPr>
              <w:t xml:space="preserve">aracas, </w:t>
            </w:r>
            <w:r w:rsidRPr="00841D33">
              <w:rPr>
                <w:rFonts w:ascii="Arial" w:hAnsi="Arial" w:cs="Arial"/>
                <w:color w:val="FF0000"/>
                <w:sz w:val="20"/>
                <w:szCs w:val="20"/>
              </w:rPr>
              <w:t>D</w:t>
            </w:r>
            <w:r w:rsidR="00531CE0" w:rsidRPr="00841D33">
              <w:rPr>
                <w:rFonts w:ascii="Arial" w:hAnsi="Arial" w:cs="Arial"/>
                <w:color w:val="FF0000"/>
                <w:sz w:val="20"/>
                <w:szCs w:val="20"/>
              </w:rPr>
              <w:t xml:space="preserve">istrito </w:t>
            </w:r>
            <w:r w:rsidRPr="00841D33">
              <w:rPr>
                <w:rFonts w:ascii="Arial" w:hAnsi="Arial" w:cs="Arial"/>
                <w:color w:val="FF0000"/>
                <w:sz w:val="20"/>
                <w:szCs w:val="20"/>
              </w:rPr>
              <w:t>C</w:t>
            </w:r>
            <w:r w:rsidR="00531CE0" w:rsidRPr="00841D33">
              <w:rPr>
                <w:rFonts w:ascii="Arial" w:hAnsi="Arial" w:cs="Arial"/>
                <w:color w:val="FF0000"/>
                <w:sz w:val="20"/>
                <w:szCs w:val="20"/>
              </w:rPr>
              <w:t>apital,</w:t>
            </w:r>
          </w:p>
        </w:tc>
        <w:tc>
          <w:tcPr>
            <w:tcW w:w="3932" w:type="dxa"/>
            <w:vAlign w:val="center"/>
          </w:tcPr>
          <w:p w14:paraId="173B1591" w14:textId="58F94301" w:rsidR="008C48A5" w:rsidRPr="00841D33" w:rsidRDefault="00CC24DC" w:rsidP="00A401BE">
            <w:pPr>
              <w:jc w:val="center"/>
              <w:rPr>
                <w:rFonts w:ascii="Arial" w:hAnsi="Arial" w:cs="Arial"/>
                <w:color w:val="FF0000"/>
                <w:sz w:val="20"/>
                <w:szCs w:val="20"/>
              </w:rPr>
            </w:pPr>
            <w:hyperlink r:id="rId36" w:history="1">
              <w:r w:rsidR="00DC5786" w:rsidRPr="00DC5786">
                <w:rPr>
                  <w:rStyle w:val="Hipervnculo"/>
                  <w:rFonts w:ascii="Arial" w:hAnsi="Arial" w:cs="Arial"/>
                  <w:color w:val="FF0000"/>
                  <w:sz w:val="20"/>
                  <w:szCs w:val="20"/>
                </w:rPr>
                <w:t>minec@gmail.com</w:t>
              </w:r>
            </w:hyperlink>
          </w:p>
        </w:tc>
        <w:tc>
          <w:tcPr>
            <w:tcW w:w="1616" w:type="dxa"/>
            <w:vAlign w:val="center"/>
          </w:tcPr>
          <w:p w14:paraId="196D4982" w14:textId="0B40DE0C" w:rsidR="008C48A5" w:rsidRPr="00841D33" w:rsidRDefault="00531CE0" w:rsidP="00A401BE">
            <w:pPr>
              <w:jc w:val="center"/>
              <w:rPr>
                <w:rFonts w:ascii="Arial" w:hAnsi="Arial" w:cs="Arial"/>
                <w:color w:val="FF0000"/>
                <w:sz w:val="20"/>
                <w:szCs w:val="20"/>
              </w:rPr>
            </w:pPr>
            <w:r w:rsidRPr="00841D33">
              <w:rPr>
                <w:rFonts w:ascii="Arial" w:hAnsi="Arial" w:cs="Arial"/>
                <w:color w:val="FF0000"/>
                <w:sz w:val="20"/>
                <w:szCs w:val="20"/>
              </w:rPr>
              <w:t>02124081111</w:t>
            </w:r>
          </w:p>
        </w:tc>
      </w:tr>
      <w:tr w:rsidR="00841D33" w:rsidRPr="00841D33" w14:paraId="6ADF677A" w14:textId="77777777" w:rsidTr="00A401BE">
        <w:trPr>
          <w:trHeight w:val="70"/>
          <w:jc w:val="center"/>
        </w:trPr>
        <w:tc>
          <w:tcPr>
            <w:tcW w:w="2063" w:type="dxa"/>
            <w:vAlign w:val="center"/>
          </w:tcPr>
          <w:p w14:paraId="093A64DB" w14:textId="2F209760" w:rsidR="008C48A5" w:rsidRPr="00841D33" w:rsidRDefault="00DC72EB" w:rsidP="00A401BE">
            <w:pPr>
              <w:jc w:val="center"/>
              <w:rPr>
                <w:rFonts w:ascii="Arial" w:hAnsi="Arial" w:cs="Arial"/>
                <w:color w:val="FF0000"/>
                <w:sz w:val="20"/>
                <w:szCs w:val="20"/>
              </w:rPr>
            </w:pPr>
            <w:r w:rsidRPr="00841D33">
              <w:rPr>
                <w:rFonts w:ascii="Arial" w:hAnsi="Arial" w:cs="Arial"/>
                <w:color w:val="FF0000"/>
                <w:sz w:val="20"/>
                <w:szCs w:val="20"/>
              </w:rPr>
              <w:t>M</w:t>
            </w:r>
            <w:r w:rsidR="00531CE0" w:rsidRPr="00841D33">
              <w:rPr>
                <w:rFonts w:ascii="Arial" w:hAnsi="Arial" w:cs="Arial"/>
                <w:color w:val="FF0000"/>
                <w:sz w:val="20"/>
                <w:szCs w:val="20"/>
              </w:rPr>
              <w:t xml:space="preserve">inisterio del </w:t>
            </w:r>
            <w:r w:rsidRPr="00841D33">
              <w:rPr>
                <w:rFonts w:ascii="Arial" w:hAnsi="Arial" w:cs="Arial"/>
                <w:color w:val="FF0000"/>
                <w:sz w:val="20"/>
                <w:szCs w:val="20"/>
              </w:rPr>
              <w:t>P</w:t>
            </w:r>
            <w:r w:rsidR="00531CE0" w:rsidRPr="00841D33">
              <w:rPr>
                <w:rFonts w:ascii="Arial" w:hAnsi="Arial" w:cs="Arial"/>
                <w:color w:val="FF0000"/>
                <w:sz w:val="20"/>
                <w:szCs w:val="20"/>
              </w:rPr>
              <w:t xml:space="preserve">oder </w:t>
            </w:r>
            <w:r w:rsidRPr="00841D33">
              <w:rPr>
                <w:rFonts w:ascii="Arial" w:hAnsi="Arial" w:cs="Arial"/>
                <w:color w:val="FF0000"/>
                <w:sz w:val="20"/>
                <w:szCs w:val="20"/>
              </w:rPr>
              <w:t>P</w:t>
            </w:r>
            <w:r w:rsidR="00531CE0" w:rsidRPr="00841D33">
              <w:rPr>
                <w:rFonts w:ascii="Arial" w:hAnsi="Arial" w:cs="Arial"/>
                <w:color w:val="FF0000"/>
                <w:sz w:val="20"/>
                <w:szCs w:val="20"/>
              </w:rPr>
              <w:t xml:space="preserve">opular de </w:t>
            </w:r>
            <w:r w:rsidRPr="00841D33">
              <w:rPr>
                <w:rFonts w:ascii="Arial" w:hAnsi="Arial" w:cs="Arial"/>
                <w:color w:val="FF0000"/>
                <w:sz w:val="20"/>
                <w:szCs w:val="20"/>
              </w:rPr>
              <w:t>A</w:t>
            </w:r>
            <w:r w:rsidR="00531CE0" w:rsidRPr="00841D33">
              <w:rPr>
                <w:rFonts w:ascii="Arial" w:hAnsi="Arial" w:cs="Arial"/>
                <w:color w:val="FF0000"/>
                <w:sz w:val="20"/>
                <w:szCs w:val="20"/>
              </w:rPr>
              <w:t>tención de las aguas</w:t>
            </w:r>
          </w:p>
        </w:tc>
        <w:tc>
          <w:tcPr>
            <w:tcW w:w="3866" w:type="dxa"/>
            <w:vAlign w:val="center"/>
          </w:tcPr>
          <w:p w14:paraId="203BD179" w14:textId="3CF72C2F" w:rsidR="008C48A5" w:rsidRPr="00841D33" w:rsidRDefault="00DC72EB" w:rsidP="00A401BE">
            <w:pPr>
              <w:jc w:val="center"/>
              <w:rPr>
                <w:rFonts w:ascii="Arial" w:hAnsi="Arial" w:cs="Arial"/>
                <w:color w:val="FF0000"/>
                <w:sz w:val="20"/>
                <w:szCs w:val="20"/>
              </w:rPr>
            </w:pPr>
            <w:r w:rsidRPr="00841D33">
              <w:rPr>
                <w:rFonts w:ascii="Arial" w:hAnsi="Arial" w:cs="Arial"/>
                <w:color w:val="FF0000"/>
                <w:sz w:val="20"/>
                <w:szCs w:val="20"/>
              </w:rPr>
              <w:t>A</w:t>
            </w:r>
            <w:r w:rsidR="00531CE0" w:rsidRPr="00841D33">
              <w:rPr>
                <w:rFonts w:ascii="Arial" w:hAnsi="Arial" w:cs="Arial"/>
                <w:color w:val="FF0000"/>
                <w:sz w:val="20"/>
                <w:szCs w:val="20"/>
              </w:rPr>
              <w:t xml:space="preserve">v. </w:t>
            </w:r>
            <w:r w:rsidRPr="00841D33">
              <w:rPr>
                <w:rFonts w:ascii="Arial" w:hAnsi="Arial" w:cs="Arial"/>
                <w:color w:val="FF0000"/>
                <w:sz w:val="20"/>
                <w:szCs w:val="20"/>
              </w:rPr>
              <w:t>Urdaneta</w:t>
            </w:r>
            <w:r w:rsidR="00531CE0" w:rsidRPr="00841D33">
              <w:rPr>
                <w:rFonts w:ascii="Arial" w:hAnsi="Arial" w:cs="Arial"/>
                <w:color w:val="FF0000"/>
                <w:sz w:val="20"/>
                <w:szCs w:val="20"/>
              </w:rPr>
              <w:t>, centro financiero latino (</w:t>
            </w:r>
            <w:r w:rsidRPr="00841D33">
              <w:rPr>
                <w:rFonts w:ascii="Arial" w:hAnsi="Arial" w:cs="Arial"/>
                <w:color w:val="FF0000"/>
                <w:sz w:val="20"/>
                <w:szCs w:val="20"/>
              </w:rPr>
              <w:t>CF.L</w:t>
            </w:r>
            <w:r w:rsidR="00531CE0" w:rsidRPr="00841D33">
              <w:rPr>
                <w:rFonts w:ascii="Arial" w:hAnsi="Arial" w:cs="Arial"/>
                <w:color w:val="FF0000"/>
                <w:sz w:val="20"/>
                <w:szCs w:val="20"/>
              </w:rPr>
              <w:t xml:space="preserve">), </w:t>
            </w:r>
            <w:r w:rsidRPr="00841D33">
              <w:rPr>
                <w:rFonts w:ascii="Arial" w:hAnsi="Arial" w:cs="Arial"/>
                <w:color w:val="FF0000"/>
                <w:sz w:val="20"/>
                <w:szCs w:val="20"/>
              </w:rPr>
              <w:t>M</w:t>
            </w:r>
            <w:r w:rsidR="00531CE0" w:rsidRPr="00841D33">
              <w:rPr>
                <w:rFonts w:ascii="Arial" w:hAnsi="Arial" w:cs="Arial"/>
                <w:color w:val="FF0000"/>
                <w:sz w:val="20"/>
                <w:szCs w:val="20"/>
              </w:rPr>
              <w:t xml:space="preserve">unicipio </w:t>
            </w:r>
            <w:r w:rsidRPr="00841D33">
              <w:rPr>
                <w:rFonts w:ascii="Arial" w:hAnsi="Arial" w:cs="Arial"/>
                <w:color w:val="FF0000"/>
                <w:sz w:val="20"/>
                <w:szCs w:val="20"/>
              </w:rPr>
              <w:t>B</w:t>
            </w:r>
            <w:r w:rsidR="00531CE0" w:rsidRPr="00841D33">
              <w:rPr>
                <w:rFonts w:ascii="Arial" w:hAnsi="Arial" w:cs="Arial"/>
                <w:color w:val="FF0000"/>
                <w:sz w:val="20"/>
                <w:szCs w:val="20"/>
              </w:rPr>
              <w:t xml:space="preserve">olivariano </w:t>
            </w:r>
            <w:r w:rsidRPr="00841D33">
              <w:rPr>
                <w:rFonts w:ascii="Arial" w:hAnsi="Arial" w:cs="Arial"/>
                <w:color w:val="FF0000"/>
                <w:sz w:val="20"/>
                <w:szCs w:val="20"/>
              </w:rPr>
              <w:t>L</w:t>
            </w:r>
            <w:r w:rsidR="00531CE0" w:rsidRPr="00841D33">
              <w:rPr>
                <w:rFonts w:ascii="Arial" w:hAnsi="Arial" w:cs="Arial"/>
                <w:color w:val="FF0000"/>
                <w:sz w:val="20"/>
                <w:szCs w:val="20"/>
              </w:rPr>
              <w:t xml:space="preserve">ibertador del </w:t>
            </w:r>
            <w:r w:rsidRPr="00841D33">
              <w:rPr>
                <w:rFonts w:ascii="Arial" w:hAnsi="Arial" w:cs="Arial"/>
                <w:color w:val="FF0000"/>
                <w:sz w:val="20"/>
                <w:szCs w:val="20"/>
              </w:rPr>
              <w:t>D</w:t>
            </w:r>
            <w:r w:rsidR="00531CE0" w:rsidRPr="00841D33">
              <w:rPr>
                <w:rFonts w:ascii="Arial" w:hAnsi="Arial" w:cs="Arial"/>
                <w:color w:val="FF0000"/>
                <w:sz w:val="20"/>
                <w:szCs w:val="20"/>
              </w:rPr>
              <w:t xml:space="preserve">istrito </w:t>
            </w:r>
            <w:r w:rsidRPr="00841D33">
              <w:rPr>
                <w:rFonts w:ascii="Arial" w:hAnsi="Arial" w:cs="Arial"/>
                <w:color w:val="FF0000"/>
                <w:sz w:val="20"/>
                <w:szCs w:val="20"/>
              </w:rPr>
              <w:t>C</w:t>
            </w:r>
            <w:r w:rsidR="00531CE0" w:rsidRPr="00841D33">
              <w:rPr>
                <w:rFonts w:ascii="Arial" w:hAnsi="Arial" w:cs="Arial"/>
                <w:color w:val="FF0000"/>
                <w:sz w:val="20"/>
                <w:szCs w:val="20"/>
              </w:rPr>
              <w:t xml:space="preserve">apital, </w:t>
            </w:r>
            <w:r w:rsidRPr="00841D33">
              <w:rPr>
                <w:rFonts w:ascii="Arial" w:hAnsi="Arial" w:cs="Arial"/>
                <w:color w:val="FF0000"/>
                <w:sz w:val="20"/>
                <w:szCs w:val="20"/>
              </w:rPr>
              <w:t>P</w:t>
            </w:r>
            <w:r w:rsidR="00531CE0" w:rsidRPr="00841D33">
              <w:rPr>
                <w:rFonts w:ascii="Arial" w:hAnsi="Arial" w:cs="Arial"/>
                <w:color w:val="FF0000"/>
                <w:sz w:val="20"/>
                <w:szCs w:val="20"/>
              </w:rPr>
              <w:t xml:space="preserve">arroquia la </w:t>
            </w:r>
            <w:r w:rsidRPr="00841D33">
              <w:rPr>
                <w:rFonts w:ascii="Arial" w:hAnsi="Arial" w:cs="Arial"/>
                <w:color w:val="FF0000"/>
                <w:sz w:val="20"/>
                <w:szCs w:val="20"/>
              </w:rPr>
              <w:t>C</w:t>
            </w:r>
            <w:r w:rsidR="00531CE0" w:rsidRPr="00841D33">
              <w:rPr>
                <w:rFonts w:ascii="Arial" w:hAnsi="Arial" w:cs="Arial"/>
                <w:color w:val="FF0000"/>
                <w:sz w:val="20"/>
                <w:szCs w:val="20"/>
              </w:rPr>
              <w:t xml:space="preserve">andelaria, </w:t>
            </w:r>
            <w:r w:rsidRPr="00841D33">
              <w:rPr>
                <w:rFonts w:ascii="Arial" w:hAnsi="Arial" w:cs="Arial"/>
                <w:color w:val="FF0000"/>
                <w:sz w:val="20"/>
                <w:szCs w:val="20"/>
              </w:rPr>
              <w:t>C</w:t>
            </w:r>
            <w:r w:rsidR="00531CE0" w:rsidRPr="00841D33">
              <w:rPr>
                <w:rFonts w:ascii="Arial" w:hAnsi="Arial" w:cs="Arial"/>
                <w:color w:val="FF0000"/>
                <w:sz w:val="20"/>
                <w:szCs w:val="20"/>
              </w:rPr>
              <w:t xml:space="preserve">aracas </w:t>
            </w:r>
            <w:r w:rsidR="00DC5786">
              <w:rPr>
                <w:rFonts w:ascii="Arial" w:hAnsi="Arial" w:cs="Arial"/>
                <w:color w:val="FF0000"/>
                <w:sz w:val="20"/>
                <w:szCs w:val="20"/>
              </w:rPr>
              <w:t>–</w:t>
            </w:r>
            <w:r w:rsidR="00531CE0" w:rsidRPr="00841D33">
              <w:rPr>
                <w:rFonts w:ascii="Arial" w:hAnsi="Arial" w:cs="Arial"/>
                <w:color w:val="FF0000"/>
                <w:sz w:val="20"/>
                <w:szCs w:val="20"/>
              </w:rPr>
              <w:t xml:space="preserve"> </w:t>
            </w:r>
            <w:r w:rsidRPr="00841D33">
              <w:rPr>
                <w:rFonts w:ascii="Arial" w:hAnsi="Arial" w:cs="Arial"/>
                <w:color w:val="FF0000"/>
                <w:sz w:val="20"/>
                <w:szCs w:val="20"/>
              </w:rPr>
              <w:t>V</w:t>
            </w:r>
            <w:r w:rsidR="00531CE0" w:rsidRPr="00841D33">
              <w:rPr>
                <w:rFonts w:ascii="Arial" w:hAnsi="Arial" w:cs="Arial"/>
                <w:color w:val="FF0000"/>
                <w:sz w:val="20"/>
                <w:szCs w:val="20"/>
              </w:rPr>
              <w:t>enezuela.</w:t>
            </w:r>
          </w:p>
        </w:tc>
        <w:tc>
          <w:tcPr>
            <w:tcW w:w="3932" w:type="dxa"/>
            <w:vAlign w:val="center"/>
          </w:tcPr>
          <w:p w14:paraId="1E3F69A1" w14:textId="394F6A33" w:rsidR="008C48A5" w:rsidRPr="00841D33" w:rsidRDefault="00DC72EB" w:rsidP="00A401BE">
            <w:pPr>
              <w:jc w:val="center"/>
              <w:rPr>
                <w:rFonts w:ascii="Arial" w:hAnsi="Arial" w:cs="Arial"/>
                <w:color w:val="FF0000"/>
                <w:sz w:val="20"/>
                <w:szCs w:val="20"/>
              </w:rPr>
            </w:pPr>
            <w:r w:rsidRPr="00841D33">
              <w:rPr>
                <w:rFonts w:ascii="Arial" w:hAnsi="Arial" w:cs="Arial"/>
                <w:color w:val="FF0000"/>
                <w:sz w:val="20"/>
                <w:szCs w:val="20"/>
              </w:rPr>
              <w:t>orientacionmedincaminaguas@gmail.com</w:t>
            </w:r>
          </w:p>
        </w:tc>
        <w:tc>
          <w:tcPr>
            <w:tcW w:w="1616" w:type="dxa"/>
            <w:vAlign w:val="center"/>
          </w:tcPr>
          <w:p w14:paraId="31DFC400" w14:textId="7E3FD920" w:rsidR="008C48A5" w:rsidRPr="00841D33" w:rsidRDefault="00531CE0" w:rsidP="00A401BE">
            <w:pPr>
              <w:jc w:val="center"/>
              <w:rPr>
                <w:rFonts w:ascii="Arial" w:hAnsi="Arial" w:cs="Arial"/>
                <w:color w:val="FF0000"/>
                <w:sz w:val="20"/>
                <w:szCs w:val="20"/>
              </w:rPr>
            </w:pPr>
            <w:r w:rsidRPr="00841D33">
              <w:rPr>
                <w:rFonts w:ascii="Arial" w:hAnsi="Arial" w:cs="Arial"/>
                <w:color w:val="FF0000"/>
                <w:sz w:val="20"/>
                <w:szCs w:val="20"/>
              </w:rPr>
              <w:t>02125647244</w:t>
            </w:r>
          </w:p>
        </w:tc>
      </w:tr>
      <w:tr w:rsidR="00841D33" w:rsidRPr="00841D33" w14:paraId="36B5F496" w14:textId="77777777" w:rsidTr="00A3356F">
        <w:trPr>
          <w:trHeight w:val="884"/>
          <w:jc w:val="center"/>
        </w:trPr>
        <w:tc>
          <w:tcPr>
            <w:tcW w:w="2063" w:type="dxa"/>
            <w:vAlign w:val="center"/>
          </w:tcPr>
          <w:p w14:paraId="5DD761B7" w14:textId="562DF22D" w:rsidR="008C48A5" w:rsidRPr="00841D33" w:rsidRDefault="00DC72EB" w:rsidP="00A401BE">
            <w:pPr>
              <w:jc w:val="center"/>
              <w:rPr>
                <w:rFonts w:ascii="Arial" w:hAnsi="Arial" w:cs="Arial"/>
                <w:color w:val="FF0000"/>
                <w:sz w:val="20"/>
                <w:szCs w:val="20"/>
              </w:rPr>
            </w:pPr>
            <w:r w:rsidRPr="00841D33">
              <w:rPr>
                <w:rFonts w:ascii="Arial" w:hAnsi="Arial" w:cs="Arial"/>
                <w:color w:val="FF0000"/>
                <w:sz w:val="20"/>
                <w:szCs w:val="20"/>
              </w:rPr>
              <w:t>I</w:t>
            </w:r>
            <w:r w:rsidR="00531CE0" w:rsidRPr="00841D33">
              <w:rPr>
                <w:rFonts w:ascii="Arial" w:hAnsi="Arial" w:cs="Arial"/>
                <w:color w:val="FF0000"/>
                <w:sz w:val="20"/>
                <w:szCs w:val="20"/>
              </w:rPr>
              <w:t>nspectoría</w:t>
            </w:r>
            <w:r w:rsidR="008C48A5" w:rsidRPr="00841D33">
              <w:rPr>
                <w:rFonts w:ascii="Arial" w:hAnsi="Arial" w:cs="Arial"/>
                <w:color w:val="FF0000"/>
                <w:sz w:val="20"/>
                <w:szCs w:val="20"/>
              </w:rPr>
              <w:t xml:space="preserve"> </w:t>
            </w:r>
            <w:r w:rsidRPr="00841D33">
              <w:rPr>
                <w:rFonts w:ascii="Arial" w:hAnsi="Arial" w:cs="Arial"/>
                <w:color w:val="FF0000"/>
                <w:sz w:val="20"/>
                <w:szCs w:val="20"/>
              </w:rPr>
              <w:t>T</w:t>
            </w:r>
            <w:r w:rsidR="00531CE0" w:rsidRPr="00841D33">
              <w:rPr>
                <w:rFonts w:ascii="Arial" w:hAnsi="Arial" w:cs="Arial"/>
                <w:color w:val="FF0000"/>
                <w:sz w:val="20"/>
                <w:szCs w:val="20"/>
              </w:rPr>
              <w:t>écnica</w:t>
            </w:r>
            <w:r w:rsidR="008C48A5" w:rsidRPr="00841D33">
              <w:rPr>
                <w:rFonts w:ascii="Arial" w:hAnsi="Arial" w:cs="Arial"/>
                <w:color w:val="FF0000"/>
                <w:sz w:val="20"/>
                <w:szCs w:val="20"/>
              </w:rPr>
              <w:t xml:space="preserve"> de </w:t>
            </w:r>
            <w:r w:rsidRPr="00841D33">
              <w:rPr>
                <w:rFonts w:ascii="Arial" w:hAnsi="Arial" w:cs="Arial"/>
                <w:color w:val="FF0000"/>
                <w:sz w:val="20"/>
                <w:szCs w:val="20"/>
              </w:rPr>
              <w:t>C</w:t>
            </w:r>
            <w:r w:rsidR="00531CE0" w:rsidRPr="00841D33">
              <w:rPr>
                <w:rFonts w:ascii="Arial" w:hAnsi="Arial" w:cs="Arial"/>
                <w:color w:val="FF0000"/>
                <w:sz w:val="20"/>
                <w:szCs w:val="20"/>
              </w:rPr>
              <w:t>oordinación</w:t>
            </w:r>
            <w:r w:rsidR="008C48A5" w:rsidRPr="00841D33">
              <w:rPr>
                <w:rFonts w:ascii="Arial" w:hAnsi="Arial" w:cs="Arial"/>
                <w:color w:val="FF0000"/>
                <w:sz w:val="20"/>
                <w:szCs w:val="20"/>
              </w:rPr>
              <w:t xml:space="preserve"> de </w:t>
            </w:r>
            <w:r w:rsidRPr="00841D33">
              <w:rPr>
                <w:rFonts w:ascii="Arial" w:hAnsi="Arial" w:cs="Arial"/>
                <w:color w:val="FF0000"/>
                <w:sz w:val="20"/>
                <w:szCs w:val="20"/>
              </w:rPr>
              <w:t>R</w:t>
            </w:r>
            <w:r w:rsidR="008C48A5" w:rsidRPr="00841D33">
              <w:rPr>
                <w:rFonts w:ascii="Arial" w:hAnsi="Arial" w:cs="Arial"/>
                <w:color w:val="FF0000"/>
                <w:sz w:val="20"/>
                <w:szCs w:val="20"/>
              </w:rPr>
              <w:t>egiones</w:t>
            </w:r>
          </w:p>
        </w:tc>
        <w:tc>
          <w:tcPr>
            <w:tcW w:w="3866" w:type="dxa"/>
            <w:vAlign w:val="center"/>
          </w:tcPr>
          <w:p w14:paraId="2ACC8319" w14:textId="17E3AF50" w:rsidR="008C48A5" w:rsidRPr="00841D33" w:rsidRDefault="00DC72EB" w:rsidP="00A401BE">
            <w:pPr>
              <w:jc w:val="center"/>
              <w:rPr>
                <w:rFonts w:ascii="Arial" w:hAnsi="Arial" w:cs="Arial"/>
                <w:color w:val="FF0000"/>
                <w:sz w:val="20"/>
                <w:szCs w:val="20"/>
              </w:rPr>
            </w:pPr>
            <w:r w:rsidRPr="00841D33">
              <w:rPr>
                <w:rFonts w:ascii="Arial" w:hAnsi="Arial" w:cs="Arial"/>
                <w:color w:val="FF0000"/>
                <w:sz w:val="20"/>
                <w:szCs w:val="20"/>
              </w:rPr>
              <w:t xml:space="preserve">Torre las Mercedes, </w:t>
            </w:r>
            <w:r w:rsidR="008C48A5" w:rsidRPr="00841D33">
              <w:rPr>
                <w:rFonts w:ascii="Arial" w:hAnsi="Arial" w:cs="Arial"/>
                <w:color w:val="FF0000"/>
                <w:sz w:val="20"/>
                <w:szCs w:val="20"/>
              </w:rPr>
              <w:t>piso 1</w:t>
            </w:r>
            <w:r w:rsidRPr="00841D33">
              <w:rPr>
                <w:rFonts w:ascii="Arial" w:hAnsi="Arial" w:cs="Arial"/>
                <w:color w:val="FF0000"/>
                <w:sz w:val="20"/>
                <w:szCs w:val="20"/>
              </w:rPr>
              <w:t>,</w:t>
            </w:r>
            <w:r w:rsidR="008C48A5" w:rsidRPr="00841D33">
              <w:rPr>
                <w:rFonts w:ascii="Arial" w:hAnsi="Arial" w:cs="Arial"/>
                <w:color w:val="FF0000"/>
                <w:sz w:val="20"/>
                <w:szCs w:val="20"/>
              </w:rPr>
              <w:t xml:space="preserve"> </w:t>
            </w:r>
            <w:r w:rsidRPr="00841D33">
              <w:rPr>
                <w:rFonts w:ascii="Arial" w:hAnsi="Arial" w:cs="Arial"/>
                <w:color w:val="FF0000"/>
                <w:sz w:val="20"/>
                <w:szCs w:val="20"/>
              </w:rPr>
              <w:t>O</w:t>
            </w:r>
            <w:r w:rsidR="008C48A5" w:rsidRPr="00841D33">
              <w:rPr>
                <w:rFonts w:ascii="Arial" w:hAnsi="Arial" w:cs="Arial"/>
                <w:color w:val="FF0000"/>
                <w:sz w:val="20"/>
                <w:szCs w:val="20"/>
              </w:rPr>
              <w:t xml:space="preserve">ficina </w:t>
            </w:r>
            <w:r w:rsidRPr="00841D33">
              <w:rPr>
                <w:rFonts w:ascii="Arial" w:hAnsi="Arial" w:cs="Arial"/>
                <w:color w:val="FF0000"/>
                <w:sz w:val="20"/>
                <w:szCs w:val="20"/>
              </w:rPr>
              <w:t>S</w:t>
            </w:r>
            <w:r w:rsidR="008C48A5" w:rsidRPr="00841D33">
              <w:rPr>
                <w:rFonts w:ascii="Arial" w:hAnsi="Arial" w:cs="Arial"/>
                <w:color w:val="FF0000"/>
                <w:sz w:val="20"/>
                <w:szCs w:val="20"/>
              </w:rPr>
              <w:t xml:space="preserve">enafim, </w:t>
            </w:r>
            <w:r w:rsidRPr="00841D33">
              <w:rPr>
                <w:rFonts w:ascii="Arial" w:hAnsi="Arial" w:cs="Arial"/>
                <w:color w:val="FF0000"/>
                <w:sz w:val="20"/>
                <w:szCs w:val="20"/>
              </w:rPr>
              <w:t>M</w:t>
            </w:r>
            <w:r w:rsidR="00531CE0" w:rsidRPr="00841D33">
              <w:rPr>
                <w:rFonts w:ascii="Arial" w:hAnsi="Arial" w:cs="Arial"/>
                <w:color w:val="FF0000"/>
                <w:sz w:val="20"/>
                <w:szCs w:val="20"/>
              </w:rPr>
              <w:t>unicipio</w:t>
            </w:r>
            <w:r w:rsidR="008C48A5" w:rsidRPr="00841D33">
              <w:rPr>
                <w:rFonts w:ascii="Arial" w:hAnsi="Arial" w:cs="Arial"/>
                <w:color w:val="FF0000"/>
                <w:sz w:val="20"/>
                <w:szCs w:val="20"/>
              </w:rPr>
              <w:t xml:space="preserve"> </w:t>
            </w:r>
            <w:r w:rsidR="00531CE0" w:rsidRPr="00841D33">
              <w:rPr>
                <w:rFonts w:ascii="Arial" w:hAnsi="Arial" w:cs="Arial"/>
                <w:color w:val="FF0000"/>
                <w:sz w:val="20"/>
                <w:szCs w:val="20"/>
              </w:rPr>
              <w:t>Baruta</w:t>
            </w:r>
            <w:r w:rsidR="008C48A5" w:rsidRPr="00841D33">
              <w:rPr>
                <w:rFonts w:ascii="Arial" w:hAnsi="Arial" w:cs="Arial"/>
                <w:color w:val="FF0000"/>
                <w:sz w:val="20"/>
                <w:szCs w:val="20"/>
              </w:rPr>
              <w:t xml:space="preserve"> caracas </w:t>
            </w:r>
            <w:r w:rsidRPr="00841D33">
              <w:rPr>
                <w:rFonts w:ascii="Arial" w:hAnsi="Arial" w:cs="Arial"/>
                <w:color w:val="FF0000"/>
                <w:sz w:val="20"/>
                <w:szCs w:val="20"/>
              </w:rPr>
              <w:t>D</w:t>
            </w:r>
            <w:r w:rsidR="008C48A5" w:rsidRPr="00841D33">
              <w:rPr>
                <w:rFonts w:ascii="Arial" w:hAnsi="Arial" w:cs="Arial"/>
                <w:color w:val="FF0000"/>
                <w:sz w:val="20"/>
                <w:szCs w:val="20"/>
              </w:rPr>
              <w:t xml:space="preserve">istrito </w:t>
            </w:r>
            <w:r w:rsidRPr="00841D33">
              <w:rPr>
                <w:rFonts w:ascii="Arial" w:hAnsi="Arial" w:cs="Arial"/>
                <w:color w:val="FF0000"/>
                <w:sz w:val="20"/>
                <w:szCs w:val="20"/>
              </w:rPr>
              <w:t>C</w:t>
            </w:r>
            <w:r w:rsidR="008C48A5" w:rsidRPr="00841D33">
              <w:rPr>
                <w:rFonts w:ascii="Arial" w:hAnsi="Arial" w:cs="Arial"/>
                <w:color w:val="FF0000"/>
                <w:sz w:val="20"/>
                <w:szCs w:val="20"/>
              </w:rPr>
              <w:t>apital</w:t>
            </w:r>
          </w:p>
        </w:tc>
        <w:tc>
          <w:tcPr>
            <w:tcW w:w="3932" w:type="dxa"/>
            <w:vAlign w:val="center"/>
          </w:tcPr>
          <w:p w14:paraId="58C80FA8" w14:textId="7ADF786A" w:rsidR="008C48A5" w:rsidRPr="00841D33" w:rsidRDefault="00DC72EB" w:rsidP="00A401BE">
            <w:pPr>
              <w:jc w:val="center"/>
              <w:rPr>
                <w:rFonts w:ascii="Arial" w:hAnsi="Arial" w:cs="Arial"/>
                <w:color w:val="FF0000"/>
                <w:sz w:val="20"/>
                <w:szCs w:val="20"/>
              </w:rPr>
            </w:pPr>
            <w:r w:rsidRPr="00841D33">
              <w:rPr>
                <w:rFonts w:ascii="Arial" w:hAnsi="Arial" w:cs="Arial"/>
                <w:color w:val="FF0000"/>
                <w:sz w:val="20"/>
                <w:szCs w:val="20"/>
              </w:rPr>
              <w:t>gestionsenafim@gmail.com</w:t>
            </w:r>
          </w:p>
        </w:tc>
        <w:tc>
          <w:tcPr>
            <w:tcW w:w="1616" w:type="dxa"/>
            <w:vAlign w:val="center"/>
          </w:tcPr>
          <w:p w14:paraId="02CE12DA" w14:textId="01C40A34" w:rsidR="008C48A5" w:rsidRPr="00841D33" w:rsidRDefault="008C48A5" w:rsidP="00A401BE">
            <w:pPr>
              <w:jc w:val="center"/>
              <w:rPr>
                <w:rFonts w:ascii="Arial" w:hAnsi="Arial" w:cs="Arial"/>
                <w:color w:val="FF0000"/>
                <w:sz w:val="20"/>
                <w:szCs w:val="20"/>
              </w:rPr>
            </w:pPr>
            <w:r w:rsidRPr="00841D33">
              <w:rPr>
                <w:rFonts w:ascii="Arial" w:hAnsi="Arial" w:cs="Arial"/>
                <w:color w:val="FF0000"/>
                <w:sz w:val="20"/>
                <w:szCs w:val="20"/>
              </w:rPr>
              <w:t>0412-3747383</w:t>
            </w:r>
          </w:p>
        </w:tc>
      </w:tr>
      <w:tr w:rsidR="00841D33" w:rsidRPr="00841D33" w14:paraId="3BF48E02" w14:textId="77777777" w:rsidTr="00A401BE">
        <w:trPr>
          <w:trHeight w:val="70"/>
          <w:jc w:val="center"/>
        </w:trPr>
        <w:tc>
          <w:tcPr>
            <w:tcW w:w="2063" w:type="dxa"/>
            <w:vAlign w:val="center"/>
          </w:tcPr>
          <w:p w14:paraId="6350CCB6" w14:textId="313EBE1F" w:rsidR="008C48A5" w:rsidRPr="00841D33" w:rsidRDefault="00B963E8" w:rsidP="00A401BE">
            <w:pPr>
              <w:jc w:val="center"/>
              <w:rPr>
                <w:rFonts w:ascii="Arial" w:hAnsi="Arial" w:cs="Arial"/>
                <w:color w:val="FF0000"/>
                <w:sz w:val="20"/>
                <w:szCs w:val="20"/>
              </w:rPr>
            </w:pPr>
            <w:r w:rsidRPr="00841D33">
              <w:rPr>
                <w:rFonts w:ascii="Arial" w:hAnsi="Arial" w:cs="Arial"/>
                <w:color w:val="FF0000"/>
                <w:sz w:val="20"/>
                <w:szCs w:val="20"/>
              </w:rPr>
              <w:t>I</w:t>
            </w:r>
            <w:r w:rsidR="00DC72EB" w:rsidRPr="00841D33">
              <w:rPr>
                <w:rFonts w:ascii="Arial" w:hAnsi="Arial" w:cs="Arial"/>
                <w:color w:val="FF0000"/>
                <w:sz w:val="20"/>
                <w:szCs w:val="20"/>
              </w:rPr>
              <w:t xml:space="preserve">nspectoría </w:t>
            </w:r>
            <w:r w:rsidRPr="00841D33">
              <w:rPr>
                <w:rFonts w:ascii="Arial" w:hAnsi="Arial" w:cs="Arial"/>
                <w:color w:val="FF0000"/>
                <w:sz w:val="20"/>
                <w:szCs w:val="20"/>
              </w:rPr>
              <w:t>T</w:t>
            </w:r>
            <w:r w:rsidR="00DC72EB" w:rsidRPr="00841D33">
              <w:rPr>
                <w:rFonts w:ascii="Arial" w:hAnsi="Arial" w:cs="Arial"/>
                <w:color w:val="FF0000"/>
                <w:sz w:val="20"/>
                <w:szCs w:val="20"/>
              </w:rPr>
              <w:t xml:space="preserve">écnica de </w:t>
            </w:r>
            <w:r w:rsidRPr="00841D33">
              <w:rPr>
                <w:rFonts w:ascii="Arial" w:hAnsi="Arial" w:cs="Arial"/>
                <w:color w:val="FF0000"/>
                <w:sz w:val="20"/>
                <w:szCs w:val="20"/>
              </w:rPr>
              <w:t>R</w:t>
            </w:r>
            <w:r w:rsidR="00DC72EB" w:rsidRPr="00841D33">
              <w:rPr>
                <w:rFonts w:ascii="Arial" w:hAnsi="Arial" w:cs="Arial"/>
                <w:color w:val="FF0000"/>
                <w:sz w:val="20"/>
                <w:szCs w:val="20"/>
              </w:rPr>
              <w:t xml:space="preserve">egión </w:t>
            </w:r>
            <w:r w:rsidRPr="00841D33">
              <w:rPr>
                <w:rFonts w:ascii="Arial" w:hAnsi="Arial" w:cs="Arial"/>
                <w:color w:val="FF0000"/>
                <w:sz w:val="20"/>
                <w:szCs w:val="20"/>
              </w:rPr>
              <w:t>C</w:t>
            </w:r>
            <w:r w:rsidR="00DC72EB" w:rsidRPr="00841D33">
              <w:rPr>
                <w:rFonts w:ascii="Arial" w:hAnsi="Arial" w:cs="Arial"/>
                <w:color w:val="FF0000"/>
                <w:sz w:val="20"/>
                <w:szCs w:val="20"/>
              </w:rPr>
              <w:t>apital</w:t>
            </w:r>
          </w:p>
        </w:tc>
        <w:tc>
          <w:tcPr>
            <w:tcW w:w="3866" w:type="dxa"/>
            <w:vAlign w:val="center"/>
          </w:tcPr>
          <w:p w14:paraId="2DCA4506" w14:textId="70224ADA" w:rsidR="008C48A5" w:rsidRPr="00841D33" w:rsidRDefault="00DC5786" w:rsidP="00A401BE">
            <w:pPr>
              <w:jc w:val="center"/>
              <w:rPr>
                <w:rFonts w:ascii="Arial" w:hAnsi="Arial" w:cs="Arial"/>
                <w:color w:val="FF0000"/>
                <w:sz w:val="20"/>
                <w:szCs w:val="20"/>
              </w:rPr>
            </w:pPr>
            <w:r w:rsidRPr="00841D33">
              <w:rPr>
                <w:rFonts w:ascii="Arial" w:hAnsi="Arial" w:cs="Arial"/>
                <w:color w:val="FF0000"/>
                <w:sz w:val="20"/>
                <w:szCs w:val="20"/>
              </w:rPr>
              <w:t xml:space="preserve">Torre </w:t>
            </w:r>
            <w:r w:rsidR="00DC72EB" w:rsidRPr="00841D33">
              <w:rPr>
                <w:rFonts w:ascii="Arial" w:hAnsi="Arial" w:cs="Arial"/>
                <w:color w:val="FF0000"/>
                <w:sz w:val="20"/>
                <w:szCs w:val="20"/>
              </w:rPr>
              <w:t xml:space="preserve">las </w:t>
            </w:r>
            <w:r w:rsidRPr="00841D33">
              <w:rPr>
                <w:rFonts w:ascii="Arial" w:hAnsi="Arial" w:cs="Arial"/>
                <w:color w:val="FF0000"/>
                <w:sz w:val="20"/>
                <w:szCs w:val="20"/>
              </w:rPr>
              <w:t xml:space="preserve">Mercedes Piso </w:t>
            </w:r>
            <w:r w:rsidR="00DC72EB" w:rsidRPr="00841D33">
              <w:rPr>
                <w:rFonts w:ascii="Arial" w:hAnsi="Arial" w:cs="Arial"/>
                <w:color w:val="FF0000"/>
                <w:sz w:val="20"/>
                <w:szCs w:val="20"/>
              </w:rPr>
              <w:t xml:space="preserve">1 </w:t>
            </w:r>
            <w:r w:rsidR="00B963E8" w:rsidRPr="00841D33">
              <w:rPr>
                <w:rFonts w:ascii="Arial" w:hAnsi="Arial" w:cs="Arial"/>
                <w:color w:val="FF0000"/>
                <w:sz w:val="20"/>
                <w:szCs w:val="20"/>
              </w:rPr>
              <w:t>O</w:t>
            </w:r>
            <w:r w:rsidR="00DC72EB" w:rsidRPr="00841D33">
              <w:rPr>
                <w:rFonts w:ascii="Arial" w:hAnsi="Arial" w:cs="Arial"/>
                <w:color w:val="FF0000"/>
                <w:sz w:val="20"/>
                <w:szCs w:val="20"/>
              </w:rPr>
              <w:t xml:space="preserve">ficina </w:t>
            </w:r>
            <w:r w:rsidR="00B963E8" w:rsidRPr="00841D33">
              <w:rPr>
                <w:rFonts w:ascii="Arial" w:hAnsi="Arial" w:cs="Arial"/>
                <w:color w:val="FF0000"/>
                <w:sz w:val="20"/>
                <w:szCs w:val="20"/>
              </w:rPr>
              <w:t>S</w:t>
            </w:r>
            <w:r w:rsidR="00DC72EB" w:rsidRPr="00841D33">
              <w:rPr>
                <w:rFonts w:ascii="Arial" w:hAnsi="Arial" w:cs="Arial"/>
                <w:color w:val="FF0000"/>
                <w:sz w:val="20"/>
                <w:szCs w:val="20"/>
              </w:rPr>
              <w:t xml:space="preserve">enafim, </w:t>
            </w:r>
            <w:r w:rsidR="00B963E8" w:rsidRPr="00841D33">
              <w:rPr>
                <w:rFonts w:ascii="Arial" w:hAnsi="Arial" w:cs="Arial"/>
                <w:color w:val="FF0000"/>
                <w:sz w:val="20"/>
                <w:szCs w:val="20"/>
              </w:rPr>
              <w:t>M</w:t>
            </w:r>
            <w:r w:rsidR="00DC72EB" w:rsidRPr="00841D33">
              <w:rPr>
                <w:rFonts w:ascii="Arial" w:hAnsi="Arial" w:cs="Arial"/>
                <w:color w:val="FF0000"/>
                <w:sz w:val="20"/>
                <w:szCs w:val="20"/>
              </w:rPr>
              <w:t xml:space="preserve">unicipio </w:t>
            </w:r>
            <w:r w:rsidR="00B963E8" w:rsidRPr="00841D33">
              <w:rPr>
                <w:rFonts w:ascii="Arial" w:hAnsi="Arial" w:cs="Arial"/>
                <w:color w:val="FF0000"/>
                <w:sz w:val="20"/>
                <w:szCs w:val="20"/>
              </w:rPr>
              <w:t>Baruta,</w:t>
            </w:r>
            <w:r w:rsidR="00DC72EB" w:rsidRPr="00841D33">
              <w:rPr>
                <w:rFonts w:ascii="Arial" w:hAnsi="Arial" w:cs="Arial"/>
                <w:color w:val="FF0000"/>
                <w:sz w:val="20"/>
                <w:szCs w:val="20"/>
              </w:rPr>
              <w:t xml:space="preserve"> </w:t>
            </w:r>
            <w:r w:rsidR="00B963E8" w:rsidRPr="00841D33">
              <w:rPr>
                <w:rFonts w:ascii="Arial" w:hAnsi="Arial" w:cs="Arial"/>
                <w:color w:val="FF0000"/>
                <w:sz w:val="20"/>
                <w:szCs w:val="20"/>
              </w:rPr>
              <w:t xml:space="preserve">Caracas </w:t>
            </w:r>
            <w:r w:rsidRPr="00841D33">
              <w:rPr>
                <w:rFonts w:ascii="Arial" w:hAnsi="Arial" w:cs="Arial"/>
                <w:color w:val="FF0000"/>
                <w:sz w:val="20"/>
                <w:szCs w:val="20"/>
              </w:rPr>
              <w:t>Distrito Capital</w:t>
            </w:r>
          </w:p>
        </w:tc>
        <w:tc>
          <w:tcPr>
            <w:tcW w:w="3932" w:type="dxa"/>
            <w:vAlign w:val="center"/>
          </w:tcPr>
          <w:p w14:paraId="37A73610" w14:textId="5E7C8AA0" w:rsidR="008C48A5" w:rsidRPr="00841D33" w:rsidRDefault="00DC72EB" w:rsidP="00A401BE">
            <w:pPr>
              <w:jc w:val="center"/>
              <w:rPr>
                <w:rFonts w:ascii="Arial" w:hAnsi="Arial" w:cs="Arial"/>
                <w:color w:val="FF0000"/>
                <w:sz w:val="20"/>
                <w:szCs w:val="20"/>
              </w:rPr>
            </w:pPr>
            <w:r w:rsidRPr="00841D33">
              <w:rPr>
                <w:rFonts w:ascii="Arial" w:hAnsi="Arial" w:cs="Arial"/>
                <w:color w:val="FF0000"/>
                <w:sz w:val="20"/>
                <w:szCs w:val="20"/>
              </w:rPr>
              <w:t>senafim.itrcapital@gmail.com</w:t>
            </w:r>
          </w:p>
        </w:tc>
        <w:tc>
          <w:tcPr>
            <w:tcW w:w="1616" w:type="dxa"/>
            <w:vAlign w:val="center"/>
          </w:tcPr>
          <w:p w14:paraId="43C6C807" w14:textId="4D9A0F78" w:rsidR="008C48A5" w:rsidRPr="00841D33" w:rsidRDefault="00DC72EB" w:rsidP="00A401BE">
            <w:pPr>
              <w:jc w:val="center"/>
              <w:rPr>
                <w:rFonts w:ascii="Arial" w:hAnsi="Arial" w:cs="Arial"/>
                <w:color w:val="FF0000"/>
                <w:sz w:val="20"/>
                <w:szCs w:val="20"/>
              </w:rPr>
            </w:pPr>
            <w:r w:rsidRPr="00841D33">
              <w:rPr>
                <w:rFonts w:ascii="Arial" w:hAnsi="Arial" w:cs="Arial"/>
                <w:color w:val="FF0000"/>
                <w:sz w:val="20"/>
                <w:szCs w:val="20"/>
              </w:rPr>
              <w:t>0426-8041012</w:t>
            </w:r>
          </w:p>
        </w:tc>
      </w:tr>
      <w:tr w:rsidR="00841D33" w:rsidRPr="00841D33" w14:paraId="4F55546B" w14:textId="77777777" w:rsidTr="00A401BE">
        <w:trPr>
          <w:trHeight w:val="70"/>
          <w:jc w:val="center"/>
        </w:trPr>
        <w:tc>
          <w:tcPr>
            <w:tcW w:w="2063" w:type="dxa"/>
            <w:vAlign w:val="center"/>
          </w:tcPr>
          <w:p w14:paraId="1A68DBC9" w14:textId="178C5B74" w:rsidR="008C48A5" w:rsidRPr="00841D33" w:rsidRDefault="00B963E8" w:rsidP="00A401BE">
            <w:pPr>
              <w:jc w:val="center"/>
              <w:rPr>
                <w:rFonts w:ascii="Arial" w:hAnsi="Arial" w:cs="Arial"/>
                <w:color w:val="FF0000"/>
                <w:sz w:val="20"/>
                <w:szCs w:val="20"/>
              </w:rPr>
            </w:pPr>
            <w:r w:rsidRPr="00841D33">
              <w:rPr>
                <w:rFonts w:ascii="Arial" w:hAnsi="Arial" w:cs="Arial"/>
                <w:color w:val="FF0000"/>
                <w:sz w:val="20"/>
                <w:szCs w:val="20"/>
              </w:rPr>
              <w:lastRenderedPageBreak/>
              <w:t>I</w:t>
            </w:r>
            <w:r w:rsidR="00DC72EB" w:rsidRPr="00841D33">
              <w:rPr>
                <w:rFonts w:ascii="Arial" w:hAnsi="Arial" w:cs="Arial"/>
                <w:color w:val="FF0000"/>
                <w:sz w:val="20"/>
                <w:szCs w:val="20"/>
              </w:rPr>
              <w:t xml:space="preserve">nspectoría </w:t>
            </w:r>
            <w:r w:rsidRPr="00841D33">
              <w:rPr>
                <w:rFonts w:ascii="Arial" w:hAnsi="Arial" w:cs="Arial"/>
                <w:color w:val="FF0000"/>
                <w:sz w:val="20"/>
                <w:szCs w:val="20"/>
              </w:rPr>
              <w:t>T</w:t>
            </w:r>
            <w:r w:rsidR="00DC72EB" w:rsidRPr="00841D33">
              <w:rPr>
                <w:rFonts w:ascii="Arial" w:hAnsi="Arial" w:cs="Arial"/>
                <w:color w:val="FF0000"/>
                <w:sz w:val="20"/>
                <w:szCs w:val="20"/>
              </w:rPr>
              <w:t xml:space="preserve">écnica de </w:t>
            </w:r>
            <w:r w:rsidRPr="00841D33">
              <w:rPr>
                <w:rFonts w:ascii="Arial" w:hAnsi="Arial" w:cs="Arial"/>
                <w:color w:val="FF0000"/>
                <w:sz w:val="20"/>
                <w:szCs w:val="20"/>
              </w:rPr>
              <w:t>R</w:t>
            </w:r>
            <w:r w:rsidR="00DC72EB" w:rsidRPr="00841D33">
              <w:rPr>
                <w:rFonts w:ascii="Arial" w:hAnsi="Arial" w:cs="Arial"/>
                <w:color w:val="FF0000"/>
                <w:sz w:val="20"/>
                <w:szCs w:val="20"/>
              </w:rPr>
              <w:t xml:space="preserve">egión </w:t>
            </w:r>
            <w:r w:rsidRPr="00841D33">
              <w:rPr>
                <w:rFonts w:ascii="Arial" w:hAnsi="Arial" w:cs="Arial"/>
                <w:color w:val="FF0000"/>
                <w:sz w:val="20"/>
                <w:szCs w:val="20"/>
              </w:rPr>
              <w:t>C</w:t>
            </w:r>
            <w:r w:rsidR="00DC72EB" w:rsidRPr="00841D33">
              <w:rPr>
                <w:rFonts w:ascii="Arial" w:hAnsi="Arial" w:cs="Arial"/>
                <w:color w:val="FF0000"/>
                <w:sz w:val="20"/>
                <w:szCs w:val="20"/>
              </w:rPr>
              <w:t>entral</w:t>
            </w:r>
          </w:p>
        </w:tc>
        <w:tc>
          <w:tcPr>
            <w:tcW w:w="3866" w:type="dxa"/>
            <w:vAlign w:val="center"/>
          </w:tcPr>
          <w:p w14:paraId="43C46877" w14:textId="3AF4F80C" w:rsidR="008C48A5" w:rsidRPr="00841D33" w:rsidRDefault="00DC5786" w:rsidP="00A401BE">
            <w:pPr>
              <w:jc w:val="center"/>
              <w:rPr>
                <w:rFonts w:ascii="Arial" w:hAnsi="Arial" w:cs="Arial"/>
                <w:color w:val="FF0000"/>
                <w:sz w:val="20"/>
                <w:szCs w:val="20"/>
              </w:rPr>
            </w:pPr>
            <w:r w:rsidRPr="00841D33">
              <w:rPr>
                <w:rFonts w:ascii="Arial" w:hAnsi="Arial" w:cs="Arial"/>
                <w:color w:val="FF0000"/>
                <w:sz w:val="20"/>
                <w:szCs w:val="20"/>
              </w:rPr>
              <w:t>Av</w:t>
            </w:r>
            <w:r w:rsidR="00DC72EB" w:rsidRPr="00841D33">
              <w:rPr>
                <w:rFonts w:ascii="Arial" w:hAnsi="Arial" w:cs="Arial"/>
                <w:color w:val="FF0000"/>
                <w:sz w:val="20"/>
                <w:szCs w:val="20"/>
              </w:rPr>
              <w:t xml:space="preserve">. </w:t>
            </w:r>
            <w:r w:rsidR="00B963E8" w:rsidRPr="00841D33">
              <w:rPr>
                <w:rFonts w:ascii="Arial" w:hAnsi="Arial" w:cs="Arial"/>
                <w:color w:val="FF0000"/>
                <w:sz w:val="20"/>
                <w:szCs w:val="20"/>
              </w:rPr>
              <w:t>Constitución</w:t>
            </w:r>
            <w:r w:rsidR="00DC72EB" w:rsidRPr="00841D33">
              <w:rPr>
                <w:rFonts w:ascii="Arial" w:hAnsi="Arial" w:cs="Arial"/>
                <w:color w:val="FF0000"/>
                <w:sz w:val="20"/>
                <w:szCs w:val="20"/>
              </w:rPr>
              <w:t xml:space="preserve">, con calle </w:t>
            </w:r>
            <w:r w:rsidR="00B963E8" w:rsidRPr="00841D33">
              <w:rPr>
                <w:rFonts w:ascii="Arial" w:hAnsi="Arial" w:cs="Arial"/>
                <w:color w:val="FF0000"/>
                <w:sz w:val="20"/>
                <w:szCs w:val="20"/>
              </w:rPr>
              <w:t>Mariño</w:t>
            </w:r>
            <w:r>
              <w:rPr>
                <w:rFonts w:ascii="Arial" w:hAnsi="Arial" w:cs="Arial"/>
                <w:color w:val="FF0000"/>
                <w:sz w:val="20"/>
                <w:szCs w:val="20"/>
              </w:rPr>
              <w:t>, s</w:t>
            </w:r>
            <w:r w:rsidR="00DC72EB" w:rsidRPr="00841D33">
              <w:rPr>
                <w:rFonts w:ascii="Arial" w:hAnsi="Arial" w:cs="Arial"/>
                <w:color w:val="FF0000"/>
                <w:sz w:val="20"/>
                <w:szCs w:val="20"/>
              </w:rPr>
              <w:t xml:space="preserve">ede de </w:t>
            </w:r>
            <w:r w:rsidR="00B963E8" w:rsidRPr="00841D33">
              <w:rPr>
                <w:rFonts w:ascii="Arial" w:hAnsi="Arial" w:cs="Arial"/>
                <w:color w:val="FF0000"/>
                <w:sz w:val="20"/>
                <w:szCs w:val="20"/>
              </w:rPr>
              <w:t>CORPOELEC</w:t>
            </w:r>
            <w:r w:rsidR="00DC72EB" w:rsidRPr="00841D33">
              <w:rPr>
                <w:rFonts w:ascii="Arial" w:hAnsi="Arial" w:cs="Arial"/>
                <w:color w:val="FF0000"/>
                <w:sz w:val="20"/>
                <w:szCs w:val="20"/>
              </w:rPr>
              <w:t xml:space="preserve">, piso 1, </w:t>
            </w:r>
            <w:r w:rsidR="00B963E8" w:rsidRPr="00841D33">
              <w:rPr>
                <w:rFonts w:ascii="Arial" w:hAnsi="Arial" w:cs="Arial"/>
                <w:color w:val="FF0000"/>
                <w:sz w:val="20"/>
                <w:szCs w:val="20"/>
              </w:rPr>
              <w:t>diagonal</w:t>
            </w:r>
            <w:r w:rsidR="00DC72EB" w:rsidRPr="00841D33">
              <w:rPr>
                <w:rFonts w:ascii="Arial" w:hAnsi="Arial" w:cs="Arial"/>
                <w:color w:val="FF0000"/>
                <w:sz w:val="20"/>
                <w:szCs w:val="20"/>
              </w:rPr>
              <w:t xml:space="preserve"> al </w:t>
            </w:r>
            <w:r w:rsidR="00B963E8" w:rsidRPr="00841D33">
              <w:rPr>
                <w:rFonts w:ascii="Arial" w:hAnsi="Arial" w:cs="Arial"/>
                <w:color w:val="FF0000"/>
                <w:sz w:val="20"/>
                <w:szCs w:val="20"/>
              </w:rPr>
              <w:t>CC.</w:t>
            </w:r>
            <w:r w:rsidR="00DC72EB" w:rsidRPr="00841D33">
              <w:rPr>
                <w:rFonts w:ascii="Arial" w:hAnsi="Arial" w:cs="Arial"/>
                <w:color w:val="FF0000"/>
                <w:sz w:val="20"/>
                <w:szCs w:val="20"/>
              </w:rPr>
              <w:t xml:space="preserve"> </w:t>
            </w:r>
            <w:r w:rsidRPr="00841D33">
              <w:rPr>
                <w:rFonts w:ascii="Arial" w:hAnsi="Arial" w:cs="Arial"/>
                <w:color w:val="FF0000"/>
                <w:sz w:val="20"/>
                <w:szCs w:val="20"/>
              </w:rPr>
              <w:t xml:space="preserve">Estación Central </w:t>
            </w:r>
            <w:r w:rsidR="00B963E8" w:rsidRPr="00841D33">
              <w:rPr>
                <w:rFonts w:ascii="Arial" w:hAnsi="Arial" w:cs="Arial"/>
                <w:color w:val="FF0000"/>
                <w:sz w:val="20"/>
                <w:szCs w:val="20"/>
              </w:rPr>
              <w:t>Maracay</w:t>
            </w:r>
            <w:r w:rsidR="00DC72EB" w:rsidRPr="00841D33">
              <w:rPr>
                <w:rFonts w:ascii="Arial" w:hAnsi="Arial" w:cs="Arial"/>
                <w:color w:val="FF0000"/>
                <w:sz w:val="20"/>
                <w:szCs w:val="20"/>
              </w:rPr>
              <w:t xml:space="preserve"> edo. </w:t>
            </w:r>
            <w:r w:rsidR="00B963E8" w:rsidRPr="00841D33">
              <w:rPr>
                <w:rFonts w:ascii="Arial" w:hAnsi="Arial" w:cs="Arial"/>
                <w:color w:val="FF0000"/>
                <w:sz w:val="20"/>
                <w:szCs w:val="20"/>
              </w:rPr>
              <w:t>Aragua</w:t>
            </w:r>
          </w:p>
        </w:tc>
        <w:tc>
          <w:tcPr>
            <w:tcW w:w="3932" w:type="dxa"/>
            <w:vAlign w:val="center"/>
          </w:tcPr>
          <w:p w14:paraId="23D1EE97" w14:textId="3589D0D0" w:rsidR="008C48A5" w:rsidRPr="00841D33" w:rsidRDefault="00DC72EB" w:rsidP="00A401BE">
            <w:pPr>
              <w:jc w:val="center"/>
              <w:rPr>
                <w:rFonts w:ascii="Arial" w:hAnsi="Arial" w:cs="Arial"/>
                <w:color w:val="FF0000"/>
                <w:sz w:val="20"/>
                <w:szCs w:val="20"/>
              </w:rPr>
            </w:pPr>
            <w:r w:rsidRPr="00841D33">
              <w:rPr>
                <w:rFonts w:ascii="Arial" w:hAnsi="Arial" w:cs="Arial"/>
                <w:color w:val="FF0000"/>
                <w:sz w:val="20"/>
                <w:szCs w:val="20"/>
              </w:rPr>
              <w:t>senafim.itr2central@gmail.com</w:t>
            </w:r>
          </w:p>
        </w:tc>
        <w:tc>
          <w:tcPr>
            <w:tcW w:w="1616" w:type="dxa"/>
            <w:vAlign w:val="center"/>
          </w:tcPr>
          <w:p w14:paraId="60E86AC8" w14:textId="1A98C70E" w:rsidR="008C48A5" w:rsidRPr="00841D33" w:rsidRDefault="00A3356F" w:rsidP="00A401BE">
            <w:pPr>
              <w:jc w:val="center"/>
              <w:rPr>
                <w:rFonts w:ascii="Arial" w:hAnsi="Arial" w:cs="Arial"/>
                <w:color w:val="FF0000"/>
                <w:sz w:val="20"/>
                <w:szCs w:val="20"/>
              </w:rPr>
            </w:pPr>
            <w:r>
              <w:rPr>
                <w:rFonts w:ascii="Arial" w:hAnsi="Arial" w:cs="Arial"/>
                <w:color w:val="FF0000"/>
                <w:sz w:val="20"/>
                <w:szCs w:val="20"/>
              </w:rPr>
              <w:t>0426-8041012</w:t>
            </w:r>
          </w:p>
        </w:tc>
      </w:tr>
      <w:tr w:rsidR="00841D33" w:rsidRPr="00841D33" w14:paraId="434289B8" w14:textId="77777777" w:rsidTr="00A401BE">
        <w:trPr>
          <w:trHeight w:val="70"/>
          <w:jc w:val="center"/>
        </w:trPr>
        <w:tc>
          <w:tcPr>
            <w:tcW w:w="2063" w:type="dxa"/>
            <w:vAlign w:val="center"/>
          </w:tcPr>
          <w:p w14:paraId="23FF623E" w14:textId="3AEFAB25" w:rsidR="008C48A5" w:rsidRPr="00841D33" w:rsidRDefault="00B963E8" w:rsidP="00A401BE">
            <w:pPr>
              <w:jc w:val="center"/>
              <w:rPr>
                <w:rFonts w:ascii="Arial" w:hAnsi="Arial" w:cs="Arial"/>
                <w:color w:val="FF0000"/>
                <w:sz w:val="20"/>
                <w:szCs w:val="20"/>
              </w:rPr>
            </w:pPr>
            <w:r w:rsidRPr="00841D33">
              <w:rPr>
                <w:rFonts w:ascii="Arial" w:hAnsi="Arial" w:cs="Arial"/>
                <w:color w:val="FF0000"/>
                <w:sz w:val="20"/>
                <w:szCs w:val="20"/>
              </w:rPr>
              <w:t>I</w:t>
            </w:r>
            <w:r w:rsidR="00DC72EB" w:rsidRPr="00841D33">
              <w:rPr>
                <w:rFonts w:ascii="Arial" w:hAnsi="Arial" w:cs="Arial"/>
                <w:color w:val="FF0000"/>
                <w:sz w:val="20"/>
                <w:szCs w:val="20"/>
              </w:rPr>
              <w:t xml:space="preserve">nspectoría </w:t>
            </w:r>
            <w:r w:rsidRPr="00841D33">
              <w:rPr>
                <w:rFonts w:ascii="Arial" w:hAnsi="Arial" w:cs="Arial"/>
                <w:color w:val="FF0000"/>
                <w:sz w:val="20"/>
                <w:szCs w:val="20"/>
              </w:rPr>
              <w:t>T</w:t>
            </w:r>
            <w:r w:rsidR="00DC72EB" w:rsidRPr="00841D33">
              <w:rPr>
                <w:rFonts w:ascii="Arial" w:hAnsi="Arial" w:cs="Arial"/>
                <w:color w:val="FF0000"/>
                <w:sz w:val="20"/>
                <w:szCs w:val="20"/>
              </w:rPr>
              <w:t xml:space="preserve">écnica de </w:t>
            </w:r>
            <w:r w:rsidRPr="00841D33">
              <w:rPr>
                <w:rFonts w:ascii="Arial" w:hAnsi="Arial" w:cs="Arial"/>
                <w:color w:val="FF0000"/>
                <w:sz w:val="20"/>
                <w:szCs w:val="20"/>
              </w:rPr>
              <w:t>R</w:t>
            </w:r>
            <w:r w:rsidR="00DC72EB" w:rsidRPr="00841D33">
              <w:rPr>
                <w:rFonts w:ascii="Arial" w:hAnsi="Arial" w:cs="Arial"/>
                <w:color w:val="FF0000"/>
                <w:sz w:val="20"/>
                <w:szCs w:val="20"/>
              </w:rPr>
              <w:t>egión</w:t>
            </w:r>
          </w:p>
          <w:p w14:paraId="7C77B4AC" w14:textId="0EDEE140" w:rsidR="008C48A5" w:rsidRPr="00841D33" w:rsidRDefault="00B963E8" w:rsidP="00A401BE">
            <w:pPr>
              <w:jc w:val="center"/>
              <w:rPr>
                <w:rFonts w:ascii="Arial" w:hAnsi="Arial" w:cs="Arial"/>
                <w:color w:val="FF0000"/>
                <w:sz w:val="20"/>
                <w:szCs w:val="20"/>
              </w:rPr>
            </w:pPr>
            <w:r w:rsidRPr="00841D33">
              <w:rPr>
                <w:rFonts w:ascii="Arial" w:hAnsi="Arial" w:cs="Arial"/>
                <w:color w:val="FF0000"/>
                <w:sz w:val="20"/>
                <w:szCs w:val="20"/>
              </w:rPr>
              <w:t>S</w:t>
            </w:r>
            <w:r w:rsidR="00DC72EB" w:rsidRPr="00841D33">
              <w:rPr>
                <w:rFonts w:ascii="Arial" w:hAnsi="Arial" w:cs="Arial"/>
                <w:color w:val="FF0000"/>
                <w:sz w:val="20"/>
                <w:szCs w:val="20"/>
              </w:rPr>
              <w:t xml:space="preserve">ur </w:t>
            </w:r>
            <w:r w:rsidRPr="00841D33">
              <w:rPr>
                <w:rFonts w:ascii="Arial" w:hAnsi="Arial" w:cs="Arial"/>
                <w:color w:val="FF0000"/>
                <w:sz w:val="20"/>
                <w:szCs w:val="20"/>
              </w:rPr>
              <w:t>O</w:t>
            </w:r>
            <w:r w:rsidR="00DC72EB" w:rsidRPr="00841D33">
              <w:rPr>
                <w:rFonts w:ascii="Arial" w:hAnsi="Arial" w:cs="Arial"/>
                <w:color w:val="FF0000"/>
                <w:sz w:val="20"/>
                <w:szCs w:val="20"/>
              </w:rPr>
              <w:t>riental</w:t>
            </w:r>
          </w:p>
        </w:tc>
        <w:tc>
          <w:tcPr>
            <w:tcW w:w="3866" w:type="dxa"/>
            <w:vAlign w:val="center"/>
          </w:tcPr>
          <w:p w14:paraId="175B187B" w14:textId="0AF1EE75" w:rsidR="008C48A5" w:rsidRPr="00841D33" w:rsidRDefault="00DC5786" w:rsidP="00A401BE">
            <w:pPr>
              <w:jc w:val="center"/>
              <w:rPr>
                <w:rFonts w:ascii="Arial" w:hAnsi="Arial" w:cs="Arial"/>
                <w:color w:val="FF0000"/>
                <w:sz w:val="20"/>
                <w:szCs w:val="20"/>
              </w:rPr>
            </w:pPr>
            <w:r w:rsidRPr="00841D33">
              <w:rPr>
                <w:rFonts w:ascii="Arial" w:hAnsi="Arial" w:cs="Arial"/>
                <w:color w:val="FF0000"/>
                <w:sz w:val="20"/>
                <w:szCs w:val="20"/>
              </w:rPr>
              <w:t>Av Libertador Edif</w:t>
            </w:r>
            <w:r w:rsidR="00B963E8" w:rsidRPr="00841D33">
              <w:rPr>
                <w:rFonts w:ascii="Arial" w:hAnsi="Arial" w:cs="Arial"/>
                <w:color w:val="FF0000"/>
                <w:sz w:val="20"/>
                <w:szCs w:val="20"/>
              </w:rPr>
              <w:t>.</w:t>
            </w:r>
            <w:r w:rsidR="00DC72EB" w:rsidRPr="00841D33">
              <w:rPr>
                <w:rFonts w:ascii="Arial" w:hAnsi="Arial" w:cs="Arial"/>
                <w:color w:val="FF0000"/>
                <w:sz w:val="20"/>
                <w:szCs w:val="20"/>
              </w:rPr>
              <w:t xml:space="preserve"> </w:t>
            </w:r>
            <w:r w:rsidR="00B963E8" w:rsidRPr="00841D33">
              <w:rPr>
                <w:rFonts w:ascii="Arial" w:hAnsi="Arial" w:cs="Arial"/>
                <w:color w:val="FF0000"/>
                <w:sz w:val="20"/>
                <w:szCs w:val="20"/>
              </w:rPr>
              <w:t>M</w:t>
            </w:r>
            <w:r w:rsidR="00DC72EB" w:rsidRPr="00841D33">
              <w:rPr>
                <w:rFonts w:ascii="Arial" w:hAnsi="Arial" w:cs="Arial"/>
                <w:color w:val="FF0000"/>
                <w:sz w:val="20"/>
                <w:szCs w:val="20"/>
              </w:rPr>
              <w:t xml:space="preserve">em </w:t>
            </w:r>
            <w:r w:rsidRPr="00841D33">
              <w:rPr>
                <w:rFonts w:ascii="Arial" w:hAnsi="Arial" w:cs="Arial"/>
                <w:color w:val="FF0000"/>
                <w:sz w:val="20"/>
                <w:szCs w:val="20"/>
              </w:rPr>
              <w:t xml:space="preserve">Sector </w:t>
            </w:r>
            <w:r w:rsidR="00B963E8" w:rsidRPr="00841D33">
              <w:rPr>
                <w:rFonts w:ascii="Arial" w:hAnsi="Arial" w:cs="Arial"/>
                <w:color w:val="FF0000"/>
                <w:sz w:val="20"/>
                <w:szCs w:val="20"/>
              </w:rPr>
              <w:t xml:space="preserve">el </w:t>
            </w:r>
            <w:r w:rsidRPr="00841D33">
              <w:rPr>
                <w:rFonts w:ascii="Arial" w:hAnsi="Arial" w:cs="Arial"/>
                <w:color w:val="FF0000"/>
                <w:sz w:val="20"/>
                <w:szCs w:val="20"/>
              </w:rPr>
              <w:t xml:space="preserve">Paragua </w:t>
            </w:r>
            <w:r w:rsidR="00DC72EB" w:rsidRPr="00841D33">
              <w:rPr>
                <w:rFonts w:ascii="Arial" w:hAnsi="Arial" w:cs="Arial"/>
                <w:color w:val="FF0000"/>
                <w:sz w:val="20"/>
                <w:szCs w:val="20"/>
              </w:rPr>
              <w:t xml:space="preserve">municipio </w:t>
            </w:r>
            <w:r w:rsidR="00B963E8" w:rsidRPr="00841D33">
              <w:rPr>
                <w:rFonts w:ascii="Arial" w:hAnsi="Arial" w:cs="Arial"/>
                <w:color w:val="FF0000"/>
                <w:sz w:val="20"/>
                <w:szCs w:val="20"/>
              </w:rPr>
              <w:t>Heres</w:t>
            </w:r>
            <w:r w:rsidR="00DC72EB" w:rsidRPr="00841D33">
              <w:rPr>
                <w:rFonts w:ascii="Arial" w:hAnsi="Arial" w:cs="Arial"/>
                <w:color w:val="FF0000"/>
                <w:sz w:val="20"/>
                <w:szCs w:val="20"/>
              </w:rPr>
              <w:t xml:space="preserve"> </w:t>
            </w:r>
            <w:r w:rsidRPr="00841D33">
              <w:rPr>
                <w:rFonts w:ascii="Arial" w:hAnsi="Arial" w:cs="Arial"/>
                <w:color w:val="FF0000"/>
                <w:sz w:val="20"/>
                <w:szCs w:val="20"/>
              </w:rPr>
              <w:t>Ciudad Bolívar</w:t>
            </w:r>
          </w:p>
        </w:tc>
        <w:tc>
          <w:tcPr>
            <w:tcW w:w="3932" w:type="dxa"/>
            <w:vAlign w:val="center"/>
          </w:tcPr>
          <w:p w14:paraId="664F7543" w14:textId="5982DCC5" w:rsidR="008C48A5" w:rsidRPr="00841D33" w:rsidRDefault="00DC72EB" w:rsidP="00A401BE">
            <w:pPr>
              <w:jc w:val="center"/>
              <w:rPr>
                <w:rFonts w:ascii="Arial" w:hAnsi="Arial" w:cs="Arial"/>
                <w:color w:val="FF0000"/>
                <w:sz w:val="20"/>
                <w:szCs w:val="20"/>
              </w:rPr>
            </w:pPr>
            <w:r w:rsidRPr="00841D33">
              <w:rPr>
                <w:rFonts w:ascii="Arial" w:hAnsi="Arial" w:cs="Arial"/>
                <w:color w:val="FF0000"/>
                <w:sz w:val="20"/>
                <w:szCs w:val="20"/>
              </w:rPr>
              <w:t>itrsosenafim2020@gmail.com</w:t>
            </w:r>
          </w:p>
        </w:tc>
        <w:tc>
          <w:tcPr>
            <w:tcW w:w="1616" w:type="dxa"/>
            <w:vAlign w:val="center"/>
          </w:tcPr>
          <w:p w14:paraId="419CF62F" w14:textId="4CEAD943" w:rsidR="008C48A5" w:rsidRPr="00841D33" w:rsidRDefault="00DC72EB" w:rsidP="00A401BE">
            <w:pPr>
              <w:jc w:val="center"/>
              <w:rPr>
                <w:rFonts w:ascii="Arial" w:hAnsi="Arial" w:cs="Arial"/>
                <w:color w:val="FF0000"/>
                <w:sz w:val="20"/>
                <w:szCs w:val="20"/>
              </w:rPr>
            </w:pPr>
            <w:r w:rsidRPr="00841D33">
              <w:rPr>
                <w:rFonts w:ascii="Arial" w:hAnsi="Arial" w:cs="Arial"/>
                <w:color w:val="FF0000"/>
                <w:sz w:val="20"/>
                <w:szCs w:val="20"/>
              </w:rPr>
              <w:t>0285 6548990</w:t>
            </w:r>
          </w:p>
          <w:p w14:paraId="1CC6F30A" w14:textId="179CCCBF" w:rsidR="008C48A5" w:rsidRPr="00841D33" w:rsidRDefault="00DC72EB" w:rsidP="00A401BE">
            <w:pPr>
              <w:jc w:val="center"/>
              <w:rPr>
                <w:rFonts w:ascii="Arial" w:hAnsi="Arial" w:cs="Arial"/>
                <w:color w:val="FF0000"/>
                <w:sz w:val="20"/>
                <w:szCs w:val="20"/>
              </w:rPr>
            </w:pPr>
            <w:r w:rsidRPr="00841D33">
              <w:rPr>
                <w:rFonts w:ascii="Arial" w:hAnsi="Arial" w:cs="Arial"/>
                <w:color w:val="FF0000"/>
                <w:sz w:val="20"/>
                <w:szCs w:val="20"/>
              </w:rPr>
              <w:t>0426-3129196</w:t>
            </w:r>
          </w:p>
        </w:tc>
      </w:tr>
      <w:tr w:rsidR="00841D33" w:rsidRPr="00841D33" w14:paraId="05DAE950" w14:textId="77777777" w:rsidTr="00A401BE">
        <w:trPr>
          <w:trHeight w:val="70"/>
          <w:jc w:val="center"/>
        </w:trPr>
        <w:tc>
          <w:tcPr>
            <w:tcW w:w="2063" w:type="dxa"/>
            <w:vAlign w:val="center"/>
          </w:tcPr>
          <w:p w14:paraId="0AD12E23" w14:textId="6BDCEE54" w:rsidR="008C48A5" w:rsidRPr="00841D33" w:rsidRDefault="00B963E8" w:rsidP="00A401BE">
            <w:pPr>
              <w:jc w:val="center"/>
              <w:rPr>
                <w:rFonts w:ascii="Arial" w:hAnsi="Arial" w:cs="Arial"/>
                <w:color w:val="FF0000"/>
                <w:sz w:val="20"/>
                <w:szCs w:val="20"/>
              </w:rPr>
            </w:pPr>
            <w:r w:rsidRPr="00841D33">
              <w:rPr>
                <w:rFonts w:ascii="Arial" w:hAnsi="Arial" w:cs="Arial"/>
                <w:color w:val="FF0000"/>
                <w:sz w:val="20"/>
                <w:szCs w:val="20"/>
              </w:rPr>
              <w:t>I</w:t>
            </w:r>
            <w:r w:rsidR="00DC72EB" w:rsidRPr="00841D33">
              <w:rPr>
                <w:rFonts w:ascii="Arial" w:hAnsi="Arial" w:cs="Arial"/>
                <w:color w:val="FF0000"/>
                <w:sz w:val="20"/>
                <w:szCs w:val="20"/>
              </w:rPr>
              <w:t xml:space="preserve">nspectoría </w:t>
            </w:r>
            <w:r w:rsidRPr="00841D33">
              <w:rPr>
                <w:rFonts w:ascii="Arial" w:hAnsi="Arial" w:cs="Arial"/>
                <w:color w:val="FF0000"/>
                <w:sz w:val="20"/>
                <w:szCs w:val="20"/>
              </w:rPr>
              <w:t>T</w:t>
            </w:r>
            <w:r w:rsidR="00DC72EB" w:rsidRPr="00841D33">
              <w:rPr>
                <w:rFonts w:ascii="Arial" w:hAnsi="Arial" w:cs="Arial"/>
                <w:color w:val="FF0000"/>
                <w:sz w:val="20"/>
                <w:szCs w:val="20"/>
              </w:rPr>
              <w:t xml:space="preserve">écnica de </w:t>
            </w:r>
            <w:r w:rsidRPr="00841D33">
              <w:rPr>
                <w:rFonts w:ascii="Arial" w:hAnsi="Arial" w:cs="Arial"/>
                <w:color w:val="FF0000"/>
                <w:sz w:val="20"/>
                <w:szCs w:val="20"/>
              </w:rPr>
              <w:t>R</w:t>
            </w:r>
            <w:r w:rsidR="00DC72EB" w:rsidRPr="00841D33">
              <w:rPr>
                <w:rFonts w:ascii="Arial" w:hAnsi="Arial" w:cs="Arial"/>
                <w:color w:val="FF0000"/>
                <w:sz w:val="20"/>
                <w:szCs w:val="20"/>
              </w:rPr>
              <w:t>egión</w:t>
            </w:r>
          </w:p>
          <w:p w14:paraId="6D4F6087" w14:textId="1B7D46B5" w:rsidR="008C48A5" w:rsidRPr="00841D33" w:rsidRDefault="00B963E8" w:rsidP="00A401BE">
            <w:pPr>
              <w:jc w:val="center"/>
              <w:rPr>
                <w:rFonts w:ascii="Arial" w:hAnsi="Arial" w:cs="Arial"/>
                <w:color w:val="FF0000"/>
                <w:sz w:val="20"/>
                <w:szCs w:val="20"/>
              </w:rPr>
            </w:pPr>
            <w:r w:rsidRPr="00841D33">
              <w:rPr>
                <w:rFonts w:ascii="Arial" w:hAnsi="Arial" w:cs="Arial"/>
                <w:color w:val="FF0000"/>
                <w:sz w:val="20"/>
                <w:szCs w:val="20"/>
              </w:rPr>
              <w:t>Llanera</w:t>
            </w:r>
          </w:p>
        </w:tc>
        <w:tc>
          <w:tcPr>
            <w:tcW w:w="3866" w:type="dxa"/>
            <w:vAlign w:val="center"/>
          </w:tcPr>
          <w:p w14:paraId="19371EB2" w14:textId="77D2C870" w:rsidR="008C48A5" w:rsidRPr="00841D33" w:rsidRDefault="00DC72EB" w:rsidP="00A401BE">
            <w:pPr>
              <w:jc w:val="center"/>
              <w:rPr>
                <w:rFonts w:ascii="Arial" w:hAnsi="Arial" w:cs="Arial"/>
                <w:color w:val="FF0000"/>
                <w:sz w:val="20"/>
                <w:szCs w:val="20"/>
              </w:rPr>
            </w:pPr>
            <w:r w:rsidRPr="00841D33">
              <w:rPr>
                <w:rFonts w:ascii="Arial" w:hAnsi="Arial" w:cs="Arial"/>
                <w:color w:val="FF0000"/>
                <w:sz w:val="20"/>
                <w:szCs w:val="20"/>
              </w:rPr>
              <w:t xml:space="preserve">av. </w:t>
            </w:r>
            <w:r w:rsidR="00B963E8" w:rsidRPr="00841D33">
              <w:rPr>
                <w:rFonts w:ascii="Arial" w:hAnsi="Arial" w:cs="Arial"/>
                <w:color w:val="FF0000"/>
                <w:sz w:val="20"/>
                <w:szCs w:val="20"/>
              </w:rPr>
              <w:t>Constitución</w:t>
            </w:r>
            <w:r w:rsidRPr="00841D33">
              <w:rPr>
                <w:rFonts w:ascii="Arial" w:hAnsi="Arial" w:cs="Arial"/>
                <w:color w:val="FF0000"/>
                <w:sz w:val="20"/>
                <w:szCs w:val="20"/>
              </w:rPr>
              <w:t xml:space="preserve">, con calle </w:t>
            </w:r>
            <w:r w:rsidR="00B963E8" w:rsidRPr="00841D33">
              <w:rPr>
                <w:rFonts w:ascii="Arial" w:hAnsi="Arial" w:cs="Arial"/>
                <w:color w:val="FF0000"/>
                <w:sz w:val="20"/>
                <w:szCs w:val="20"/>
              </w:rPr>
              <w:t>Mariño</w:t>
            </w:r>
            <w:r w:rsidRPr="00841D33">
              <w:rPr>
                <w:rFonts w:ascii="Arial" w:hAnsi="Arial" w:cs="Arial"/>
                <w:color w:val="FF0000"/>
                <w:sz w:val="20"/>
                <w:szCs w:val="20"/>
              </w:rPr>
              <w:t xml:space="preserve">, cede de </w:t>
            </w:r>
            <w:r w:rsidR="00B963E8" w:rsidRPr="00841D33">
              <w:rPr>
                <w:rFonts w:ascii="Arial" w:hAnsi="Arial" w:cs="Arial"/>
                <w:color w:val="FF0000"/>
                <w:sz w:val="20"/>
                <w:szCs w:val="20"/>
              </w:rPr>
              <w:t>CORPOELEC</w:t>
            </w:r>
            <w:r w:rsidRPr="00841D33">
              <w:rPr>
                <w:rFonts w:ascii="Arial" w:hAnsi="Arial" w:cs="Arial"/>
                <w:color w:val="FF0000"/>
                <w:sz w:val="20"/>
                <w:szCs w:val="20"/>
              </w:rPr>
              <w:t xml:space="preserve">, piso 1, </w:t>
            </w:r>
            <w:r w:rsidR="00B963E8" w:rsidRPr="00841D33">
              <w:rPr>
                <w:rFonts w:ascii="Arial" w:hAnsi="Arial" w:cs="Arial"/>
                <w:color w:val="FF0000"/>
                <w:sz w:val="20"/>
                <w:szCs w:val="20"/>
              </w:rPr>
              <w:t>diagonal</w:t>
            </w:r>
            <w:r w:rsidRPr="00841D33">
              <w:rPr>
                <w:rFonts w:ascii="Arial" w:hAnsi="Arial" w:cs="Arial"/>
                <w:color w:val="FF0000"/>
                <w:sz w:val="20"/>
                <w:szCs w:val="20"/>
              </w:rPr>
              <w:t xml:space="preserve"> al </w:t>
            </w:r>
            <w:r w:rsidR="00B963E8" w:rsidRPr="00841D33">
              <w:rPr>
                <w:rFonts w:ascii="Arial" w:hAnsi="Arial" w:cs="Arial"/>
                <w:color w:val="FF0000"/>
                <w:sz w:val="20"/>
                <w:szCs w:val="20"/>
              </w:rPr>
              <w:t>CC.</w:t>
            </w:r>
            <w:r w:rsidRPr="00841D33">
              <w:rPr>
                <w:rFonts w:ascii="Arial" w:hAnsi="Arial" w:cs="Arial"/>
                <w:color w:val="FF0000"/>
                <w:sz w:val="20"/>
                <w:szCs w:val="20"/>
              </w:rPr>
              <w:t xml:space="preserve"> </w:t>
            </w:r>
            <w:r w:rsidR="00B963E8" w:rsidRPr="00841D33">
              <w:rPr>
                <w:rFonts w:ascii="Arial" w:hAnsi="Arial" w:cs="Arial"/>
                <w:color w:val="FF0000"/>
                <w:sz w:val="20"/>
                <w:szCs w:val="20"/>
              </w:rPr>
              <w:t>estación</w:t>
            </w:r>
            <w:r w:rsidRPr="00841D33">
              <w:rPr>
                <w:rFonts w:ascii="Arial" w:hAnsi="Arial" w:cs="Arial"/>
                <w:color w:val="FF0000"/>
                <w:sz w:val="20"/>
                <w:szCs w:val="20"/>
              </w:rPr>
              <w:t xml:space="preserve"> central </w:t>
            </w:r>
            <w:r w:rsidR="00B963E8" w:rsidRPr="00841D33">
              <w:rPr>
                <w:rFonts w:ascii="Arial" w:hAnsi="Arial" w:cs="Arial"/>
                <w:color w:val="FF0000"/>
                <w:sz w:val="20"/>
                <w:szCs w:val="20"/>
              </w:rPr>
              <w:t>Maracay</w:t>
            </w:r>
            <w:r w:rsidRPr="00841D33">
              <w:rPr>
                <w:rFonts w:ascii="Arial" w:hAnsi="Arial" w:cs="Arial"/>
                <w:color w:val="FF0000"/>
                <w:sz w:val="20"/>
                <w:szCs w:val="20"/>
              </w:rPr>
              <w:t xml:space="preserve"> edo. </w:t>
            </w:r>
            <w:r w:rsidR="00B963E8" w:rsidRPr="00841D33">
              <w:rPr>
                <w:rFonts w:ascii="Arial" w:hAnsi="Arial" w:cs="Arial"/>
                <w:color w:val="FF0000"/>
                <w:sz w:val="20"/>
                <w:szCs w:val="20"/>
              </w:rPr>
              <w:t>Aragua</w:t>
            </w:r>
          </w:p>
        </w:tc>
        <w:tc>
          <w:tcPr>
            <w:tcW w:w="3932" w:type="dxa"/>
            <w:vAlign w:val="center"/>
          </w:tcPr>
          <w:p w14:paraId="22DAB20C" w14:textId="11604E39" w:rsidR="008C48A5" w:rsidRPr="00841D33" w:rsidRDefault="00DC72EB" w:rsidP="00A401BE">
            <w:pPr>
              <w:jc w:val="center"/>
              <w:rPr>
                <w:rFonts w:ascii="Arial" w:hAnsi="Arial" w:cs="Arial"/>
                <w:color w:val="FF0000"/>
                <w:sz w:val="20"/>
                <w:szCs w:val="20"/>
                <w:lang w:val="en-US"/>
              </w:rPr>
            </w:pPr>
            <w:r w:rsidRPr="00841D33">
              <w:rPr>
                <w:rFonts w:ascii="Arial" w:hAnsi="Arial" w:cs="Arial"/>
                <w:color w:val="FF0000"/>
                <w:sz w:val="20"/>
                <w:szCs w:val="20"/>
                <w:lang w:val="en-US"/>
              </w:rPr>
              <w:t>senafim.itrrgionllanera@gmail.com</w:t>
            </w:r>
          </w:p>
        </w:tc>
        <w:tc>
          <w:tcPr>
            <w:tcW w:w="1616" w:type="dxa"/>
            <w:vAlign w:val="center"/>
          </w:tcPr>
          <w:p w14:paraId="3A455AF4" w14:textId="410AB653" w:rsidR="008C48A5" w:rsidRPr="00841D33" w:rsidRDefault="00DC72EB" w:rsidP="00A401BE">
            <w:pPr>
              <w:jc w:val="center"/>
              <w:rPr>
                <w:rFonts w:ascii="Arial" w:hAnsi="Arial" w:cs="Arial"/>
                <w:color w:val="FF0000"/>
                <w:sz w:val="20"/>
                <w:szCs w:val="20"/>
              </w:rPr>
            </w:pPr>
            <w:r w:rsidRPr="00841D33">
              <w:rPr>
                <w:rFonts w:ascii="Arial" w:hAnsi="Arial" w:cs="Arial"/>
                <w:color w:val="FF0000"/>
                <w:sz w:val="20"/>
                <w:szCs w:val="20"/>
              </w:rPr>
              <w:t>0243 2371944</w:t>
            </w:r>
          </w:p>
          <w:p w14:paraId="21940744" w14:textId="75C9066B" w:rsidR="008C48A5" w:rsidRPr="00841D33" w:rsidRDefault="00DC72EB" w:rsidP="00A401BE">
            <w:pPr>
              <w:jc w:val="center"/>
              <w:rPr>
                <w:rFonts w:ascii="Arial" w:hAnsi="Arial" w:cs="Arial"/>
                <w:color w:val="FF0000"/>
                <w:sz w:val="20"/>
                <w:szCs w:val="20"/>
              </w:rPr>
            </w:pPr>
            <w:r w:rsidRPr="00841D33">
              <w:rPr>
                <w:rFonts w:ascii="Arial" w:hAnsi="Arial" w:cs="Arial"/>
                <w:color w:val="FF0000"/>
                <w:sz w:val="20"/>
                <w:szCs w:val="20"/>
              </w:rPr>
              <w:t>0243 2333213</w:t>
            </w:r>
          </w:p>
          <w:p w14:paraId="72A14BAF" w14:textId="2312FB9E" w:rsidR="008C48A5" w:rsidRPr="00841D33" w:rsidRDefault="00DC72EB" w:rsidP="00A401BE">
            <w:pPr>
              <w:jc w:val="center"/>
              <w:rPr>
                <w:rFonts w:ascii="Arial" w:hAnsi="Arial" w:cs="Arial"/>
                <w:color w:val="FF0000"/>
                <w:sz w:val="20"/>
                <w:szCs w:val="20"/>
              </w:rPr>
            </w:pPr>
            <w:r w:rsidRPr="00841D33">
              <w:rPr>
                <w:rFonts w:ascii="Arial" w:hAnsi="Arial" w:cs="Arial"/>
                <w:color w:val="FF0000"/>
                <w:sz w:val="20"/>
                <w:szCs w:val="20"/>
              </w:rPr>
              <w:t>0416-6505148</w:t>
            </w:r>
          </w:p>
        </w:tc>
      </w:tr>
      <w:tr w:rsidR="00841D33" w:rsidRPr="00841D33" w14:paraId="229E0284" w14:textId="77777777" w:rsidTr="00A401BE">
        <w:trPr>
          <w:trHeight w:val="70"/>
          <w:jc w:val="center"/>
        </w:trPr>
        <w:tc>
          <w:tcPr>
            <w:tcW w:w="2063" w:type="dxa"/>
            <w:vAlign w:val="center"/>
          </w:tcPr>
          <w:p w14:paraId="0ED634B0" w14:textId="44C1708D" w:rsidR="008C48A5" w:rsidRPr="00841D33" w:rsidRDefault="00B963E8" w:rsidP="00A401BE">
            <w:pPr>
              <w:jc w:val="center"/>
              <w:rPr>
                <w:rFonts w:ascii="Arial" w:hAnsi="Arial" w:cs="Arial"/>
                <w:color w:val="FF0000"/>
                <w:sz w:val="20"/>
                <w:szCs w:val="20"/>
              </w:rPr>
            </w:pPr>
            <w:r w:rsidRPr="00841D33">
              <w:rPr>
                <w:rFonts w:ascii="Arial" w:hAnsi="Arial" w:cs="Arial"/>
                <w:color w:val="FF0000"/>
                <w:sz w:val="20"/>
                <w:szCs w:val="20"/>
              </w:rPr>
              <w:t>I</w:t>
            </w:r>
            <w:r w:rsidR="00DC72EB" w:rsidRPr="00841D33">
              <w:rPr>
                <w:rFonts w:ascii="Arial" w:hAnsi="Arial" w:cs="Arial"/>
                <w:color w:val="FF0000"/>
                <w:sz w:val="20"/>
                <w:szCs w:val="20"/>
              </w:rPr>
              <w:t xml:space="preserve">nspectoría </w:t>
            </w:r>
            <w:r w:rsidRPr="00841D33">
              <w:rPr>
                <w:rFonts w:ascii="Arial" w:hAnsi="Arial" w:cs="Arial"/>
                <w:color w:val="FF0000"/>
                <w:sz w:val="20"/>
                <w:szCs w:val="20"/>
              </w:rPr>
              <w:t>T</w:t>
            </w:r>
            <w:r w:rsidR="00DC72EB" w:rsidRPr="00841D33">
              <w:rPr>
                <w:rFonts w:ascii="Arial" w:hAnsi="Arial" w:cs="Arial"/>
                <w:color w:val="FF0000"/>
                <w:sz w:val="20"/>
                <w:szCs w:val="20"/>
              </w:rPr>
              <w:t xml:space="preserve">écnica de </w:t>
            </w:r>
            <w:r w:rsidRPr="00841D33">
              <w:rPr>
                <w:rFonts w:ascii="Arial" w:hAnsi="Arial" w:cs="Arial"/>
                <w:color w:val="FF0000"/>
                <w:sz w:val="20"/>
                <w:szCs w:val="20"/>
              </w:rPr>
              <w:t>R</w:t>
            </w:r>
            <w:r w:rsidR="00DC72EB" w:rsidRPr="00841D33">
              <w:rPr>
                <w:rFonts w:ascii="Arial" w:hAnsi="Arial" w:cs="Arial"/>
                <w:color w:val="FF0000"/>
                <w:sz w:val="20"/>
                <w:szCs w:val="20"/>
              </w:rPr>
              <w:t xml:space="preserve">egión </w:t>
            </w:r>
            <w:r w:rsidRPr="00841D33">
              <w:rPr>
                <w:rFonts w:ascii="Arial" w:hAnsi="Arial" w:cs="Arial"/>
                <w:color w:val="FF0000"/>
                <w:sz w:val="20"/>
                <w:szCs w:val="20"/>
              </w:rPr>
              <w:t>O</w:t>
            </w:r>
            <w:r w:rsidR="00DC72EB" w:rsidRPr="00841D33">
              <w:rPr>
                <w:rFonts w:ascii="Arial" w:hAnsi="Arial" w:cs="Arial"/>
                <w:color w:val="FF0000"/>
                <w:sz w:val="20"/>
                <w:szCs w:val="20"/>
              </w:rPr>
              <w:t>ccidental</w:t>
            </w:r>
          </w:p>
        </w:tc>
        <w:tc>
          <w:tcPr>
            <w:tcW w:w="3866" w:type="dxa"/>
            <w:vAlign w:val="center"/>
          </w:tcPr>
          <w:p w14:paraId="4AAFF670" w14:textId="3671D22E" w:rsidR="008C48A5" w:rsidRPr="00841D33" w:rsidRDefault="00DC5786" w:rsidP="00A401BE">
            <w:pPr>
              <w:jc w:val="center"/>
              <w:rPr>
                <w:rFonts w:ascii="Arial" w:hAnsi="Arial" w:cs="Arial"/>
                <w:color w:val="FF0000"/>
                <w:sz w:val="20"/>
                <w:szCs w:val="20"/>
              </w:rPr>
            </w:pPr>
            <w:r w:rsidRPr="00841D33">
              <w:rPr>
                <w:rFonts w:ascii="Arial" w:hAnsi="Arial" w:cs="Arial"/>
                <w:color w:val="FF0000"/>
                <w:sz w:val="20"/>
                <w:szCs w:val="20"/>
              </w:rPr>
              <w:t xml:space="preserve">EDF Pdvsa Cied </w:t>
            </w:r>
            <w:r>
              <w:rPr>
                <w:rFonts w:ascii="Arial" w:hAnsi="Arial" w:cs="Arial"/>
                <w:color w:val="FF0000"/>
                <w:sz w:val="20"/>
                <w:szCs w:val="20"/>
              </w:rPr>
              <w:t>Av.</w:t>
            </w:r>
            <w:r w:rsidRPr="00841D33">
              <w:rPr>
                <w:rFonts w:ascii="Arial" w:hAnsi="Arial" w:cs="Arial"/>
                <w:color w:val="FF0000"/>
                <w:sz w:val="20"/>
                <w:szCs w:val="20"/>
              </w:rPr>
              <w:t xml:space="preserve"> </w:t>
            </w:r>
            <w:r w:rsidR="00DC72EB" w:rsidRPr="00841D33">
              <w:rPr>
                <w:rFonts w:ascii="Arial" w:hAnsi="Arial" w:cs="Arial"/>
                <w:color w:val="FF0000"/>
                <w:sz w:val="20"/>
                <w:szCs w:val="20"/>
              </w:rPr>
              <w:t xml:space="preserve">5 de </w:t>
            </w:r>
            <w:r w:rsidRPr="00841D33">
              <w:rPr>
                <w:rFonts w:ascii="Arial" w:hAnsi="Arial" w:cs="Arial"/>
                <w:color w:val="FF0000"/>
                <w:sz w:val="20"/>
                <w:szCs w:val="20"/>
              </w:rPr>
              <w:t xml:space="preserve">Julio </w:t>
            </w:r>
            <w:r w:rsidR="00DC72EB" w:rsidRPr="00841D33">
              <w:rPr>
                <w:rFonts w:ascii="Arial" w:hAnsi="Arial" w:cs="Arial"/>
                <w:color w:val="FF0000"/>
                <w:sz w:val="20"/>
                <w:szCs w:val="20"/>
              </w:rPr>
              <w:t xml:space="preserve">con   </w:t>
            </w:r>
            <w:r w:rsidRPr="00841D33">
              <w:rPr>
                <w:rFonts w:ascii="Arial" w:hAnsi="Arial" w:cs="Arial"/>
                <w:color w:val="FF0000"/>
                <w:sz w:val="20"/>
                <w:szCs w:val="20"/>
              </w:rPr>
              <w:t xml:space="preserve">Calle71 Piso </w:t>
            </w:r>
            <w:r w:rsidR="00DC72EB" w:rsidRPr="00841D33">
              <w:rPr>
                <w:rFonts w:ascii="Arial" w:hAnsi="Arial" w:cs="Arial"/>
                <w:color w:val="FF0000"/>
                <w:sz w:val="20"/>
                <w:szCs w:val="20"/>
              </w:rPr>
              <w:t xml:space="preserve">9 </w:t>
            </w:r>
            <w:r w:rsidRPr="00841D33">
              <w:rPr>
                <w:rFonts w:ascii="Arial" w:hAnsi="Arial" w:cs="Arial"/>
                <w:color w:val="FF0000"/>
                <w:sz w:val="20"/>
                <w:szCs w:val="20"/>
              </w:rPr>
              <w:t xml:space="preserve">Oficina </w:t>
            </w:r>
            <w:r w:rsidR="00DC72EB" w:rsidRPr="00841D33">
              <w:rPr>
                <w:rFonts w:ascii="Arial" w:hAnsi="Arial" w:cs="Arial"/>
                <w:color w:val="FF0000"/>
                <w:sz w:val="20"/>
                <w:szCs w:val="20"/>
              </w:rPr>
              <w:t xml:space="preserve">3-2 </w:t>
            </w:r>
            <w:r w:rsidR="00B963E8" w:rsidRPr="00841D33">
              <w:rPr>
                <w:rFonts w:ascii="Arial" w:hAnsi="Arial" w:cs="Arial"/>
                <w:color w:val="FF0000"/>
                <w:sz w:val="20"/>
                <w:szCs w:val="20"/>
              </w:rPr>
              <w:t>Maracaibo</w:t>
            </w:r>
            <w:r w:rsidR="00DC72EB" w:rsidRPr="00841D33">
              <w:rPr>
                <w:rFonts w:ascii="Arial" w:hAnsi="Arial" w:cs="Arial"/>
                <w:color w:val="FF0000"/>
                <w:sz w:val="20"/>
                <w:szCs w:val="20"/>
              </w:rPr>
              <w:t xml:space="preserve"> </w:t>
            </w:r>
            <w:r w:rsidR="00B963E8" w:rsidRPr="00841D33">
              <w:rPr>
                <w:rFonts w:ascii="Arial" w:hAnsi="Arial" w:cs="Arial"/>
                <w:color w:val="FF0000"/>
                <w:sz w:val="20"/>
                <w:szCs w:val="20"/>
              </w:rPr>
              <w:t>edo.</w:t>
            </w:r>
            <w:r w:rsidR="00DC72EB" w:rsidRPr="00841D33">
              <w:rPr>
                <w:rFonts w:ascii="Arial" w:hAnsi="Arial" w:cs="Arial"/>
                <w:color w:val="FF0000"/>
                <w:sz w:val="20"/>
                <w:szCs w:val="20"/>
              </w:rPr>
              <w:t xml:space="preserve"> </w:t>
            </w:r>
            <w:r w:rsidR="00B963E8" w:rsidRPr="00841D33">
              <w:rPr>
                <w:rFonts w:ascii="Arial" w:hAnsi="Arial" w:cs="Arial"/>
                <w:color w:val="FF0000"/>
                <w:sz w:val="20"/>
                <w:szCs w:val="20"/>
              </w:rPr>
              <w:t>Z</w:t>
            </w:r>
            <w:r w:rsidR="00DC72EB" w:rsidRPr="00841D33">
              <w:rPr>
                <w:rFonts w:ascii="Arial" w:hAnsi="Arial" w:cs="Arial"/>
                <w:color w:val="FF0000"/>
                <w:sz w:val="20"/>
                <w:szCs w:val="20"/>
              </w:rPr>
              <w:t>ulia</w:t>
            </w:r>
          </w:p>
        </w:tc>
        <w:tc>
          <w:tcPr>
            <w:tcW w:w="3932" w:type="dxa"/>
            <w:vAlign w:val="center"/>
          </w:tcPr>
          <w:p w14:paraId="38EED6F5" w14:textId="06142C88" w:rsidR="008C48A5" w:rsidRPr="00841D33" w:rsidRDefault="00DC72EB" w:rsidP="00A401BE">
            <w:pPr>
              <w:jc w:val="center"/>
              <w:rPr>
                <w:rFonts w:ascii="Arial" w:hAnsi="Arial" w:cs="Arial"/>
                <w:color w:val="FF0000"/>
                <w:sz w:val="20"/>
                <w:szCs w:val="20"/>
              </w:rPr>
            </w:pPr>
            <w:r w:rsidRPr="00841D33">
              <w:rPr>
                <w:rFonts w:ascii="Arial" w:hAnsi="Arial" w:cs="Arial"/>
                <w:color w:val="FF0000"/>
                <w:sz w:val="20"/>
                <w:szCs w:val="20"/>
              </w:rPr>
              <w:t>senafim.itr3@gmail.com</w:t>
            </w:r>
          </w:p>
        </w:tc>
        <w:tc>
          <w:tcPr>
            <w:tcW w:w="1616" w:type="dxa"/>
            <w:vAlign w:val="center"/>
          </w:tcPr>
          <w:p w14:paraId="7408245E" w14:textId="5E1E7888" w:rsidR="008C48A5" w:rsidRPr="00841D33" w:rsidRDefault="00DC72EB" w:rsidP="00A401BE">
            <w:pPr>
              <w:jc w:val="center"/>
              <w:rPr>
                <w:rFonts w:ascii="Arial" w:hAnsi="Arial" w:cs="Arial"/>
                <w:color w:val="FF0000"/>
                <w:sz w:val="20"/>
                <w:szCs w:val="20"/>
              </w:rPr>
            </w:pPr>
            <w:r w:rsidRPr="00841D33">
              <w:rPr>
                <w:rFonts w:ascii="Arial" w:hAnsi="Arial" w:cs="Arial"/>
                <w:color w:val="FF0000"/>
                <w:sz w:val="20"/>
                <w:szCs w:val="20"/>
              </w:rPr>
              <w:t>0261 8065759</w:t>
            </w:r>
          </w:p>
          <w:p w14:paraId="1F5D87FC" w14:textId="5146AB5E" w:rsidR="008C48A5" w:rsidRPr="00841D33" w:rsidRDefault="00DC72EB" w:rsidP="00A401BE">
            <w:pPr>
              <w:jc w:val="center"/>
              <w:rPr>
                <w:rFonts w:ascii="Arial" w:hAnsi="Arial" w:cs="Arial"/>
                <w:color w:val="FF0000"/>
                <w:sz w:val="20"/>
                <w:szCs w:val="20"/>
              </w:rPr>
            </w:pPr>
            <w:r w:rsidRPr="00841D33">
              <w:rPr>
                <w:rFonts w:ascii="Arial" w:hAnsi="Arial" w:cs="Arial"/>
                <w:color w:val="FF0000"/>
                <w:sz w:val="20"/>
                <w:szCs w:val="20"/>
              </w:rPr>
              <w:t>0261 8065761</w:t>
            </w:r>
          </w:p>
          <w:p w14:paraId="5B8E10DC" w14:textId="080530FF" w:rsidR="008C48A5" w:rsidRPr="00841D33" w:rsidRDefault="00DC72EB" w:rsidP="00A401BE">
            <w:pPr>
              <w:jc w:val="center"/>
              <w:rPr>
                <w:rFonts w:ascii="Arial" w:hAnsi="Arial" w:cs="Arial"/>
                <w:color w:val="FF0000"/>
                <w:sz w:val="20"/>
                <w:szCs w:val="20"/>
              </w:rPr>
            </w:pPr>
            <w:r w:rsidRPr="00841D33">
              <w:rPr>
                <w:rFonts w:ascii="Arial" w:hAnsi="Arial" w:cs="Arial"/>
                <w:color w:val="FF0000"/>
                <w:sz w:val="20"/>
                <w:szCs w:val="20"/>
              </w:rPr>
              <w:t>0414-6472173</w:t>
            </w:r>
          </w:p>
        </w:tc>
      </w:tr>
      <w:tr w:rsidR="00841D33" w:rsidRPr="00841D33" w14:paraId="163B2DB1" w14:textId="77777777" w:rsidTr="00A401BE">
        <w:trPr>
          <w:trHeight w:val="70"/>
          <w:jc w:val="center"/>
        </w:trPr>
        <w:tc>
          <w:tcPr>
            <w:tcW w:w="2063" w:type="dxa"/>
            <w:vAlign w:val="center"/>
          </w:tcPr>
          <w:p w14:paraId="7978E14A" w14:textId="51E820CB" w:rsidR="008C48A5" w:rsidRPr="00841D33" w:rsidRDefault="00B963E8" w:rsidP="00A401BE">
            <w:pPr>
              <w:jc w:val="center"/>
              <w:rPr>
                <w:rFonts w:ascii="Arial" w:hAnsi="Arial" w:cs="Arial"/>
                <w:color w:val="FF0000"/>
                <w:sz w:val="20"/>
                <w:szCs w:val="20"/>
              </w:rPr>
            </w:pPr>
            <w:r w:rsidRPr="00841D33">
              <w:rPr>
                <w:rFonts w:ascii="Arial" w:hAnsi="Arial" w:cs="Arial"/>
                <w:color w:val="FF0000"/>
                <w:sz w:val="20"/>
                <w:szCs w:val="20"/>
              </w:rPr>
              <w:t>I</w:t>
            </w:r>
            <w:r w:rsidR="00DC72EB" w:rsidRPr="00841D33">
              <w:rPr>
                <w:rFonts w:ascii="Arial" w:hAnsi="Arial" w:cs="Arial"/>
                <w:color w:val="FF0000"/>
                <w:sz w:val="20"/>
                <w:szCs w:val="20"/>
              </w:rPr>
              <w:t xml:space="preserve">nspectoría </w:t>
            </w:r>
            <w:r w:rsidRPr="00841D33">
              <w:rPr>
                <w:rFonts w:ascii="Arial" w:hAnsi="Arial" w:cs="Arial"/>
                <w:color w:val="FF0000"/>
                <w:sz w:val="20"/>
                <w:szCs w:val="20"/>
              </w:rPr>
              <w:t>T</w:t>
            </w:r>
            <w:r w:rsidR="00DC72EB" w:rsidRPr="00841D33">
              <w:rPr>
                <w:rFonts w:ascii="Arial" w:hAnsi="Arial" w:cs="Arial"/>
                <w:color w:val="FF0000"/>
                <w:sz w:val="20"/>
                <w:szCs w:val="20"/>
              </w:rPr>
              <w:t xml:space="preserve">écnica de </w:t>
            </w:r>
            <w:r w:rsidRPr="00841D33">
              <w:rPr>
                <w:rFonts w:ascii="Arial" w:hAnsi="Arial" w:cs="Arial"/>
                <w:color w:val="FF0000"/>
                <w:sz w:val="20"/>
                <w:szCs w:val="20"/>
              </w:rPr>
              <w:t>R</w:t>
            </w:r>
            <w:r w:rsidR="00DC72EB" w:rsidRPr="00841D33">
              <w:rPr>
                <w:rFonts w:ascii="Arial" w:hAnsi="Arial" w:cs="Arial"/>
                <w:color w:val="FF0000"/>
                <w:sz w:val="20"/>
                <w:szCs w:val="20"/>
              </w:rPr>
              <w:t xml:space="preserve">egión los </w:t>
            </w:r>
            <w:r w:rsidRPr="00841D33">
              <w:rPr>
                <w:rFonts w:ascii="Arial" w:hAnsi="Arial" w:cs="Arial"/>
                <w:color w:val="FF0000"/>
                <w:sz w:val="20"/>
                <w:szCs w:val="20"/>
              </w:rPr>
              <w:t>A</w:t>
            </w:r>
            <w:r w:rsidR="00DC72EB" w:rsidRPr="00841D33">
              <w:rPr>
                <w:rFonts w:ascii="Arial" w:hAnsi="Arial" w:cs="Arial"/>
                <w:color w:val="FF0000"/>
                <w:sz w:val="20"/>
                <w:szCs w:val="20"/>
              </w:rPr>
              <w:t>ndes</w:t>
            </w:r>
          </w:p>
        </w:tc>
        <w:tc>
          <w:tcPr>
            <w:tcW w:w="3866" w:type="dxa"/>
            <w:vAlign w:val="center"/>
          </w:tcPr>
          <w:p w14:paraId="2D67DFA0" w14:textId="21E836F9" w:rsidR="008C48A5" w:rsidRPr="00841D33" w:rsidRDefault="00DC5786" w:rsidP="00A401BE">
            <w:pPr>
              <w:jc w:val="center"/>
              <w:rPr>
                <w:rFonts w:ascii="Arial" w:hAnsi="Arial" w:cs="Arial"/>
                <w:color w:val="FF0000"/>
                <w:sz w:val="20"/>
                <w:szCs w:val="20"/>
              </w:rPr>
            </w:pPr>
            <w:r w:rsidRPr="00841D33">
              <w:rPr>
                <w:rFonts w:ascii="Arial" w:hAnsi="Arial" w:cs="Arial"/>
                <w:color w:val="FF0000"/>
                <w:sz w:val="20"/>
                <w:szCs w:val="20"/>
              </w:rPr>
              <w:t xml:space="preserve">Pasaje </w:t>
            </w:r>
            <w:r w:rsidR="00DC72EB" w:rsidRPr="00841D33">
              <w:rPr>
                <w:rFonts w:ascii="Arial" w:hAnsi="Arial" w:cs="Arial"/>
                <w:color w:val="FF0000"/>
                <w:sz w:val="20"/>
                <w:szCs w:val="20"/>
              </w:rPr>
              <w:t>acueducto centro empresarial barrio obrero piso ofc</w:t>
            </w:r>
            <w:r w:rsidR="00D87F25" w:rsidRPr="00841D33">
              <w:rPr>
                <w:rFonts w:ascii="Arial" w:hAnsi="Arial" w:cs="Arial"/>
                <w:color w:val="FF0000"/>
                <w:sz w:val="20"/>
                <w:szCs w:val="20"/>
              </w:rPr>
              <w:t>.</w:t>
            </w:r>
            <w:r w:rsidR="00DC72EB" w:rsidRPr="00841D33">
              <w:rPr>
                <w:rFonts w:ascii="Arial" w:hAnsi="Arial" w:cs="Arial"/>
                <w:color w:val="FF0000"/>
                <w:sz w:val="20"/>
                <w:szCs w:val="20"/>
              </w:rPr>
              <w:t xml:space="preserve"> 7 urb barrio obrero </w:t>
            </w:r>
            <w:r w:rsidR="00D87F25" w:rsidRPr="00841D33">
              <w:rPr>
                <w:rFonts w:ascii="Arial" w:hAnsi="Arial" w:cs="Arial"/>
                <w:color w:val="FF0000"/>
                <w:sz w:val="20"/>
                <w:szCs w:val="20"/>
              </w:rPr>
              <w:t>S</w:t>
            </w:r>
            <w:r w:rsidR="00DC72EB" w:rsidRPr="00841D33">
              <w:rPr>
                <w:rFonts w:ascii="Arial" w:hAnsi="Arial" w:cs="Arial"/>
                <w:color w:val="FF0000"/>
                <w:sz w:val="20"/>
                <w:szCs w:val="20"/>
              </w:rPr>
              <w:t xml:space="preserve">an </w:t>
            </w:r>
            <w:r w:rsidR="00D87F25" w:rsidRPr="00841D33">
              <w:rPr>
                <w:rFonts w:ascii="Arial" w:hAnsi="Arial" w:cs="Arial"/>
                <w:color w:val="FF0000"/>
                <w:sz w:val="20"/>
                <w:szCs w:val="20"/>
              </w:rPr>
              <w:t>Cristóbal</w:t>
            </w:r>
            <w:r w:rsidR="00DC72EB" w:rsidRPr="00841D33">
              <w:rPr>
                <w:rFonts w:ascii="Arial" w:hAnsi="Arial" w:cs="Arial"/>
                <w:color w:val="FF0000"/>
                <w:sz w:val="20"/>
                <w:szCs w:val="20"/>
              </w:rPr>
              <w:t xml:space="preserve"> </w:t>
            </w:r>
            <w:r w:rsidR="00D87F25" w:rsidRPr="00841D33">
              <w:rPr>
                <w:rFonts w:ascii="Arial" w:hAnsi="Arial" w:cs="Arial"/>
                <w:color w:val="FF0000"/>
                <w:sz w:val="20"/>
                <w:szCs w:val="20"/>
              </w:rPr>
              <w:t>edo.</w:t>
            </w:r>
            <w:r w:rsidR="00DC72EB" w:rsidRPr="00841D33">
              <w:rPr>
                <w:rFonts w:ascii="Arial" w:hAnsi="Arial" w:cs="Arial"/>
                <w:color w:val="FF0000"/>
                <w:sz w:val="20"/>
                <w:szCs w:val="20"/>
              </w:rPr>
              <w:t xml:space="preserve"> </w:t>
            </w:r>
            <w:r w:rsidR="00D87F25" w:rsidRPr="00841D33">
              <w:rPr>
                <w:rFonts w:ascii="Arial" w:hAnsi="Arial" w:cs="Arial"/>
                <w:color w:val="FF0000"/>
                <w:sz w:val="20"/>
                <w:szCs w:val="20"/>
              </w:rPr>
              <w:t>Táchira</w:t>
            </w:r>
          </w:p>
        </w:tc>
        <w:tc>
          <w:tcPr>
            <w:tcW w:w="3932" w:type="dxa"/>
            <w:vAlign w:val="center"/>
          </w:tcPr>
          <w:p w14:paraId="061E8828" w14:textId="22FCC3E2" w:rsidR="008C48A5" w:rsidRPr="00841D33" w:rsidRDefault="00DC72EB" w:rsidP="00A401BE">
            <w:pPr>
              <w:jc w:val="center"/>
              <w:rPr>
                <w:rFonts w:ascii="Arial" w:hAnsi="Arial" w:cs="Arial"/>
                <w:color w:val="FF0000"/>
                <w:sz w:val="20"/>
                <w:szCs w:val="20"/>
              </w:rPr>
            </w:pPr>
            <w:r w:rsidRPr="00841D33">
              <w:rPr>
                <w:rFonts w:ascii="Arial" w:hAnsi="Arial" w:cs="Arial"/>
                <w:color w:val="FF0000"/>
                <w:sz w:val="20"/>
                <w:szCs w:val="20"/>
              </w:rPr>
              <w:t>minas.andes21@gmail.com</w:t>
            </w:r>
          </w:p>
        </w:tc>
        <w:tc>
          <w:tcPr>
            <w:tcW w:w="1616" w:type="dxa"/>
            <w:vAlign w:val="center"/>
          </w:tcPr>
          <w:p w14:paraId="728A56AA" w14:textId="7B7A8853" w:rsidR="008C48A5" w:rsidRPr="00841D33" w:rsidRDefault="00DC72EB" w:rsidP="00A401BE">
            <w:pPr>
              <w:jc w:val="center"/>
              <w:rPr>
                <w:rFonts w:ascii="Arial" w:hAnsi="Arial" w:cs="Arial"/>
                <w:color w:val="FF0000"/>
                <w:sz w:val="20"/>
                <w:szCs w:val="20"/>
              </w:rPr>
            </w:pPr>
            <w:r w:rsidRPr="00841D33">
              <w:rPr>
                <w:rFonts w:ascii="Arial" w:hAnsi="Arial" w:cs="Arial"/>
                <w:color w:val="FF0000"/>
                <w:sz w:val="20"/>
                <w:szCs w:val="20"/>
              </w:rPr>
              <w:t>0276 3550799</w:t>
            </w:r>
          </w:p>
          <w:p w14:paraId="04FACDD4" w14:textId="4A4E6A41" w:rsidR="008C48A5" w:rsidRPr="00841D33" w:rsidRDefault="00DC72EB" w:rsidP="00A401BE">
            <w:pPr>
              <w:jc w:val="center"/>
              <w:rPr>
                <w:rFonts w:ascii="Arial" w:hAnsi="Arial" w:cs="Arial"/>
                <w:color w:val="FF0000"/>
                <w:sz w:val="20"/>
                <w:szCs w:val="20"/>
              </w:rPr>
            </w:pPr>
            <w:r w:rsidRPr="00841D33">
              <w:rPr>
                <w:rFonts w:ascii="Arial" w:hAnsi="Arial" w:cs="Arial"/>
                <w:color w:val="FF0000"/>
                <w:sz w:val="20"/>
                <w:szCs w:val="20"/>
              </w:rPr>
              <w:t>0414-4503453</w:t>
            </w:r>
          </w:p>
        </w:tc>
      </w:tr>
      <w:tr w:rsidR="00841D33" w:rsidRPr="00841D33" w14:paraId="197140DC" w14:textId="77777777" w:rsidTr="00A401BE">
        <w:trPr>
          <w:trHeight w:val="70"/>
          <w:jc w:val="center"/>
        </w:trPr>
        <w:tc>
          <w:tcPr>
            <w:tcW w:w="2063" w:type="dxa"/>
            <w:vAlign w:val="center"/>
          </w:tcPr>
          <w:p w14:paraId="4816202B" w14:textId="1554E3CC" w:rsidR="008C48A5" w:rsidRPr="00841D33" w:rsidRDefault="00B963E8" w:rsidP="00A401BE">
            <w:pPr>
              <w:jc w:val="center"/>
              <w:rPr>
                <w:rFonts w:ascii="Arial" w:hAnsi="Arial" w:cs="Arial"/>
                <w:color w:val="FF0000"/>
                <w:sz w:val="20"/>
                <w:szCs w:val="20"/>
              </w:rPr>
            </w:pPr>
            <w:r w:rsidRPr="00841D33">
              <w:rPr>
                <w:rFonts w:ascii="Arial" w:hAnsi="Arial" w:cs="Arial"/>
                <w:color w:val="FF0000"/>
                <w:sz w:val="20"/>
                <w:szCs w:val="20"/>
              </w:rPr>
              <w:t>I</w:t>
            </w:r>
            <w:r w:rsidR="00DC72EB" w:rsidRPr="00841D33">
              <w:rPr>
                <w:rFonts w:ascii="Arial" w:hAnsi="Arial" w:cs="Arial"/>
                <w:color w:val="FF0000"/>
                <w:sz w:val="20"/>
                <w:szCs w:val="20"/>
              </w:rPr>
              <w:t xml:space="preserve">nspectoría </w:t>
            </w:r>
            <w:r w:rsidRPr="00841D33">
              <w:rPr>
                <w:rFonts w:ascii="Arial" w:hAnsi="Arial" w:cs="Arial"/>
                <w:color w:val="FF0000"/>
                <w:sz w:val="20"/>
                <w:szCs w:val="20"/>
              </w:rPr>
              <w:t>T</w:t>
            </w:r>
            <w:r w:rsidR="00DC72EB" w:rsidRPr="00841D33">
              <w:rPr>
                <w:rFonts w:ascii="Arial" w:hAnsi="Arial" w:cs="Arial"/>
                <w:color w:val="FF0000"/>
                <w:sz w:val="20"/>
                <w:szCs w:val="20"/>
              </w:rPr>
              <w:t xml:space="preserve">écnica de </w:t>
            </w:r>
            <w:r w:rsidRPr="00841D33">
              <w:rPr>
                <w:rFonts w:ascii="Arial" w:hAnsi="Arial" w:cs="Arial"/>
                <w:color w:val="FF0000"/>
                <w:sz w:val="20"/>
                <w:szCs w:val="20"/>
              </w:rPr>
              <w:t>R</w:t>
            </w:r>
            <w:r w:rsidR="00DC72EB" w:rsidRPr="00841D33">
              <w:rPr>
                <w:rFonts w:ascii="Arial" w:hAnsi="Arial" w:cs="Arial"/>
                <w:color w:val="FF0000"/>
                <w:sz w:val="20"/>
                <w:szCs w:val="20"/>
              </w:rPr>
              <w:t xml:space="preserve">egión </w:t>
            </w:r>
            <w:r w:rsidRPr="00841D33">
              <w:rPr>
                <w:rFonts w:ascii="Arial" w:hAnsi="Arial" w:cs="Arial"/>
                <w:color w:val="FF0000"/>
                <w:sz w:val="20"/>
                <w:szCs w:val="20"/>
              </w:rPr>
              <w:t>N</w:t>
            </w:r>
            <w:r w:rsidR="00DC72EB" w:rsidRPr="00841D33">
              <w:rPr>
                <w:rFonts w:ascii="Arial" w:hAnsi="Arial" w:cs="Arial"/>
                <w:color w:val="FF0000"/>
                <w:sz w:val="20"/>
                <w:szCs w:val="20"/>
              </w:rPr>
              <w:t>or-Oriental e insular</w:t>
            </w:r>
          </w:p>
        </w:tc>
        <w:tc>
          <w:tcPr>
            <w:tcW w:w="3866" w:type="dxa"/>
            <w:vAlign w:val="center"/>
          </w:tcPr>
          <w:p w14:paraId="13DCE8FE" w14:textId="0F2B78D7" w:rsidR="008C48A5" w:rsidRPr="00841D33" w:rsidRDefault="00DC5786" w:rsidP="00DC5786">
            <w:pPr>
              <w:jc w:val="center"/>
              <w:rPr>
                <w:rFonts w:ascii="Arial" w:hAnsi="Arial" w:cs="Arial"/>
                <w:color w:val="FF0000"/>
                <w:sz w:val="20"/>
                <w:szCs w:val="20"/>
              </w:rPr>
            </w:pPr>
            <w:r w:rsidRPr="00841D33">
              <w:rPr>
                <w:rFonts w:ascii="Arial" w:hAnsi="Arial" w:cs="Arial"/>
                <w:color w:val="FF0000"/>
                <w:sz w:val="20"/>
                <w:szCs w:val="20"/>
              </w:rPr>
              <w:t>Av</w:t>
            </w:r>
            <w:r w:rsidR="00D87F25" w:rsidRPr="00841D33">
              <w:rPr>
                <w:rFonts w:ascii="Arial" w:hAnsi="Arial" w:cs="Arial"/>
                <w:color w:val="FF0000"/>
                <w:sz w:val="20"/>
                <w:szCs w:val="20"/>
              </w:rPr>
              <w:t>.</w:t>
            </w:r>
            <w:r w:rsidRPr="00841D33">
              <w:rPr>
                <w:rFonts w:ascii="Arial" w:hAnsi="Arial" w:cs="Arial"/>
                <w:color w:val="FF0000"/>
                <w:sz w:val="20"/>
                <w:szCs w:val="20"/>
              </w:rPr>
              <w:t xml:space="preserve"> Municipal Puerto </w:t>
            </w:r>
            <w:r w:rsidR="00DC72EB" w:rsidRPr="00841D33">
              <w:rPr>
                <w:rFonts w:ascii="Arial" w:hAnsi="Arial" w:cs="Arial"/>
                <w:color w:val="FF0000"/>
                <w:sz w:val="20"/>
                <w:szCs w:val="20"/>
              </w:rPr>
              <w:t xml:space="preserve">la </w:t>
            </w:r>
            <w:r w:rsidRPr="00841D33">
              <w:rPr>
                <w:rFonts w:ascii="Arial" w:hAnsi="Arial" w:cs="Arial"/>
                <w:color w:val="FF0000"/>
                <w:sz w:val="20"/>
                <w:szCs w:val="20"/>
              </w:rPr>
              <w:t>Cruz Edf Lítica</w:t>
            </w:r>
          </w:p>
        </w:tc>
        <w:tc>
          <w:tcPr>
            <w:tcW w:w="3932" w:type="dxa"/>
            <w:vAlign w:val="center"/>
          </w:tcPr>
          <w:p w14:paraId="0906207F" w14:textId="03105A7E" w:rsidR="008C48A5" w:rsidRPr="00841D33" w:rsidRDefault="00DC5786" w:rsidP="00A401BE">
            <w:pPr>
              <w:jc w:val="center"/>
              <w:rPr>
                <w:rFonts w:ascii="Arial" w:hAnsi="Arial" w:cs="Arial"/>
                <w:color w:val="FF0000"/>
                <w:sz w:val="20"/>
                <w:szCs w:val="20"/>
              </w:rPr>
            </w:pPr>
            <w:r>
              <w:rPr>
                <w:rFonts w:ascii="Arial" w:hAnsi="Arial" w:cs="Arial"/>
                <w:color w:val="FF0000"/>
                <w:sz w:val="20"/>
                <w:szCs w:val="20"/>
              </w:rPr>
              <w:t>itrnororiental</w:t>
            </w:r>
            <w:r w:rsidRPr="00841D33">
              <w:rPr>
                <w:rFonts w:ascii="Arial" w:hAnsi="Arial" w:cs="Arial"/>
                <w:color w:val="FF0000"/>
                <w:sz w:val="20"/>
                <w:szCs w:val="20"/>
              </w:rPr>
              <w:t>@gmail.com</w:t>
            </w:r>
          </w:p>
        </w:tc>
        <w:tc>
          <w:tcPr>
            <w:tcW w:w="1616" w:type="dxa"/>
            <w:vAlign w:val="center"/>
          </w:tcPr>
          <w:p w14:paraId="7D2024FE" w14:textId="566BA03A" w:rsidR="008C48A5" w:rsidRPr="00841D33" w:rsidRDefault="00DC72EB" w:rsidP="00A401BE">
            <w:pPr>
              <w:jc w:val="center"/>
              <w:rPr>
                <w:rFonts w:ascii="Arial" w:hAnsi="Arial" w:cs="Arial"/>
                <w:color w:val="FF0000"/>
                <w:sz w:val="20"/>
                <w:szCs w:val="20"/>
              </w:rPr>
            </w:pPr>
            <w:r w:rsidRPr="00841D33">
              <w:rPr>
                <w:rFonts w:ascii="Arial" w:hAnsi="Arial" w:cs="Arial"/>
                <w:color w:val="FF0000"/>
                <w:sz w:val="20"/>
                <w:szCs w:val="20"/>
              </w:rPr>
              <w:t>0281 2651504</w:t>
            </w:r>
          </w:p>
          <w:p w14:paraId="1CE303CF" w14:textId="5525128C" w:rsidR="008C48A5" w:rsidRPr="00841D33" w:rsidRDefault="00DC72EB" w:rsidP="00A401BE">
            <w:pPr>
              <w:jc w:val="center"/>
              <w:rPr>
                <w:rFonts w:ascii="Arial" w:hAnsi="Arial" w:cs="Arial"/>
                <w:color w:val="FF0000"/>
                <w:sz w:val="20"/>
                <w:szCs w:val="20"/>
              </w:rPr>
            </w:pPr>
            <w:r w:rsidRPr="00841D33">
              <w:rPr>
                <w:rFonts w:ascii="Arial" w:hAnsi="Arial" w:cs="Arial"/>
                <w:color w:val="FF0000"/>
                <w:sz w:val="20"/>
                <w:szCs w:val="20"/>
              </w:rPr>
              <w:t>0414-7697774</w:t>
            </w:r>
          </w:p>
        </w:tc>
      </w:tr>
    </w:tbl>
    <w:p w14:paraId="4D4920E5" w14:textId="77777777" w:rsidR="008807D1" w:rsidRDefault="008807D1" w:rsidP="00370302">
      <w:pPr>
        <w:pStyle w:val="Encabezado1"/>
        <w:tabs>
          <w:tab w:val="left" w:pos="0"/>
        </w:tabs>
        <w:rPr>
          <w:szCs w:val="24"/>
          <w:lang w:val="es-VE"/>
        </w:rPr>
      </w:pPr>
    </w:p>
    <w:p w14:paraId="097FD320" w14:textId="77777777" w:rsidR="008807D1" w:rsidRDefault="008807D1" w:rsidP="00370302">
      <w:pPr>
        <w:pStyle w:val="Encabezado1"/>
        <w:tabs>
          <w:tab w:val="left" w:pos="0"/>
        </w:tabs>
        <w:rPr>
          <w:szCs w:val="24"/>
          <w:lang w:val="es-VE"/>
        </w:rPr>
      </w:pPr>
    </w:p>
    <w:p w14:paraId="5EE0E2D3" w14:textId="626D5EBC" w:rsidR="00264860" w:rsidRDefault="00264860" w:rsidP="00370302">
      <w:pPr>
        <w:pStyle w:val="Encabezado1"/>
        <w:tabs>
          <w:tab w:val="left" w:pos="0"/>
        </w:tabs>
        <w:rPr>
          <w:szCs w:val="24"/>
          <w:lang w:val="es-VE"/>
        </w:rPr>
      </w:pPr>
      <w:r w:rsidRPr="00E541BE">
        <w:rPr>
          <w:szCs w:val="24"/>
          <w:lang w:val="es-VE"/>
        </w:rPr>
        <w:lastRenderedPageBreak/>
        <w:t>DISPOSICIONES FINALES</w:t>
      </w:r>
    </w:p>
    <w:p w14:paraId="746A9EDA" w14:textId="77777777" w:rsidR="00F07E36" w:rsidRPr="00F07E36" w:rsidRDefault="00F07E36" w:rsidP="00F07E36">
      <w:pPr>
        <w:rPr>
          <w:lang w:val="es-VE"/>
        </w:rPr>
      </w:pPr>
    </w:p>
    <w:p w14:paraId="395D081B" w14:textId="5768FB21" w:rsidR="00264860" w:rsidRPr="00E541BE" w:rsidRDefault="00CA7315" w:rsidP="00081FFF">
      <w:pPr>
        <w:tabs>
          <w:tab w:val="left" w:pos="0"/>
        </w:tabs>
        <w:spacing w:after="120" w:line="360" w:lineRule="auto"/>
        <w:jc w:val="both"/>
        <w:rPr>
          <w:rFonts w:ascii="Arial" w:hAnsi="Arial" w:cs="Arial"/>
          <w:lang w:val="es-VE"/>
        </w:rPr>
      </w:pPr>
      <w:r>
        <w:rPr>
          <w:rFonts w:ascii="Arial" w:hAnsi="Arial" w:cs="Arial"/>
          <w:color w:val="000000"/>
        </w:rPr>
        <w:t xml:space="preserve">          </w:t>
      </w:r>
      <w:r w:rsidR="00081FFF" w:rsidRPr="001D23C0">
        <w:rPr>
          <w:rFonts w:ascii="Arial" w:hAnsi="Arial" w:cs="Arial"/>
          <w:color w:val="000000"/>
        </w:rPr>
        <w:t xml:space="preserve">Lo no previsto en </w:t>
      </w:r>
      <w:r w:rsidR="00081FFF">
        <w:rPr>
          <w:rFonts w:ascii="Arial" w:hAnsi="Arial" w:cs="Arial"/>
          <w:color w:val="000000"/>
        </w:rPr>
        <w:t xml:space="preserve">el </w:t>
      </w:r>
      <w:r w:rsidR="00081FFF" w:rsidRPr="001D23C0">
        <w:rPr>
          <w:rFonts w:ascii="Arial" w:hAnsi="Arial" w:cs="Arial"/>
          <w:color w:val="000000"/>
        </w:rPr>
        <w:t xml:space="preserve">Manual de Normas y Procedimientos </w:t>
      </w:r>
      <w:r w:rsidR="00081FFF">
        <w:rPr>
          <w:rFonts w:ascii="Arial" w:hAnsi="Arial" w:cs="Arial"/>
          <w:color w:val="000000"/>
        </w:rPr>
        <w:t xml:space="preserve">Operativos </w:t>
      </w:r>
      <w:r w:rsidR="00081FFF" w:rsidRPr="001D23C0">
        <w:rPr>
          <w:rFonts w:ascii="Arial" w:hAnsi="Arial" w:cs="Arial"/>
          <w:color w:val="000000"/>
        </w:rPr>
        <w:t xml:space="preserve">del Servicio de Policía Administrativa Especial </w:t>
      </w:r>
      <w:r w:rsidR="00081FFF">
        <w:rPr>
          <w:rFonts w:ascii="Arial" w:hAnsi="Arial" w:cs="Arial"/>
          <w:color w:val="000000"/>
        </w:rPr>
        <w:t xml:space="preserve">y de Investigación Penal en Apoyo a la Administración Pública </w:t>
      </w:r>
      <w:r w:rsidR="00081FFF" w:rsidRPr="001D23C0">
        <w:rPr>
          <w:rFonts w:ascii="Arial" w:hAnsi="Arial" w:cs="Arial"/>
          <w:color w:val="000000"/>
        </w:rPr>
        <w:t>en materia</w:t>
      </w:r>
      <w:r w:rsidR="00264860" w:rsidRPr="00E541BE">
        <w:rPr>
          <w:rFonts w:ascii="Arial" w:hAnsi="Arial" w:cs="Arial"/>
          <w:lang w:val="es-VE"/>
        </w:rPr>
        <w:t xml:space="preserve"> Resguardo Nacional Minero, </w:t>
      </w:r>
      <w:r w:rsidR="00081FFF" w:rsidRPr="001D23C0">
        <w:rPr>
          <w:rFonts w:ascii="Arial" w:hAnsi="Arial" w:cs="Arial"/>
          <w:color w:val="000000"/>
        </w:rPr>
        <w:t xml:space="preserve">será ajustado, en primera instancia por </w:t>
      </w:r>
      <w:r w:rsidR="00FD0CF9">
        <w:rPr>
          <w:rFonts w:ascii="Arial" w:hAnsi="Arial" w:cs="Arial"/>
          <w:color w:val="000000"/>
        </w:rPr>
        <w:t>la</w:t>
      </w:r>
      <w:r w:rsidR="00081FFF" w:rsidRPr="001D23C0">
        <w:rPr>
          <w:rFonts w:ascii="Arial" w:hAnsi="Arial" w:cs="Arial"/>
          <w:color w:val="000000"/>
        </w:rPr>
        <w:t xml:space="preserve"> </w:t>
      </w:r>
      <w:r w:rsidR="00FD0CF9" w:rsidRPr="00300A68">
        <w:rPr>
          <w:rFonts w:ascii="Arial" w:hAnsi="Arial" w:cs="Arial"/>
          <w:color w:val="FF0000"/>
        </w:rPr>
        <w:t>Dirección de los Servicios para el mantenimiento del Orden Interno</w:t>
      </w:r>
      <w:r w:rsidR="00FD0CF9">
        <w:rPr>
          <w:rFonts w:ascii="Arial" w:hAnsi="Arial" w:cs="Arial"/>
        </w:rPr>
        <w:t xml:space="preserve"> </w:t>
      </w:r>
      <w:r w:rsidR="00FD0CF9" w:rsidRPr="00300A68">
        <w:rPr>
          <w:rFonts w:ascii="Arial" w:hAnsi="Arial" w:cs="Arial"/>
          <w:color w:val="FF0000"/>
        </w:rPr>
        <w:t>de la Guardia Nacional Bolivariana</w:t>
      </w:r>
      <w:r w:rsidR="00081FFF" w:rsidRPr="001D23C0">
        <w:rPr>
          <w:rFonts w:ascii="Arial" w:hAnsi="Arial" w:cs="Arial"/>
          <w:color w:val="000000"/>
        </w:rPr>
        <w:t xml:space="preserve"> y resuelto por el Estado Mayor General quien suministrará la observación a la Dirección de Planificación y Presupuesto, para su corrección, inclusión o eliminación</w:t>
      </w:r>
      <w:r w:rsidR="00264860" w:rsidRPr="00E541BE">
        <w:rPr>
          <w:rFonts w:ascii="Arial" w:hAnsi="Arial" w:cs="Arial"/>
          <w:lang w:val="es-VE"/>
        </w:rPr>
        <w:t>.</w:t>
      </w:r>
    </w:p>
    <w:p w14:paraId="6F6E129C" w14:textId="77777777" w:rsidR="007F16F7" w:rsidRDefault="007F16F7" w:rsidP="00370302">
      <w:pPr>
        <w:tabs>
          <w:tab w:val="left" w:pos="0"/>
        </w:tabs>
        <w:spacing w:after="120"/>
        <w:jc w:val="both"/>
        <w:rPr>
          <w:rFonts w:ascii="Arial" w:hAnsi="Arial" w:cs="Arial"/>
          <w:b/>
          <w:lang w:val="es-VE"/>
        </w:rPr>
      </w:pPr>
    </w:p>
    <w:p w14:paraId="2B091024" w14:textId="77777777" w:rsidR="00DC5786" w:rsidRDefault="00DC5786" w:rsidP="00370302">
      <w:pPr>
        <w:pStyle w:val="Encabezado1"/>
        <w:tabs>
          <w:tab w:val="left" w:pos="0"/>
        </w:tabs>
        <w:rPr>
          <w:szCs w:val="24"/>
          <w:lang w:val="es-VE"/>
        </w:rPr>
      </w:pPr>
    </w:p>
    <w:p w14:paraId="2F5E6E8A" w14:textId="77777777" w:rsidR="00DC5786" w:rsidRDefault="00DC5786" w:rsidP="00370302">
      <w:pPr>
        <w:pStyle w:val="Encabezado1"/>
        <w:tabs>
          <w:tab w:val="left" w:pos="0"/>
        </w:tabs>
        <w:rPr>
          <w:szCs w:val="24"/>
          <w:lang w:val="es-VE"/>
        </w:rPr>
      </w:pPr>
    </w:p>
    <w:p w14:paraId="4BF849CB" w14:textId="77777777" w:rsidR="00DC5786" w:rsidRDefault="00DC5786" w:rsidP="00370302">
      <w:pPr>
        <w:pStyle w:val="Encabezado1"/>
        <w:tabs>
          <w:tab w:val="left" w:pos="0"/>
        </w:tabs>
        <w:rPr>
          <w:szCs w:val="24"/>
          <w:lang w:val="es-VE"/>
        </w:rPr>
      </w:pPr>
    </w:p>
    <w:p w14:paraId="30C6DEDC" w14:textId="77777777" w:rsidR="00DC5786" w:rsidRDefault="00DC5786" w:rsidP="00370302">
      <w:pPr>
        <w:pStyle w:val="Encabezado1"/>
        <w:tabs>
          <w:tab w:val="left" w:pos="0"/>
        </w:tabs>
        <w:rPr>
          <w:szCs w:val="24"/>
          <w:lang w:val="es-VE"/>
        </w:rPr>
      </w:pPr>
    </w:p>
    <w:p w14:paraId="6CCCE34E" w14:textId="285D8CBF" w:rsidR="00264860" w:rsidRPr="00E541BE" w:rsidRDefault="00264860" w:rsidP="00370302">
      <w:pPr>
        <w:pStyle w:val="Encabezado1"/>
        <w:tabs>
          <w:tab w:val="left" w:pos="0"/>
        </w:tabs>
        <w:rPr>
          <w:szCs w:val="24"/>
          <w:lang w:val="es-VE"/>
        </w:rPr>
      </w:pPr>
      <w:r w:rsidRPr="00E541BE">
        <w:rPr>
          <w:szCs w:val="24"/>
          <w:lang w:val="es-VE"/>
        </w:rPr>
        <w:lastRenderedPageBreak/>
        <w:t>COORDINACIÓN GENERAL DE RE</w:t>
      </w:r>
      <w:r w:rsidR="008B0B91">
        <w:rPr>
          <w:szCs w:val="24"/>
          <w:lang w:val="es-VE"/>
        </w:rPr>
        <w:t xml:space="preserve">VISIÓN, ACTUALIZACIÓN, DISEÑO Y </w:t>
      </w:r>
      <w:r w:rsidRPr="00E541BE">
        <w:rPr>
          <w:szCs w:val="24"/>
          <w:lang w:val="es-VE"/>
        </w:rPr>
        <w:t>TRANSCRIPCIÓN</w:t>
      </w:r>
    </w:p>
    <w:p w14:paraId="0B391243" w14:textId="77777777" w:rsidR="00264860" w:rsidRPr="00E541BE" w:rsidRDefault="00264860" w:rsidP="00370302">
      <w:pPr>
        <w:tabs>
          <w:tab w:val="left" w:pos="0"/>
        </w:tabs>
        <w:spacing w:after="120"/>
        <w:jc w:val="both"/>
        <w:rPr>
          <w:rFonts w:ascii="Arial" w:hAnsi="Arial" w:cs="Arial"/>
          <w:b/>
          <w:lang w:val="es-VE"/>
        </w:rPr>
      </w:pPr>
    </w:p>
    <w:p w14:paraId="277E4F9C" w14:textId="47624282" w:rsidR="00264860" w:rsidRPr="00E541BE" w:rsidRDefault="00CA7315" w:rsidP="00081FFF">
      <w:pPr>
        <w:tabs>
          <w:tab w:val="left" w:pos="0"/>
        </w:tabs>
        <w:spacing w:after="120" w:line="360" w:lineRule="auto"/>
        <w:jc w:val="both"/>
        <w:rPr>
          <w:rFonts w:ascii="Arial" w:hAnsi="Arial" w:cs="Arial"/>
        </w:rPr>
      </w:pPr>
      <w:r>
        <w:rPr>
          <w:rFonts w:ascii="Arial" w:hAnsi="Arial" w:cs="Arial"/>
          <w:lang w:val="es-VE"/>
        </w:rPr>
        <w:t xml:space="preserve">        </w:t>
      </w:r>
      <w:r w:rsidR="00081FFF" w:rsidRPr="00081FFF">
        <w:rPr>
          <w:rFonts w:ascii="Arial" w:hAnsi="Arial" w:cs="Arial"/>
          <w:lang w:val="es-VE"/>
        </w:rPr>
        <w:t>La coordinación general de revisión, actualización, diseño y transcripción estará a cargo</w:t>
      </w:r>
      <w:r w:rsidR="00FD0CF9">
        <w:rPr>
          <w:rFonts w:ascii="Arial" w:hAnsi="Arial" w:cs="Arial"/>
          <w:lang w:val="es-VE"/>
        </w:rPr>
        <w:t xml:space="preserve"> de</w:t>
      </w:r>
      <w:r w:rsidR="00081FFF" w:rsidRPr="00081FFF">
        <w:rPr>
          <w:rFonts w:ascii="Arial" w:hAnsi="Arial" w:cs="Arial"/>
          <w:lang w:val="es-VE"/>
        </w:rPr>
        <w:t xml:space="preserve"> </w:t>
      </w:r>
      <w:r w:rsidR="00FD0CF9">
        <w:rPr>
          <w:rFonts w:ascii="Arial" w:hAnsi="Arial" w:cs="Arial"/>
          <w:color w:val="000000"/>
        </w:rPr>
        <w:t>la</w:t>
      </w:r>
      <w:r w:rsidR="00FD0CF9" w:rsidRPr="001D23C0">
        <w:rPr>
          <w:rFonts w:ascii="Arial" w:hAnsi="Arial" w:cs="Arial"/>
          <w:color w:val="000000"/>
        </w:rPr>
        <w:t xml:space="preserve"> </w:t>
      </w:r>
      <w:r w:rsidR="00FD0CF9" w:rsidRPr="00300A68">
        <w:rPr>
          <w:rFonts w:ascii="Arial" w:hAnsi="Arial" w:cs="Arial"/>
          <w:color w:val="FF0000"/>
        </w:rPr>
        <w:t>Dirección de los Servicios para el mantenimiento del Orden Interno</w:t>
      </w:r>
      <w:r w:rsidR="00FD0CF9">
        <w:rPr>
          <w:rFonts w:ascii="Arial" w:hAnsi="Arial" w:cs="Arial"/>
        </w:rPr>
        <w:t xml:space="preserve"> </w:t>
      </w:r>
      <w:r w:rsidR="00FD0CF9" w:rsidRPr="00300A68">
        <w:rPr>
          <w:rFonts w:ascii="Arial" w:hAnsi="Arial" w:cs="Arial"/>
          <w:color w:val="FF0000"/>
        </w:rPr>
        <w:t>de la Guardia Nacional Bolivariana</w:t>
      </w:r>
      <w:r w:rsidR="00081FFF" w:rsidRPr="00081FFF">
        <w:rPr>
          <w:rFonts w:ascii="Arial" w:hAnsi="Arial" w:cs="Arial"/>
          <w:lang w:val="es-VE"/>
        </w:rPr>
        <w:t xml:space="preserve">, a través </w:t>
      </w:r>
      <w:r w:rsidR="00FD0CF9" w:rsidRPr="00FD0CF9">
        <w:rPr>
          <w:rFonts w:ascii="Arial" w:hAnsi="Arial" w:cs="Arial"/>
          <w:color w:val="FF0000"/>
          <w:lang w:val="es-VE"/>
        </w:rPr>
        <w:t xml:space="preserve">de </w:t>
      </w:r>
      <w:r w:rsidR="00081FFF" w:rsidRPr="00FD0CF9">
        <w:rPr>
          <w:rFonts w:ascii="Arial" w:hAnsi="Arial" w:cs="Arial"/>
          <w:color w:val="FF0000"/>
          <w:lang w:val="es-VE"/>
        </w:rPr>
        <w:t xml:space="preserve">la </w:t>
      </w:r>
      <w:r w:rsidR="00FD0CF9" w:rsidRPr="00FD0CF9">
        <w:rPr>
          <w:rFonts w:ascii="Arial" w:hAnsi="Arial" w:cs="Arial"/>
          <w:color w:val="FF0000"/>
          <w:lang w:val="es-VE"/>
        </w:rPr>
        <w:t>Jefatura del servicio de Policía Administrativa y de Investigación Penal para el</w:t>
      </w:r>
      <w:r w:rsidR="00081FFF" w:rsidRPr="00FD0CF9">
        <w:rPr>
          <w:rFonts w:ascii="Arial" w:hAnsi="Arial" w:cs="Arial"/>
          <w:color w:val="FF0000"/>
          <w:lang w:val="es-VE"/>
        </w:rPr>
        <w:t xml:space="preserve"> Resguardo Nacional Minero</w:t>
      </w:r>
      <w:r w:rsidR="00081FFF" w:rsidRPr="00081FFF">
        <w:rPr>
          <w:rFonts w:ascii="Arial" w:hAnsi="Arial" w:cs="Arial"/>
          <w:lang w:val="es-VE"/>
        </w:rPr>
        <w:t>, conjuntamente con la Dirección de Planificación y Presupuesto, previa recomendación del Segundo Comandante y Jefe del Estado Mayor General, para su presentación y aprobación final por parte del Comandante General de la Guardia Nacional Bolivariana</w:t>
      </w:r>
      <w:r w:rsidR="00264860" w:rsidRPr="00E541BE">
        <w:rPr>
          <w:rFonts w:ascii="Arial" w:hAnsi="Arial" w:cs="Arial"/>
          <w:lang w:val="es-VE"/>
        </w:rPr>
        <w:t>.</w:t>
      </w:r>
    </w:p>
    <w:p w14:paraId="33C0E126" w14:textId="77777777" w:rsidR="009552EB" w:rsidRPr="00E541BE" w:rsidRDefault="009552EB" w:rsidP="00EF33D0">
      <w:pPr>
        <w:tabs>
          <w:tab w:val="left" w:pos="0"/>
        </w:tabs>
        <w:ind w:left="709"/>
        <w:rPr>
          <w:rFonts w:ascii="Arial" w:hAnsi="Arial" w:cs="Arial"/>
        </w:rPr>
      </w:pPr>
    </w:p>
    <w:p w14:paraId="098A419B" w14:textId="77777777" w:rsidR="009552EB" w:rsidRPr="00E541BE" w:rsidRDefault="009552EB" w:rsidP="00EF33D0">
      <w:pPr>
        <w:tabs>
          <w:tab w:val="left" w:pos="0"/>
        </w:tabs>
        <w:ind w:left="709"/>
        <w:rPr>
          <w:rFonts w:ascii="Arial" w:hAnsi="Arial" w:cs="Arial"/>
        </w:rPr>
      </w:pPr>
    </w:p>
    <w:sectPr w:rsidR="009552EB" w:rsidRPr="00E541BE" w:rsidSect="008807D1">
      <w:type w:val="continuous"/>
      <w:pgSz w:w="13892" w:h="9072" w:orient="landscape"/>
      <w:pgMar w:top="1135" w:right="1559" w:bottom="284" w:left="1701" w:header="1134" w:footer="11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612E09" w14:textId="77777777" w:rsidR="00CC24DC" w:rsidRDefault="00CC24DC">
      <w:r>
        <w:separator/>
      </w:r>
    </w:p>
  </w:endnote>
  <w:endnote w:type="continuationSeparator" w:id="0">
    <w:p w14:paraId="3A008C01" w14:textId="77777777" w:rsidR="00CC24DC" w:rsidRDefault="00CC24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jaVu Sans">
    <w:altName w:val="Arial"/>
    <w:charset w:val="00"/>
    <w:family w:val="swiss"/>
    <w:pitch w:val="variable"/>
    <w:sig w:usb0="E7002EFF" w:usb1="D200FDFF" w:usb2="0A246029" w:usb3="00000000" w:csb0="000001FF" w:csb1="00000000"/>
  </w:font>
  <w:font w:name="FreeSans">
    <w:altName w:val="Arial"/>
    <w:charset w:val="01"/>
    <w:family w:val="roman"/>
    <w:pitch w:val="variable"/>
  </w:font>
  <w:font w:name="Imprint MT Shadow">
    <w:panose1 w:val="040206050603030302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DC0112" w14:textId="7BDCD111" w:rsidR="00547B8D" w:rsidRPr="00E836A5" w:rsidRDefault="00547B8D" w:rsidP="00B67A7D">
    <w:pPr>
      <w:pStyle w:val="Piedepgina"/>
      <w:tabs>
        <w:tab w:val="clear" w:pos="4252"/>
        <w:tab w:val="clear" w:pos="8504"/>
        <w:tab w:val="left" w:pos="1980"/>
      </w:tabs>
      <w:rPr>
        <w:rFonts w:asciiTheme="minorHAnsi" w:hAnsiTheme="minorHAnsi"/>
        <w:sz w:val="22"/>
      </w:rPr>
    </w:pPr>
    <w:r w:rsidRPr="00E836A5">
      <w:rPr>
        <w:rFonts w:asciiTheme="minorHAnsi" w:hAnsiTheme="minorHAnsi"/>
        <w:sz w:val="22"/>
      </w:rPr>
      <w:fldChar w:fldCharType="begin"/>
    </w:r>
    <w:r w:rsidRPr="00E836A5">
      <w:rPr>
        <w:rFonts w:asciiTheme="minorHAnsi" w:hAnsiTheme="minorHAnsi"/>
        <w:sz w:val="22"/>
      </w:rPr>
      <w:instrText xml:space="preserve"> PAGE   \* MERGEFORMAT </w:instrText>
    </w:r>
    <w:r w:rsidRPr="00E836A5">
      <w:rPr>
        <w:rFonts w:asciiTheme="minorHAnsi" w:hAnsiTheme="minorHAnsi"/>
        <w:sz w:val="22"/>
      </w:rPr>
      <w:fldChar w:fldCharType="separate"/>
    </w:r>
    <w:r w:rsidR="00B2488A">
      <w:rPr>
        <w:rFonts w:asciiTheme="minorHAnsi" w:hAnsiTheme="minorHAnsi"/>
        <w:noProof/>
        <w:sz w:val="22"/>
      </w:rPr>
      <w:t>2</w:t>
    </w:r>
    <w:r w:rsidRPr="00E836A5">
      <w:rPr>
        <w:rFonts w:asciiTheme="minorHAnsi" w:hAnsiTheme="minorHAnsi"/>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2D9B83" w14:textId="77777777" w:rsidR="00547B8D" w:rsidRDefault="00547B8D" w:rsidP="00EF33D0">
    <w:pPr>
      <w:pStyle w:val="Piedepgina"/>
    </w:pPr>
    <w:r>
      <w:t xml:space="preserve">                                                    </w:t>
    </w:r>
  </w:p>
  <w:p w14:paraId="4EB3EC12" w14:textId="34E7DE66" w:rsidR="00547B8D" w:rsidRPr="00EF33D0" w:rsidRDefault="00547B8D" w:rsidP="00EF33D0">
    <w:pPr>
      <w:pStyle w:val="Piedepgina"/>
      <w:ind w:left="-284" w:firstLine="284"/>
      <w:jc w:val="right"/>
      <w:rPr>
        <w:rFonts w:asciiTheme="minorHAnsi" w:hAnsiTheme="minorHAnsi"/>
        <w:sz w:val="22"/>
      </w:rPr>
    </w:pPr>
    <w:r>
      <w:rPr>
        <w:rFonts w:asciiTheme="minorHAnsi" w:hAnsiTheme="minorHAnsi"/>
        <w:sz w:val="22"/>
      </w:rPr>
      <w:t xml:space="preserve"> </w:t>
    </w:r>
    <w:r w:rsidRPr="00EF33D0">
      <w:rPr>
        <w:rFonts w:asciiTheme="minorHAnsi" w:hAnsiTheme="minorHAnsi"/>
        <w:sz w:val="22"/>
      </w:rPr>
      <w:fldChar w:fldCharType="begin"/>
    </w:r>
    <w:r w:rsidRPr="00EF33D0">
      <w:rPr>
        <w:rFonts w:asciiTheme="minorHAnsi" w:hAnsiTheme="minorHAnsi"/>
        <w:sz w:val="22"/>
      </w:rPr>
      <w:instrText xml:space="preserve"> PAGE   \* MERGEFORMAT </w:instrText>
    </w:r>
    <w:r w:rsidRPr="00EF33D0">
      <w:rPr>
        <w:rFonts w:asciiTheme="minorHAnsi" w:hAnsiTheme="minorHAnsi"/>
        <w:sz w:val="22"/>
      </w:rPr>
      <w:fldChar w:fldCharType="separate"/>
    </w:r>
    <w:r w:rsidR="00B2488A">
      <w:rPr>
        <w:rFonts w:asciiTheme="minorHAnsi" w:hAnsiTheme="minorHAnsi"/>
        <w:noProof/>
        <w:sz w:val="22"/>
      </w:rPr>
      <w:t>1</w:t>
    </w:r>
    <w:r w:rsidRPr="00EF33D0">
      <w:rPr>
        <w:rFonts w:asciiTheme="minorHAnsi" w:hAnsiTheme="minorHAnsi"/>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D10C64" w14:textId="77777777" w:rsidR="00CC24DC" w:rsidRDefault="00CC24DC">
      <w:r>
        <w:separator/>
      </w:r>
    </w:p>
  </w:footnote>
  <w:footnote w:type="continuationSeparator" w:id="0">
    <w:p w14:paraId="30ECAD8E" w14:textId="77777777" w:rsidR="00CC24DC" w:rsidRDefault="00CC24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E250F8" w14:textId="77777777" w:rsidR="008807D1" w:rsidRPr="0035093D" w:rsidRDefault="008807D1" w:rsidP="008807D1">
    <w:pPr>
      <w:pStyle w:val="Encabezado"/>
      <w:jc w:val="right"/>
      <w:rPr>
        <w:rFonts w:asciiTheme="minorHAnsi" w:hAnsiTheme="minorHAnsi"/>
        <w:sz w:val="22"/>
        <w:lang w:val="es-VE"/>
      </w:rPr>
    </w:pPr>
    <w:r w:rsidRPr="0035093D">
      <w:rPr>
        <w:rFonts w:asciiTheme="minorHAnsi" w:hAnsiTheme="minorHAnsi"/>
        <w:sz w:val="22"/>
        <w:lang w:val="es-VE"/>
      </w:rPr>
      <w:t>MAP GNB CO 09 01 02-1</w:t>
    </w:r>
  </w:p>
  <w:p w14:paraId="7ACD0428" w14:textId="77777777" w:rsidR="008807D1" w:rsidRDefault="008807D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787EE1" w14:textId="77777777" w:rsidR="00547B8D" w:rsidRPr="0035093D" w:rsidRDefault="00547B8D" w:rsidP="0035093D">
    <w:pPr>
      <w:pStyle w:val="Encabezado"/>
      <w:jc w:val="right"/>
      <w:rPr>
        <w:rFonts w:asciiTheme="minorHAnsi" w:hAnsiTheme="minorHAnsi"/>
        <w:sz w:val="22"/>
        <w:lang w:val="es-VE"/>
      </w:rPr>
    </w:pPr>
    <w:r w:rsidRPr="0035093D">
      <w:rPr>
        <w:rFonts w:asciiTheme="minorHAnsi" w:hAnsiTheme="minorHAnsi"/>
        <w:sz w:val="22"/>
        <w:lang w:val="es-VE"/>
      </w:rPr>
      <w:t>MAP GNB CO 09 01 02-1</w:t>
    </w:r>
  </w:p>
  <w:p w14:paraId="1EA87E78" w14:textId="77777777" w:rsidR="00547B8D" w:rsidRDefault="00547B8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pStyle w:val="Ttulo1"/>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singleLevel"/>
    <w:tmpl w:val="00000002"/>
    <w:name w:val="WW8Num3"/>
    <w:lvl w:ilvl="0">
      <w:start w:val="1"/>
      <w:numFmt w:val="decimal"/>
      <w:lvlText w:val="6.%1"/>
      <w:lvlJc w:val="left"/>
      <w:pPr>
        <w:tabs>
          <w:tab w:val="num" w:pos="720"/>
        </w:tabs>
        <w:ind w:left="720" w:hanging="360"/>
      </w:pPr>
    </w:lvl>
  </w:abstractNum>
  <w:abstractNum w:abstractNumId="2" w15:restartNumberingAfterBreak="0">
    <w:nsid w:val="00000003"/>
    <w:multiLevelType w:val="singleLevel"/>
    <w:tmpl w:val="00000003"/>
    <w:name w:val="WW8Num4"/>
    <w:lvl w:ilvl="0">
      <w:start w:val="1"/>
      <w:numFmt w:val="lowerLetter"/>
      <w:lvlText w:val="%1."/>
      <w:lvlJc w:val="left"/>
      <w:pPr>
        <w:tabs>
          <w:tab w:val="num" w:pos="786"/>
        </w:tabs>
        <w:ind w:left="786" w:hanging="360"/>
      </w:pPr>
    </w:lvl>
  </w:abstractNum>
  <w:abstractNum w:abstractNumId="3" w15:restartNumberingAfterBreak="0">
    <w:nsid w:val="00000004"/>
    <w:multiLevelType w:val="singleLevel"/>
    <w:tmpl w:val="81202D1E"/>
    <w:name w:val="WW8Num6"/>
    <w:lvl w:ilvl="0">
      <w:start w:val="1"/>
      <w:numFmt w:val="decimal"/>
      <w:lvlText w:val="2.%1"/>
      <w:lvlJc w:val="left"/>
      <w:pPr>
        <w:tabs>
          <w:tab w:val="num" w:pos="720"/>
        </w:tabs>
        <w:ind w:left="720" w:hanging="360"/>
      </w:pPr>
      <w:rPr>
        <w:rFonts w:hint="default"/>
      </w:rPr>
    </w:lvl>
  </w:abstractNum>
  <w:abstractNum w:abstractNumId="4" w15:restartNumberingAfterBreak="0">
    <w:nsid w:val="00000005"/>
    <w:multiLevelType w:val="singleLevel"/>
    <w:tmpl w:val="00000005"/>
    <w:name w:val="WW8Num7"/>
    <w:lvl w:ilvl="0">
      <w:start w:val="1"/>
      <w:numFmt w:val="lowerLetter"/>
      <w:lvlText w:val="%1."/>
      <w:lvlJc w:val="left"/>
      <w:pPr>
        <w:tabs>
          <w:tab w:val="num" w:pos="720"/>
        </w:tabs>
        <w:ind w:left="720" w:hanging="360"/>
      </w:pPr>
    </w:lvl>
  </w:abstractNum>
  <w:abstractNum w:abstractNumId="5" w15:restartNumberingAfterBreak="0">
    <w:nsid w:val="00000006"/>
    <w:multiLevelType w:val="singleLevel"/>
    <w:tmpl w:val="00000006"/>
    <w:name w:val="WW8Num8"/>
    <w:lvl w:ilvl="0">
      <w:start w:val="1"/>
      <w:numFmt w:val="lowerLetter"/>
      <w:lvlText w:val="%1."/>
      <w:lvlJc w:val="left"/>
      <w:pPr>
        <w:tabs>
          <w:tab w:val="num" w:pos="720"/>
        </w:tabs>
        <w:ind w:left="720" w:hanging="360"/>
      </w:pPr>
    </w:lvl>
  </w:abstractNum>
  <w:abstractNum w:abstractNumId="6" w15:restartNumberingAfterBreak="0">
    <w:nsid w:val="00000007"/>
    <w:multiLevelType w:val="singleLevel"/>
    <w:tmpl w:val="00000007"/>
    <w:name w:val="WW8Num9"/>
    <w:lvl w:ilvl="0">
      <w:start w:val="1"/>
      <w:numFmt w:val="decimal"/>
      <w:lvlText w:val="1.%1"/>
      <w:lvlJc w:val="left"/>
      <w:pPr>
        <w:tabs>
          <w:tab w:val="num" w:pos="720"/>
        </w:tabs>
        <w:ind w:left="720" w:hanging="360"/>
      </w:pPr>
    </w:lvl>
  </w:abstractNum>
  <w:abstractNum w:abstractNumId="7" w15:restartNumberingAfterBreak="0">
    <w:nsid w:val="00000008"/>
    <w:multiLevelType w:val="singleLevel"/>
    <w:tmpl w:val="00000008"/>
    <w:name w:val="WW8Num10"/>
    <w:lvl w:ilvl="0">
      <w:start w:val="1"/>
      <w:numFmt w:val="lowerLetter"/>
      <w:lvlText w:val="%1."/>
      <w:lvlJc w:val="left"/>
      <w:pPr>
        <w:tabs>
          <w:tab w:val="num" w:pos="720"/>
        </w:tabs>
        <w:ind w:left="720" w:hanging="360"/>
      </w:pPr>
    </w:lvl>
  </w:abstractNum>
  <w:abstractNum w:abstractNumId="8" w15:restartNumberingAfterBreak="0">
    <w:nsid w:val="00000009"/>
    <w:multiLevelType w:val="singleLevel"/>
    <w:tmpl w:val="00000009"/>
    <w:name w:val="WW8Num11"/>
    <w:lvl w:ilvl="0">
      <w:start w:val="1"/>
      <w:numFmt w:val="lowerLetter"/>
      <w:lvlText w:val="%1."/>
      <w:lvlJc w:val="left"/>
      <w:pPr>
        <w:tabs>
          <w:tab w:val="num" w:pos="720"/>
        </w:tabs>
        <w:ind w:left="720" w:hanging="360"/>
      </w:pPr>
    </w:lvl>
  </w:abstractNum>
  <w:abstractNum w:abstractNumId="9" w15:restartNumberingAfterBreak="0">
    <w:nsid w:val="0000000A"/>
    <w:multiLevelType w:val="singleLevel"/>
    <w:tmpl w:val="0000000A"/>
    <w:name w:val="WW8Num12"/>
    <w:lvl w:ilvl="0">
      <w:start w:val="1"/>
      <w:numFmt w:val="decimal"/>
      <w:lvlText w:val="8.%1"/>
      <w:lvlJc w:val="left"/>
      <w:pPr>
        <w:tabs>
          <w:tab w:val="num" w:pos="720"/>
        </w:tabs>
        <w:ind w:left="720" w:hanging="360"/>
      </w:pPr>
    </w:lvl>
  </w:abstractNum>
  <w:abstractNum w:abstractNumId="10" w15:restartNumberingAfterBreak="0">
    <w:nsid w:val="0000000B"/>
    <w:multiLevelType w:val="singleLevel"/>
    <w:tmpl w:val="0000000B"/>
    <w:name w:val="WW8Num13"/>
    <w:lvl w:ilvl="0">
      <w:start w:val="1"/>
      <w:numFmt w:val="decimal"/>
      <w:lvlText w:val="10.%1"/>
      <w:lvlJc w:val="left"/>
      <w:pPr>
        <w:tabs>
          <w:tab w:val="num" w:pos="720"/>
        </w:tabs>
        <w:ind w:left="720" w:hanging="360"/>
      </w:pPr>
    </w:lvl>
  </w:abstractNum>
  <w:abstractNum w:abstractNumId="11" w15:restartNumberingAfterBreak="0">
    <w:nsid w:val="0000000C"/>
    <w:multiLevelType w:val="singleLevel"/>
    <w:tmpl w:val="0000000C"/>
    <w:name w:val="WW8Num14"/>
    <w:lvl w:ilvl="0">
      <w:start w:val="1"/>
      <w:numFmt w:val="decimal"/>
      <w:lvlText w:val="2.%1"/>
      <w:lvlJc w:val="left"/>
      <w:pPr>
        <w:tabs>
          <w:tab w:val="num" w:pos="720"/>
        </w:tabs>
        <w:ind w:left="720" w:hanging="360"/>
      </w:pPr>
    </w:lvl>
  </w:abstractNum>
  <w:abstractNum w:abstractNumId="12" w15:restartNumberingAfterBreak="0">
    <w:nsid w:val="0000000D"/>
    <w:multiLevelType w:val="singleLevel"/>
    <w:tmpl w:val="0000000D"/>
    <w:name w:val="WW8Num15"/>
    <w:lvl w:ilvl="0">
      <w:start w:val="1"/>
      <w:numFmt w:val="decimal"/>
      <w:lvlText w:val="4.%1"/>
      <w:lvlJc w:val="left"/>
      <w:pPr>
        <w:tabs>
          <w:tab w:val="num" w:pos="720"/>
        </w:tabs>
        <w:ind w:left="720" w:hanging="360"/>
      </w:pPr>
    </w:lvl>
  </w:abstractNum>
  <w:abstractNum w:abstractNumId="13" w15:restartNumberingAfterBreak="0">
    <w:nsid w:val="0000000E"/>
    <w:multiLevelType w:val="singleLevel"/>
    <w:tmpl w:val="0000000E"/>
    <w:name w:val="WW8Num16"/>
    <w:lvl w:ilvl="0">
      <w:start w:val="1"/>
      <w:numFmt w:val="decimal"/>
      <w:lvlText w:val="2.%1"/>
      <w:lvlJc w:val="left"/>
      <w:pPr>
        <w:tabs>
          <w:tab w:val="num" w:pos="720"/>
        </w:tabs>
        <w:ind w:left="720" w:hanging="360"/>
      </w:pPr>
    </w:lvl>
  </w:abstractNum>
  <w:abstractNum w:abstractNumId="14" w15:restartNumberingAfterBreak="0">
    <w:nsid w:val="0000000F"/>
    <w:multiLevelType w:val="singleLevel"/>
    <w:tmpl w:val="0000000F"/>
    <w:name w:val="WW8Num17"/>
    <w:lvl w:ilvl="0">
      <w:start w:val="1"/>
      <w:numFmt w:val="lowerLetter"/>
      <w:lvlText w:val="%1."/>
      <w:lvlJc w:val="left"/>
      <w:pPr>
        <w:tabs>
          <w:tab w:val="num" w:pos="720"/>
        </w:tabs>
        <w:ind w:left="720" w:hanging="360"/>
      </w:pPr>
    </w:lvl>
  </w:abstractNum>
  <w:abstractNum w:abstractNumId="15" w15:restartNumberingAfterBreak="0">
    <w:nsid w:val="00000010"/>
    <w:multiLevelType w:val="singleLevel"/>
    <w:tmpl w:val="00000010"/>
    <w:name w:val="WW8Num18"/>
    <w:lvl w:ilvl="0">
      <w:start w:val="1"/>
      <w:numFmt w:val="lowerLetter"/>
      <w:lvlText w:val="%1."/>
      <w:lvlJc w:val="left"/>
      <w:pPr>
        <w:tabs>
          <w:tab w:val="num" w:pos="720"/>
        </w:tabs>
        <w:ind w:left="720" w:hanging="360"/>
      </w:pPr>
    </w:lvl>
  </w:abstractNum>
  <w:abstractNum w:abstractNumId="16" w15:restartNumberingAfterBreak="0">
    <w:nsid w:val="00000011"/>
    <w:multiLevelType w:val="singleLevel"/>
    <w:tmpl w:val="00000011"/>
    <w:name w:val="WW8Num20"/>
    <w:lvl w:ilvl="0">
      <w:start w:val="1"/>
      <w:numFmt w:val="decimal"/>
      <w:lvlText w:val="10.%1"/>
      <w:lvlJc w:val="left"/>
      <w:pPr>
        <w:tabs>
          <w:tab w:val="num" w:pos="720"/>
        </w:tabs>
        <w:ind w:left="720" w:hanging="360"/>
      </w:pPr>
    </w:lvl>
  </w:abstractNum>
  <w:abstractNum w:abstractNumId="17" w15:restartNumberingAfterBreak="0">
    <w:nsid w:val="00000012"/>
    <w:multiLevelType w:val="singleLevel"/>
    <w:tmpl w:val="00000012"/>
    <w:name w:val="WW8Num21"/>
    <w:lvl w:ilvl="0">
      <w:start w:val="1"/>
      <w:numFmt w:val="lowerLetter"/>
      <w:lvlText w:val="%1."/>
      <w:lvlJc w:val="left"/>
      <w:pPr>
        <w:tabs>
          <w:tab w:val="num" w:pos="720"/>
        </w:tabs>
        <w:ind w:left="720" w:hanging="360"/>
      </w:pPr>
    </w:lvl>
  </w:abstractNum>
  <w:abstractNum w:abstractNumId="18" w15:restartNumberingAfterBreak="0">
    <w:nsid w:val="00000013"/>
    <w:multiLevelType w:val="singleLevel"/>
    <w:tmpl w:val="00000013"/>
    <w:name w:val="WW8Num22"/>
    <w:lvl w:ilvl="0">
      <w:start w:val="1"/>
      <w:numFmt w:val="decimal"/>
      <w:lvlText w:val="3.%1"/>
      <w:lvlJc w:val="left"/>
      <w:pPr>
        <w:tabs>
          <w:tab w:val="num" w:pos="720"/>
        </w:tabs>
        <w:ind w:left="720" w:hanging="360"/>
      </w:pPr>
    </w:lvl>
  </w:abstractNum>
  <w:abstractNum w:abstractNumId="19" w15:restartNumberingAfterBreak="0">
    <w:nsid w:val="00000014"/>
    <w:multiLevelType w:val="singleLevel"/>
    <w:tmpl w:val="00000014"/>
    <w:name w:val="WW8Num23"/>
    <w:lvl w:ilvl="0">
      <w:start w:val="1"/>
      <w:numFmt w:val="decimal"/>
      <w:lvlText w:val="4.%1"/>
      <w:lvlJc w:val="left"/>
      <w:pPr>
        <w:tabs>
          <w:tab w:val="num" w:pos="720"/>
        </w:tabs>
        <w:ind w:left="720" w:hanging="360"/>
      </w:pPr>
    </w:lvl>
  </w:abstractNum>
  <w:abstractNum w:abstractNumId="20" w15:restartNumberingAfterBreak="0">
    <w:nsid w:val="00000015"/>
    <w:multiLevelType w:val="singleLevel"/>
    <w:tmpl w:val="00000015"/>
    <w:name w:val="WW8Num24"/>
    <w:lvl w:ilvl="0">
      <w:start w:val="1"/>
      <w:numFmt w:val="decimal"/>
      <w:lvlText w:val="1.%1"/>
      <w:lvlJc w:val="left"/>
      <w:pPr>
        <w:tabs>
          <w:tab w:val="num" w:pos="720"/>
        </w:tabs>
        <w:ind w:left="720" w:hanging="360"/>
      </w:pPr>
    </w:lvl>
  </w:abstractNum>
  <w:abstractNum w:abstractNumId="21" w15:restartNumberingAfterBreak="0">
    <w:nsid w:val="00000016"/>
    <w:multiLevelType w:val="singleLevel"/>
    <w:tmpl w:val="00000016"/>
    <w:name w:val="WW8Num25"/>
    <w:lvl w:ilvl="0">
      <w:start w:val="1"/>
      <w:numFmt w:val="lowerLetter"/>
      <w:lvlText w:val="%1."/>
      <w:lvlJc w:val="left"/>
      <w:pPr>
        <w:tabs>
          <w:tab w:val="num" w:pos="0"/>
        </w:tabs>
        <w:ind w:left="863" w:hanging="360"/>
      </w:pPr>
    </w:lvl>
  </w:abstractNum>
  <w:abstractNum w:abstractNumId="22" w15:restartNumberingAfterBreak="0">
    <w:nsid w:val="00000017"/>
    <w:multiLevelType w:val="singleLevel"/>
    <w:tmpl w:val="00000017"/>
    <w:name w:val="WW8Num26"/>
    <w:lvl w:ilvl="0">
      <w:start w:val="1"/>
      <w:numFmt w:val="decimal"/>
      <w:lvlText w:val="%1."/>
      <w:lvlJc w:val="left"/>
      <w:pPr>
        <w:tabs>
          <w:tab w:val="num" w:pos="0"/>
        </w:tabs>
        <w:ind w:left="720" w:hanging="360"/>
      </w:pPr>
    </w:lvl>
  </w:abstractNum>
  <w:abstractNum w:abstractNumId="23" w15:restartNumberingAfterBreak="0">
    <w:nsid w:val="00000018"/>
    <w:multiLevelType w:val="singleLevel"/>
    <w:tmpl w:val="00000018"/>
    <w:name w:val="WW8Num27"/>
    <w:lvl w:ilvl="0">
      <w:start w:val="1"/>
      <w:numFmt w:val="decimal"/>
      <w:lvlText w:val="9.%1"/>
      <w:lvlJc w:val="left"/>
      <w:pPr>
        <w:tabs>
          <w:tab w:val="num" w:pos="720"/>
        </w:tabs>
        <w:ind w:left="720" w:hanging="360"/>
      </w:pPr>
    </w:lvl>
  </w:abstractNum>
  <w:abstractNum w:abstractNumId="24" w15:restartNumberingAfterBreak="0">
    <w:nsid w:val="00000019"/>
    <w:multiLevelType w:val="singleLevel"/>
    <w:tmpl w:val="00000019"/>
    <w:name w:val="WW8Num28"/>
    <w:lvl w:ilvl="0">
      <w:start w:val="1"/>
      <w:numFmt w:val="bullet"/>
      <w:lvlText w:val=""/>
      <w:lvlJc w:val="left"/>
      <w:pPr>
        <w:tabs>
          <w:tab w:val="num" w:pos="0"/>
        </w:tabs>
        <w:ind w:left="720" w:hanging="360"/>
      </w:pPr>
      <w:rPr>
        <w:rFonts w:ascii="Symbol" w:hAnsi="Symbol"/>
        <w:color w:val="000000"/>
      </w:rPr>
    </w:lvl>
  </w:abstractNum>
  <w:abstractNum w:abstractNumId="25" w15:restartNumberingAfterBreak="0">
    <w:nsid w:val="0000001A"/>
    <w:multiLevelType w:val="singleLevel"/>
    <w:tmpl w:val="0000001A"/>
    <w:name w:val="WW8Num29"/>
    <w:lvl w:ilvl="0">
      <w:start w:val="1"/>
      <w:numFmt w:val="lowerLetter"/>
      <w:lvlText w:val="%1."/>
      <w:lvlJc w:val="left"/>
      <w:pPr>
        <w:tabs>
          <w:tab w:val="num" w:pos="720"/>
        </w:tabs>
        <w:ind w:left="720" w:hanging="360"/>
      </w:pPr>
      <w:rPr>
        <w:color w:val="000000"/>
      </w:rPr>
    </w:lvl>
  </w:abstractNum>
  <w:abstractNum w:abstractNumId="26" w15:restartNumberingAfterBreak="0">
    <w:nsid w:val="0000001B"/>
    <w:multiLevelType w:val="singleLevel"/>
    <w:tmpl w:val="0000001B"/>
    <w:name w:val="WW8Num30"/>
    <w:lvl w:ilvl="0">
      <w:start w:val="1"/>
      <w:numFmt w:val="decimal"/>
      <w:lvlText w:val="2.%1"/>
      <w:lvlJc w:val="left"/>
      <w:pPr>
        <w:tabs>
          <w:tab w:val="num" w:pos="720"/>
        </w:tabs>
        <w:ind w:left="720" w:hanging="360"/>
      </w:pPr>
    </w:lvl>
  </w:abstractNum>
  <w:abstractNum w:abstractNumId="27" w15:restartNumberingAfterBreak="0">
    <w:nsid w:val="0000001C"/>
    <w:multiLevelType w:val="singleLevel"/>
    <w:tmpl w:val="0000001C"/>
    <w:name w:val="WW8Num31"/>
    <w:lvl w:ilvl="0">
      <w:start w:val="1"/>
      <w:numFmt w:val="lowerLetter"/>
      <w:lvlText w:val="%1."/>
      <w:lvlJc w:val="left"/>
      <w:pPr>
        <w:tabs>
          <w:tab w:val="num" w:pos="720"/>
        </w:tabs>
        <w:ind w:left="720" w:hanging="360"/>
      </w:pPr>
    </w:lvl>
  </w:abstractNum>
  <w:abstractNum w:abstractNumId="28" w15:restartNumberingAfterBreak="0">
    <w:nsid w:val="0000001D"/>
    <w:multiLevelType w:val="singleLevel"/>
    <w:tmpl w:val="0000001D"/>
    <w:name w:val="WW8Num32"/>
    <w:lvl w:ilvl="0">
      <w:start w:val="1"/>
      <w:numFmt w:val="lowerLetter"/>
      <w:lvlText w:val="%1."/>
      <w:lvlJc w:val="left"/>
      <w:pPr>
        <w:tabs>
          <w:tab w:val="num" w:pos="720"/>
        </w:tabs>
        <w:ind w:left="720" w:hanging="360"/>
      </w:pPr>
    </w:lvl>
  </w:abstractNum>
  <w:abstractNum w:abstractNumId="29" w15:restartNumberingAfterBreak="0">
    <w:nsid w:val="0000001E"/>
    <w:multiLevelType w:val="singleLevel"/>
    <w:tmpl w:val="9ADEB4BA"/>
    <w:name w:val="WW8Num33"/>
    <w:lvl w:ilvl="0">
      <w:start w:val="1"/>
      <w:numFmt w:val="lowerLetter"/>
      <w:lvlText w:val="%1."/>
      <w:lvlJc w:val="left"/>
      <w:pPr>
        <w:tabs>
          <w:tab w:val="num" w:pos="720"/>
        </w:tabs>
        <w:ind w:left="720" w:hanging="360"/>
      </w:pPr>
      <w:rPr>
        <w:color w:val="auto"/>
        <w:sz w:val="20"/>
        <w:szCs w:val="16"/>
      </w:rPr>
    </w:lvl>
  </w:abstractNum>
  <w:abstractNum w:abstractNumId="30" w15:restartNumberingAfterBreak="0">
    <w:nsid w:val="0000001F"/>
    <w:multiLevelType w:val="singleLevel"/>
    <w:tmpl w:val="0000001F"/>
    <w:name w:val="WW8Num34"/>
    <w:lvl w:ilvl="0">
      <w:start w:val="1"/>
      <w:numFmt w:val="lowerLetter"/>
      <w:lvlText w:val="%1."/>
      <w:lvlJc w:val="left"/>
      <w:pPr>
        <w:tabs>
          <w:tab w:val="num" w:pos="720"/>
        </w:tabs>
        <w:ind w:left="720" w:hanging="360"/>
      </w:pPr>
    </w:lvl>
  </w:abstractNum>
  <w:abstractNum w:abstractNumId="31" w15:restartNumberingAfterBreak="0">
    <w:nsid w:val="00000020"/>
    <w:multiLevelType w:val="singleLevel"/>
    <w:tmpl w:val="00000020"/>
    <w:name w:val="WW8Num35"/>
    <w:lvl w:ilvl="0">
      <w:start w:val="1"/>
      <w:numFmt w:val="lowerLetter"/>
      <w:lvlText w:val="%1."/>
      <w:lvlJc w:val="left"/>
      <w:pPr>
        <w:tabs>
          <w:tab w:val="num" w:pos="720"/>
        </w:tabs>
        <w:ind w:left="720" w:hanging="360"/>
      </w:pPr>
    </w:lvl>
  </w:abstractNum>
  <w:abstractNum w:abstractNumId="32" w15:restartNumberingAfterBreak="0">
    <w:nsid w:val="00000021"/>
    <w:multiLevelType w:val="singleLevel"/>
    <w:tmpl w:val="00000021"/>
    <w:name w:val="WW8Num36"/>
    <w:lvl w:ilvl="0">
      <w:start w:val="1"/>
      <w:numFmt w:val="decimal"/>
      <w:lvlText w:val="3.%1"/>
      <w:lvlJc w:val="left"/>
      <w:pPr>
        <w:tabs>
          <w:tab w:val="num" w:pos="720"/>
        </w:tabs>
        <w:ind w:left="720" w:hanging="360"/>
      </w:pPr>
    </w:lvl>
  </w:abstractNum>
  <w:abstractNum w:abstractNumId="33" w15:restartNumberingAfterBreak="0">
    <w:nsid w:val="00000022"/>
    <w:multiLevelType w:val="singleLevel"/>
    <w:tmpl w:val="00000022"/>
    <w:name w:val="WW8Num37"/>
    <w:lvl w:ilvl="0">
      <w:start w:val="1"/>
      <w:numFmt w:val="decimal"/>
      <w:lvlText w:val="1.%1"/>
      <w:lvlJc w:val="left"/>
      <w:pPr>
        <w:tabs>
          <w:tab w:val="num" w:pos="720"/>
        </w:tabs>
        <w:ind w:left="720" w:hanging="360"/>
      </w:pPr>
    </w:lvl>
  </w:abstractNum>
  <w:abstractNum w:abstractNumId="34" w15:restartNumberingAfterBreak="0">
    <w:nsid w:val="00000023"/>
    <w:multiLevelType w:val="singleLevel"/>
    <w:tmpl w:val="00000023"/>
    <w:name w:val="WW8Num39"/>
    <w:lvl w:ilvl="0">
      <w:start w:val="1"/>
      <w:numFmt w:val="decimal"/>
      <w:lvlText w:val="3.%1"/>
      <w:lvlJc w:val="left"/>
      <w:pPr>
        <w:tabs>
          <w:tab w:val="num" w:pos="720"/>
        </w:tabs>
        <w:ind w:left="720" w:hanging="360"/>
      </w:pPr>
    </w:lvl>
  </w:abstractNum>
  <w:abstractNum w:abstractNumId="35" w15:restartNumberingAfterBreak="0">
    <w:nsid w:val="00000024"/>
    <w:multiLevelType w:val="singleLevel"/>
    <w:tmpl w:val="00000024"/>
    <w:name w:val="WW8Num40"/>
    <w:lvl w:ilvl="0">
      <w:start w:val="1"/>
      <w:numFmt w:val="decimal"/>
      <w:lvlText w:val="4.%1"/>
      <w:lvlJc w:val="left"/>
      <w:pPr>
        <w:tabs>
          <w:tab w:val="num" w:pos="720"/>
        </w:tabs>
        <w:ind w:left="720" w:hanging="360"/>
      </w:pPr>
    </w:lvl>
  </w:abstractNum>
  <w:abstractNum w:abstractNumId="36" w15:restartNumberingAfterBreak="0">
    <w:nsid w:val="00000025"/>
    <w:multiLevelType w:val="singleLevel"/>
    <w:tmpl w:val="00000025"/>
    <w:name w:val="WW8Num41"/>
    <w:lvl w:ilvl="0">
      <w:start w:val="1"/>
      <w:numFmt w:val="decimal"/>
      <w:lvlText w:val="5.%1"/>
      <w:lvlJc w:val="left"/>
      <w:pPr>
        <w:tabs>
          <w:tab w:val="num" w:pos="720"/>
        </w:tabs>
        <w:ind w:left="720" w:hanging="360"/>
      </w:pPr>
    </w:lvl>
  </w:abstractNum>
  <w:abstractNum w:abstractNumId="37" w15:restartNumberingAfterBreak="0">
    <w:nsid w:val="00000026"/>
    <w:multiLevelType w:val="singleLevel"/>
    <w:tmpl w:val="00000026"/>
    <w:name w:val="WW8Num42"/>
    <w:lvl w:ilvl="0">
      <w:start w:val="1"/>
      <w:numFmt w:val="decimal"/>
      <w:lvlText w:val="12.%1"/>
      <w:lvlJc w:val="left"/>
      <w:pPr>
        <w:tabs>
          <w:tab w:val="num" w:pos="720"/>
        </w:tabs>
        <w:ind w:left="720" w:hanging="360"/>
      </w:pPr>
    </w:lvl>
  </w:abstractNum>
  <w:abstractNum w:abstractNumId="38" w15:restartNumberingAfterBreak="0">
    <w:nsid w:val="00000027"/>
    <w:multiLevelType w:val="singleLevel"/>
    <w:tmpl w:val="00000027"/>
    <w:name w:val="WW8Num43"/>
    <w:lvl w:ilvl="0">
      <w:start w:val="1"/>
      <w:numFmt w:val="lowerLetter"/>
      <w:lvlText w:val="%1."/>
      <w:lvlJc w:val="left"/>
      <w:pPr>
        <w:tabs>
          <w:tab w:val="num" w:pos="1483"/>
        </w:tabs>
        <w:ind w:left="2203" w:hanging="360"/>
      </w:pPr>
    </w:lvl>
  </w:abstractNum>
  <w:abstractNum w:abstractNumId="39" w15:restartNumberingAfterBreak="0">
    <w:nsid w:val="00000028"/>
    <w:multiLevelType w:val="singleLevel"/>
    <w:tmpl w:val="00000028"/>
    <w:name w:val="WW8Num44"/>
    <w:lvl w:ilvl="0">
      <w:start w:val="1"/>
      <w:numFmt w:val="decimal"/>
      <w:lvlText w:val="11.%1"/>
      <w:lvlJc w:val="left"/>
      <w:pPr>
        <w:tabs>
          <w:tab w:val="num" w:pos="720"/>
        </w:tabs>
        <w:ind w:left="720" w:hanging="360"/>
      </w:pPr>
    </w:lvl>
  </w:abstractNum>
  <w:abstractNum w:abstractNumId="40" w15:restartNumberingAfterBreak="0">
    <w:nsid w:val="00000029"/>
    <w:multiLevelType w:val="singleLevel"/>
    <w:tmpl w:val="00000029"/>
    <w:name w:val="WW8Num45"/>
    <w:lvl w:ilvl="0">
      <w:start w:val="1"/>
      <w:numFmt w:val="lowerLetter"/>
      <w:lvlText w:val="%1."/>
      <w:lvlJc w:val="left"/>
      <w:pPr>
        <w:tabs>
          <w:tab w:val="num" w:pos="720"/>
        </w:tabs>
        <w:ind w:left="720" w:hanging="360"/>
      </w:pPr>
    </w:lvl>
  </w:abstractNum>
  <w:abstractNum w:abstractNumId="41" w15:restartNumberingAfterBreak="0">
    <w:nsid w:val="0000002A"/>
    <w:multiLevelType w:val="singleLevel"/>
    <w:tmpl w:val="0000002A"/>
    <w:name w:val="WW8Num46"/>
    <w:lvl w:ilvl="0">
      <w:start w:val="1"/>
      <w:numFmt w:val="lowerLetter"/>
      <w:lvlText w:val="%1."/>
      <w:lvlJc w:val="left"/>
      <w:pPr>
        <w:tabs>
          <w:tab w:val="num" w:pos="720"/>
        </w:tabs>
        <w:ind w:left="720" w:hanging="360"/>
      </w:pPr>
    </w:lvl>
  </w:abstractNum>
  <w:abstractNum w:abstractNumId="42" w15:restartNumberingAfterBreak="0">
    <w:nsid w:val="0000002B"/>
    <w:multiLevelType w:val="singleLevel"/>
    <w:tmpl w:val="0000002B"/>
    <w:name w:val="WW8Num47"/>
    <w:lvl w:ilvl="0">
      <w:start w:val="1"/>
      <w:numFmt w:val="decimal"/>
      <w:lvlText w:val="8.%1"/>
      <w:lvlJc w:val="left"/>
      <w:pPr>
        <w:tabs>
          <w:tab w:val="num" w:pos="720"/>
        </w:tabs>
        <w:ind w:left="720" w:hanging="360"/>
      </w:pPr>
    </w:lvl>
  </w:abstractNum>
  <w:abstractNum w:abstractNumId="43" w15:restartNumberingAfterBreak="0">
    <w:nsid w:val="0000002C"/>
    <w:multiLevelType w:val="singleLevel"/>
    <w:tmpl w:val="0000002C"/>
    <w:name w:val="WW8Num48"/>
    <w:lvl w:ilvl="0">
      <w:start w:val="1"/>
      <w:numFmt w:val="decimal"/>
      <w:lvlText w:val="%1-"/>
      <w:lvlJc w:val="left"/>
      <w:pPr>
        <w:tabs>
          <w:tab w:val="num" w:pos="1440"/>
        </w:tabs>
        <w:ind w:left="1440" w:hanging="360"/>
      </w:pPr>
    </w:lvl>
  </w:abstractNum>
  <w:abstractNum w:abstractNumId="44" w15:restartNumberingAfterBreak="0">
    <w:nsid w:val="0000002D"/>
    <w:multiLevelType w:val="singleLevel"/>
    <w:tmpl w:val="0C66EF00"/>
    <w:lvl w:ilvl="0">
      <w:start w:val="1"/>
      <w:numFmt w:val="decimal"/>
      <w:lvlText w:val="4.%1"/>
      <w:lvlJc w:val="left"/>
      <w:pPr>
        <w:tabs>
          <w:tab w:val="num" w:pos="0"/>
        </w:tabs>
        <w:ind w:left="720" w:hanging="360"/>
      </w:pPr>
      <w:rPr>
        <w:b w:val="0"/>
        <w:sz w:val="20"/>
        <w:szCs w:val="20"/>
      </w:rPr>
    </w:lvl>
  </w:abstractNum>
  <w:abstractNum w:abstractNumId="45" w15:restartNumberingAfterBreak="0">
    <w:nsid w:val="0000002E"/>
    <w:multiLevelType w:val="singleLevel"/>
    <w:tmpl w:val="0000002E"/>
    <w:name w:val="WW8Num50"/>
    <w:lvl w:ilvl="0">
      <w:start w:val="1"/>
      <w:numFmt w:val="decimal"/>
      <w:lvlText w:val="2.%1"/>
      <w:lvlJc w:val="left"/>
      <w:pPr>
        <w:tabs>
          <w:tab w:val="num" w:pos="0"/>
        </w:tabs>
        <w:ind w:left="720" w:hanging="360"/>
      </w:pPr>
    </w:lvl>
  </w:abstractNum>
  <w:abstractNum w:abstractNumId="46" w15:restartNumberingAfterBreak="0">
    <w:nsid w:val="0000002F"/>
    <w:multiLevelType w:val="singleLevel"/>
    <w:tmpl w:val="0000002F"/>
    <w:name w:val="WW8Num51"/>
    <w:lvl w:ilvl="0">
      <w:start w:val="1"/>
      <w:numFmt w:val="decimal"/>
      <w:lvlText w:val="3.%1"/>
      <w:lvlJc w:val="left"/>
      <w:pPr>
        <w:tabs>
          <w:tab w:val="num" w:pos="720"/>
        </w:tabs>
        <w:ind w:left="720" w:hanging="360"/>
      </w:pPr>
    </w:lvl>
  </w:abstractNum>
  <w:abstractNum w:abstractNumId="47" w15:restartNumberingAfterBreak="0">
    <w:nsid w:val="00000030"/>
    <w:multiLevelType w:val="singleLevel"/>
    <w:tmpl w:val="00000030"/>
    <w:name w:val="WW8Num52"/>
    <w:lvl w:ilvl="0">
      <w:start w:val="1"/>
      <w:numFmt w:val="lowerLetter"/>
      <w:lvlText w:val="%1."/>
      <w:lvlJc w:val="left"/>
      <w:pPr>
        <w:tabs>
          <w:tab w:val="num" w:pos="720"/>
        </w:tabs>
        <w:ind w:left="720" w:hanging="360"/>
      </w:pPr>
      <w:rPr>
        <w:color w:val="auto"/>
      </w:rPr>
    </w:lvl>
  </w:abstractNum>
  <w:abstractNum w:abstractNumId="48" w15:restartNumberingAfterBreak="0">
    <w:nsid w:val="00000031"/>
    <w:multiLevelType w:val="singleLevel"/>
    <w:tmpl w:val="00000022"/>
    <w:lvl w:ilvl="0">
      <w:start w:val="1"/>
      <w:numFmt w:val="decimal"/>
      <w:lvlText w:val="1.%1"/>
      <w:lvlJc w:val="left"/>
      <w:pPr>
        <w:ind w:left="720" w:hanging="360"/>
      </w:pPr>
    </w:lvl>
  </w:abstractNum>
  <w:abstractNum w:abstractNumId="49" w15:restartNumberingAfterBreak="0">
    <w:nsid w:val="00000032"/>
    <w:multiLevelType w:val="singleLevel"/>
    <w:tmpl w:val="00000032"/>
    <w:name w:val="WW8Num54"/>
    <w:lvl w:ilvl="0">
      <w:start w:val="1"/>
      <w:numFmt w:val="decimal"/>
      <w:lvlText w:val="2.%1"/>
      <w:lvlJc w:val="left"/>
      <w:pPr>
        <w:tabs>
          <w:tab w:val="num" w:pos="720"/>
        </w:tabs>
        <w:ind w:left="720" w:hanging="360"/>
      </w:pPr>
    </w:lvl>
  </w:abstractNum>
  <w:abstractNum w:abstractNumId="50" w15:restartNumberingAfterBreak="0">
    <w:nsid w:val="00000033"/>
    <w:multiLevelType w:val="singleLevel"/>
    <w:tmpl w:val="00000033"/>
    <w:name w:val="WW8Num55"/>
    <w:lvl w:ilvl="0">
      <w:start w:val="1"/>
      <w:numFmt w:val="decimal"/>
      <w:lvlText w:val="1.%1"/>
      <w:lvlJc w:val="left"/>
      <w:pPr>
        <w:tabs>
          <w:tab w:val="num" w:pos="0"/>
        </w:tabs>
        <w:ind w:left="720" w:hanging="360"/>
      </w:pPr>
    </w:lvl>
  </w:abstractNum>
  <w:abstractNum w:abstractNumId="51" w15:restartNumberingAfterBreak="0">
    <w:nsid w:val="00000034"/>
    <w:multiLevelType w:val="singleLevel"/>
    <w:tmpl w:val="00000034"/>
    <w:name w:val="WW8Num56"/>
    <w:lvl w:ilvl="0">
      <w:start w:val="1"/>
      <w:numFmt w:val="lowerLetter"/>
      <w:lvlText w:val="%1."/>
      <w:lvlJc w:val="left"/>
      <w:pPr>
        <w:tabs>
          <w:tab w:val="num" w:pos="720"/>
        </w:tabs>
        <w:ind w:left="720" w:hanging="360"/>
      </w:pPr>
    </w:lvl>
  </w:abstractNum>
  <w:abstractNum w:abstractNumId="52" w15:restartNumberingAfterBreak="0">
    <w:nsid w:val="00000035"/>
    <w:multiLevelType w:val="singleLevel"/>
    <w:tmpl w:val="00000035"/>
    <w:name w:val="WW8Num57"/>
    <w:lvl w:ilvl="0">
      <w:start w:val="1"/>
      <w:numFmt w:val="decimal"/>
      <w:lvlText w:val="3.%1"/>
      <w:lvlJc w:val="left"/>
      <w:pPr>
        <w:tabs>
          <w:tab w:val="num" w:pos="720"/>
        </w:tabs>
        <w:ind w:left="720" w:hanging="360"/>
      </w:pPr>
    </w:lvl>
  </w:abstractNum>
  <w:abstractNum w:abstractNumId="53" w15:restartNumberingAfterBreak="0">
    <w:nsid w:val="00000036"/>
    <w:multiLevelType w:val="singleLevel"/>
    <w:tmpl w:val="F3664660"/>
    <w:name w:val="WW8Num58"/>
    <w:lvl w:ilvl="0">
      <w:start w:val="1"/>
      <w:numFmt w:val="decimal"/>
      <w:lvlText w:val="9.%1"/>
      <w:lvlJc w:val="left"/>
      <w:pPr>
        <w:tabs>
          <w:tab w:val="num" w:pos="720"/>
        </w:tabs>
        <w:ind w:left="720" w:hanging="360"/>
      </w:pPr>
      <w:rPr>
        <w:sz w:val="20"/>
        <w:szCs w:val="20"/>
      </w:rPr>
    </w:lvl>
  </w:abstractNum>
  <w:abstractNum w:abstractNumId="54" w15:restartNumberingAfterBreak="0">
    <w:nsid w:val="00000037"/>
    <w:multiLevelType w:val="singleLevel"/>
    <w:tmpl w:val="00000037"/>
    <w:name w:val="WW8Num59"/>
    <w:lvl w:ilvl="0">
      <w:start w:val="1"/>
      <w:numFmt w:val="decimal"/>
      <w:lvlText w:val="6.%1"/>
      <w:lvlJc w:val="left"/>
      <w:pPr>
        <w:tabs>
          <w:tab w:val="num" w:pos="720"/>
        </w:tabs>
        <w:ind w:left="720" w:hanging="360"/>
      </w:pPr>
    </w:lvl>
  </w:abstractNum>
  <w:abstractNum w:abstractNumId="55" w15:restartNumberingAfterBreak="0">
    <w:nsid w:val="00000038"/>
    <w:multiLevelType w:val="singleLevel"/>
    <w:tmpl w:val="00000038"/>
    <w:name w:val="WW8Num60"/>
    <w:lvl w:ilvl="0">
      <w:start w:val="1"/>
      <w:numFmt w:val="lowerLetter"/>
      <w:lvlText w:val="%1."/>
      <w:lvlJc w:val="left"/>
      <w:pPr>
        <w:tabs>
          <w:tab w:val="num" w:pos="720"/>
        </w:tabs>
        <w:ind w:left="720" w:hanging="360"/>
      </w:pPr>
    </w:lvl>
  </w:abstractNum>
  <w:abstractNum w:abstractNumId="56" w15:restartNumberingAfterBreak="0">
    <w:nsid w:val="00000039"/>
    <w:multiLevelType w:val="singleLevel"/>
    <w:tmpl w:val="00000039"/>
    <w:name w:val="WW8Num61"/>
    <w:lvl w:ilvl="0">
      <w:start w:val="1"/>
      <w:numFmt w:val="lowerLetter"/>
      <w:lvlText w:val="%1."/>
      <w:lvlJc w:val="left"/>
      <w:pPr>
        <w:tabs>
          <w:tab w:val="num" w:pos="720"/>
        </w:tabs>
        <w:ind w:left="720" w:hanging="360"/>
      </w:pPr>
    </w:lvl>
  </w:abstractNum>
  <w:abstractNum w:abstractNumId="57" w15:restartNumberingAfterBreak="0">
    <w:nsid w:val="0000003A"/>
    <w:multiLevelType w:val="singleLevel"/>
    <w:tmpl w:val="0000003A"/>
    <w:name w:val="WW8Num62"/>
    <w:lvl w:ilvl="0">
      <w:start w:val="1"/>
      <w:numFmt w:val="decimal"/>
      <w:lvlText w:val="5.%1"/>
      <w:lvlJc w:val="left"/>
      <w:pPr>
        <w:tabs>
          <w:tab w:val="num" w:pos="0"/>
        </w:tabs>
        <w:ind w:left="720" w:hanging="360"/>
      </w:pPr>
    </w:lvl>
  </w:abstractNum>
  <w:abstractNum w:abstractNumId="58" w15:restartNumberingAfterBreak="0">
    <w:nsid w:val="0000003B"/>
    <w:multiLevelType w:val="singleLevel"/>
    <w:tmpl w:val="0000003B"/>
    <w:name w:val="WW8Num63"/>
    <w:lvl w:ilvl="0">
      <w:start w:val="1"/>
      <w:numFmt w:val="lowerLetter"/>
      <w:lvlText w:val="%1."/>
      <w:lvlJc w:val="left"/>
      <w:pPr>
        <w:tabs>
          <w:tab w:val="num" w:pos="0"/>
        </w:tabs>
        <w:ind w:left="720" w:hanging="360"/>
      </w:pPr>
    </w:lvl>
  </w:abstractNum>
  <w:abstractNum w:abstractNumId="59" w15:restartNumberingAfterBreak="0">
    <w:nsid w:val="0000003C"/>
    <w:multiLevelType w:val="singleLevel"/>
    <w:tmpl w:val="0000003C"/>
    <w:name w:val="WW8Num64"/>
    <w:lvl w:ilvl="0">
      <w:start w:val="1"/>
      <w:numFmt w:val="decimal"/>
      <w:lvlText w:val="1.%1"/>
      <w:lvlJc w:val="left"/>
      <w:pPr>
        <w:tabs>
          <w:tab w:val="num" w:pos="720"/>
        </w:tabs>
        <w:ind w:left="720" w:hanging="360"/>
      </w:pPr>
    </w:lvl>
  </w:abstractNum>
  <w:abstractNum w:abstractNumId="60" w15:restartNumberingAfterBreak="0">
    <w:nsid w:val="0000003D"/>
    <w:multiLevelType w:val="singleLevel"/>
    <w:tmpl w:val="D0EEB164"/>
    <w:name w:val="WW8Num65"/>
    <w:lvl w:ilvl="0">
      <w:start w:val="1"/>
      <w:numFmt w:val="lowerLetter"/>
      <w:lvlText w:val="%1."/>
      <w:lvlJc w:val="left"/>
      <w:pPr>
        <w:tabs>
          <w:tab w:val="num" w:pos="720"/>
        </w:tabs>
        <w:ind w:left="720" w:hanging="360"/>
      </w:pPr>
      <w:rPr>
        <w:color w:val="000000" w:themeColor="text1"/>
      </w:rPr>
    </w:lvl>
  </w:abstractNum>
  <w:abstractNum w:abstractNumId="61" w15:restartNumberingAfterBreak="0">
    <w:nsid w:val="0000003E"/>
    <w:multiLevelType w:val="singleLevel"/>
    <w:tmpl w:val="0000003E"/>
    <w:name w:val="WW8Num66"/>
    <w:lvl w:ilvl="0">
      <w:start w:val="1"/>
      <w:numFmt w:val="lowerLetter"/>
      <w:lvlText w:val="%1."/>
      <w:lvlJc w:val="left"/>
      <w:pPr>
        <w:tabs>
          <w:tab w:val="num" w:pos="720"/>
        </w:tabs>
        <w:ind w:left="720" w:hanging="360"/>
      </w:pPr>
    </w:lvl>
  </w:abstractNum>
  <w:abstractNum w:abstractNumId="62" w15:restartNumberingAfterBreak="0">
    <w:nsid w:val="0000003F"/>
    <w:multiLevelType w:val="singleLevel"/>
    <w:tmpl w:val="0000003F"/>
    <w:name w:val="WW8Num67"/>
    <w:lvl w:ilvl="0">
      <w:start w:val="1"/>
      <w:numFmt w:val="lowerLetter"/>
      <w:lvlText w:val="%1."/>
      <w:lvlJc w:val="left"/>
      <w:pPr>
        <w:tabs>
          <w:tab w:val="num" w:pos="720"/>
        </w:tabs>
        <w:ind w:left="720" w:hanging="360"/>
      </w:pPr>
    </w:lvl>
  </w:abstractNum>
  <w:abstractNum w:abstractNumId="63" w15:restartNumberingAfterBreak="0">
    <w:nsid w:val="00000040"/>
    <w:multiLevelType w:val="singleLevel"/>
    <w:tmpl w:val="00000040"/>
    <w:name w:val="WW8Num68"/>
    <w:lvl w:ilvl="0">
      <w:start w:val="1"/>
      <w:numFmt w:val="lowerLetter"/>
      <w:lvlText w:val="%1."/>
      <w:lvlJc w:val="left"/>
      <w:pPr>
        <w:tabs>
          <w:tab w:val="num" w:pos="720"/>
        </w:tabs>
        <w:ind w:left="720" w:hanging="360"/>
      </w:pPr>
    </w:lvl>
  </w:abstractNum>
  <w:abstractNum w:abstractNumId="64" w15:restartNumberingAfterBreak="0">
    <w:nsid w:val="00000041"/>
    <w:multiLevelType w:val="singleLevel"/>
    <w:tmpl w:val="00000041"/>
    <w:name w:val="WW8Num69"/>
    <w:lvl w:ilvl="0">
      <w:start w:val="1"/>
      <w:numFmt w:val="lowerLetter"/>
      <w:lvlText w:val="%1."/>
      <w:lvlJc w:val="left"/>
      <w:pPr>
        <w:tabs>
          <w:tab w:val="num" w:pos="720"/>
        </w:tabs>
        <w:ind w:left="720" w:hanging="360"/>
      </w:pPr>
    </w:lvl>
  </w:abstractNum>
  <w:abstractNum w:abstractNumId="65" w15:restartNumberingAfterBreak="0">
    <w:nsid w:val="00000042"/>
    <w:multiLevelType w:val="singleLevel"/>
    <w:tmpl w:val="00000042"/>
    <w:name w:val="WW8Num70"/>
    <w:lvl w:ilvl="0">
      <w:start w:val="1"/>
      <w:numFmt w:val="decimal"/>
      <w:lvlText w:val="7.%1"/>
      <w:lvlJc w:val="left"/>
      <w:pPr>
        <w:tabs>
          <w:tab w:val="num" w:pos="720"/>
        </w:tabs>
        <w:ind w:left="720" w:hanging="360"/>
      </w:pPr>
    </w:lvl>
  </w:abstractNum>
  <w:abstractNum w:abstractNumId="66" w15:restartNumberingAfterBreak="0">
    <w:nsid w:val="00000043"/>
    <w:multiLevelType w:val="singleLevel"/>
    <w:tmpl w:val="00000043"/>
    <w:name w:val="WW8Num72"/>
    <w:lvl w:ilvl="0">
      <w:start w:val="1"/>
      <w:numFmt w:val="decimal"/>
      <w:lvlText w:val="6.%1"/>
      <w:lvlJc w:val="left"/>
      <w:pPr>
        <w:tabs>
          <w:tab w:val="num" w:pos="720"/>
        </w:tabs>
        <w:ind w:left="720" w:hanging="360"/>
      </w:pPr>
    </w:lvl>
  </w:abstractNum>
  <w:abstractNum w:abstractNumId="67" w15:restartNumberingAfterBreak="0">
    <w:nsid w:val="00000044"/>
    <w:multiLevelType w:val="singleLevel"/>
    <w:tmpl w:val="00000044"/>
    <w:name w:val="WW8Num73"/>
    <w:lvl w:ilvl="0">
      <w:start w:val="1"/>
      <w:numFmt w:val="upperRoman"/>
      <w:lvlText w:val="%1."/>
      <w:lvlJc w:val="left"/>
      <w:pPr>
        <w:tabs>
          <w:tab w:val="num" w:pos="0"/>
        </w:tabs>
        <w:ind w:left="0" w:hanging="720"/>
      </w:pPr>
    </w:lvl>
  </w:abstractNum>
  <w:abstractNum w:abstractNumId="68" w15:restartNumberingAfterBreak="0">
    <w:nsid w:val="00000045"/>
    <w:multiLevelType w:val="singleLevel"/>
    <w:tmpl w:val="00000045"/>
    <w:name w:val="WW8Num74"/>
    <w:lvl w:ilvl="0">
      <w:start w:val="1"/>
      <w:numFmt w:val="lowerLetter"/>
      <w:lvlText w:val="%1."/>
      <w:lvlJc w:val="left"/>
      <w:pPr>
        <w:tabs>
          <w:tab w:val="num" w:pos="720"/>
        </w:tabs>
        <w:ind w:left="720" w:hanging="360"/>
      </w:pPr>
    </w:lvl>
  </w:abstractNum>
  <w:abstractNum w:abstractNumId="69" w15:restartNumberingAfterBreak="0">
    <w:nsid w:val="00000046"/>
    <w:multiLevelType w:val="singleLevel"/>
    <w:tmpl w:val="00000046"/>
    <w:name w:val="WW8Num75"/>
    <w:lvl w:ilvl="0">
      <w:start w:val="1"/>
      <w:numFmt w:val="lowerLetter"/>
      <w:lvlText w:val="%1."/>
      <w:lvlJc w:val="left"/>
      <w:pPr>
        <w:tabs>
          <w:tab w:val="num" w:pos="720"/>
        </w:tabs>
        <w:ind w:left="720" w:hanging="360"/>
      </w:pPr>
      <w:rPr>
        <w:color w:val="000000"/>
      </w:rPr>
    </w:lvl>
  </w:abstractNum>
  <w:abstractNum w:abstractNumId="70" w15:restartNumberingAfterBreak="0">
    <w:nsid w:val="00000047"/>
    <w:multiLevelType w:val="singleLevel"/>
    <w:tmpl w:val="00000047"/>
    <w:name w:val="WW8Num76"/>
    <w:lvl w:ilvl="0">
      <w:start w:val="1"/>
      <w:numFmt w:val="lowerLetter"/>
      <w:lvlText w:val="%1."/>
      <w:lvlJc w:val="left"/>
      <w:pPr>
        <w:tabs>
          <w:tab w:val="num" w:pos="720"/>
        </w:tabs>
        <w:ind w:left="720" w:hanging="360"/>
      </w:pPr>
    </w:lvl>
  </w:abstractNum>
  <w:abstractNum w:abstractNumId="71" w15:restartNumberingAfterBreak="0">
    <w:nsid w:val="00000048"/>
    <w:multiLevelType w:val="singleLevel"/>
    <w:tmpl w:val="00000048"/>
    <w:name w:val="WW8Num77"/>
    <w:lvl w:ilvl="0">
      <w:start w:val="1"/>
      <w:numFmt w:val="lowerLetter"/>
      <w:lvlText w:val="%1."/>
      <w:lvlJc w:val="left"/>
      <w:pPr>
        <w:tabs>
          <w:tab w:val="num" w:pos="720"/>
        </w:tabs>
        <w:ind w:left="720" w:hanging="360"/>
      </w:pPr>
    </w:lvl>
  </w:abstractNum>
  <w:abstractNum w:abstractNumId="72" w15:restartNumberingAfterBreak="0">
    <w:nsid w:val="00000049"/>
    <w:multiLevelType w:val="singleLevel"/>
    <w:tmpl w:val="00000049"/>
    <w:name w:val="WW8Num78"/>
    <w:lvl w:ilvl="0">
      <w:start w:val="1"/>
      <w:numFmt w:val="upperLetter"/>
      <w:lvlText w:val="%1."/>
      <w:lvlJc w:val="left"/>
      <w:pPr>
        <w:tabs>
          <w:tab w:val="num" w:pos="0"/>
        </w:tabs>
        <w:ind w:left="1854" w:hanging="360"/>
      </w:pPr>
    </w:lvl>
  </w:abstractNum>
  <w:abstractNum w:abstractNumId="73" w15:restartNumberingAfterBreak="0">
    <w:nsid w:val="0000004A"/>
    <w:multiLevelType w:val="singleLevel"/>
    <w:tmpl w:val="0000004A"/>
    <w:name w:val="WW8Num79"/>
    <w:lvl w:ilvl="0">
      <w:start w:val="1"/>
      <w:numFmt w:val="decimal"/>
      <w:lvlText w:val="4.%1"/>
      <w:lvlJc w:val="left"/>
      <w:pPr>
        <w:tabs>
          <w:tab w:val="num" w:pos="720"/>
        </w:tabs>
        <w:ind w:left="720" w:hanging="360"/>
      </w:pPr>
    </w:lvl>
  </w:abstractNum>
  <w:abstractNum w:abstractNumId="74" w15:restartNumberingAfterBreak="0">
    <w:nsid w:val="0000004B"/>
    <w:multiLevelType w:val="singleLevel"/>
    <w:tmpl w:val="0000004B"/>
    <w:name w:val="WW8Num81"/>
    <w:lvl w:ilvl="0">
      <w:start w:val="1"/>
      <w:numFmt w:val="decimal"/>
      <w:lvlText w:val="6.%1"/>
      <w:lvlJc w:val="left"/>
      <w:pPr>
        <w:tabs>
          <w:tab w:val="num" w:pos="720"/>
        </w:tabs>
        <w:ind w:left="720" w:hanging="360"/>
      </w:pPr>
    </w:lvl>
  </w:abstractNum>
  <w:abstractNum w:abstractNumId="75" w15:restartNumberingAfterBreak="0">
    <w:nsid w:val="0000004C"/>
    <w:multiLevelType w:val="singleLevel"/>
    <w:tmpl w:val="0000004C"/>
    <w:name w:val="WW8Num82"/>
    <w:lvl w:ilvl="0">
      <w:start w:val="1"/>
      <w:numFmt w:val="lowerLetter"/>
      <w:lvlText w:val="%1."/>
      <w:lvlJc w:val="left"/>
      <w:pPr>
        <w:tabs>
          <w:tab w:val="num" w:pos="720"/>
        </w:tabs>
        <w:ind w:left="720" w:hanging="360"/>
      </w:pPr>
    </w:lvl>
  </w:abstractNum>
  <w:abstractNum w:abstractNumId="76" w15:restartNumberingAfterBreak="0">
    <w:nsid w:val="0000004D"/>
    <w:multiLevelType w:val="singleLevel"/>
    <w:tmpl w:val="0000004D"/>
    <w:name w:val="WW8Num83"/>
    <w:lvl w:ilvl="0">
      <w:start w:val="1"/>
      <w:numFmt w:val="decimal"/>
      <w:lvlText w:val="1.%1"/>
      <w:lvlJc w:val="left"/>
      <w:pPr>
        <w:tabs>
          <w:tab w:val="num" w:pos="720"/>
        </w:tabs>
        <w:ind w:left="720" w:hanging="360"/>
      </w:pPr>
    </w:lvl>
  </w:abstractNum>
  <w:abstractNum w:abstractNumId="77" w15:restartNumberingAfterBreak="0">
    <w:nsid w:val="0000004E"/>
    <w:multiLevelType w:val="singleLevel"/>
    <w:tmpl w:val="0000004E"/>
    <w:name w:val="WW8Num84"/>
    <w:lvl w:ilvl="0">
      <w:start w:val="1"/>
      <w:numFmt w:val="lowerLetter"/>
      <w:lvlText w:val="%1."/>
      <w:lvlJc w:val="left"/>
      <w:pPr>
        <w:tabs>
          <w:tab w:val="num" w:pos="0"/>
        </w:tabs>
        <w:ind w:left="720" w:hanging="360"/>
      </w:pPr>
    </w:lvl>
  </w:abstractNum>
  <w:abstractNum w:abstractNumId="78" w15:restartNumberingAfterBreak="0">
    <w:nsid w:val="0000004F"/>
    <w:multiLevelType w:val="singleLevel"/>
    <w:tmpl w:val="0000004F"/>
    <w:name w:val="WW8Num85"/>
    <w:lvl w:ilvl="0">
      <w:start w:val="1"/>
      <w:numFmt w:val="lowerLetter"/>
      <w:lvlText w:val="%1."/>
      <w:lvlJc w:val="left"/>
      <w:pPr>
        <w:tabs>
          <w:tab w:val="num" w:pos="720"/>
        </w:tabs>
        <w:ind w:left="720" w:hanging="360"/>
      </w:pPr>
    </w:lvl>
  </w:abstractNum>
  <w:abstractNum w:abstractNumId="79" w15:restartNumberingAfterBreak="0">
    <w:nsid w:val="00000050"/>
    <w:multiLevelType w:val="singleLevel"/>
    <w:tmpl w:val="00000050"/>
    <w:name w:val="WW8Num86"/>
    <w:lvl w:ilvl="0">
      <w:start w:val="1"/>
      <w:numFmt w:val="decimal"/>
      <w:lvlText w:val="7.%1"/>
      <w:lvlJc w:val="left"/>
      <w:pPr>
        <w:tabs>
          <w:tab w:val="num" w:pos="720"/>
        </w:tabs>
        <w:ind w:left="720" w:hanging="360"/>
      </w:pPr>
    </w:lvl>
  </w:abstractNum>
  <w:abstractNum w:abstractNumId="80" w15:restartNumberingAfterBreak="0">
    <w:nsid w:val="00000051"/>
    <w:multiLevelType w:val="singleLevel"/>
    <w:tmpl w:val="00000051"/>
    <w:name w:val="WW8Num87"/>
    <w:lvl w:ilvl="0">
      <w:start w:val="1"/>
      <w:numFmt w:val="lowerLetter"/>
      <w:lvlText w:val="%1."/>
      <w:lvlJc w:val="left"/>
      <w:pPr>
        <w:tabs>
          <w:tab w:val="num" w:pos="720"/>
        </w:tabs>
        <w:ind w:left="720" w:hanging="360"/>
      </w:pPr>
    </w:lvl>
  </w:abstractNum>
  <w:abstractNum w:abstractNumId="81" w15:restartNumberingAfterBreak="0">
    <w:nsid w:val="00000052"/>
    <w:multiLevelType w:val="singleLevel"/>
    <w:tmpl w:val="00000052"/>
    <w:name w:val="WW8Num88"/>
    <w:lvl w:ilvl="0">
      <w:start w:val="1"/>
      <w:numFmt w:val="lowerLetter"/>
      <w:lvlText w:val="%1."/>
      <w:lvlJc w:val="left"/>
      <w:pPr>
        <w:tabs>
          <w:tab w:val="num" w:pos="0"/>
        </w:tabs>
        <w:ind w:left="720" w:hanging="360"/>
      </w:pPr>
    </w:lvl>
  </w:abstractNum>
  <w:abstractNum w:abstractNumId="82" w15:restartNumberingAfterBreak="0">
    <w:nsid w:val="00000053"/>
    <w:multiLevelType w:val="multilevel"/>
    <w:tmpl w:val="00000053"/>
    <w:name w:val="WW8Num89"/>
    <w:lvl w:ilvl="0">
      <w:start w:val="1"/>
      <w:numFmt w:val="decimal"/>
      <w:lvlText w:val="3.%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83" w15:restartNumberingAfterBreak="0">
    <w:nsid w:val="00000054"/>
    <w:multiLevelType w:val="singleLevel"/>
    <w:tmpl w:val="00000054"/>
    <w:name w:val="WW8Num90"/>
    <w:lvl w:ilvl="0">
      <w:start w:val="1"/>
      <w:numFmt w:val="decimal"/>
      <w:lvlText w:val="5.%1"/>
      <w:lvlJc w:val="left"/>
      <w:pPr>
        <w:tabs>
          <w:tab w:val="num" w:pos="720"/>
        </w:tabs>
        <w:ind w:left="720" w:hanging="360"/>
      </w:pPr>
    </w:lvl>
  </w:abstractNum>
  <w:abstractNum w:abstractNumId="84" w15:restartNumberingAfterBreak="0">
    <w:nsid w:val="00000055"/>
    <w:multiLevelType w:val="singleLevel"/>
    <w:tmpl w:val="00000055"/>
    <w:name w:val="WW8Num91"/>
    <w:lvl w:ilvl="0">
      <w:start w:val="1"/>
      <w:numFmt w:val="lowerLetter"/>
      <w:lvlText w:val="%1."/>
      <w:lvlJc w:val="left"/>
      <w:pPr>
        <w:tabs>
          <w:tab w:val="num" w:pos="720"/>
        </w:tabs>
        <w:ind w:left="720" w:hanging="360"/>
      </w:pPr>
    </w:lvl>
  </w:abstractNum>
  <w:abstractNum w:abstractNumId="85" w15:restartNumberingAfterBreak="0">
    <w:nsid w:val="00000056"/>
    <w:multiLevelType w:val="singleLevel"/>
    <w:tmpl w:val="00000056"/>
    <w:name w:val="WW8Num92"/>
    <w:lvl w:ilvl="0">
      <w:start w:val="1"/>
      <w:numFmt w:val="lowerLetter"/>
      <w:lvlText w:val="%1."/>
      <w:lvlJc w:val="left"/>
      <w:pPr>
        <w:tabs>
          <w:tab w:val="num" w:pos="720"/>
        </w:tabs>
        <w:ind w:left="720" w:hanging="360"/>
      </w:pPr>
    </w:lvl>
  </w:abstractNum>
  <w:abstractNum w:abstractNumId="86" w15:restartNumberingAfterBreak="0">
    <w:nsid w:val="00000057"/>
    <w:multiLevelType w:val="singleLevel"/>
    <w:tmpl w:val="00000057"/>
    <w:name w:val="WW8Num94"/>
    <w:lvl w:ilvl="0">
      <w:start w:val="1"/>
      <w:numFmt w:val="lowerLetter"/>
      <w:lvlText w:val="%1."/>
      <w:lvlJc w:val="left"/>
      <w:pPr>
        <w:tabs>
          <w:tab w:val="num" w:pos="720"/>
        </w:tabs>
        <w:ind w:left="720" w:hanging="360"/>
      </w:pPr>
    </w:lvl>
  </w:abstractNum>
  <w:abstractNum w:abstractNumId="87" w15:restartNumberingAfterBreak="0">
    <w:nsid w:val="00000058"/>
    <w:multiLevelType w:val="singleLevel"/>
    <w:tmpl w:val="00000058"/>
    <w:name w:val="WW8Num95"/>
    <w:lvl w:ilvl="0">
      <w:start w:val="1"/>
      <w:numFmt w:val="lowerLetter"/>
      <w:lvlText w:val="%1."/>
      <w:lvlJc w:val="left"/>
      <w:pPr>
        <w:tabs>
          <w:tab w:val="num" w:pos="720"/>
        </w:tabs>
        <w:ind w:left="720" w:hanging="360"/>
      </w:pPr>
    </w:lvl>
  </w:abstractNum>
  <w:abstractNum w:abstractNumId="88" w15:restartNumberingAfterBreak="0">
    <w:nsid w:val="00000059"/>
    <w:multiLevelType w:val="singleLevel"/>
    <w:tmpl w:val="00000059"/>
    <w:name w:val="WW8Num96"/>
    <w:lvl w:ilvl="0">
      <w:start w:val="1"/>
      <w:numFmt w:val="decimal"/>
      <w:lvlText w:val="6.%1"/>
      <w:lvlJc w:val="left"/>
      <w:pPr>
        <w:tabs>
          <w:tab w:val="num" w:pos="0"/>
        </w:tabs>
        <w:ind w:left="720" w:hanging="360"/>
      </w:pPr>
    </w:lvl>
  </w:abstractNum>
  <w:abstractNum w:abstractNumId="89" w15:restartNumberingAfterBreak="0">
    <w:nsid w:val="0000005A"/>
    <w:multiLevelType w:val="singleLevel"/>
    <w:tmpl w:val="0000005A"/>
    <w:name w:val="WW8Num97"/>
    <w:lvl w:ilvl="0">
      <w:start w:val="1"/>
      <w:numFmt w:val="decimal"/>
      <w:lvlText w:val="5.%1"/>
      <w:lvlJc w:val="left"/>
      <w:pPr>
        <w:tabs>
          <w:tab w:val="num" w:pos="720"/>
        </w:tabs>
        <w:ind w:left="720" w:hanging="360"/>
      </w:pPr>
    </w:lvl>
  </w:abstractNum>
  <w:abstractNum w:abstractNumId="90" w15:restartNumberingAfterBreak="0">
    <w:nsid w:val="0000005B"/>
    <w:multiLevelType w:val="singleLevel"/>
    <w:tmpl w:val="0000005B"/>
    <w:name w:val="WW8Num98"/>
    <w:lvl w:ilvl="0">
      <w:start w:val="1"/>
      <w:numFmt w:val="lowerLetter"/>
      <w:lvlText w:val="%1."/>
      <w:lvlJc w:val="left"/>
      <w:pPr>
        <w:tabs>
          <w:tab w:val="num" w:pos="0"/>
        </w:tabs>
        <w:ind w:left="720" w:hanging="360"/>
      </w:pPr>
    </w:lvl>
  </w:abstractNum>
  <w:abstractNum w:abstractNumId="91" w15:restartNumberingAfterBreak="0">
    <w:nsid w:val="0000005C"/>
    <w:multiLevelType w:val="singleLevel"/>
    <w:tmpl w:val="0000005C"/>
    <w:name w:val="WW8Num99"/>
    <w:lvl w:ilvl="0">
      <w:start w:val="1"/>
      <w:numFmt w:val="decimal"/>
      <w:lvlText w:val="7.%1"/>
      <w:lvlJc w:val="left"/>
      <w:pPr>
        <w:tabs>
          <w:tab w:val="num" w:pos="720"/>
        </w:tabs>
        <w:ind w:left="720" w:hanging="360"/>
      </w:pPr>
    </w:lvl>
  </w:abstractNum>
  <w:abstractNum w:abstractNumId="92" w15:restartNumberingAfterBreak="0">
    <w:nsid w:val="0000005D"/>
    <w:multiLevelType w:val="singleLevel"/>
    <w:tmpl w:val="0000005D"/>
    <w:name w:val="WW8Num100"/>
    <w:lvl w:ilvl="0">
      <w:start w:val="1"/>
      <w:numFmt w:val="lowerLetter"/>
      <w:lvlText w:val="%1."/>
      <w:lvlJc w:val="left"/>
      <w:pPr>
        <w:tabs>
          <w:tab w:val="num" w:pos="0"/>
        </w:tabs>
        <w:ind w:left="720" w:hanging="360"/>
      </w:pPr>
    </w:lvl>
  </w:abstractNum>
  <w:abstractNum w:abstractNumId="93" w15:restartNumberingAfterBreak="0">
    <w:nsid w:val="0000005E"/>
    <w:multiLevelType w:val="singleLevel"/>
    <w:tmpl w:val="0000005E"/>
    <w:name w:val="WW8Num102"/>
    <w:lvl w:ilvl="0">
      <w:start w:val="1"/>
      <w:numFmt w:val="decimal"/>
      <w:lvlText w:val="%1."/>
      <w:lvlJc w:val="left"/>
      <w:pPr>
        <w:tabs>
          <w:tab w:val="num" w:pos="0"/>
        </w:tabs>
        <w:ind w:left="720" w:hanging="360"/>
      </w:pPr>
    </w:lvl>
  </w:abstractNum>
  <w:abstractNum w:abstractNumId="94" w15:restartNumberingAfterBreak="0">
    <w:nsid w:val="0000005F"/>
    <w:multiLevelType w:val="singleLevel"/>
    <w:tmpl w:val="0000005F"/>
    <w:name w:val="WW8Num103"/>
    <w:lvl w:ilvl="0">
      <w:start w:val="1"/>
      <w:numFmt w:val="upperRoman"/>
      <w:lvlText w:val="%1."/>
      <w:lvlJc w:val="left"/>
      <w:pPr>
        <w:tabs>
          <w:tab w:val="num" w:pos="0"/>
        </w:tabs>
        <w:ind w:left="720" w:hanging="360"/>
      </w:pPr>
    </w:lvl>
  </w:abstractNum>
  <w:abstractNum w:abstractNumId="95" w15:restartNumberingAfterBreak="0">
    <w:nsid w:val="00000060"/>
    <w:multiLevelType w:val="singleLevel"/>
    <w:tmpl w:val="00000060"/>
    <w:name w:val="WW8Num104"/>
    <w:lvl w:ilvl="0">
      <w:start w:val="1"/>
      <w:numFmt w:val="bullet"/>
      <w:lvlText w:val=""/>
      <w:lvlJc w:val="left"/>
      <w:pPr>
        <w:tabs>
          <w:tab w:val="num" w:pos="0"/>
        </w:tabs>
        <w:ind w:left="720" w:hanging="360"/>
      </w:pPr>
      <w:rPr>
        <w:rFonts w:ascii="Symbol" w:hAnsi="Symbol" w:cs="Symbol"/>
      </w:rPr>
    </w:lvl>
  </w:abstractNum>
  <w:abstractNum w:abstractNumId="96" w15:restartNumberingAfterBreak="0">
    <w:nsid w:val="00000061"/>
    <w:multiLevelType w:val="singleLevel"/>
    <w:tmpl w:val="00000061"/>
    <w:name w:val="WW8Num106"/>
    <w:lvl w:ilvl="0">
      <w:start w:val="1"/>
      <w:numFmt w:val="bullet"/>
      <w:lvlText w:val=""/>
      <w:lvlJc w:val="left"/>
      <w:pPr>
        <w:tabs>
          <w:tab w:val="num" w:pos="0"/>
        </w:tabs>
        <w:ind w:left="1080" w:hanging="360"/>
      </w:pPr>
      <w:rPr>
        <w:rFonts w:ascii="Symbol" w:hAnsi="Symbol" w:cs="Symbol"/>
      </w:rPr>
    </w:lvl>
  </w:abstractNum>
  <w:abstractNum w:abstractNumId="97" w15:restartNumberingAfterBreak="0">
    <w:nsid w:val="03F75414"/>
    <w:multiLevelType w:val="hybridMultilevel"/>
    <w:tmpl w:val="DE6A0486"/>
    <w:lvl w:ilvl="0" w:tplc="200A000F">
      <w:start w:val="1"/>
      <w:numFmt w:val="decimal"/>
      <w:lvlText w:val="%1."/>
      <w:lvlJc w:val="left"/>
      <w:pPr>
        <w:tabs>
          <w:tab w:val="num" w:pos="720"/>
        </w:tabs>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98" w15:restartNumberingAfterBreak="0">
    <w:nsid w:val="05B6586E"/>
    <w:multiLevelType w:val="hybridMultilevel"/>
    <w:tmpl w:val="87CC01F4"/>
    <w:name w:val="WW8Num61022"/>
    <w:lvl w:ilvl="0" w:tplc="A01600FA">
      <w:start w:val="1"/>
      <w:numFmt w:val="lowerLetter"/>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99" w15:restartNumberingAfterBreak="0">
    <w:nsid w:val="069A6D28"/>
    <w:multiLevelType w:val="hybridMultilevel"/>
    <w:tmpl w:val="ADC860DE"/>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00" w15:restartNumberingAfterBreak="0">
    <w:nsid w:val="0A924185"/>
    <w:multiLevelType w:val="hybridMultilevel"/>
    <w:tmpl w:val="B54CAFB8"/>
    <w:name w:val="WW8Num402222222222"/>
    <w:lvl w:ilvl="0" w:tplc="0000003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1" w15:restartNumberingAfterBreak="0">
    <w:nsid w:val="0D996963"/>
    <w:multiLevelType w:val="singleLevel"/>
    <w:tmpl w:val="00000022"/>
    <w:lvl w:ilvl="0">
      <w:start w:val="1"/>
      <w:numFmt w:val="decimal"/>
      <w:lvlText w:val="1.%1"/>
      <w:lvlJc w:val="left"/>
      <w:pPr>
        <w:ind w:left="720" w:hanging="360"/>
      </w:pPr>
    </w:lvl>
  </w:abstractNum>
  <w:abstractNum w:abstractNumId="102" w15:restartNumberingAfterBreak="0">
    <w:nsid w:val="0DEA08E9"/>
    <w:multiLevelType w:val="hybridMultilevel"/>
    <w:tmpl w:val="09AA128A"/>
    <w:name w:val="WW8Num4022222222222222"/>
    <w:lvl w:ilvl="0" w:tplc="0000003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3" w15:restartNumberingAfterBreak="0">
    <w:nsid w:val="0FA26CBB"/>
    <w:multiLevelType w:val="hybridMultilevel"/>
    <w:tmpl w:val="352C5D52"/>
    <w:lvl w:ilvl="0" w:tplc="00000041">
      <w:start w:val="1"/>
      <w:numFmt w:val="lowerLetter"/>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04" w15:restartNumberingAfterBreak="0">
    <w:nsid w:val="121D25F4"/>
    <w:multiLevelType w:val="hybridMultilevel"/>
    <w:tmpl w:val="7F2EADFC"/>
    <w:name w:val="WW8Num40222222222222"/>
    <w:lvl w:ilvl="0" w:tplc="3A76187A">
      <w:start w:val="1"/>
      <w:numFmt w:val="lowerLetter"/>
      <w:lvlText w:val="%1."/>
      <w:lvlJc w:val="left"/>
      <w:pPr>
        <w:ind w:left="720" w:hanging="360"/>
      </w:pPr>
      <w:rPr>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5" w15:restartNumberingAfterBreak="0">
    <w:nsid w:val="12F61148"/>
    <w:multiLevelType w:val="hybridMultilevel"/>
    <w:tmpl w:val="6FC2DF24"/>
    <w:name w:val="WW8Num61022222"/>
    <w:lvl w:ilvl="0" w:tplc="A01600FA">
      <w:start w:val="1"/>
      <w:numFmt w:val="lowerLetter"/>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06" w15:restartNumberingAfterBreak="0">
    <w:nsid w:val="16237255"/>
    <w:multiLevelType w:val="hybridMultilevel"/>
    <w:tmpl w:val="DEB2CCDE"/>
    <w:lvl w:ilvl="0" w:tplc="00000007">
      <w:start w:val="1"/>
      <w:numFmt w:val="decimal"/>
      <w:lvlText w:val="1.%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07" w15:restartNumberingAfterBreak="0">
    <w:nsid w:val="183D0D4C"/>
    <w:multiLevelType w:val="hybridMultilevel"/>
    <w:tmpl w:val="92043282"/>
    <w:lvl w:ilvl="0" w:tplc="F71EF26C">
      <w:start w:val="2"/>
      <w:numFmt w:val="upperLetter"/>
      <w:lvlText w:val="%1."/>
      <w:lvlJc w:val="left"/>
      <w:pPr>
        <w:tabs>
          <w:tab w:val="num" w:pos="1440"/>
        </w:tabs>
        <w:ind w:left="144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08" w15:restartNumberingAfterBreak="0">
    <w:nsid w:val="19C3729E"/>
    <w:multiLevelType w:val="hybridMultilevel"/>
    <w:tmpl w:val="B2AC0D40"/>
    <w:lvl w:ilvl="0" w:tplc="B216A62A">
      <w:start w:val="1"/>
      <w:numFmt w:val="upperRoman"/>
      <w:lvlText w:val="%1."/>
      <w:lvlJc w:val="left"/>
      <w:pPr>
        <w:tabs>
          <w:tab w:val="num" w:pos="0"/>
        </w:tabs>
        <w:ind w:left="360" w:hanging="360"/>
      </w:pPr>
      <w:rPr>
        <w:rFonts w:cs="Times New Roman" w:hint="default"/>
        <w:b w:val="0"/>
        <w:i w:val="0"/>
      </w:rPr>
    </w:lvl>
    <w:lvl w:ilvl="1" w:tplc="C1EE6E30">
      <w:start w:val="1"/>
      <w:numFmt w:val="upperLetter"/>
      <w:lvlText w:val="%2."/>
      <w:lvlJc w:val="left"/>
      <w:pPr>
        <w:tabs>
          <w:tab w:val="num" w:pos="5747"/>
        </w:tabs>
        <w:ind w:left="5747" w:hanging="360"/>
      </w:pPr>
      <w:rPr>
        <w:rFonts w:hint="default"/>
        <w:b/>
        <w:i w:val="0"/>
      </w:rPr>
    </w:lvl>
    <w:lvl w:ilvl="2" w:tplc="612652A6">
      <w:start w:val="5"/>
      <w:numFmt w:val="decimal"/>
      <w:lvlText w:val="%3."/>
      <w:lvlJc w:val="left"/>
      <w:pPr>
        <w:ind w:left="2340" w:hanging="360"/>
      </w:pPr>
      <w:rPr>
        <w:rFonts w:hint="default"/>
        <w:sz w:val="18"/>
      </w:rPr>
    </w:lvl>
    <w:lvl w:ilvl="3" w:tplc="200A000F" w:tentative="1">
      <w:start w:val="1"/>
      <w:numFmt w:val="decimal"/>
      <w:lvlText w:val="%4."/>
      <w:lvlJc w:val="left"/>
      <w:pPr>
        <w:tabs>
          <w:tab w:val="num" w:pos="2880"/>
        </w:tabs>
        <w:ind w:left="2880" w:hanging="360"/>
      </w:pPr>
    </w:lvl>
    <w:lvl w:ilvl="4" w:tplc="200A0019" w:tentative="1">
      <w:start w:val="1"/>
      <w:numFmt w:val="lowerLetter"/>
      <w:lvlText w:val="%5."/>
      <w:lvlJc w:val="left"/>
      <w:pPr>
        <w:tabs>
          <w:tab w:val="num" w:pos="3600"/>
        </w:tabs>
        <w:ind w:left="3600" w:hanging="360"/>
      </w:pPr>
    </w:lvl>
    <w:lvl w:ilvl="5" w:tplc="200A001B" w:tentative="1">
      <w:start w:val="1"/>
      <w:numFmt w:val="lowerRoman"/>
      <w:lvlText w:val="%6."/>
      <w:lvlJc w:val="right"/>
      <w:pPr>
        <w:tabs>
          <w:tab w:val="num" w:pos="4320"/>
        </w:tabs>
        <w:ind w:left="4320" w:hanging="180"/>
      </w:pPr>
    </w:lvl>
    <w:lvl w:ilvl="6" w:tplc="200A000F" w:tentative="1">
      <w:start w:val="1"/>
      <w:numFmt w:val="decimal"/>
      <w:lvlText w:val="%7."/>
      <w:lvlJc w:val="left"/>
      <w:pPr>
        <w:tabs>
          <w:tab w:val="num" w:pos="5040"/>
        </w:tabs>
        <w:ind w:left="5040" w:hanging="360"/>
      </w:pPr>
    </w:lvl>
    <w:lvl w:ilvl="7" w:tplc="200A0019" w:tentative="1">
      <w:start w:val="1"/>
      <w:numFmt w:val="lowerLetter"/>
      <w:lvlText w:val="%8."/>
      <w:lvlJc w:val="left"/>
      <w:pPr>
        <w:tabs>
          <w:tab w:val="num" w:pos="5760"/>
        </w:tabs>
        <w:ind w:left="5760" w:hanging="360"/>
      </w:pPr>
    </w:lvl>
    <w:lvl w:ilvl="8" w:tplc="200A001B" w:tentative="1">
      <w:start w:val="1"/>
      <w:numFmt w:val="lowerRoman"/>
      <w:lvlText w:val="%9."/>
      <w:lvlJc w:val="right"/>
      <w:pPr>
        <w:tabs>
          <w:tab w:val="num" w:pos="6480"/>
        </w:tabs>
        <w:ind w:left="6480" w:hanging="180"/>
      </w:pPr>
    </w:lvl>
  </w:abstractNum>
  <w:abstractNum w:abstractNumId="109" w15:restartNumberingAfterBreak="0">
    <w:nsid w:val="1B8E4A42"/>
    <w:multiLevelType w:val="hybridMultilevel"/>
    <w:tmpl w:val="21B6BBFE"/>
    <w:lvl w:ilvl="0" w:tplc="7CEE1676">
      <w:start w:val="1"/>
      <w:numFmt w:val="lowerLetter"/>
      <w:lvlText w:val="%1."/>
      <w:lvlJc w:val="left"/>
      <w:pPr>
        <w:ind w:left="720" w:hanging="360"/>
      </w:pPr>
      <w:rPr>
        <w:color w:val="auto"/>
        <w:sz w:val="20"/>
        <w:szCs w:val="16"/>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10" w15:restartNumberingAfterBreak="0">
    <w:nsid w:val="2BAF1500"/>
    <w:multiLevelType w:val="singleLevel"/>
    <w:tmpl w:val="0000002B"/>
    <w:lvl w:ilvl="0">
      <w:start w:val="1"/>
      <w:numFmt w:val="decimal"/>
      <w:lvlText w:val="8.%1"/>
      <w:lvlJc w:val="left"/>
      <w:pPr>
        <w:tabs>
          <w:tab w:val="num" w:pos="720"/>
        </w:tabs>
        <w:ind w:left="720" w:hanging="360"/>
      </w:pPr>
    </w:lvl>
  </w:abstractNum>
  <w:abstractNum w:abstractNumId="111" w15:restartNumberingAfterBreak="0">
    <w:nsid w:val="2BEF1E23"/>
    <w:multiLevelType w:val="hybridMultilevel"/>
    <w:tmpl w:val="DD5A7806"/>
    <w:name w:val="WW8Num4022222222222222222"/>
    <w:lvl w:ilvl="0" w:tplc="0000003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2" w15:restartNumberingAfterBreak="0">
    <w:nsid w:val="2D20676B"/>
    <w:multiLevelType w:val="hybridMultilevel"/>
    <w:tmpl w:val="6AFE1340"/>
    <w:lvl w:ilvl="0" w:tplc="7CEE1676">
      <w:start w:val="1"/>
      <w:numFmt w:val="lowerLetter"/>
      <w:lvlText w:val="%1."/>
      <w:lvlJc w:val="left"/>
      <w:pPr>
        <w:ind w:left="720" w:hanging="360"/>
      </w:pPr>
      <w:rPr>
        <w:color w:val="auto"/>
        <w:sz w:val="20"/>
        <w:szCs w:val="16"/>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13" w15:restartNumberingAfterBreak="0">
    <w:nsid w:val="2E7C0F94"/>
    <w:multiLevelType w:val="multilevel"/>
    <w:tmpl w:val="C3AAC200"/>
    <w:lvl w:ilvl="0">
      <w:start w:val="2"/>
      <w:numFmt w:val="upperRoman"/>
      <w:lvlText w:val="%1."/>
      <w:lvlJc w:val="right"/>
      <w:pPr>
        <w:tabs>
          <w:tab w:val="num" w:pos="720"/>
        </w:tabs>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4" w15:restartNumberingAfterBreak="0">
    <w:nsid w:val="30432AAE"/>
    <w:multiLevelType w:val="hybridMultilevel"/>
    <w:tmpl w:val="DE6A0486"/>
    <w:lvl w:ilvl="0" w:tplc="FFFFFFFF">
      <w:start w:val="1"/>
      <w:numFmt w:val="decimal"/>
      <w:lvlText w:val="%1."/>
      <w:lvlJc w:val="left"/>
      <w:pPr>
        <w:tabs>
          <w:tab w:val="num" w:pos="720"/>
        </w:tabs>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31EB368F"/>
    <w:multiLevelType w:val="hybridMultilevel"/>
    <w:tmpl w:val="93C8FD2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16" w15:restartNumberingAfterBreak="0">
    <w:nsid w:val="349A36D6"/>
    <w:multiLevelType w:val="hybridMultilevel"/>
    <w:tmpl w:val="FAD20060"/>
    <w:lvl w:ilvl="0" w:tplc="200A000F">
      <w:start w:val="1"/>
      <w:numFmt w:val="decimal"/>
      <w:lvlText w:val="%1."/>
      <w:lvlJc w:val="left"/>
      <w:pPr>
        <w:ind w:left="1429" w:hanging="360"/>
      </w:pPr>
    </w:lvl>
    <w:lvl w:ilvl="1" w:tplc="200A0019" w:tentative="1">
      <w:start w:val="1"/>
      <w:numFmt w:val="lowerLetter"/>
      <w:lvlText w:val="%2."/>
      <w:lvlJc w:val="left"/>
      <w:pPr>
        <w:ind w:left="2149" w:hanging="360"/>
      </w:pPr>
    </w:lvl>
    <w:lvl w:ilvl="2" w:tplc="200A001B" w:tentative="1">
      <w:start w:val="1"/>
      <w:numFmt w:val="lowerRoman"/>
      <w:lvlText w:val="%3."/>
      <w:lvlJc w:val="right"/>
      <w:pPr>
        <w:ind w:left="2869" w:hanging="180"/>
      </w:pPr>
    </w:lvl>
    <w:lvl w:ilvl="3" w:tplc="200A000F" w:tentative="1">
      <w:start w:val="1"/>
      <w:numFmt w:val="decimal"/>
      <w:lvlText w:val="%4."/>
      <w:lvlJc w:val="left"/>
      <w:pPr>
        <w:ind w:left="3589" w:hanging="360"/>
      </w:pPr>
    </w:lvl>
    <w:lvl w:ilvl="4" w:tplc="200A0019" w:tentative="1">
      <w:start w:val="1"/>
      <w:numFmt w:val="lowerLetter"/>
      <w:lvlText w:val="%5."/>
      <w:lvlJc w:val="left"/>
      <w:pPr>
        <w:ind w:left="4309" w:hanging="360"/>
      </w:pPr>
    </w:lvl>
    <w:lvl w:ilvl="5" w:tplc="200A001B" w:tentative="1">
      <w:start w:val="1"/>
      <w:numFmt w:val="lowerRoman"/>
      <w:lvlText w:val="%6."/>
      <w:lvlJc w:val="right"/>
      <w:pPr>
        <w:ind w:left="5029" w:hanging="180"/>
      </w:pPr>
    </w:lvl>
    <w:lvl w:ilvl="6" w:tplc="200A000F" w:tentative="1">
      <w:start w:val="1"/>
      <w:numFmt w:val="decimal"/>
      <w:lvlText w:val="%7."/>
      <w:lvlJc w:val="left"/>
      <w:pPr>
        <w:ind w:left="5749" w:hanging="360"/>
      </w:pPr>
    </w:lvl>
    <w:lvl w:ilvl="7" w:tplc="200A0019" w:tentative="1">
      <w:start w:val="1"/>
      <w:numFmt w:val="lowerLetter"/>
      <w:lvlText w:val="%8."/>
      <w:lvlJc w:val="left"/>
      <w:pPr>
        <w:ind w:left="6469" w:hanging="360"/>
      </w:pPr>
    </w:lvl>
    <w:lvl w:ilvl="8" w:tplc="200A001B" w:tentative="1">
      <w:start w:val="1"/>
      <w:numFmt w:val="lowerRoman"/>
      <w:lvlText w:val="%9."/>
      <w:lvlJc w:val="right"/>
      <w:pPr>
        <w:ind w:left="7189" w:hanging="180"/>
      </w:pPr>
    </w:lvl>
  </w:abstractNum>
  <w:abstractNum w:abstractNumId="117" w15:restartNumberingAfterBreak="0">
    <w:nsid w:val="34E03F59"/>
    <w:multiLevelType w:val="hybridMultilevel"/>
    <w:tmpl w:val="D8CCA9D0"/>
    <w:lvl w:ilvl="0" w:tplc="200A000F">
      <w:start w:val="1"/>
      <w:numFmt w:val="decimal"/>
      <w:lvlText w:val="%1."/>
      <w:lvlJc w:val="left"/>
      <w:pPr>
        <w:ind w:left="1080" w:hanging="360"/>
      </w:pPr>
    </w:lvl>
    <w:lvl w:ilvl="1" w:tplc="200A0019" w:tentative="1">
      <w:start w:val="1"/>
      <w:numFmt w:val="lowerLetter"/>
      <w:lvlText w:val="%2."/>
      <w:lvlJc w:val="left"/>
      <w:pPr>
        <w:ind w:left="1800" w:hanging="360"/>
      </w:pPr>
    </w:lvl>
    <w:lvl w:ilvl="2" w:tplc="200A001B" w:tentative="1">
      <w:start w:val="1"/>
      <w:numFmt w:val="lowerRoman"/>
      <w:lvlText w:val="%3."/>
      <w:lvlJc w:val="right"/>
      <w:pPr>
        <w:ind w:left="2520" w:hanging="180"/>
      </w:pPr>
    </w:lvl>
    <w:lvl w:ilvl="3" w:tplc="200A000F" w:tentative="1">
      <w:start w:val="1"/>
      <w:numFmt w:val="decimal"/>
      <w:lvlText w:val="%4."/>
      <w:lvlJc w:val="left"/>
      <w:pPr>
        <w:ind w:left="3240" w:hanging="360"/>
      </w:pPr>
    </w:lvl>
    <w:lvl w:ilvl="4" w:tplc="200A0019" w:tentative="1">
      <w:start w:val="1"/>
      <w:numFmt w:val="lowerLetter"/>
      <w:lvlText w:val="%5."/>
      <w:lvlJc w:val="left"/>
      <w:pPr>
        <w:ind w:left="3960" w:hanging="360"/>
      </w:pPr>
    </w:lvl>
    <w:lvl w:ilvl="5" w:tplc="200A001B" w:tentative="1">
      <w:start w:val="1"/>
      <w:numFmt w:val="lowerRoman"/>
      <w:lvlText w:val="%6."/>
      <w:lvlJc w:val="right"/>
      <w:pPr>
        <w:ind w:left="4680" w:hanging="180"/>
      </w:pPr>
    </w:lvl>
    <w:lvl w:ilvl="6" w:tplc="200A000F" w:tentative="1">
      <w:start w:val="1"/>
      <w:numFmt w:val="decimal"/>
      <w:lvlText w:val="%7."/>
      <w:lvlJc w:val="left"/>
      <w:pPr>
        <w:ind w:left="5400" w:hanging="360"/>
      </w:pPr>
    </w:lvl>
    <w:lvl w:ilvl="7" w:tplc="200A0019" w:tentative="1">
      <w:start w:val="1"/>
      <w:numFmt w:val="lowerLetter"/>
      <w:lvlText w:val="%8."/>
      <w:lvlJc w:val="left"/>
      <w:pPr>
        <w:ind w:left="6120" w:hanging="360"/>
      </w:pPr>
    </w:lvl>
    <w:lvl w:ilvl="8" w:tplc="200A001B" w:tentative="1">
      <w:start w:val="1"/>
      <w:numFmt w:val="lowerRoman"/>
      <w:lvlText w:val="%9."/>
      <w:lvlJc w:val="right"/>
      <w:pPr>
        <w:ind w:left="6840" w:hanging="180"/>
      </w:pPr>
    </w:lvl>
  </w:abstractNum>
  <w:abstractNum w:abstractNumId="118" w15:restartNumberingAfterBreak="0">
    <w:nsid w:val="3F19527A"/>
    <w:multiLevelType w:val="hybridMultilevel"/>
    <w:tmpl w:val="7772F27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3F777BF9"/>
    <w:multiLevelType w:val="hybridMultilevel"/>
    <w:tmpl w:val="AFE80C5A"/>
    <w:name w:val="WW8Num6102"/>
    <w:lvl w:ilvl="0" w:tplc="A01600FA">
      <w:start w:val="1"/>
      <w:numFmt w:val="lowerLetter"/>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20" w15:restartNumberingAfterBreak="0">
    <w:nsid w:val="40746728"/>
    <w:multiLevelType w:val="hybridMultilevel"/>
    <w:tmpl w:val="8BBAC912"/>
    <w:name w:val="WW8Num402222"/>
    <w:lvl w:ilvl="0" w:tplc="00000039">
      <w:start w:val="1"/>
      <w:numFmt w:val="lowerLetter"/>
      <w:lvlText w:val="%1."/>
      <w:lvlJc w:val="left"/>
      <w:pPr>
        <w:ind w:left="643" w:hanging="360"/>
      </w:pPr>
    </w:lvl>
    <w:lvl w:ilvl="1" w:tplc="0C0A0019" w:tentative="1">
      <w:start w:val="1"/>
      <w:numFmt w:val="lowerLetter"/>
      <w:lvlText w:val="%2."/>
      <w:lvlJc w:val="left"/>
      <w:pPr>
        <w:ind w:left="1363" w:hanging="360"/>
      </w:pPr>
    </w:lvl>
    <w:lvl w:ilvl="2" w:tplc="0C0A001B" w:tentative="1">
      <w:start w:val="1"/>
      <w:numFmt w:val="lowerRoman"/>
      <w:lvlText w:val="%3."/>
      <w:lvlJc w:val="right"/>
      <w:pPr>
        <w:ind w:left="2083" w:hanging="180"/>
      </w:pPr>
    </w:lvl>
    <w:lvl w:ilvl="3" w:tplc="0C0A000F" w:tentative="1">
      <w:start w:val="1"/>
      <w:numFmt w:val="decimal"/>
      <w:lvlText w:val="%4."/>
      <w:lvlJc w:val="left"/>
      <w:pPr>
        <w:ind w:left="2803" w:hanging="360"/>
      </w:pPr>
    </w:lvl>
    <w:lvl w:ilvl="4" w:tplc="0C0A0019" w:tentative="1">
      <w:start w:val="1"/>
      <w:numFmt w:val="lowerLetter"/>
      <w:lvlText w:val="%5."/>
      <w:lvlJc w:val="left"/>
      <w:pPr>
        <w:ind w:left="3523" w:hanging="360"/>
      </w:pPr>
    </w:lvl>
    <w:lvl w:ilvl="5" w:tplc="0C0A001B" w:tentative="1">
      <w:start w:val="1"/>
      <w:numFmt w:val="lowerRoman"/>
      <w:lvlText w:val="%6."/>
      <w:lvlJc w:val="right"/>
      <w:pPr>
        <w:ind w:left="4243" w:hanging="180"/>
      </w:pPr>
    </w:lvl>
    <w:lvl w:ilvl="6" w:tplc="0C0A000F" w:tentative="1">
      <w:start w:val="1"/>
      <w:numFmt w:val="decimal"/>
      <w:lvlText w:val="%7."/>
      <w:lvlJc w:val="left"/>
      <w:pPr>
        <w:ind w:left="4963" w:hanging="360"/>
      </w:pPr>
    </w:lvl>
    <w:lvl w:ilvl="7" w:tplc="0C0A0019" w:tentative="1">
      <w:start w:val="1"/>
      <w:numFmt w:val="lowerLetter"/>
      <w:lvlText w:val="%8."/>
      <w:lvlJc w:val="left"/>
      <w:pPr>
        <w:ind w:left="5683" w:hanging="360"/>
      </w:pPr>
    </w:lvl>
    <w:lvl w:ilvl="8" w:tplc="0C0A001B" w:tentative="1">
      <w:start w:val="1"/>
      <w:numFmt w:val="lowerRoman"/>
      <w:lvlText w:val="%9."/>
      <w:lvlJc w:val="right"/>
      <w:pPr>
        <w:ind w:left="6403" w:hanging="180"/>
      </w:pPr>
    </w:lvl>
  </w:abstractNum>
  <w:abstractNum w:abstractNumId="121" w15:restartNumberingAfterBreak="0">
    <w:nsid w:val="41F04422"/>
    <w:multiLevelType w:val="hybridMultilevel"/>
    <w:tmpl w:val="FFFC0C10"/>
    <w:lvl w:ilvl="0" w:tplc="0108E1E4">
      <w:start w:val="1"/>
      <w:numFmt w:val="decimal"/>
      <w:lvlText w:val="2.%1"/>
      <w:lvlJc w:val="left"/>
      <w:pPr>
        <w:ind w:left="786" w:hanging="360"/>
      </w:pPr>
      <w:rPr>
        <w:rFonts w:hint="default"/>
        <w:sz w:val="20"/>
        <w:szCs w:val="20"/>
      </w:rPr>
    </w:lvl>
    <w:lvl w:ilvl="1" w:tplc="200A0019" w:tentative="1">
      <w:start w:val="1"/>
      <w:numFmt w:val="lowerLetter"/>
      <w:lvlText w:val="%2."/>
      <w:lvlJc w:val="left"/>
      <w:pPr>
        <w:ind w:left="1506" w:hanging="360"/>
      </w:pPr>
    </w:lvl>
    <w:lvl w:ilvl="2" w:tplc="200A001B" w:tentative="1">
      <w:start w:val="1"/>
      <w:numFmt w:val="lowerRoman"/>
      <w:lvlText w:val="%3."/>
      <w:lvlJc w:val="right"/>
      <w:pPr>
        <w:ind w:left="2226" w:hanging="180"/>
      </w:pPr>
    </w:lvl>
    <w:lvl w:ilvl="3" w:tplc="200A000F" w:tentative="1">
      <w:start w:val="1"/>
      <w:numFmt w:val="decimal"/>
      <w:lvlText w:val="%4."/>
      <w:lvlJc w:val="left"/>
      <w:pPr>
        <w:ind w:left="2946" w:hanging="360"/>
      </w:pPr>
    </w:lvl>
    <w:lvl w:ilvl="4" w:tplc="200A0019" w:tentative="1">
      <w:start w:val="1"/>
      <w:numFmt w:val="lowerLetter"/>
      <w:lvlText w:val="%5."/>
      <w:lvlJc w:val="left"/>
      <w:pPr>
        <w:ind w:left="3666" w:hanging="360"/>
      </w:pPr>
    </w:lvl>
    <w:lvl w:ilvl="5" w:tplc="200A001B" w:tentative="1">
      <w:start w:val="1"/>
      <w:numFmt w:val="lowerRoman"/>
      <w:lvlText w:val="%6."/>
      <w:lvlJc w:val="right"/>
      <w:pPr>
        <w:ind w:left="4386" w:hanging="180"/>
      </w:pPr>
    </w:lvl>
    <w:lvl w:ilvl="6" w:tplc="200A000F" w:tentative="1">
      <w:start w:val="1"/>
      <w:numFmt w:val="decimal"/>
      <w:lvlText w:val="%7."/>
      <w:lvlJc w:val="left"/>
      <w:pPr>
        <w:ind w:left="5106" w:hanging="360"/>
      </w:pPr>
    </w:lvl>
    <w:lvl w:ilvl="7" w:tplc="200A0019" w:tentative="1">
      <w:start w:val="1"/>
      <w:numFmt w:val="lowerLetter"/>
      <w:lvlText w:val="%8."/>
      <w:lvlJc w:val="left"/>
      <w:pPr>
        <w:ind w:left="5826" w:hanging="360"/>
      </w:pPr>
    </w:lvl>
    <w:lvl w:ilvl="8" w:tplc="200A001B" w:tentative="1">
      <w:start w:val="1"/>
      <w:numFmt w:val="lowerRoman"/>
      <w:lvlText w:val="%9."/>
      <w:lvlJc w:val="right"/>
      <w:pPr>
        <w:ind w:left="6546" w:hanging="180"/>
      </w:pPr>
    </w:lvl>
  </w:abstractNum>
  <w:abstractNum w:abstractNumId="122" w15:restartNumberingAfterBreak="0">
    <w:nsid w:val="429B7AB0"/>
    <w:multiLevelType w:val="hybridMultilevel"/>
    <w:tmpl w:val="F7A055F2"/>
    <w:lvl w:ilvl="0" w:tplc="F3664660">
      <w:start w:val="1"/>
      <w:numFmt w:val="decimal"/>
      <w:lvlText w:val="9.%1"/>
      <w:lvlJc w:val="left"/>
      <w:pPr>
        <w:tabs>
          <w:tab w:val="num" w:pos="742"/>
        </w:tabs>
        <w:ind w:left="742" w:hanging="360"/>
      </w:pPr>
      <w:rPr>
        <w:sz w:val="20"/>
        <w:szCs w:val="20"/>
      </w:rPr>
    </w:lvl>
    <w:lvl w:ilvl="1" w:tplc="200A0019" w:tentative="1">
      <w:start w:val="1"/>
      <w:numFmt w:val="lowerLetter"/>
      <w:lvlText w:val="%2."/>
      <w:lvlJc w:val="left"/>
      <w:pPr>
        <w:ind w:left="1462" w:hanging="360"/>
      </w:pPr>
    </w:lvl>
    <w:lvl w:ilvl="2" w:tplc="200A001B" w:tentative="1">
      <w:start w:val="1"/>
      <w:numFmt w:val="lowerRoman"/>
      <w:lvlText w:val="%3."/>
      <w:lvlJc w:val="right"/>
      <w:pPr>
        <w:ind w:left="2182" w:hanging="180"/>
      </w:pPr>
    </w:lvl>
    <w:lvl w:ilvl="3" w:tplc="200A000F" w:tentative="1">
      <w:start w:val="1"/>
      <w:numFmt w:val="decimal"/>
      <w:lvlText w:val="%4."/>
      <w:lvlJc w:val="left"/>
      <w:pPr>
        <w:ind w:left="2902" w:hanging="360"/>
      </w:pPr>
    </w:lvl>
    <w:lvl w:ilvl="4" w:tplc="200A0019" w:tentative="1">
      <w:start w:val="1"/>
      <w:numFmt w:val="lowerLetter"/>
      <w:lvlText w:val="%5."/>
      <w:lvlJc w:val="left"/>
      <w:pPr>
        <w:ind w:left="3622" w:hanging="360"/>
      </w:pPr>
    </w:lvl>
    <w:lvl w:ilvl="5" w:tplc="200A001B" w:tentative="1">
      <w:start w:val="1"/>
      <w:numFmt w:val="lowerRoman"/>
      <w:lvlText w:val="%6."/>
      <w:lvlJc w:val="right"/>
      <w:pPr>
        <w:ind w:left="4342" w:hanging="180"/>
      </w:pPr>
    </w:lvl>
    <w:lvl w:ilvl="6" w:tplc="200A000F" w:tentative="1">
      <w:start w:val="1"/>
      <w:numFmt w:val="decimal"/>
      <w:lvlText w:val="%7."/>
      <w:lvlJc w:val="left"/>
      <w:pPr>
        <w:ind w:left="5062" w:hanging="360"/>
      </w:pPr>
    </w:lvl>
    <w:lvl w:ilvl="7" w:tplc="200A0019" w:tentative="1">
      <w:start w:val="1"/>
      <w:numFmt w:val="lowerLetter"/>
      <w:lvlText w:val="%8."/>
      <w:lvlJc w:val="left"/>
      <w:pPr>
        <w:ind w:left="5782" w:hanging="360"/>
      </w:pPr>
    </w:lvl>
    <w:lvl w:ilvl="8" w:tplc="200A001B" w:tentative="1">
      <w:start w:val="1"/>
      <w:numFmt w:val="lowerRoman"/>
      <w:lvlText w:val="%9."/>
      <w:lvlJc w:val="right"/>
      <w:pPr>
        <w:ind w:left="6502" w:hanging="180"/>
      </w:pPr>
    </w:lvl>
  </w:abstractNum>
  <w:abstractNum w:abstractNumId="123" w15:restartNumberingAfterBreak="0">
    <w:nsid w:val="43623A40"/>
    <w:multiLevelType w:val="hybridMultilevel"/>
    <w:tmpl w:val="D6643EB6"/>
    <w:name w:val="WW8Num40222222"/>
    <w:lvl w:ilvl="0" w:tplc="0000003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4" w15:restartNumberingAfterBreak="0">
    <w:nsid w:val="455B6E5C"/>
    <w:multiLevelType w:val="hybridMultilevel"/>
    <w:tmpl w:val="3ECCA84A"/>
    <w:name w:val="WW8Num40222222222222222"/>
    <w:lvl w:ilvl="0" w:tplc="0000003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5" w15:restartNumberingAfterBreak="0">
    <w:nsid w:val="484663DF"/>
    <w:multiLevelType w:val="hybridMultilevel"/>
    <w:tmpl w:val="4D6CA8DC"/>
    <w:name w:val="WW8Num6102222"/>
    <w:lvl w:ilvl="0" w:tplc="A01600FA">
      <w:start w:val="1"/>
      <w:numFmt w:val="lowerLetter"/>
      <w:lvlText w:val="%1"/>
      <w:lvlJc w:val="left"/>
      <w:pPr>
        <w:ind w:left="720" w:hanging="360"/>
      </w:pPr>
      <w:rPr>
        <w:rFonts w:hint="default"/>
      </w:rPr>
    </w:lvl>
    <w:lvl w:ilvl="1" w:tplc="200A0019">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26" w15:restartNumberingAfterBreak="0">
    <w:nsid w:val="4B6F34E7"/>
    <w:multiLevelType w:val="hybridMultilevel"/>
    <w:tmpl w:val="9C5610FA"/>
    <w:lvl w:ilvl="0" w:tplc="200A000F">
      <w:start w:val="1"/>
      <w:numFmt w:val="decimal"/>
      <w:lvlText w:val="%1."/>
      <w:lvlJc w:val="left"/>
      <w:pPr>
        <w:ind w:left="1429" w:hanging="360"/>
      </w:pPr>
    </w:lvl>
    <w:lvl w:ilvl="1" w:tplc="200A0019" w:tentative="1">
      <w:start w:val="1"/>
      <w:numFmt w:val="lowerLetter"/>
      <w:lvlText w:val="%2."/>
      <w:lvlJc w:val="left"/>
      <w:pPr>
        <w:ind w:left="2149" w:hanging="360"/>
      </w:pPr>
    </w:lvl>
    <w:lvl w:ilvl="2" w:tplc="200A001B" w:tentative="1">
      <w:start w:val="1"/>
      <w:numFmt w:val="lowerRoman"/>
      <w:lvlText w:val="%3."/>
      <w:lvlJc w:val="right"/>
      <w:pPr>
        <w:ind w:left="2869" w:hanging="180"/>
      </w:pPr>
    </w:lvl>
    <w:lvl w:ilvl="3" w:tplc="200A000F" w:tentative="1">
      <w:start w:val="1"/>
      <w:numFmt w:val="decimal"/>
      <w:lvlText w:val="%4."/>
      <w:lvlJc w:val="left"/>
      <w:pPr>
        <w:ind w:left="3589" w:hanging="360"/>
      </w:pPr>
    </w:lvl>
    <w:lvl w:ilvl="4" w:tplc="200A0019" w:tentative="1">
      <w:start w:val="1"/>
      <w:numFmt w:val="lowerLetter"/>
      <w:lvlText w:val="%5."/>
      <w:lvlJc w:val="left"/>
      <w:pPr>
        <w:ind w:left="4309" w:hanging="360"/>
      </w:pPr>
    </w:lvl>
    <w:lvl w:ilvl="5" w:tplc="200A001B" w:tentative="1">
      <w:start w:val="1"/>
      <w:numFmt w:val="lowerRoman"/>
      <w:lvlText w:val="%6."/>
      <w:lvlJc w:val="right"/>
      <w:pPr>
        <w:ind w:left="5029" w:hanging="180"/>
      </w:pPr>
    </w:lvl>
    <w:lvl w:ilvl="6" w:tplc="200A000F" w:tentative="1">
      <w:start w:val="1"/>
      <w:numFmt w:val="decimal"/>
      <w:lvlText w:val="%7."/>
      <w:lvlJc w:val="left"/>
      <w:pPr>
        <w:ind w:left="5749" w:hanging="360"/>
      </w:pPr>
    </w:lvl>
    <w:lvl w:ilvl="7" w:tplc="200A0019" w:tentative="1">
      <w:start w:val="1"/>
      <w:numFmt w:val="lowerLetter"/>
      <w:lvlText w:val="%8."/>
      <w:lvlJc w:val="left"/>
      <w:pPr>
        <w:ind w:left="6469" w:hanging="360"/>
      </w:pPr>
    </w:lvl>
    <w:lvl w:ilvl="8" w:tplc="200A001B" w:tentative="1">
      <w:start w:val="1"/>
      <w:numFmt w:val="lowerRoman"/>
      <w:lvlText w:val="%9."/>
      <w:lvlJc w:val="right"/>
      <w:pPr>
        <w:ind w:left="7189" w:hanging="180"/>
      </w:pPr>
    </w:lvl>
  </w:abstractNum>
  <w:abstractNum w:abstractNumId="127" w15:restartNumberingAfterBreak="0">
    <w:nsid w:val="4DFD3568"/>
    <w:multiLevelType w:val="hybridMultilevel"/>
    <w:tmpl w:val="AE30E3A0"/>
    <w:lvl w:ilvl="0" w:tplc="BFE2E912">
      <w:start w:val="1"/>
      <w:numFmt w:val="upperRoman"/>
      <w:lvlText w:val="%1."/>
      <w:lvlJc w:val="right"/>
      <w:pPr>
        <w:tabs>
          <w:tab w:val="num" w:pos="720"/>
        </w:tabs>
        <w:ind w:left="720" w:hanging="360"/>
      </w:pPr>
    </w:lvl>
    <w:lvl w:ilvl="1" w:tplc="EE666352">
      <w:start w:val="1"/>
      <w:numFmt w:val="upperLetter"/>
      <w:lvlText w:val="%2."/>
      <w:lvlJc w:val="right"/>
      <w:pPr>
        <w:tabs>
          <w:tab w:val="num" w:pos="1440"/>
        </w:tabs>
        <w:ind w:left="1440" w:hanging="360"/>
      </w:pPr>
    </w:lvl>
    <w:lvl w:ilvl="2" w:tplc="0CF43968">
      <w:start w:val="1"/>
      <w:numFmt w:val="lowerLetter"/>
      <w:lvlText w:val="%3."/>
      <w:lvlJc w:val="left"/>
      <w:pPr>
        <w:ind w:left="2160" w:hanging="360"/>
      </w:pPr>
      <w:rPr>
        <w:rFonts w:hint="default"/>
      </w:rPr>
    </w:lvl>
    <w:lvl w:ilvl="3" w:tplc="4B3CC2D8" w:tentative="1">
      <w:start w:val="1"/>
      <w:numFmt w:val="upperRoman"/>
      <w:lvlText w:val="%4."/>
      <w:lvlJc w:val="right"/>
      <w:pPr>
        <w:tabs>
          <w:tab w:val="num" w:pos="2880"/>
        </w:tabs>
        <w:ind w:left="2880" w:hanging="360"/>
      </w:pPr>
    </w:lvl>
    <w:lvl w:ilvl="4" w:tplc="7236054C" w:tentative="1">
      <w:start w:val="1"/>
      <w:numFmt w:val="upperRoman"/>
      <w:lvlText w:val="%5."/>
      <w:lvlJc w:val="right"/>
      <w:pPr>
        <w:tabs>
          <w:tab w:val="num" w:pos="3600"/>
        </w:tabs>
        <w:ind w:left="3600" w:hanging="360"/>
      </w:pPr>
    </w:lvl>
    <w:lvl w:ilvl="5" w:tplc="AFA030DC" w:tentative="1">
      <w:start w:val="1"/>
      <w:numFmt w:val="upperRoman"/>
      <w:lvlText w:val="%6."/>
      <w:lvlJc w:val="right"/>
      <w:pPr>
        <w:tabs>
          <w:tab w:val="num" w:pos="4320"/>
        </w:tabs>
        <w:ind w:left="4320" w:hanging="360"/>
      </w:pPr>
    </w:lvl>
    <w:lvl w:ilvl="6" w:tplc="B27E3C9E" w:tentative="1">
      <w:start w:val="1"/>
      <w:numFmt w:val="upperRoman"/>
      <w:lvlText w:val="%7."/>
      <w:lvlJc w:val="right"/>
      <w:pPr>
        <w:tabs>
          <w:tab w:val="num" w:pos="5040"/>
        </w:tabs>
        <w:ind w:left="5040" w:hanging="360"/>
      </w:pPr>
    </w:lvl>
    <w:lvl w:ilvl="7" w:tplc="C236241E" w:tentative="1">
      <w:start w:val="1"/>
      <w:numFmt w:val="upperRoman"/>
      <w:lvlText w:val="%8."/>
      <w:lvlJc w:val="right"/>
      <w:pPr>
        <w:tabs>
          <w:tab w:val="num" w:pos="5760"/>
        </w:tabs>
        <w:ind w:left="5760" w:hanging="360"/>
      </w:pPr>
    </w:lvl>
    <w:lvl w:ilvl="8" w:tplc="17AC7414" w:tentative="1">
      <w:start w:val="1"/>
      <w:numFmt w:val="upperRoman"/>
      <w:lvlText w:val="%9."/>
      <w:lvlJc w:val="right"/>
      <w:pPr>
        <w:tabs>
          <w:tab w:val="num" w:pos="6480"/>
        </w:tabs>
        <w:ind w:left="6480" w:hanging="360"/>
      </w:pPr>
    </w:lvl>
  </w:abstractNum>
  <w:abstractNum w:abstractNumId="128" w15:restartNumberingAfterBreak="0">
    <w:nsid w:val="4E450519"/>
    <w:multiLevelType w:val="hybridMultilevel"/>
    <w:tmpl w:val="705290D8"/>
    <w:name w:val="WW8Num4022222"/>
    <w:lvl w:ilvl="0" w:tplc="0000003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9" w15:restartNumberingAfterBreak="0">
    <w:nsid w:val="4F897F5A"/>
    <w:multiLevelType w:val="hybridMultilevel"/>
    <w:tmpl w:val="CE6807F2"/>
    <w:lvl w:ilvl="0" w:tplc="C3FC42F2">
      <w:start w:val="1"/>
      <w:numFmt w:val="decimal"/>
      <w:lvlText w:val="%1."/>
      <w:lvlJc w:val="left"/>
      <w:pPr>
        <w:ind w:left="1429" w:hanging="360"/>
      </w:pPr>
      <w:rPr>
        <w:rFonts w:hint="default"/>
      </w:rPr>
    </w:lvl>
    <w:lvl w:ilvl="1" w:tplc="200A0019" w:tentative="1">
      <w:start w:val="1"/>
      <w:numFmt w:val="lowerLetter"/>
      <w:lvlText w:val="%2."/>
      <w:lvlJc w:val="left"/>
      <w:pPr>
        <w:ind w:left="2149" w:hanging="360"/>
      </w:pPr>
    </w:lvl>
    <w:lvl w:ilvl="2" w:tplc="200A001B" w:tentative="1">
      <w:start w:val="1"/>
      <w:numFmt w:val="lowerRoman"/>
      <w:lvlText w:val="%3."/>
      <w:lvlJc w:val="right"/>
      <w:pPr>
        <w:ind w:left="2869" w:hanging="180"/>
      </w:pPr>
    </w:lvl>
    <w:lvl w:ilvl="3" w:tplc="200A000F" w:tentative="1">
      <w:start w:val="1"/>
      <w:numFmt w:val="decimal"/>
      <w:lvlText w:val="%4."/>
      <w:lvlJc w:val="left"/>
      <w:pPr>
        <w:ind w:left="3589" w:hanging="360"/>
      </w:pPr>
    </w:lvl>
    <w:lvl w:ilvl="4" w:tplc="200A0019" w:tentative="1">
      <w:start w:val="1"/>
      <w:numFmt w:val="lowerLetter"/>
      <w:lvlText w:val="%5."/>
      <w:lvlJc w:val="left"/>
      <w:pPr>
        <w:ind w:left="4309" w:hanging="360"/>
      </w:pPr>
    </w:lvl>
    <w:lvl w:ilvl="5" w:tplc="200A001B" w:tentative="1">
      <w:start w:val="1"/>
      <w:numFmt w:val="lowerRoman"/>
      <w:lvlText w:val="%6."/>
      <w:lvlJc w:val="right"/>
      <w:pPr>
        <w:ind w:left="5029" w:hanging="180"/>
      </w:pPr>
    </w:lvl>
    <w:lvl w:ilvl="6" w:tplc="200A000F" w:tentative="1">
      <w:start w:val="1"/>
      <w:numFmt w:val="decimal"/>
      <w:lvlText w:val="%7."/>
      <w:lvlJc w:val="left"/>
      <w:pPr>
        <w:ind w:left="5749" w:hanging="360"/>
      </w:pPr>
    </w:lvl>
    <w:lvl w:ilvl="7" w:tplc="200A0019" w:tentative="1">
      <w:start w:val="1"/>
      <w:numFmt w:val="lowerLetter"/>
      <w:lvlText w:val="%8."/>
      <w:lvlJc w:val="left"/>
      <w:pPr>
        <w:ind w:left="6469" w:hanging="360"/>
      </w:pPr>
    </w:lvl>
    <w:lvl w:ilvl="8" w:tplc="200A001B" w:tentative="1">
      <w:start w:val="1"/>
      <w:numFmt w:val="lowerRoman"/>
      <w:lvlText w:val="%9."/>
      <w:lvlJc w:val="right"/>
      <w:pPr>
        <w:ind w:left="7189" w:hanging="180"/>
      </w:pPr>
    </w:lvl>
  </w:abstractNum>
  <w:abstractNum w:abstractNumId="130" w15:restartNumberingAfterBreak="0">
    <w:nsid w:val="511A121A"/>
    <w:multiLevelType w:val="hybridMultilevel"/>
    <w:tmpl w:val="BA527CAE"/>
    <w:lvl w:ilvl="0" w:tplc="BBB48B9E">
      <w:start w:val="4"/>
      <w:numFmt w:val="upperLetter"/>
      <w:lvlText w:val="%1."/>
      <w:lvlJc w:val="left"/>
      <w:pPr>
        <w:tabs>
          <w:tab w:val="num" w:pos="720"/>
        </w:tabs>
        <w:ind w:left="720" w:hanging="360"/>
      </w:pPr>
    </w:lvl>
    <w:lvl w:ilvl="1" w:tplc="A0EE4620">
      <w:start w:val="1"/>
      <w:numFmt w:val="upperLetter"/>
      <w:lvlText w:val="%2."/>
      <w:lvlJc w:val="left"/>
      <w:pPr>
        <w:tabs>
          <w:tab w:val="num" w:pos="1440"/>
        </w:tabs>
        <w:ind w:left="1440" w:hanging="360"/>
      </w:pPr>
      <w:rPr>
        <w:b/>
      </w:rPr>
    </w:lvl>
    <w:lvl w:ilvl="2" w:tplc="4CC2434E">
      <w:start w:val="1"/>
      <w:numFmt w:val="decimalZero"/>
      <w:lvlText w:val="%3."/>
      <w:lvlJc w:val="left"/>
      <w:pPr>
        <w:ind w:left="2190" w:hanging="390"/>
      </w:pPr>
      <w:rPr>
        <w:rFonts w:hint="default"/>
      </w:rPr>
    </w:lvl>
    <w:lvl w:ilvl="3" w:tplc="C30086DA" w:tentative="1">
      <w:start w:val="1"/>
      <w:numFmt w:val="upperLetter"/>
      <w:lvlText w:val="%4."/>
      <w:lvlJc w:val="left"/>
      <w:pPr>
        <w:tabs>
          <w:tab w:val="num" w:pos="2880"/>
        </w:tabs>
        <w:ind w:left="2880" w:hanging="360"/>
      </w:pPr>
    </w:lvl>
    <w:lvl w:ilvl="4" w:tplc="E2CC6E18" w:tentative="1">
      <w:start w:val="1"/>
      <w:numFmt w:val="upperLetter"/>
      <w:lvlText w:val="%5."/>
      <w:lvlJc w:val="left"/>
      <w:pPr>
        <w:tabs>
          <w:tab w:val="num" w:pos="3600"/>
        </w:tabs>
        <w:ind w:left="3600" w:hanging="360"/>
      </w:pPr>
    </w:lvl>
    <w:lvl w:ilvl="5" w:tplc="F6EC54CA" w:tentative="1">
      <w:start w:val="1"/>
      <w:numFmt w:val="upperLetter"/>
      <w:lvlText w:val="%6."/>
      <w:lvlJc w:val="left"/>
      <w:pPr>
        <w:tabs>
          <w:tab w:val="num" w:pos="4320"/>
        </w:tabs>
        <w:ind w:left="4320" w:hanging="360"/>
      </w:pPr>
    </w:lvl>
    <w:lvl w:ilvl="6" w:tplc="3F12F9B8" w:tentative="1">
      <w:start w:val="1"/>
      <w:numFmt w:val="upperLetter"/>
      <w:lvlText w:val="%7."/>
      <w:lvlJc w:val="left"/>
      <w:pPr>
        <w:tabs>
          <w:tab w:val="num" w:pos="5040"/>
        </w:tabs>
        <w:ind w:left="5040" w:hanging="360"/>
      </w:pPr>
    </w:lvl>
    <w:lvl w:ilvl="7" w:tplc="C0620FD0" w:tentative="1">
      <w:start w:val="1"/>
      <w:numFmt w:val="upperLetter"/>
      <w:lvlText w:val="%8."/>
      <w:lvlJc w:val="left"/>
      <w:pPr>
        <w:tabs>
          <w:tab w:val="num" w:pos="5760"/>
        </w:tabs>
        <w:ind w:left="5760" w:hanging="360"/>
      </w:pPr>
    </w:lvl>
    <w:lvl w:ilvl="8" w:tplc="0ED8B124" w:tentative="1">
      <w:start w:val="1"/>
      <w:numFmt w:val="upperLetter"/>
      <w:lvlText w:val="%9."/>
      <w:lvlJc w:val="left"/>
      <w:pPr>
        <w:tabs>
          <w:tab w:val="num" w:pos="6480"/>
        </w:tabs>
        <w:ind w:left="6480" w:hanging="360"/>
      </w:pPr>
    </w:lvl>
  </w:abstractNum>
  <w:abstractNum w:abstractNumId="131" w15:restartNumberingAfterBreak="0">
    <w:nsid w:val="549C1E66"/>
    <w:multiLevelType w:val="hybridMultilevel"/>
    <w:tmpl w:val="ABC4EB48"/>
    <w:name w:val="WW8Num402222222222222"/>
    <w:lvl w:ilvl="0" w:tplc="0000003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2" w15:restartNumberingAfterBreak="0">
    <w:nsid w:val="54D53B90"/>
    <w:multiLevelType w:val="hybridMultilevel"/>
    <w:tmpl w:val="01546EAE"/>
    <w:lvl w:ilvl="0" w:tplc="7E2CFF7E">
      <w:start w:val="3"/>
      <w:numFmt w:val="upperLetter"/>
      <w:lvlText w:val="%1."/>
      <w:lvlJc w:val="left"/>
      <w:pPr>
        <w:tabs>
          <w:tab w:val="num" w:pos="720"/>
        </w:tabs>
        <w:ind w:left="720" w:hanging="360"/>
      </w:pPr>
      <w:rPr>
        <w:b/>
      </w:rPr>
    </w:lvl>
    <w:lvl w:ilvl="1" w:tplc="70107B48">
      <w:start w:val="2"/>
      <w:numFmt w:val="upperLetter"/>
      <w:lvlText w:val="%2."/>
      <w:lvlJc w:val="left"/>
      <w:pPr>
        <w:tabs>
          <w:tab w:val="num" w:pos="1440"/>
        </w:tabs>
        <w:ind w:left="1440" w:hanging="360"/>
      </w:pPr>
      <w:rPr>
        <w:b/>
      </w:rPr>
    </w:lvl>
    <w:lvl w:ilvl="2" w:tplc="83304DC2" w:tentative="1">
      <w:start w:val="1"/>
      <w:numFmt w:val="upperLetter"/>
      <w:lvlText w:val="%3."/>
      <w:lvlJc w:val="left"/>
      <w:pPr>
        <w:tabs>
          <w:tab w:val="num" w:pos="2160"/>
        </w:tabs>
        <w:ind w:left="2160" w:hanging="360"/>
      </w:pPr>
    </w:lvl>
    <w:lvl w:ilvl="3" w:tplc="5A0275B6" w:tentative="1">
      <w:start w:val="1"/>
      <w:numFmt w:val="upperLetter"/>
      <w:lvlText w:val="%4."/>
      <w:lvlJc w:val="left"/>
      <w:pPr>
        <w:tabs>
          <w:tab w:val="num" w:pos="2880"/>
        </w:tabs>
        <w:ind w:left="2880" w:hanging="360"/>
      </w:pPr>
    </w:lvl>
    <w:lvl w:ilvl="4" w:tplc="20F6DD18" w:tentative="1">
      <w:start w:val="1"/>
      <w:numFmt w:val="upperLetter"/>
      <w:lvlText w:val="%5."/>
      <w:lvlJc w:val="left"/>
      <w:pPr>
        <w:tabs>
          <w:tab w:val="num" w:pos="3600"/>
        </w:tabs>
        <w:ind w:left="3600" w:hanging="360"/>
      </w:pPr>
    </w:lvl>
    <w:lvl w:ilvl="5" w:tplc="8ABA7508" w:tentative="1">
      <w:start w:val="1"/>
      <w:numFmt w:val="upperLetter"/>
      <w:lvlText w:val="%6."/>
      <w:lvlJc w:val="left"/>
      <w:pPr>
        <w:tabs>
          <w:tab w:val="num" w:pos="4320"/>
        </w:tabs>
        <w:ind w:left="4320" w:hanging="360"/>
      </w:pPr>
    </w:lvl>
    <w:lvl w:ilvl="6" w:tplc="4D400C66" w:tentative="1">
      <w:start w:val="1"/>
      <w:numFmt w:val="upperLetter"/>
      <w:lvlText w:val="%7."/>
      <w:lvlJc w:val="left"/>
      <w:pPr>
        <w:tabs>
          <w:tab w:val="num" w:pos="5040"/>
        </w:tabs>
        <w:ind w:left="5040" w:hanging="360"/>
      </w:pPr>
    </w:lvl>
    <w:lvl w:ilvl="7" w:tplc="1BE0A0AC" w:tentative="1">
      <w:start w:val="1"/>
      <w:numFmt w:val="upperLetter"/>
      <w:lvlText w:val="%8."/>
      <w:lvlJc w:val="left"/>
      <w:pPr>
        <w:tabs>
          <w:tab w:val="num" w:pos="5760"/>
        </w:tabs>
        <w:ind w:left="5760" w:hanging="360"/>
      </w:pPr>
    </w:lvl>
    <w:lvl w:ilvl="8" w:tplc="71FC67E8" w:tentative="1">
      <w:start w:val="1"/>
      <w:numFmt w:val="upperLetter"/>
      <w:lvlText w:val="%9."/>
      <w:lvlJc w:val="left"/>
      <w:pPr>
        <w:tabs>
          <w:tab w:val="num" w:pos="6480"/>
        </w:tabs>
        <w:ind w:left="6480" w:hanging="360"/>
      </w:pPr>
    </w:lvl>
  </w:abstractNum>
  <w:abstractNum w:abstractNumId="133" w15:restartNumberingAfterBreak="0">
    <w:nsid w:val="5B5105D3"/>
    <w:multiLevelType w:val="hybridMultilevel"/>
    <w:tmpl w:val="39920ACE"/>
    <w:lvl w:ilvl="0" w:tplc="00000006">
      <w:start w:val="1"/>
      <w:numFmt w:val="lowerLetter"/>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34" w15:restartNumberingAfterBreak="0">
    <w:nsid w:val="5C492104"/>
    <w:multiLevelType w:val="multilevel"/>
    <w:tmpl w:val="FDEA957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5" w15:restartNumberingAfterBreak="0">
    <w:nsid w:val="5D8200E3"/>
    <w:multiLevelType w:val="hybridMultilevel"/>
    <w:tmpl w:val="44C23E90"/>
    <w:name w:val="WW8Num40222222222"/>
    <w:lvl w:ilvl="0" w:tplc="0000003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6" w15:restartNumberingAfterBreak="0">
    <w:nsid w:val="5E191FC2"/>
    <w:multiLevelType w:val="hybridMultilevel"/>
    <w:tmpl w:val="05FA9AA0"/>
    <w:lvl w:ilvl="0" w:tplc="A05C911A">
      <w:start w:val="1"/>
      <w:numFmt w:val="decimal"/>
      <w:lvlText w:val="3.%1"/>
      <w:lvlJc w:val="left"/>
      <w:pPr>
        <w:ind w:left="1800" w:hanging="360"/>
      </w:pPr>
      <w:rPr>
        <w:rFonts w:hint="default"/>
      </w:rPr>
    </w:lvl>
    <w:lvl w:ilvl="1" w:tplc="200A0019" w:tentative="1">
      <w:start w:val="1"/>
      <w:numFmt w:val="lowerLetter"/>
      <w:lvlText w:val="%2."/>
      <w:lvlJc w:val="left"/>
      <w:pPr>
        <w:ind w:left="2520" w:hanging="360"/>
      </w:pPr>
    </w:lvl>
    <w:lvl w:ilvl="2" w:tplc="200A001B" w:tentative="1">
      <w:start w:val="1"/>
      <w:numFmt w:val="lowerRoman"/>
      <w:lvlText w:val="%3."/>
      <w:lvlJc w:val="right"/>
      <w:pPr>
        <w:ind w:left="3240" w:hanging="180"/>
      </w:pPr>
    </w:lvl>
    <w:lvl w:ilvl="3" w:tplc="200A000F" w:tentative="1">
      <w:start w:val="1"/>
      <w:numFmt w:val="decimal"/>
      <w:lvlText w:val="%4."/>
      <w:lvlJc w:val="left"/>
      <w:pPr>
        <w:ind w:left="3960" w:hanging="360"/>
      </w:pPr>
    </w:lvl>
    <w:lvl w:ilvl="4" w:tplc="200A0019" w:tentative="1">
      <w:start w:val="1"/>
      <w:numFmt w:val="lowerLetter"/>
      <w:lvlText w:val="%5."/>
      <w:lvlJc w:val="left"/>
      <w:pPr>
        <w:ind w:left="4680" w:hanging="360"/>
      </w:pPr>
    </w:lvl>
    <w:lvl w:ilvl="5" w:tplc="200A001B" w:tentative="1">
      <w:start w:val="1"/>
      <w:numFmt w:val="lowerRoman"/>
      <w:lvlText w:val="%6."/>
      <w:lvlJc w:val="right"/>
      <w:pPr>
        <w:ind w:left="5400" w:hanging="180"/>
      </w:pPr>
    </w:lvl>
    <w:lvl w:ilvl="6" w:tplc="200A000F" w:tentative="1">
      <w:start w:val="1"/>
      <w:numFmt w:val="decimal"/>
      <w:lvlText w:val="%7."/>
      <w:lvlJc w:val="left"/>
      <w:pPr>
        <w:ind w:left="6120" w:hanging="360"/>
      </w:pPr>
    </w:lvl>
    <w:lvl w:ilvl="7" w:tplc="200A0019" w:tentative="1">
      <w:start w:val="1"/>
      <w:numFmt w:val="lowerLetter"/>
      <w:lvlText w:val="%8."/>
      <w:lvlJc w:val="left"/>
      <w:pPr>
        <w:ind w:left="6840" w:hanging="360"/>
      </w:pPr>
    </w:lvl>
    <w:lvl w:ilvl="8" w:tplc="200A001B" w:tentative="1">
      <w:start w:val="1"/>
      <w:numFmt w:val="lowerRoman"/>
      <w:lvlText w:val="%9."/>
      <w:lvlJc w:val="right"/>
      <w:pPr>
        <w:ind w:left="7560" w:hanging="180"/>
      </w:pPr>
    </w:lvl>
  </w:abstractNum>
  <w:abstractNum w:abstractNumId="137" w15:restartNumberingAfterBreak="0">
    <w:nsid w:val="5EAB7DC0"/>
    <w:multiLevelType w:val="hybridMultilevel"/>
    <w:tmpl w:val="99F6F522"/>
    <w:name w:val="WW8Num4022"/>
    <w:lvl w:ilvl="0" w:tplc="B4D87660">
      <w:start w:val="1"/>
      <w:numFmt w:val="lowerLetter"/>
      <w:lvlText w:val="%1."/>
      <w:lvlJc w:val="left"/>
      <w:pPr>
        <w:ind w:left="720" w:hanging="360"/>
      </w:pPr>
      <w:rPr>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8" w15:restartNumberingAfterBreak="0">
    <w:nsid w:val="604A50E0"/>
    <w:multiLevelType w:val="hybridMultilevel"/>
    <w:tmpl w:val="EC0299B8"/>
    <w:lvl w:ilvl="0" w:tplc="7CEE1676">
      <w:start w:val="1"/>
      <w:numFmt w:val="lowerLetter"/>
      <w:lvlText w:val="%1."/>
      <w:lvlJc w:val="left"/>
      <w:pPr>
        <w:ind w:left="720" w:hanging="360"/>
      </w:pPr>
      <w:rPr>
        <w:color w:val="auto"/>
        <w:sz w:val="20"/>
        <w:szCs w:val="16"/>
      </w:rPr>
    </w:lvl>
    <w:lvl w:ilvl="1" w:tplc="200A0019">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39" w15:restartNumberingAfterBreak="0">
    <w:nsid w:val="6218027B"/>
    <w:multiLevelType w:val="hybridMultilevel"/>
    <w:tmpl w:val="C420B5A6"/>
    <w:name w:val="WW8Num4022222222222"/>
    <w:lvl w:ilvl="0" w:tplc="0000003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0" w15:restartNumberingAfterBreak="0">
    <w:nsid w:val="65AE23BD"/>
    <w:multiLevelType w:val="hybridMultilevel"/>
    <w:tmpl w:val="D856056E"/>
    <w:name w:val="WW8Num40222"/>
    <w:lvl w:ilvl="0" w:tplc="BAEEC27E">
      <w:start w:val="1"/>
      <w:numFmt w:val="lowerLetter"/>
      <w:lvlText w:val="%1."/>
      <w:lvlJc w:val="left"/>
      <w:pPr>
        <w:ind w:left="720" w:hanging="360"/>
      </w:pPr>
      <w:rPr>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1" w15:restartNumberingAfterBreak="0">
    <w:nsid w:val="6A1913DD"/>
    <w:multiLevelType w:val="hybridMultilevel"/>
    <w:tmpl w:val="4F2A5B9C"/>
    <w:name w:val="WW8Num4022222222"/>
    <w:lvl w:ilvl="0" w:tplc="0000003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2" w15:restartNumberingAfterBreak="0">
    <w:nsid w:val="75894FBF"/>
    <w:multiLevelType w:val="hybridMultilevel"/>
    <w:tmpl w:val="0EFC5C3A"/>
    <w:lvl w:ilvl="0" w:tplc="00000041">
      <w:start w:val="1"/>
      <w:numFmt w:val="lowerLetter"/>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43" w15:restartNumberingAfterBreak="0">
    <w:nsid w:val="75B329B4"/>
    <w:multiLevelType w:val="hybridMultilevel"/>
    <w:tmpl w:val="1CE49AC4"/>
    <w:name w:val="WW8Num610222"/>
    <w:lvl w:ilvl="0" w:tplc="A01600FA">
      <w:start w:val="1"/>
      <w:numFmt w:val="lowerLetter"/>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44" w15:restartNumberingAfterBreak="0">
    <w:nsid w:val="760A4196"/>
    <w:multiLevelType w:val="hybridMultilevel"/>
    <w:tmpl w:val="B986DCD6"/>
    <w:name w:val="WW8Num402"/>
    <w:lvl w:ilvl="0" w:tplc="0000003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5" w15:restartNumberingAfterBreak="0">
    <w:nsid w:val="761848E1"/>
    <w:multiLevelType w:val="hybridMultilevel"/>
    <w:tmpl w:val="F6F49370"/>
    <w:name w:val="WW8Num402222222222222222"/>
    <w:lvl w:ilvl="0" w:tplc="D73EE338">
      <w:start w:val="1"/>
      <w:numFmt w:val="lowerLetter"/>
      <w:lvlText w:val="%1."/>
      <w:lvlJc w:val="left"/>
      <w:pPr>
        <w:ind w:left="720" w:hanging="360"/>
      </w:pPr>
      <w:rPr>
        <w:b w:val="0"/>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6" w15:restartNumberingAfterBreak="0">
    <w:nsid w:val="791E55DF"/>
    <w:multiLevelType w:val="hybridMultilevel"/>
    <w:tmpl w:val="39C6C892"/>
    <w:name w:val="WW8Num402222222"/>
    <w:lvl w:ilvl="0" w:tplc="20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7" w15:restartNumberingAfterBreak="0">
    <w:nsid w:val="79516B0E"/>
    <w:multiLevelType w:val="multilevel"/>
    <w:tmpl w:val="C374C1DE"/>
    <w:lvl w:ilvl="0">
      <w:start w:val="1"/>
      <w:numFmt w:val="upperRoman"/>
      <w:lvlText w:val="%1."/>
      <w:lvlJc w:val="right"/>
      <w:pPr>
        <w:ind w:left="720" w:hanging="360"/>
      </w:pPr>
    </w:lvl>
    <w:lvl w:ilvl="1">
      <w:start w:val="1"/>
      <w:numFmt w:val="decimal"/>
      <w:isLgl/>
      <w:lvlText w:val="%1.%2"/>
      <w:lvlJc w:val="left"/>
      <w:pPr>
        <w:ind w:left="644" w:hanging="36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8" w15:restartNumberingAfterBreak="0">
    <w:nsid w:val="7C175494"/>
    <w:multiLevelType w:val="hybridMultilevel"/>
    <w:tmpl w:val="09AA128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5"/>
  </w:num>
  <w:num w:numId="5">
    <w:abstractNumId w:val="6"/>
  </w:num>
  <w:num w:numId="6">
    <w:abstractNumId w:val="8"/>
  </w:num>
  <w:num w:numId="7">
    <w:abstractNumId w:val="9"/>
  </w:num>
  <w:num w:numId="8">
    <w:abstractNumId w:val="11"/>
  </w:num>
  <w:num w:numId="9">
    <w:abstractNumId w:val="12"/>
  </w:num>
  <w:num w:numId="10">
    <w:abstractNumId w:val="13"/>
  </w:num>
  <w:num w:numId="11">
    <w:abstractNumId w:val="15"/>
  </w:num>
  <w:num w:numId="12">
    <w:abstractNumId w:val="16"/>
  </w:num>
  <w:num w:numId="13">
    <w:abstractNumId w:val="18"/>
  </w:num>
  <w:num w:numId="14">
    <w:abstractNumId w:val="19"/>
  </w:num>
  <w:num w:numId="15">
    <w:abstractNumId w:val="20"/>
  </w:num>
  <w:num w:numId="16">
    <w:abstractNumId w:val="22"/>
  </w:num>
  <w:num w:numId="17">
    <w:abstractNumId w:val="23"/>
  </w:num>
  <w:num w:numId="18">
    <w:abstractNumId w:val="26"/>
  </w:num>
  <w:num w:numId="19">
    <w:abstractNumId w:val="27"/>
  </w:num>
  <w:num w:numId="20">
    <w:abstractNumId w:val="28"/>
  </w:num>
  <w:num w:numId="21">
    <w:abstractNumId w:val="29"/>
  </w:num>
  <w:num w:numId="22">
    <w:abstractNumId w:val="30"/>
  </w:num>
  <w:num w:numId="23">
    <w:abstractNumId w:val="31"/>
  </w:num>
  <w:num w:numId="24">
    <w:abstractNumId w:val="32"/>
  </w:num>
  <w:num w:numId="25">
    <w:abstractNumId w:val="33"/>
  </w:num>
  <w:num w:numId="26">
    <w:abstractNumId w:val="34"/>
  </w:num>
  <w:num w:numId="27">
    <w:abstractNumId w:val="35"/>
  </w:num>
  <w:num w:numId="28">
    <w:abstractNumId w:val="36"/>
  </w:num>
  <w:num w:numId="29">
    <w:abstractNumId w:val="37"/>
  </w:num>
  <w:num w:numId="30">
    <w:abstractNumId w:val="38"/>
  </w:num>
  <w:num w:numId="31">
    <w:abstractNumId w:val="39"/>
  </w:num>
  <w:num w:numId="32">
    <w:abstractNumId w:val="41"/>
  </w:num>
  <w:num w:numId="33">
    <w:abstractNumId w:val="43"/>
  </w:num>
  <w:num w:numId="34">
    <w:abstractNumId w:val="44"/>
  </w:num>
  <w:num w:numId="35">
    <w:abstractNumId w:val="46"/>
  </w:num>
  <w:num w:numId="36">
    <w:abstractNumId w:val="48"/>
  </w:num>
  <w:num w:numId="37">
    <w:abstractNumId w:val="49"/>
  </w:num>
  <w:num w:numId="38">
    <w:abstractNumId w:val="50"/>
  </w:num>
  <w:num w:numId="39">
    <w:abstractNumId w:val="51"/>
  </w:num>
  <w:num w:numId="40">
    <w:abstractNumId w:val="52"/>
  </w:num>
  <w:num w:numId="41">
    <w:abstractNumId w:val="54"/>
  </w:num>
  <w:num w:numId="42">
    <w:abstractNumId w:val="56"/>
  </w:num>
  <w:num w:numId="43">
    <w:abstractNumId w:val="57"/>
  </w:num>
  <w:num w:numId="44">
    <w:abstractNumId w:val="59"/>
  </w:num>
  <w:num w:numId="45">
    <w:abstractNumId w:val="60"/>
  </w:num>
  <w:num w:numId="46">
    <w:abstractNumId w:val="61"/>
  </w:num>
  <w:num w:numId="47">
    <w:abstractNumId w:val="62"/>
  </w:num>
  <w:num w:numId="48">
    <w:abstractNumId w:val="65"/>
  </w:num>
  <w:num w:numId="49">
    <w:abstractNumId w:val="66"/>
  </w:num>
  <w:num w:numId="50">
    <w:abstractNumId w:val="69"/>
  </w:num>
  <w:num w:numId="51">
    <w:abstractNumId w:val="70"/>
  </w:num>
  <w:num w:numId="52">
    <w:abstractNumId w:val="71"/>
  </w:num>
  <w:num w:numId="53">
    <w:abstractNumId w:val="73"/>
  </w:num>
  <w:num w:numId="54">
    <w:abstractNumId w:val="74"/>
  </w:num>
  <w:num w:numId="55">
    <w:abstractNumId w:val="75"/>
  </w:num>
  <w:num w:numId="56">
    <w:abstractNumId w:val="76"/>
  </w:num>
  <w:num w:numId="57">
    <w:abstractNumId w:val="79"/>
  </w:num>
  <w:num w:numId="58">
    <w:abstractNumId w:val="83"/>
  </w:num>
  <w:num w:numId="59">
    <w:abstractNumId w:val="85"/>
  </w:num>
  <w:num w:numId="60">
    <w:abstractNumId w:val="87"/>
  </w:num>
  <w:num w:numId="61">
    <w:abstractNumId w:val="88"/>
  </w:num>
  <w:num w:numId="62">
    <w:abstractNumId w:val="89"/>
  </w:num>
  <w:num w:numId="63">
    <w:abstractNumId w:val="90"/>
  </w:num>
  <w:num w:numId="64">
    <w:abstractNumId w:val="91"/>
  </w:num>
  <w:num w:numId="65">
    <w:abstractNumId w:val="110"/>
  </w:num>
  <w:num w:numId="66">
    <w:abstractNumId w:val="121"/>
  </w:num>
  <w:num w:numId="67">
    <w:abstractNumId w:val="136"/>
  </w:num>
  <w:num w:numId="68">
    <w:abstractNumId w:val="137"/>
  </w:num>
  <w:num w:numId="69">
    <w:abstractNumId w:val="140"/>
  </w:num>
  <w:num w:numId="70">
    <w:abstractNumId w:val="120"/>
  </w:num>
  <w:num w:numId="71">
    <w:abstractNumId w:val="128"/>
  </w:num>
  <w:num w:numId="72">
    <w:abstractNumId w:val="123"/>
  </w:num>
  <w:num w:numId="73">
    <w:abstractNumId w:val="146"/>
  </w:num>
  <w:num w:numId="74">
    <w:abstractNumId w:val="141"/>
  </w:num>
  <w:num w:numId="75">
    <w:abstractNumId w:val="135"/>
  </w:num>
  <w:num w:numId="76">
    <w:abstractNumId w:val="139"/>
  </w:num>
  <w:num w:numId="77">
    <w:abstractNumId w:val="104"/>
  </w:num>
  <w:num w:numId="78">
    <w:abstractNumId w:val="131"/>
  </w:num>
  <w:num w:numId="79">
    <w:abstractNumId w:val="102"/>
  </w:num>
  <w:num w:numId="80">
    <w:abstractNumId w:val="124"/>
  </w:num>
  <w:num w:numId="81">
    <w:abstractNumId w:val="145"/>
  </w:num>
  <w:num w:numId="82">
    <w:abstractNumId w:val="111"/>
  </w:num>
  <w:num w:numId="83">
    <w:abstractNumId w:val="117"/>
  </w:num>
  <w:num w:numId="84">
    <w:abstractNumId w:val="116"/>
  </w:num>
  <w:num w:numId="85">
    <w:abstractNumId w:val="126"/>
  </w:num>
  <w:num w:numId="86">
    <w:abstractNumId w:val="129"/>
  </w:num>
  <w:num w:numId="87">
    <w:abstractNumId w:val="99"/>
  </w:num>
  <w:num w:numId="88">
    <w:abstractNumId w:val="134"/>
  </w:num>
  <w:num w:numId="89">
    <w:abstractNumId w:val="106"/>
  </w:num>
  <w:num w:numId="90">
    <w:abstractNumId w:val="147"/>
  </w:num>
  <w:num w:numId="91">
    <w:abstractNumId w:val="127"/>
  </w:num>
  <w:num w:numId="92">
    <w:abstractNumId w:val="132"/>
  </w:num>
  <w:num w:numId="93">
    <w:abstractNumId w:val="130"/>
  </w:num>
  <w:num w:numId="94">
    <w:abstractNumId w:val="107"/>
  </w:num>
  <w:num w:numId="95">
    <w:abstractNumId w:val="113"/>
  </w:num>
  <w:num w:numId="96">
    <w:abstractNumId w:val="108"/>
  </w:num>
  <w:num w:numId="97">
    <w:abstractNumId w:val="97"/>
  </w:num>
  <w:num w:numId="98">
    <w:abstractNumId w:val="109"/>
  </w:num>
  <w:num w:numId="99">
    <w:abstractNumId w:val="115"/>
  </w:num>
  <w:num w:numId="100">
    <w:abstractNumId w:val="133"/>
  </w:num>
  <w:num w:numId="101">
    <w:abstractNumId w:val="122"/>
  </w:num>
  <w:num w:numId="102">
    <w:abstractNumId w:val="142"/>
  </w:num>
  <w:num w:numId="103">
    <w:abstractNumId w:val="103"/>
  </w:num>
  <w:num w:numId="104">
    <w:abstractNumId w:val="118"/>
  </w:num>
  <w:num w:numId="105">
    <w:abstractNumId w:val="112"/>
  </w:num>
  <w:num w:numId="106">
    <w:abstractNumId w:val="138"/>
  </w:num>
  <w:num w:numId="107">
    <w:abstractNumId w:val="114"/>
  </w:num>
  <w:num w:numId="108">
    <w:abstractNumId w:val="101"/>
  </w:num>
  <w:num w:numId="109">
    <w:abstractNumId w:val="148"/>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activeWritingStyle w:appName="MSWord" w:lang="pt-BR" w:vendorID="64" w:dllVersion="6" w:nlCheck="1" w:checkStyle="0"/>
  <w:activeWritingStyle w:appName="MSWord" w:lang="es-ES" w:vendorID="64" w:dllVersion="6" w:nlCheck="1" w:checkStyle="0"/>
  <w:activeWritingStyle w:appName="MSWord" w:lang="es-MX" w:vendorID="64" w:dllVersion="6" w:nlCheck="1" w:checkStyle="0"/>
  <w:activeWritingStyle w:appName="MSWord" w:lang="en-US" w:vendorID="64" w:dllVersion="6" w:nlCheck="1" w:checkStyle="0"/>
  <w:activeWritingStyle w:appName="MSWord" w:lang="es-VE" w:vendorID="64" w:dllVersion="6" w:nlCheck="1" w:checkStyle="0"/>
  <w:activeWritingStyle w:appName="MSWord" w:lang="es-AR" w:vendorID="64" w:dllVersion="6" w:nlCheck="1" w:checkStyle="0"/>
  <w:activeWritingStyle w:appName="MSWord" w:lang="es-ES" w:vendorID="64" w:dllVersion="4096" w:nlCheck="1" w:checkStyle="0"/>
  <w:activeWritingStyle w:appName="MSWord" w:lang="pt-BR" w:vendorID="64" w:dllVersion="4096" w:nlCheck="1" w:checkStyle="0"/>
  <w:activeWritingStyle w:appName="MSWord" w:lang="en-US" w:vendorID="64" w:dllVersion="4096" w:nlCheck="1" w:checkStyle="0"/>
  <w:activeWritingStyle w:appName="MSWord" w:lang="es-AR" w:vendorID="64" w:dllVersion="4096" w:nlCheck="1" w:checkStyle="0"/>
  <w:activeWritingStyle w:appName="MSWord" w:lang="es-VE" w:vendorID="64" w:dllVersion="4096" w:nlCheck="1" w:checkStyle="0"/>
  <w:activeWritingStyle w:appName="MSWord" w:lang="es-MX" w:vendorID="64" w:dllVersion="4096" w:nlCheck="1" w:checkStyle="0"/>
  <w:activeWritingStyle w:appName="MSWord" w:lang="es-ES" w:vendorID="64" w:dllVersion="131078" w:nlCheck="1" w:checkStyle="0"/>
  <w:activeWritingStyle w:appName="MSWord" w:lang="es-VE" w:vendorID="64" w:dllVersion="131078" w:nlCheck="1" w:checkStyle="0"/>
  <w:activeWritingStyle w:appName="MSWord" w:lang="en-US" w:vendorID="64" w:dllVersion="131078" w:nlCheck="1" w:checkStyle="0"/>
  <w:activeWritingStyle w:appName="MSWord" w:lang="es-MX" w:vendorID="64" w:dllVersion="131078" w:nlCheck="1" w:checkStyle="0"/>
  <w:activeWritingStyle w:appName="MSWord" w:lang="es-AR" w:vendorID="64" w:dllVersion="131078" w:nlCheck="1" w:checkStyle="0"/>
  <w:activeWritingStyle w:appName="MSWord" w:lang="pt-BR" w:vendorID="64" w:dllVersion="131078" w:nlCheck="1" w:checkStyle="0"/>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al"/>
  <w:evenAndOddHeaders/>
  <w:drawingGridHorizontalSpacing w:val="120"/>
  <w:drawingGridVerticalSpacing w:val="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1316"/>
    <w:rsid w:val="00001148"/>
    <w:rsid w:val="00012C84"/>
    <w:rsid w:val="00023443"/>
    <w:rsid w:val="00031BE2"/>
    <w:rsid w:val="0003295F"/>
    <w:rsid w:val="00036BBF"/>
    <w:rsid w:val="00041622"/>
    <w:rsid w:val="0004316B"/>
    <w:rsid w:val="00043CCF"/>
    <w:rsid w:val="00060413"/>
    <w:rsid w:val="000609F3"/>
    <w:rsid w:val="00070DA1"/>
    <w:rsid w:val="00072C3A"/>
    <w:rsid w:val="0007560A"/>
    <w:rsid w:val="000808B3"/>
    <w:rsid w:val="00081FFF"/>
    <w:rsid w:val="00083E4C"/>
    <w:rsid w:val="0008746C"/>
    <w:rsid w:val="0009662F"/>
    <w:rsid w:val="000A17C3"/>
    <w:rsid w:val="000A250C"/>
    <w:rsid w:val="000A31A8"/>
    <w:rsid w:val="000A3F79"/>
    <w:rsid w:val="000A5B07"/>
    <w:rsid w:val="000B1379"/>
    <w:rsid w:val="000B193F"/>
    <w:rsid w:val="000C3F46"/>
    <w:rsid w:val="000C5340"/>
    <w:rsid w:val="000F006B"/>
    <w:rsid w:val="000F3158"/>
    <w:rsid w:val="000F57E0"/>
    <w:rsid w:val="00125AE1"/>
    <w:rsid w:val="001305EB"/>
    <w:rsid w:val="00137F24"/>
    <w:rsid w:val="00152009"/>
    <w:rsid w:val="001528F5"/>
    <w:rsid w:val="00152F7A"/>
    <w:rsid w:val="0015404D"/>
    <w:rsid w:val="0016011F"/>
    <w:rsid w:val="00167D99"/>
    <w:rsid w:val="0017045A"/>
    <w:rsid w:val="00171E14"/>
    <w:rsid w:val="00183B1C"/>
    <w:rsid w:val="00183D29"/>
    <w:rsid w:val="001853D9"/>
    <w:rsid w:val="00185415"/>
    <w:rsid w:val="00185827"/>
    <w:rsid w:val="0018623B"/>
    <w:rsid w:val="001968BC"/>
    <w:rsid w:val="001A08B2"/>
    <w:rsid w:val="001A1F0B"/>
    <w:rsid w:val="001A2B31"/>
    <w:rsid w:val="001A70E8"/>
    <w:rsid w:val="001A71A6"/>
    <w:rsid w:val="001B19B6"/>
    <w:rsid w:val="001B37A1"/>
    <w:rsid w:val="001B6B47"/>
    <w:rsid w:val="001C1C38"/>
    <w:rsid w:val="001C3632"/>
    <w:rsid w:val="001C69B7"/>
    <w:rsid w:val="001D1A52"/>
    <w:rsid w:val="001D3410"/>
    <w:rsid w:val="001D4CDD"/>
    <w:rsid w:val="001E5347"/>
    <w:rsid w:val="001E7259"/>
    <w:rsid w:val="001F10BE"/>
    <w:rsid w:val="001F16BD"/>
    <w:rsid w:val="001F713A"/>
    <w:rsid w:val="00203665"/>
    <w:rsid w:val="0020402B"/>
    <w:rsid w:val="0020532D"/>
    <w:rsid w:val="00217C5E"/>
    <w:rsid w:val="00217EA1"/>
    <w:rsid w:val="00220636"/>
    <w:rsid w:val="002456D3"/>
    <w:rsid w:val="0024641C"/>
    <w:rsid w:val="00260F65"/>
    <w:rsid w:val="00264860"/>
    <w:rsid w:val="0027389D"/>
    <w:rsid w:val="00275FA5"/>
    <w:rsid w:val="002811CD"/>
    <w:rsid w:val="00281CAE"/>
    <w:rsid w:val="00284C57"/>
    <w:rsid w:val="002A3B37"/>
    <w:rsid w:val="002C48CF"/>
    <w:rsid w:val="002D40BA"/>
    <w:rsid w:val="002D4775"/>
    <w:rsid w:val="002D5C6A"/>
    <w:rsid w:val="002D6045"/>
    <w:rsid w:val="002E2EAD"/>
    <w:rsid w:val="002E3B77"/>
    <w:rsid w:val="002F59B8"/>
    <w:rsid w:val="002F5FA6"/>
    <w:rsid w:val="002F7370"/>
    <w:rsid w:val="00303443"/>
    <w:rsid w:val="00304AE8"/>
    <w:rsid w:val="00305141"/>
    <w:rsid w:val="00315A4A"/>
    <w:rsid w:val="00317F28"/>
    <w:rsid w:val="003206F2"/>
    <w:rsid w:val="00332022"/>
    <w:rsid w:val="00335B67"/>
    <w:rsid w:val="0034007F"/>
    <w:rsid w:val="003430F1"/>
    <w:rsid w:val="0035093D"/>
    <w:rsid w:val="00357379"/>
    <w:rsid w:val="00364642"/>
    <w:rsid w:val="00370302"/>
    <w:rsid w:val="003723FC"/>
    <w:rsid w:val="00373445"/>
    <w:rsid w:val="00374B5F"/>
    <w:rsid w:val="003762A7"/>
    <w:rsid w:val="00376A70"/>
    <w:rsid w:val="00377C04"/>
    <w:rsid w:val="00386101"/>
    <w:rsid w:val="003876F3"/>
    <w:rsid w:val="00387D15"/>
    <w:rsid w:val="0039013C"/>
    <w:rsid w:val="00390497"/>
    <w:rsid w:val="0039486C"/>
    <w:rsid w:val="00396CD0"/>
    <w:rsid w:val="003A19C6"/>
    <w:rsid w:val="003A2967"/>
    <w:rsid w:val="003A2B7D"/>
    <w:rsid w:val="003B640C"/>
    <w:rsid w:val="003D2CDE"/>
    <w:rsid w:val="003D464F"/>
    <w:rsid w:val="003E14F8"/>
    <w:rsid w:val="003E54CE"/>
    <w:rsid w:val="0040110E"/>
    <w:rsid w:val="00401809"/>
    <w:rsid w:val="004038B9"/>
    <w:rsid w:val="00406482"/>
    <w:rsid w:val="0040673F"/>
    <w:rsid w:val="004157E7"/>
    <w:rsid w:val="00416BF2"/>
    <w:rsid w:val="0042020E"/>
    <w:rsid w:val="0042108F"/>
    <w:rsid w:val="00427900"/>
    <w:rsid w:val="00431D15"/>
    <w:rsid w:val="0043258B"/>
    <w:rsid w:val="00435CF3"/>
    <w:rsid w:val="00435ED4"/>
    <w:rsid w:val="00437257"/>
    <w:rsid w:val="0044187B"/>
    <w:rsid w:val="00441FED"/>
    <w:rsid w:val="00443039"/>
    <w:rsid w:val="004514AE"/>
    <w:rsid w:val="00455320"/>
    <w:rsid w:val="004627E6"/>
    <w:rsid w:val="00470C78"/>
    <w:rsid w:val="00475624"/>
    <w:rsid w:val="004756CD"/>
    <w:rsid w:val="004768F8"/>
    <w:rsid w:val="00480237"/>
    <w:rsid w:val="00485EDC"/>
    <w:rsid w:val="00492DDE"/>
    <w:rsid w:val="004A4FC6"/>
    <w:rsid w:val="004B5DBB"/>
    <w:rsid w:val="004C28F0"/>
    <w:rsid w:val="004D1AE5"/>
    <w:rsid w:val="004D506F"/>
    <w:rsid w:val="004E0254"/>
    <w:rsid w:val="004E772C"/>
    <w:rsid w:val="004F755E"/>
    <w:rsid w:val="00502DD8"/>
    <w:rsid w:val="00522B91"/>
    <w:rsid w:val="00523E57"/>
    <w:rsid w:val="00527D41"/>
    <w:rsid w:val="00531CE0"/>
    <w:rsid w:val="00536BCF"/>
    <w:rsid w:val="0053772B"/>
    <w:rsid w:val="00547B8D"/>
    <w:rsid w:val="0055393D"/>
    <w:rsid w:val="00554C41"/>
    <w:rsid w:val="005563AC"/>
    <w:rsid w:val="00556632"/>
    <w:rsid w:val="00557DE9"/>
    <w:rsid w:val="005646E9"/>
    <w:rsid w:val="0057234C"/>
    <w:rsid w:val="005748B8"/>
    <w:rsid w:val="005768ED"/>
    <w:rsid w:val="005816BD"/>
    <w:rsid w:val="00582DF0"/>
    <w:rsid w:val="00590521"/>
    <w:rsid w:val="005905C0"/>
    <w:rsid w:val="0059091F"/>
    <w:rsid w:val="005927B7"/>
    <w:rsid w:val="00594AF3"/>
    <w:rsid w:val="005A0B6F"/>
    <w:rsid w:val="005A4A66"/>
    <w:rsid w:val="005B1D18"/>
    <w:rsid w:val="005B1ED4"/>
    <w:rsid w:val="005B25B8"/>
    <w:rsid w:val="005B2AF1"/>
    <w:rsid w:val="005B38DB"/>
    <w:rsid w:val="005B5A48"/>
    <w:rsid w:val="005B61EF"/>
    <w:rsid w:val="005C0986"/>
    <w:rsid w:val="005C0E29"/>
    <w:rsid w:val="005C387B"/>
    <w:rsid w:val="005D0CE3"/>
    <w:rsid w:val="005D0F1B"/>
    <w:rsid w:val="005D662E"/>
    <w:rsid w:val="005D68A9"/>
    <w:rsid w:val="005E697C"/>
    <w:rsid w:val="005F0DD5"/>
    <w:rsid w:val="005F1913"/>
    <w:rsid w:val="005F3B45"/>
    <w:rsid w:val="005F5214"/>
    <w:rsid w:val="005F7ED4"/>
    <w:rsid w:val="006006C4"/>
    <w:rsid w:val="006066AA"/>
    <w:rsid w:val="006070F7"/>
    <w:rsid w:val="00607AF3"/>
    <w:rsid w:val="00612C52"/>
    <w:rsid w:val="006141A0"/>
    <w:rsid w:val="0061616A"/>
    <w:rsid w:val="006238AD"/>
    <w:rsid w:val="0062441A"/>
    <w:rsid w:val="006274A3"/>
    <w:rsid w:val="00636F69"/>
    <w:rsid w:val="006427B4"/>
    <w:rsid w:val="00647662"/>
    <w:rsid w:val="0065502E"/>
    <w:rsid w:val="00655935"/>
    <w:rsid w:val="00664967"/>
    <w:rsid w:val="006671E8"/>
    <w:rsid w:val="0066774D"/>
    <w:rsid w:val="00671A23"/>
    <w:rsid w:val="006733CB"/>
    <w:rsid w:val="00674CE1"/>
    <w:rsid w:val="006838DD"/>
    <w:rsid w:val="00697470"/>
    <w:rsid w:val="006A0932"/>
    <w:rsid w:val="006A0F9B"/>
    <w:rsid w:val="006A2360"/>
    <w:rsid w:val="006A5739"/>
    <w:rsid w:val="006B2D8B"/>
    <w:rsid w:val="006B6E59"/>
    <w:rsid w:val="006D03A9"/>
    <w:rsid w:val="006E42A8"/>
    <w:rsid w:val="006F2127"/>
    <w:rsid w:val="006F276A"/>
    <w:rsid w:val="006F32E2"/>
    <w:rsid w:val="00702663"/>
    <w:rsid w:val="00705742"/>
    <w:rsid w:val="007067F4"/>
    <w:rsid w:val="00714D41"/>
    <w:rsid w:val="007218B1"/>
    <w:rsid w:val="00725981"/>
    <w:rsid w:val="0072658A"/>
    <w:rsid w:val="00726710"/>
    <w:rsid w:val="00727012"/>
    <w:rsid w:val="00732236"/>
    <w:rsid w:val="007406FA"/>
    <w:rsid w:val="0074463E"/>
    <w:rsid w:val="007456E3"/>
    <w:rsid w:val="007513E1"/>
    <w:rsid w:val="00774B4C"/>
    <w:rsid w:val="007752B6"/>
    <w:rsid w:val="00780966"/>
    <w:rsid w:val="00795E79"/>
    <w:rsid w:val="0079705F"/>
    <w:rsid w:val="0079770C"/>
    <w:rsid w:val="007A0A1E"/>
    <w:rsid w:val="007A3899"/>
    <w:rsid w:val="007A7B7F"/>
    <w:rsid w:val="007B2676"/>
    <w:rsid w:val="007B5B5C"/>
    <w:rsid w:val="007C23C8"/>
    <w:rsid w:val="007D1150"/>
    <w:rsid w:val="007D16BE"/>
    <w:rsid w:val="007D4949"/>
    <w:rsid w:val="007E01BC"/>
    <w:rsid w:val="007E2B67"/>
    <w:rsid w:val="007E51EA"/>
    <w:rsid w:val="007F16F7"/>
    <w:rsid w:val="007F3B30"/>
    <w:rsid w:val="007F55DE"/>
    <w:rsid w:val="007F611C"/>
    <w:rsid w:val="00807D9E"/>
    <w:rsid w:val="0081066A"/>
    <w:rsid w:val="00812015"/>
    <w:rsid w:val="008153C1"/>
    <w:rsid w:val="00832AD9"/>
    <w:rsid w:val="00840303"/>
    <w:rsid w:val="00841D33"/>
    <w:rsid w:val="008615F0"/>
    <w:rsid w:val="0086215D"/>
    <w:rsid w:val="008634A9"/>
    <w:rsid w:val="0087254C"/>
    <w:rsid w:val="00876407"/>
    <w:rsid w:val="008807D1"/>
    <w:rsid w:val="00884B33"/>
    <w:rsid w:val="00887212"/>
    <w:rsid w:val="00894390"/>
    <w:rsid w:val="008945E7"/>
    <w:rsid w:val="0089793F"/>
    <w:rsid w:val="008A4AD8"/>
    <w:rsid w:val="008B0B91"/>
    <w:rsid w:val="008B1F1A"/>
    <w:rsid w:val="008B66EF"/>
    <w:rsid w:val="008C3417"/>
    <w:rsid w:val="008C48A5"/>
    <w:rsid w:val="008E353A"/>
    <w:rsid w:val="008E3F12"/>
    <w:rsid w:val="008E592E"/>
    <w:rsid w:val="008E6A50"/>
    <w:rsid w:val="008E70DE"/>
    <w:rsid w:val="00907338"/>
    <w:rsid w:val="0091651A"/>
    <w:rsid w:val="00925218"/>
    <w:rsid w:val="009274AA"/>
    <w:rsid w:val="0093256C"/>
    <w:rsid w:val="009327FA"/>
    <w:rsid w:val="00934150"/>
    <w:rsid w:val="0094032E"/>
    <w:rsid w:val="00944EB7"/>
    <w:rsid w:val="009500FA"/>
    <w:rsid w:val="0095228E"/>
    <w:rsid w:val="00953867"/>
    <w:rsid w:val="009538E3"/>
    <w:rsid w:val="00953F99"/>
    <w:rsid w:val="009552EB"/>
    <w:rsid w:val="00961762"/>
    <w:rsid w:val="00963F3F"/>
    <w:rsid w:val="009655C8"/>
    <w:rsid w:val="00971BE3"/>
    <w:rsid w:val="009806E6"/>
    <w:rsid w:val="0098723A"/>
    <w:rsid w:val="00990A7B"/>
    <w:rsid w:val="00992A29"/>
    <w:rsid w:val="00993176"/>
    <w:rsid w:val="00993D44"/>
    <w:rsid w:val="00994E98"/>
    <w:rsid w:val="009A6A59"/>
    <w:rsid w:val="009A70FE"/>
    <w:rsid w:val="009B0F0A"/>
    <w:rsid w:val="009C0080"/>
    <w:rsid w:val="009D4291"/>
    <w:rsid w:val="009D55AD"/>
    <w:rsid w:val="009E415F"/>
    <w:rsid w:val="009E5EE0"/>
    <w:rsid w:val="009F5658"/>
    <w:rsid w:val="009F677F"/>
    <w:rsid w:val="00A118C9"/>
    <w:rsid w:val="00A14A2C"/>
    <w:rsid w:val="00A15E12"/>
    <w:rsid w:val="00A248A2"/>
    <w:rsid w:val="00A3356F"/>
    <w:rsid w:val="00A34BD4"/>
    <w:rsid w:val="00A3560E"/>
    <w:rsid w:val="00A37825"/>
    <w:rsid w:val="00A401BE"/>
    <w:rsid w:val="00A43DD9"/>
    <w:rsid w:val="00A50A24"/>
    <w:rsid w:val="00A50CC6"/>
    <w:rsid w:val="00A54770"/>
    <w:rsid w:val="00A56E0C"/>
    <w:rsid w:val="00A61EBC"/>
    <w:rsid w:val="00A67039"/>
    <w:rsid w:val="00A70316"/>
    <w:rsid w:val="00A70C19"/>
    <w:rsid w:val="00A71316"/>
    <w:rsid w:val="00A74DA2"/>
    <w:rsid w:val="00A8143E"/>
    <w:rsid w:val="00A96A4D"/>
    <w:rsid w:val="00AA0902"/>
    <w:rsid w:val="00AA106F"/>
    <w:rsid w:val="00AA4925"/>
    <w:rsid w:val="00AA7477"/>
    <w:rsid w:val="00AB2EA3"/>
    <w:rsid w:val="00AC3894"/>
    <w:rsid w:val="00AC4D3E"/>
    <w:rsid w:val="00AC6765"/>
    <w:rsid w:val="00AD3FCC"/>
    <w:rsid w:val="00AD512D"/>
    <w:rsid w:val="00AF0CDE"/>
    <w:rsid w:val="00B01355"/>
    <w:rsid w:val="00B0329E"/>
    <w:rsid w:val="00B07B71"/>
    <w:rsid w:val="00B14121"/>
    <w:rsid w:val="00B2228C"/>
    <w:rsid w:val="00B24551"/>
    <w:rsid w:val="00B24814"/>
    <w:rsid w:val="00B2488A"/>
    <w:rsid w:val="00B347E6"/>
    <w:rsid w:val="00B40358"/>
    <w:rsid w:val="00B63FEF"/>
    <w:rsid w:val="00B67A7D"/>
    <w:rsid w:val="00B712AE"/>
    <w:rsid w:val="00B73F64"/>
    <w:rsid w:val="00B82A1D"/>
    <w:rsid w:val="00B869D9"/>
    <w:rsid w:val="00B87BFF"/>
    <w:rsid w:val="00B963E8"/>
    <w:rsid w:val="00BB18B7"/>
    <w:rsid w:val="00BB4F37"/>
    <w:rsid w:val="00BC1B5A"/>
    <w:rsid w:val="00BC59B7"/>
    <w:rsid w:val="00BD6551"/>
    <w:rsid w:val="00BE16D5"/>
    <w:rsid w:val="00BE544D"/>
    <w:rsid w:val="00C02DC8"/>
    <w:rsid w:val="00C234EC"/>
    <w:rsid w:val="00C31B36"/>
    <w:rsid w:val="00C40DC4"/>
    <w:rsid w:val="00C40EF0"/>
    <w:rsid w:val="00C50648"/>
    <w:rsid w:val="00C50E13"/>
    <w:rsid w:val="00C50E58"/>
    <w:rsid w:val="00C5307C"/>
    <w:rsid w:val="00C76FD6"/>
    <w:rsid w:val="00C90620"/>
    <w:rsid w:val="00C95360"/>
    <w:rsid w:val="00CA4A0A"/>
    <w:rsid w:val="00CA7315"/>
    <w:rsid w:val="00CB1119"/>
    <w:rsid w:val="00CC057A"/>
    <w:rsid w:val="00CC1D4B"/>
    <w:rsid w:val="00CC24DC"/>
    <w:rsid w:val="00CD0A24"/>
    <w:rsid w:val="00CD14B6"/>
    <w:rsid w:val="00CE2CF3"/>
    <w:rsid w:val="00CE5324"/>
    <w:rsid w:val="00CF0208"/>
    <w:rsid w:val="00D10424"/>
    <w:rsid w:val="00D1321D"/>
    <w:rsid w:val="00D15E73"/>
    <w:rsid w:val="00D15F22"/>
    <w:rsid w:val="00D341F2"/>
    <w:rsid w:val="00D37DBB"/>
    <w:rsid w:val="00D42559"/>
    <w:rsid w:val="00D44DF4"/>
    <w:rsid w:val="00D45CE9"/>
    <w:rsid w:val="00D463D0"/>
    <w:rsid w:val="00D46558"/>
    <w:rsid w:val="00D51E37"/>
    <w:rsid w:val="00D52127"/>
    <w:rsid w:val="00D62B80"/>
    <w:rsid w:val="00D62CDC"/>
    <w:rsid w:val="00D722D4"/>
    <w:rsid w:val="00D87F25"/>
    <w:rsid w:val="00DA04D4"/>
    <w:rsid w:val="00DA0FB9"/>
    <w:rsid w:val="00DA5413"/>
    <w:rsid w:val="00DC07BF"/>
    <w:rsid w:val="00DC2230"/>
    <w:rsid w:val="00DC4C11"/>
    <w:rsid w:val="00DC5786"/>
    <w:rsid w:val="00DC72EB"/>
    <w:rsid w:val="00DD211F"/>
    <w:rsid w:val="00DD353F"/>
    <w:rsid w:val="00DD5B84"/>
    <w:rsid w:val="00DE17D6"/>
    <w:rsid w:val="00DE44DE"/>
    <w:rsid w:val="00DE4AFE"/>
    <w:rsid w:val="00E012B8"/>
    <w:rsid w:val="00E045CC"/>
    <w:rsid w:val="00E20AA0"/>
    <w:rsid w:val="00E243E8"/>
    <w:rsid w:val="00E2690B"/>
    <w:rsid w:val="00E30675"/>
    <w:rsid w:val="00E541BE"/>
    <w:rsid w:val="00E54296"/>
    <w:rsid w:val="00E65F77"/>
    <w:rsid w:val="00E66307"/>
    <w:rsid w:val="00E66762"/>
    <w:rsid w:val="00E80232"/>
    <w:rsid w:val="00E8164D"/>
    <w:rsid w:val="00E82CDC"/>
    <w:rsid w:val="00E836A5"/>
    <w:rsid w:val="00E87BDE"/>
    <w:rsid w:val="00E9354E"/>
    <w:rsid w:val="00E97099"/>
    <w:rsid w:val="00EA055B"/>
    <w:rsid w:val="00EA4F5C"/>
    <w:rsid w:val="00EA7B17"/>
    <w:rsid w:val="00EB01B8"/>
    <w:rsid w:val="00EB6210"/>
    <w:rsid w:val="00EB767B"/>
    <w:rsid w:val="00ED127F"/>
    <w:rsid w:val="00ED3E0A"/>
    <w:rsid w:val="00ED46D5"/>
    <w:rsid w:val="00ED7EB7"/>
    <w:rsid w:val="00EE5315"/>
    <w:rsid w:val="00EF227E"/>
    <w:rsid w:val="00EF32E4"/>
    <w:rsid w:val="00EF33D0"/>
    <w:rsid w:val="00EF3D16"/>
    <w:rsid w:val="00F07E36"/>
    <w:rsid w:val="00F13D13"/>
    <w:rsid w:val="00F1592B"/>
    <w:rsid w:val="00F3586C"/>
    <w:rsid w:val="00F36148"/>
    <w:rsid w:val="00F40B22"/>
    <w:rsid w:val="00F43EF7"/>
    <w:rsid w:val="00F46446"/>
    <w:rsid w:val="00F46DF4"/>
    <w:rsid w:val="00F51BDA"/>
    <w:rsid w:val="00F532DA"/>
    <w:rsid w:val="00F57453"/>
    <w:rsid w:val="00F601DC"/>
    <w:rsid w:val="00F64B39"/>
    <w:rsid w:val="00F71C20"/>
    <w:rsid w:val="00F753B3"/>
    <w:rsid w:val="00F80111"/>
    <w:rsid w:val="00F864ED"/>
    <w:rsid w:val="00F922D9"/>
    <w:rsid w:val="00F9614B"/>
    <w:rsid w:val="00F97859"/>
    <w:rsid w:val="00FA05EA"/>
    <w:rsid w:val="00FB4B5F"/>
    <w:rsid w:val="00FC1D63"/>
    <w:rsid w:val="00FC3A7C"/>
    <w:rsid w:val="00FC3DA7"/>
    <w:rsid w:val="00FC3E04"/>
    <w:rsid w:val="00FD0AC4"/>
    <w:rsid w:val="00FD0CF9"/>
    <w:rsid w:val="00FD1D65"/>
    <w:rsid w:val="00FD2147"/>
    <w:rsid w:val="00FD7636"/>
    <w:rsid w:val="00FD788B"/>
    <w:rsid w:val="00FE5BD4"/>
    <w:rsid w:val="00FE7888"/>
    <w:rsid w:val="00FF3D6D"/>
    <w:rsid w:val="00FF3DD2"/>
    <w:rsid w:val="00FF3F28"/>
    <w:rsid w:val="00FF75F3"/>
    <w:rsid w:val="00FF7AFE"/>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52E7E0B0"/>
  <w15:docId w15:val="{8E6FA9B8-F011-497E-82D5-4EB99B79F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68A9"/>
    <w:pPr>
      <w:suppressAutoHyphens/>
    </w:pPr>
    <w:rPr>
      <w:sz w:val="24"/>
      <w:szCs w:val="24"/>
      <w:lang w:eastAsia="ar-SA"/>
    </w:rPr>
  </w:style>
  <w:style w:type="paragraph" w:styleId="Ttulo1">
    <w:name w:val="heading 1"/>
    <w:basedOn w:val="Normal"/>
    <w:next w:val="Normal"/>
    <w:qFormat/>
    <w:rsid w:val="005D68A9"/>
    <w:pPr>
      <w:numPr>
        <w:numId w:val="1"/>
      </w:numPr>
      <w:tabs>
        <w:tab w:val="left" w:pos="432"/>
      </w:tabs>
      <w:jc w:val="center"/>
      <w:outlineLvl w:val="0"/>
    </w:pPr>
    <w:rPr>
      <w:rFonts w:ascii="Arial" w:eastAsia="Calibri" w:hAnsi="Arial" w:cs="Calibri"/>
      <w:b/>
      <w:szCs w:val="22"/>
    </w:rPr>
  </w:style>
  <w:style w:type="paragraph" w:styleId="Ttulo2">
    <w:name w:val="heading 2"/>
    <w:basedOn w:val="Normal"/>
    <w:next w:val="Normal"/>
    <w:link w:val="Ttulo2Car"/>
    <w:uiPriority w:val="9"/>
    <w:unhideWhenUsed/>
    <w:qFormat/>
    <w:rsid w:val="00DC578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427900"/>
    <w:pPr>
      <w:keepNext/>
      <w:keepLines/>
      <w:spacing w:before="20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9z0">
    <w:name w:val="WW8Num19z0"/>
    <w:rsid w:val="005D68A9"/>
    <w:rPr>
      <w:b w:val="0"/>
    </w:rPr>
  </w:style>
  <w:style w:type="character" w:customStyle="1" w:styleId="WW8Num28z0">
    <w:name w:val="WW8Num28z0"/>
    <w:rsid w:val="005D68A9"/>
    <w:rPr>
      <w:color w:val="000000"/>
    </w:rPr>
  </w:style>
  <w:style w:type="character" w:customStyle="1" w:styleId="WW8Num29z0">
    <w:name w:val="WW8Num29z0"/>
    <w:rsid w:val="005D68A9"/>
    <w:rPr>
      <w:color w:val="000000"/>
    </w:rPr>
  </w:style>
  <w:style w:type="character" w:customStyle="1" w:styleId="WW8Num33z0">
    <w:name w:val="WW8Num33z0"/>
    <w:rsid w:val="005D68A9"/>
    <w:rPr>
      <w:color w:val="auto"/>
    </w:rPr>
  </w:style>
  <w:style w:type="character" w:customStyle="1" w:styleId="WW8Num52z0">
    <w:name w:val="WW8Num52z0"/>
    <w:rsid w:val="005D68A9"/>
    <w:rPr>
      <w:color w:val="auto"/>
    </w:rPr>
  </w:style>
  <w:style w:type="character" w:customStyle="1" w:styleId="WW8Num71z0">
    <w:name w:val="WW8Num71z0"/>
    <w:rsid w:val="005D68A9"/>
    <w:rPr>
      <w:rFonts w:ascii="Times New Roman" w:hAnsi="Times New Roman" w:cs="Times New Roman"/>
    </w:rPr>
  </w:style>
  <w:style w:type="character" w:customStyle="1" w:styleId="WW8Num75z0">
    <w:name w:val="WW8Num75z0"/>
    <w:rsid w:val="005D68A9"/>
    <w:rPr>
      <w:color w:val="000000"/>
    </w:rPr>
  </w:style>
  <w:style w:type="character" w:customStyle="1" w:styleId="WW8Num80z0">
    <w:name w:val="WW8Num80z0"/>
    <w:rsid w:val="005D68A9"/>
    <w:rPr>
      <w:rFonts w:ascii="Times New Roman" w:hAnsi="Times New Roman" w:cs="Times New Roman"/>
    </w:rPr>
  </w:style>
  <w:style w:type="character" w:customStyle="1" w:styleId="WW8Num101z0">
    <w:name w:val="WW8Num101z0"/>
    <w:rsid w:val="005D68A9"/>
    <w:rPr>
      <w:rFonts w:ascii="Symbol" w:hAnsi="Symbol" w:cs="Symbol"/>
    </w:rPr>
  </w:style>
  <w:style w:type="character" w:customStyle="1" w:styleId="WW8Num101z1">
    <w:name w:val="WW8Num101z1"/>
    <w:rsid w:val="005D68A9"/>
    <w:rPr>
      <w:rFonts w:ascii="Courier New" w:hAnsi="Courier New" w:cs="Courier New"/>
    </w:rPr>
  </w:style>
  <w:style w:type="character" w:customStyle="1" w:styleId="WW8Num101z2">
    <w:name w:val="WW8Num101z2"/>
    <w:rsid w:val="005D68A9"/>
    <w:rPr>
      <w:rFonts w:ascii="Wingdings" w:hAnsi="Wingdings" w:cs="Wingdings"/>
    </w:rPr>
  </w:style>
  <w:style w:type="character" w:customStyle="1" w:styleId="WW8Num104z0">
    <w:name w:val="WW8Num104z0"/>
    <w:rsid w:val="005D68A9"/>
    <w:rPr>
      <w:rFonts w:ascii="Symbol" w:hAnsi="Symbol" w:cs="Symbol"/>
    </w:rPr>
  </w:style>
  <w:style w:type="character" w:customStyle="1" w:styleId="WW8Num104z1">
    <w:name w:val="WW8Num104z1"/>
    <w:rsid w:val="005D68A9"/>
    <w:rPr>
      <w:rFonts w:ascii="Symbol" w:hAnsi="Symbol" w:cs="Symbol"/>
    </w:rPr>
  </w:style>
  <w:style w:type="character" w:customStyle="1" w:styleId="WW8Num104z2">
    <w:name w:val="WW8Num104z2"/>
    <w:rsid w:val="005D68A9"/>
    <w:rPr>
      <w:rFonts w:ascii="Wingdings" w:hAnsi="Wingdings" w:cs="Wingdings"/>
    </w:rPr>
  </w:style>
  <w:style w:type="character" w:customStyle="1" w:styleId="WW8Num105z0">
    <w:name w:val="WW8Num105z0"/>
    <w:rsid w:val="005D68A9"/>
    <w:rPr>
      <w:rFonts w:ascii="Symbol" w:hAnsi="Symbol" w:cs="Symbol"/>
    </w:rPr>
  </w:style>
  <w:style w:type="character" w:customStyle="1" w:styleId="WW8Num105z1">
    <w:name w:val="WW8Num105z1"/>
    <w:rsid w:val="005D68A9"/>
    <w:rPr>
      <w:rFonts w:ascii="Courier New" w:hAnsi="Courier New" w:cs="Courier New"/>
    </w:rPr>
  </w:style>
  <w:style w:type="character" w:customStyle="1" w:styleId="WW8Num105z2">
    <w:name w:val="WW8Num105z2"/>
    <w:rsid w:val="005D68A9"/>
    <w:rPr>
      <w:rFonts w:ascii="Wingdings" w:hAnsi="Wingdings" w:cs="Wingdings"/>
    </w:rPr>
  </w:style>
  <w:style w:type="character" w:customStyle="1" w:styleId="WW8Num106z0">
    <w:name w:val="WW8Num106z0"/>
    <w:rsid w:val="005D68A9"/>
    <w:rPr>
      <w:rFonts w:ascii="Symbol" w:hAnsi="Symbol" w:cs="Symbol"/>
    </w:rPr>
  </w:style>
  <w:style w:type="character" w:customStyle="1" w:styleId="WW8Num106z1">
    <w:name w:val="WW8Num106z1"/>
    <w:rsid w:val="005D68A9"/>
    <w:rPr>
      <w:rFonts w:ascii="Courier New" w:hAnsi="Courier New" w:cs="Courier New"/>
    </w:rPr>
  </w:style>
  <w:style w:type="character" w:customStyle="1" w:styleId="WW8Num106z2">
    <w:name w:val="WW8Num106z2"/>
    <w:rsid w:val="005D68A9"/>
    <w:rPr>
      <w:rFonts w:ascii="Wingdings" w:hAnsi="Wingdings" w:cs="Wingdings"/>
    </w:rPr>
  </w:style>
  <w:style w:type="character" w:customStyle="1" w:styleId="Fuentedeprrafopredeter2">
    <w:name w:val="Fuente de párrafo predeter.2"/>
    <w:rsid w:val="005D68A9"/>
  </w:style>
  <w:style w:type="character" w:customStyle="1" w:styleId="WW8Num2z1">
    <w:name w:val="WW8Num2z1"/>
    <w:rsid w:val="005D68A9"/>
    <w:rPr>
      <w:rFonts w:ascii="Symbol" w:hAnsi="Symbol" w:cs="Symbol"/>
    </w:rPr>
  </w:style>
  <w:style w:type="character" w:customStyle="1" w:styleId="WW8Num2z2">
    <w:name w:val="WW8Num2z2"/>
    <w:rsid w:val="005D68A9"/>
    <w:rPr>
      <w:rFonts w:ascii="Wingdings" w:hAnsi="Wingdings" w:cs="Wingdings"/>
    </w:rPr>
  </w:style>
  <w:style w:type="character" w:customStyle="1" w:styleId="WW8Num2z4">
    <w:name w:val="WW8Num2z4"/>
    <w:rsid w:val="005D68A9"/>
    <w:rPr>
      <w:rFonts w:ascii="Courier New" w:hAnsi="Courier New" w:cs="Courier New"/>
    </w:rPr>
  </w:style>
  <w:style w:type="character" w:customStyle="1" w:styleId="WW8Num3z1">
    <w:name w:val="WW8Num3z1"/>
    <w:rsid w:val="005D68A9"/>
    <w:rPr>
      <w:rFonts w:ascii="Symbol" w:hAnsi="Symbol" w:cs="Symbol"/>
    </w:rPr>
  </w:style>
  <w:style w:type="character" w:customStyle="1" w:styleId="WW8Num3z2">
    <w:name w:val="WW8Num3z2"/>
    <w:rsid w:val="005D68A9"/>
    <w:rPr>
      <w:rFonts w:ascii="Wingdings" w:hAnsi="Wingdings" w:cs="Wingdings"/>
    </w:rPr>
  </w:style>
  <w:style w:type="character" w:customStyle="1" w:styleId="WW8Num3z4">
    <w:name w:val="WW8Num3z4"/>
    <w:rsid w:val="005D68A9"/>
    <w:rPr>
      <w:rFonts w:ascii="Courier New" w:hAnsi="Courier New" w:cs="Courier New"/>
    </w:rPr>
  </w:style>
  <w:style w:type="character" w:customStyle="1" w:styleId="WW8Num5z1">
    <w:name w:val="WW8Num5z1"/>
    <w:rsid w:val="005D68A9"/>
    <w:rPr>
      <w:rFonts w:ascii="Symbol" w:hAnsi="Symbol" w:cs="Symbol"/>
    </w:rPr>
  </w:style>
  <w:style w:type="character" w:customStyle="1" w:styleId="WW8Num5z2">
    <w:name w:val="WW8Num5z2"/>
    <w:rsid w:val="005D68A9"/>
    <w:rPr>
      <w:rFonts w:ascii="Wingdings" w:hAnsi="Wingdings" w:cs="Wingdings"/>
    </w:rPr>
  </w:style>
  <w:style w:type="character" w:customStyle="1" w:styleId="WW8Num5z4">
    <w:name w:val="WW8Num5z4"/>
    <w:rsid w:val="005D68A9"/>
    <w:rPr>
      <w:rFonts w:ascii="Courier New" w:hAnsi="Courier New" w:cs="Courier New"/>
    </w:rPr>
  </w:style>
  <w:style w:type="character" w:customStyle="1" w:styleId="WW8Num6z1">
    <w:name w:val="WW8Num6z1"/>
    <w:rsid w:val="005D68A9"/>
    <w:rPr>
      <w:rFonts w:ascii="Symbol" w:hAnsi="Symbol" w:cs="Symbol"/>
    </w:rPr>
  </w:style>
  <w:style w:type="character" w:customStyle="1" w:styleId="WW8Num6z2">
    <w:name w:val="WW8Num6z2"/>
    <w:rsid w:val="005D68A9"/>
    <w:rPr>
      <w:rFonts w:ascii="Wingdings" w:hAnsi="Wingdings" w:cs="Wingdings"/>
    </w:rPr>
  </w:style>
  <w:style w:type="character" w:customStyle="1" w:styleId="WW8Num6z4">
    <w:name w:val="WW8Num6z4"/>
    <w:rsid w:val="005D68A9"/>
    <w:rPr>
      <w:rFonts w:ascii="Courier New" w:hAnsi="Courier New" w:cs="Courier New"/>
    </w:rPr>
  </w:style>
  <w:style w:type="character" w:customStyle="1" w:styleId="WW8Num7z1">
    <w:name w:val="WW8Num7z1"/>
    <w:rsid w:val="005D68A9"/>
    <w:rPr>
      <w:rFonts w:ascii="Symbol" w:hAnsi="Symbol" w:cs="Symbol"/>
    </w:rPr>
  </w:style>
  <w:style w:type="character" w:customStyle="1" w:styleId="WW8Num7z2">
    <w:name w:val="WW8Num7z2"/>
    <w:rsid w:val="005D68A9"/>
    <w:rPr>
      <w:rFonts w:ascii="Wingdings" w:hAnsi="Wingdings" w:cs="Wingdings"/>
    </w:rPr>
  </w:style>
  <w:style w:type="character" w:customStyle="1" w:styleId="WW8Num7z4">
    <w:name w:val="WW8Num7z4"/>
    <w:rsid w:val="005D68A9"/>
    <w:rPr>
      <w:rFonts w:ascii="Courier New" w:hAnsi="Courier New" w:cs="Courier New"/>
    </w:rPr>
  </w:style>
  <w:style w:type="character" w:customStyle="1" w:styleId="WW8Num8z1">
    <w:name w:val="WW8Num8z1"/>
    <w:rsid w:val="005D68A9"/>
    <w:rPr>
      <w:rFonts w:ascii="Symbol" w:hAnsi="Symbol" w:cs="Symbol"/>
    </w:rPr>
  </w:style>
  <w:style w:type="character" w:customStyle="1" w:styleId="WW8Num8z2">
    <w:name w:val="WW8Num8z2"/>
    <w:rsid w:val="005D68A9"/>
    <w:rPr>
      <w:rFonts w:ascii="Wingdings" w:hAnsi="Wingdings" w:cs="Wingdings"/>
    </w:rPr>
  </w:style>
  <w:style w:type="character" w:customStyle="1" w:styleId="WW8Num8z4">
    <w:name w:val="WW8Num8z4"/>
    <w:rsid w:val="005D68A9"/>
    <w:rPr>
      <w:rFonts w:ascii="Courier New" w:hAnsi="Courier New" w:cs="Courier New"/>
    </w:rPr>
  </w:style>
  <w:style w:type="character" w:customStyle="1" w:styleId="WW8Num9z1">
    <w:name w:val="WW8Num9z1"/>
    <w:rsid w:val="005D68A9"/>
    <w:rPr>
      <w:rFonts w:ascii="Courier New" w:hAnsi="Courier New" w:cs="Courier New"/>
    </w:rPr>
  </w:style>
  <w:style w:type="character" w:customStyle="1" w:styleId="WW8Num9z2">
    <w:name w:val="WW8Num9z2"/>
    <w:rsid w:val="005D68A9"/>
    <w:rPr>
      <w:rFonts w:ascii="Wingdings" w:hAnsi="Wingdings" w:cs="Wingdings"/>
    </w:rPr>
  </w:style>
  <w:style w:type="character" w:customStyle="1" w:styleId="WW8Num9z3">
    <w:name w:val="WW8Num9z3"/>
    <w:rsid w:val="005D68A9"/>
    <w:rPr>
      <w:rFonts w:ascii="Symbol" w:hAnsi="Symbol" w:cs="Symbol"/>
    </w:rPr>
  </w:style>
  <w:style w:type="character" w:customStyle="1" w:styleId="WW8Num10z1">
    <w:name w:val="WW8Num10z1"/>
    <w:rsid w:val="005D68A9"/>
    <w:rPr>
      <w:rFonts w:ascii="Symbol" w:hAnsi="Symbol" w:cs="Symbol"/>
    </w:rPr>
  </w:style>
  <w:style w:type="character" w:customStyle="1" w:styleId="WW8Num10z2">
    <w:name w:val="WW8Num10z2"/>
    <w:rsid w:val="005D68A9"/>
    <w:rPr>
      <w:rFonts w:ascii="Wingdings" w:hAnsi="Wingdings" w:cs="Wingdings"/>
    </w:rPr>
  </w:style>
  <w:style w:type="character" w:customStyle="1" w:styleId="WW8Num10z4">
    <w:name w:val="WW8Num10z4"/>
    <w:rsid w:val="005D68A9"/>
    <w:rPr>
      <w:rFonts w:ascii="Courier New" w:hAnsi="Courier New" w:cs="Courier New"/>
    </w:rPr>
  </w:style>
  <w:style w:type="character" w:customStyle="1" w:styleId="WW8Num11z1">
    <w:name w:val="WW8Num11z1"/>
    <w:rsid w:val="005D68A9"/>
    <w:rPr>
      <w:rFonts w:ascii="Symbol" w:hAnsi="Symbol" w:cs="Symbol"/>
    </w:rPr>
  </w:style>
  <w:style w:type="character" w:customStyle="1" w:styleId="WW8Num11z2">
    <w:name w:val="WW8Num11z2"/>
    <w:rsid w:val="005D68A9"/>
    <w:rPr>
      <w:rFonts w:ascii="Wingdings" w:hAnsi="Wingdings" w:cs="Wingdings"/>
    </w:rPr>
  </w:style>
  <w:style w:type="character" w:customStyle="1" w:styleId="WW8Num11z4">
    <w:name w:val="WW8Num11z4"/>
    <w:rsid w:val="005D68A9"/>
    <w:rPr>
      <w:rFonts w:ascii="Courier New" w:hAnsi="Courier New" w:cs="Courier New"/>
    </w:rPr>
  </w:style>
  <w:style w:type="character" w:customStyle="1" w:styleId="WW8Num12z1">
    <w:name w:val="WW8Num12z1"/>
    <w:rsid w:val="005D68A9"/>
    <w:rPr>
      <w:rFonts w:ascii="Symbol" w:hAnsi="Symbol" w:cs="Symbol"/>
    </w:rPr>
  </w:style>
  <w:style w:type="character" w:customStyle="1" w:styleId="WW8Num12z2">
    <w:name w:val="WW8Num12z2"/>
    <w:rsid w:val="005D68A9"/>
    <w:rPr>
      <w:rFonts w:ascii="Wingdings" w:hAnsi="Wingdings" w:cs="Wingdings"/>
    </w:rPr>
  </w:style>
  <w:style w:type="character" w:customStyle="1" w:styleId="WW8Num12z4">
    <w:name w:val="WW8Num12z4"/>
    <w:rsid w:val="005D68A9"/>
    <w:rPr>
      <w:rFonts w:ascii="Courier New" w:hAnsi="Courier New" w:cs="Courier New"/>
    </w:rPr>
  </w:style>
  <w:style w:type="character" w:customStyle="1" w:styleId="WW8Num13z1">
    <w:name w:val="WW8Num13z1"/>
    <w:rsid w:val="005D68A9"/>
    <w:rPr>
      <w:rFonts w:ascii="Symbol" w:hAnsi="Symbol" w:cs="Symbol"/>
    </w:rPr>
  </w:style>
  <w:style w:type="character" w:customStyle="1" w:styleId="WW8Num13z2">
    <w:name w:val="WW8Num13z2"/>
    <w:rsid w:val="005D68A9"/>
    <w:rPr>
      <w:rFonts w:ascii="Wingdings" w:hAnsi="Wingdings" w:cs="Wingdings"/>
    </w:rPr>
  </w:style>
  <w:style w:type="character" w:customStyle="1" w:styleId="WW8Num13z4">
    <w:name w:val="WW8Num13z4"/>
    <w:rsid w:val="005D68A9"/>
    <w:rPr>
      <w:rFonts w:ascii="Courier New" w:hAnsi="Courier New" w:cs="Courier New"/>
    </w:rPr>
  </w:style>
  <w:style w:type="character" w:customStyle="1" w:styleId="WW8Num14z1">
    <w:name w:val="WW8Num14z1"/>
    <w:rsid w:val="005D68A9"/>
    <w:rPr>
      <w:rFonts w:ascii="Symbol" w:hAnsi="Symbol" w:cs="Symbol"/>
    </w:rPr>
  </w:style>
  <w:style w:type="character" w:customStyle="1" w:styleId="WW8Num14z2">
    <w:name w:val="WW8Num14z2"/>
    <w:rsid w:val="005D68A9"/>
    <w:rPr>
      <w:rFonts w:ascii="Wingdings" w:hAnsi="Wingdings" w:cs="Wingdings"/>
    </w:rPr>
  </w:style>
  <w:style w:type="character" w:customStyle="1" w:styleId="WW8Num14z4">
    <w:name w:val="WW8Num14z4"/>
    <w:rsid w:val="005D68A9"/>
    <w:rPr>
      <w:rFonts w:ascii="Courier New" w:hAnsi="Courier New" w:cs="Courier New"/>
    </w:rPr>
  </w:style>
  <w:style w:type="character" w:customStyle="1" w:styleId="WW8Num15z1">
    <w:name w:val="WW8Num15z1"/>
    <w:rsid w:val="005D68A9"/>
    <w:rPr>
      <w:rFonts w:ascii="Symbol" w:hAnsi="Symbol" w:cs="Symbol"/>
    </w:rPr>
  </w:style>
  <w:style w:type="character" w:customStyle="1" w:styleId="WW8Num15z2">
    <w:name w:val="WW8Num15z2"/>
    <w:rsid w:val="005D68A9"/>
    <w:rPr>
      <w:rFonts w:ascii="Wingdings" w:hAnsi="Wingdings" w:cs="Wingdings"/>
    </w:rPr>
  </w:style>
  <w:style w:type="character" w:customStyle="1" w:styleId="WW8Num15z4">
    <w:name w:val="WW8Num15z4"/>
    <w:rsid w:val="005D68A9"/>
    <w:rPr>
      <w:rFonts w:ascii="Courier New" w:hAnsi="Courier New" w:cs="Courier New"/>
    </w:rPr>
  </w:style>
  <w:style w:type="character" w:customStyle="1" w:styleId="WW8Num16z1">
    <w:name w:val="WW8Num16z1"/>
    <w:rsid w:val="005D68A9"/>
    <w:rPr>
      <w:rFonts w:ascii="Symbol" w:hAnsi="Symbol" w:cs="Symbol"/>
    </w:rPr>
  </w:style>
  <w:style w:type="character" w:customStyle="1" w:styleId="WW8Num16z2">
    <w:name w:val="WW8Num16z2"/>
    <w:rsid w:val="005D68A9"/>
    <w:rPr>
      <w:rFonts w:ascii="Wingdings" w:hAnsi="Wingdings" w:cs="Wingdings"/>
    </w:rPr>
  </w:style>
  <w:style w:type="character" w:customStyle="1" w:styleId="WW8Num16z4">
    <w:name w:val="WW8Num16z4"/>
    <w:rsid w:val="005D68A9"/>
    <w:rPr>
      <w:rFonts w:ascii="Courier New" w:hAnsi="Courier New" w:cs="Courier New"/>
    </w:rPr>
  </w:style>
  <w:style w:type="character" w:customStyle="1" w:styleId="WW8Num17z1">
    <w:name w:val="WW8Num17z1"/>
    <w:rsid w:val="005D68A9"/>
    <w:rPr>
      <w:rFonts w:ascii="Symbol" w:hAnsi="Symbol" w:cs="Symbol"/>
    </w:rPr>
  </w:style>
  <w:style w:type="character" w:customStyle="1" w:styleId="WW8Num17z2">
    <w:name w:val="WW8Num17z2"/>
    <w:rsid w:val="005D68A9"/>
    <w:rPr>
      <w:rFonts w:ascii="Wingdings" w:hAnsi="Wingdings" w:cs="Wingdings"/>
    </w:rPr>
  </w:style>
  <w:style w:type="character" w:customStyle="1" w:styleId="WW8Num17z4">
    <w:name w:val="WW8Num17z4"/>
    <w:rsid w:val="005D68A9"/>
    <w:rPr>
      <w:rFonts w:ascii="Courier New" w:hAnsi="Courier New" w:cs="Courier New"/>
    </w:rPr>
  </w:style>
  <w:style w:type="character" w:customStyle="1" w:styleId="WW8Num18z0">
    <w:name w:val="WW8Num18z0"/>
    <w:rsid w:val="005D68A9"/>
    <w:rPr>
      <w:b w:val="0"/>
    </w:rPr>
  </w:style>
  <w:style w:type="character" w:customStyle="1" w:styleId="WW8Num19z1">
    <w:name w:val="WW8Num19z1"/>
    <w:rsid w:val="005D68A9"/>
    <w:rPr>
      <w:rFonts w:ascii="Symbol" w:hAnsi="Symbol" w:cs="Symbol"/>
    </w:rPr>
  </w:style>
  <w:style w:type="character" w:customStyle="1" w:styleId="WW8Num19z2">
    <w:name w:val="WW8Num19z2"/>
    <w:rsid w:val="005D68A9"/>
    <w:rPr>
      <w:rFonts w:ascii="Wingdings" w:hAnsi="Wingdings" w:cs="Wingdings"/>
    </w:rPr>
  </w:style>
  <w:style w:type="character" w:customStyle="1" w:styleId="WW8Num19z4">
    <w:name w:val="WW8Num19z4"/>
    <w:rsid w:val="005D68A9"/>
    <w:rPr>
      <w:rFonts w:ascii="Courier New" w:hAnsi="Courier New" w:cs="Courier New"/>
    </w:rPr>
  </w:style>
  <w:style w:type="character" w:customStyle="1" w:styleId="WW8Num20z1">
    <w:name w:val="WW8Num20z1"/>
    <w:rsid w:val="005D68A9"/>
    <w:rPr>
      <w:rFonts w:ascii="Symbol" w:hAnsi="Symbol" w:cs="Symbol"/>
    </w:rPr>
  </w:style>
  <w:style w:type="character" w:customStyle="1" w:styleId="WW8Num20z2">
    <w:name w:val="WW8Num20z2"/>
    <w:rsid w:val="005D68A9"/>
    <w:rPr>
      <w:rFonts w:ascii="Wingdings" w:hAnsi="Wingdings" w:cs="Wingdings"/>
    </w:rPr>
  </w:style>
  <w:style w:type="character" w:customStyle="1" w:styleId="WW8Num20z4">
    <w:name w:val="WW8Num20z4"/>
    <w:rsid w:val="005D68A9"/>
    <w:rPr>
      <w:rFonts w:ascii="Courier New" w:hAnsi="Courier New" w:cs="Courier New"/>
    </w:rPr>
  </w:style>
  <w:style w:type="character" w:customStyle="1" w:styleId="WW8Num21z1">
    <w:name w:val="WW8Num21z1"/>
    <w:rsid w:val="005D68A9"/>
    <w:rPr>
      <w:rFonts w:ascii="Symbol" w:hAnsi="Symbol" w:cs="Symbol"/>
    </w:rPr>
  </w:style>
  <w:style w:type="character" w:customStyle="1" w:styleId="WW8Num21z2">
    <w:name w:val="WW8Num21z2"/>
    <w:rsid w:val="005D68A9"/>
    <w:rPr>
      <w:rFonts w:ascii="Wingdings" w:hAnsi="Wingdings" w:cs="Wingdings"/>
    </w:rPr>
  </w:style>
  <w:style w:type="character" w:customStyle="1" w:styleId="WW8Num21z4">
    <w:name w:val="WW8Num21z4"/>
    <w:rsid w:val="005D68A9"/>
    <w:rPr>
      <w:rFonts w:ascii="Courier New" w:hAnsi="Courier New" w:cs="Courier New"/>
    </w:rPr>
  </w:style>
  <w:style w:type="character" w:customStyle="1" w:styleId="WW8Num22z1">
    <w:name w:val="WW8Num22z1"/>
    <w:rsid w:val="005D68A9"/>
    <w:rPr>
      <w:rFonts w:ascii="Symbol" w:hAnsi="Symbol" w:cs="Symbol"/>
    </w:rPr>
  </w:style>
  <w:style w:type="character" w:customStyle="1" w:styleId="WW8Num22z2">
    <w:name w:val="WW8Num22z2"/>
    <w:rsid w:val="005D68A9"/>
    <w:rPr>
      <w:rFonts w:ascii="Wingdings" w:hAnsi="Wingdings" w:cs="Wingdings"/>
    </w:rPr>
  </w:style>
  <w:style w:type="character" w:customStyle="1" w:styleId="WW8Num22z4">
    <w:name w:val="WW8Num22z4"/>
    <w:rsid w:val="005D68A9"/>
    <w:rPr>
      <w:rFonts w:ascii="Courier New" w:hAnsi="Courier New" w:cs="Courier New"/>
    </w:rPr>
  </w:style>
  <w:style w:type="character" w:customStyle="1" w:styleId="WW8Num23z1">
    <w:name w:val="WW8Num23z1"/>
    <w:rsid w:val="005D68A9"/>
    <w:rPr>
      <w:rFonts w:ascii="Symbol" w:hAnsi="Symbol" w:cs="Symbol"/>
    </w:rPr>
  </w:style>
  <w:style w:type="character" w:customStyle="1" w:styleId="WW8Num23z2">
    <w:name w:val="WW8Num23z2"/>
    <w:rsid w:val="005D68A9"/>
    <w:rPr>
      <w:rFonts w:ascii="Wingdings" w:hAnsi="Wingdings" w:cs="Wingdings"/>
    </w:rPr>
  </w:style>
  <w:style w:type="character" w:customStyle="1" w:styleId="WW8Num23z4">
    <w:name w:val="WW8Num23z4"/>
    <w:rsid w:val="005D68A9"/>
    <w:rPr>
      <w:rFonts w:ascii="Courier New" w:hAnsi="Courier New" w:cs="Courier New"/>
    </w:rPr>
  </w:style>
  <w:style w:type="character" w:customStyle="1" w:styleId="WW8Num26z1">
    <w:name w:val="WW8Num26z1"/>
    <w:rsid w:val="005D68A9"/>
    <w:rPr>
      <w:rFonts w:ascii="Symbol" w:hAnsi="Symbol" w:cs="Symbol"/>
    </w:rPr>
  </w:style>
  <w:style w:type="character" w:customStyle="1" w:styleId="WW8Num26z2">
    <w:name w:val="WW8Num26z2"/>
    <w:rsid w:val="005D68A9"/>
    <w:rPr>
      <w:rFonts w:ascii="Wingdings" w:hAnsi="Wingdings" w:cs="Wingdings"/>
    </w:rPr>
  </w:style>
  <w:style w:type="character" w:customStyle="1" w:styleId="WW8Num26z4">
    <w:name w:val="WW8Num26z4"/>
    <w:rsid w:val="005D68A9"/>
    <w:rPr>
      <w:rFonts w:ascii="Courier New" w:hAnsi="Courier New" w:cs="Courier New"/>
    </w:rPr>
  </w:style>
  <w:style w:type="character" w:customStyle="1" w:styleId="WW8Num27z0">
    <w:name w:val="WW8Num27z0"/>
    <w:rsid w:val="005D68A9"/>
    <w:rPr>
      <w:rFonts w:ascii="Symbol" w:hAnsi="Symbol" w:cs="Symbol"/>
    </w:rPr>
  </w:style>
  <w:style w:type="character" w:customStyle="1" w:styleId="WW8Num27z1">
    <w:name w:val="WW8Num27z1"/>
    <w:rsid w:val="005D68A9"/>
    <w:rPr>
      <w:rFonts w:ascii="Courier New" w:hAnsi="Courier New" w:cs="Courier New"/>
    </w:rPr>
  </w:style>
  <w:style w:type="character" w:customStyle="1" w:styleId="WW8Num27z2">
    <w:name w:val="WW8Num27z2"/>
    <w:rsid w:val="005D68A9"/>
    <w:rPr>
      <w:rFonts w:ascii="Wingdings" w:hAnsi="Wingdings" w:cs="Wingdings"/>
    </w:rPr>
  </w:style>
  <w:style w:type="character" w:customStyle="1" w:styleId="WW8Num28z1">
    <w:name w:val="WW8Num28z1"/>
    <w:rsid w:val="005D68A9"/>
    <w:rPr>
      <w:rFonts w:ascii="Symbol" w:hAnsi="Symbol" w:cs="Symbol"/>
    </w:rPr>
  </w:style>
  <w:style w:type="character" w:customStyle="1" w:styleId="WW8Num28z2">
    <w:name w:val="WW8Num28z2"/>
    <w:rsid w:val="005D68A9"/>
    <w:rPr>
      <w:rFonts w:ascii="Wingdings" w:hAnsi="Wingdings" w:cs="Wingdings"/>
    </w:rPr>
  </w:style>
  <w:style w:type="character" w:customStyle="1" w:styleId="WW8Num28z4">
    <w:name w:val="WW8Num28z4"/>
    <w:rsid w:val="005D68A9"/>
    <w:rPr>
      <w:rFonts w:ascii="Courier New" w:hAnsi="Courier New" w:cs="Courier New"/>
    </w:rPr>
  </w:style>
  <w:style w:type="character" w:customStyle="1" w:styleId="WW8Num30z1">
    <w:name w:val="WW8Num30z1"/>
    <w:rsid w:val="005D68A9"/>
    <w:rPr>
      <w:rFonts w:ascii="Symbol" w:hAnsi="Symbol" w:cs="Symbol"/>
    </w:rPr>
  </w:style>
  <w:style w:type="character" w:customStyle="1" w:styleId="WW8Num30z2">
    <w:name w:val="WW8Num30z2"/>
    <w:rsid w:val="005D68A9"/>
    <w:rPr>
      <w:rFonts w:ascii="Wingdings" w:hAnsi="Wingdings" w:cs="Wingdings"/>
    </w:rPr>
  </w:style>
  <w:style w:type="character" w:customStyle="1" w:styleId="WW8Num30z4">
    <w:name w:val="WW8Num30z4"/>
    <w:rsid w:val="005D68A9"/>
    <w:rPr>
      <w:rFonts w:ascii="Courier New" w:hAnsi="Courier New" w:cs="Courier New"/>
    </w:rPr>
  </w:style>
  <w:style w:type="character" w:customStyle="1" w:styleId="WW8Num31z1">
    <w:name w:val="WW8Num31z1"/>
    <w:rsid w:val="005D68A9"/>
    <w:rPr>
      <w:rFonts w:ascii="Symbol" w:hAnsi="Symbol" w:cs="Symbol"/>
    </w:rPr>
  </w:style>
  <w:style w:type="character" w:customStyle="1" w:styleId="WW8Num31z2">
    <w:name w:val="WW8Num31z2"/>
    <w:rsid w:val="005D68A9"/>
    <w:rPr>
      <w:rFonts w:ascii="Wingdings" w:hAnsi="Wingdings" w:cs="Wingdings"/>
    </w:rPr>
  </w:style>
  <w:style w:type="character" w:customStyle="1" w:styleId="WW8Num31z4">
    <w:name w:val="WW8Num31z4"/>
    <w:rsid w:val="005D68A9"/>
    <w:rPr>
      <w:rFonts w:ascii="Courier New" w:hAnsi="Courier New" w:cs="Courier New"/>
    </w:rPr>
  </w:style>
  <w:style w:type="character" w:customStyle="1" w:styleId="WW8Num32z1">
    <w:name w:val="WW8Num32z1"/>
    <w:rsid w:val="005D68A9"/>
    <w:rPr>
      <w:rFonts w:ascii="Symbol" w:hAnsi="Symbol" w:cs="Symbol"/>
    </w:rPr>
  </w:style>
  <w:style w:type="character" w:customStyle="1" w:styleId="WW8Num32z2">
    <w:name w:val="WW8Num32z2"/>
    <w:rsid w:val="005D68A9"/>
    <w:rPr>
      <w:rFonts w:ascii="Wingdings" w:hAnsi="Wingdings" w:cs="Wingdings"/>
    </w:rPr>
  </w:style>
  <w:style w:type="character" w:customStyle="1" w:styleId="WW8Num32z4">
    <w:name w:val="WW8Num32z4"/>
    <w:rsid w:val="005D68A9"/>
    <w:rPr>
      <w:rFonts w:ascii="Courier New" w:hAnsi="Courier New" w:cs="Courier New"/>
    </w:rPr>
  </w:style>
  <w:style w:type="character" w:customStyle="1" w:styleId="WW8Num33z1">
    <w:name w:val="WW8Num33z1"/>
    <w:rsid w:val="005D68A9"/>
    <w:rPr>
      <w:rFonts w:ascii="Symbol" w:hAnsi="Symbol" w:cs="Symbol"/>
    </w:rPr>
  </w:style>
  <w:style w:type="character" w:customStyle="1" w:styleId="WW8Num33z2">
    <w:name w:val="WW8Num33z2"/>
    <w:rsid w:val="005D68A9"/>
    <w:rPr>
      <w:rFonts w:ascii="Wingdings" w:hAnsi="Wingdings" w:cs="Wingdings"/>
    </w:rPr>
  </w:style>
  <w:style w:type="character" w:customStyle="1" w:styleId="WW8Num33z4">
    <w:name w:val="WW8Num33z4"/>
    <w:rsid w:val="005D68A9"/>
    <w:rPr>
      <w:rFonts w:ascii="Courier New" w:hAnsi="Courier New" w:cs="Courier New"/>
    </w:rPr>
  </w:style>
  <w:style w:type="character" w:customStyle="1" w:styleId="WW8Num34z1">
    <w:name w:val="WW8Num34z1"/>
    <w:rsid w:val="005D68A9"/>
    <w:rPr>
      <w:rFonts w:ascii="Symbol" w:hAnsi="Symbol" w:cs="Symbol"/>
    </w:rPr>
  </w:style>
  <w:style w:type="character" w:customStyle="1" w:styleId="WW8Num34z2">
    <w:name w:val="WW8Num34z2"/>
    <w:rsid w:val="005D68A9"/>
    <w:rPr>
      <w:rFonts w:ascii="Wingdings" w:hAnsi="Wingdings" w:cs="Wingdings"/>
    </w:rPr>
  </w:style>
  <w:style w:type="character" w:customStyle="1" w:styleId="WW8Num34z4">
    <w:name w:val="WW8Num34z4"/>
    <w:rsid w:val="005D68A9"/>
    <w:rPr>
      <w:rFonts w:ascii="Courier New" w:hAnsi="Courier New" w:cs="Courier New"/>
    </w:rPr>
  </w:style>
  <w:style w:type="character" w:customStyle="1" w:styleId="WW8Num35z1">
    <w:name w:val="WW8Num35z1"/>
    <w:rsid w:val="005D68A9"/>
    <w:rPr>
      <w:rFonts w:ascii="Symbol" w:hAnsi="Symbol" w:cs="Symbol"/>
    </w:rPr>
  </w:style>
  <w:style w:type="character" w:customStyle="1" w:styleId="WW8Num35z2">
    <w:name w:val="WW8Num35z2"/>
    <w:rsid w:val="005D68A9"/>
    <w:rPr>
      <w:rFonts w:ascii="Wingdings" w:hAnsi="Wingdings" w:cs="Wingdings"/>
    </w:rPr>
  </w:style>
  <w:style w:type="character" w:customStyle="1" w:styleId="WW8Num35z4">
    <w:name w:val="WW8Num35z4"/>
    <w:rsid w:val="005D68A9"/>
    <w:rPr>
      <w:rFonts w:ascii="Courier New" w:hAnsi="Courier New" w:cs="Courier New"/>
    </w:rPr>
  </w:style>
  <w:style w:type="character" w:customStyle="1" w:styleId="WW8Num36z1">
    <w:name w:val="WW8Num36z1"/>
    <w:rsid w:val="005D68A9"/>
    <w:rPr>
      <w:rFonts w:ascii="Symbol" w:hAnsi="Symbol" w:cs="Symbol"/>
    </w:rPr>
  </w:style>
  <w:style w:type="character" w:customStyle="1" w:styleId="WW8Num36z2">
    <w:name w:val="WW8Num36z2"/>
    <w:rsid w:val="005D68A9"/>
    <w:rPr>
      <w:rFonts w:ascii="Wingdings" w:hAnsi="Wingdings" w:cs="Wingdings"/>
    </w:rPr>
  </w:style>
  <w:style w:type="character" w:customStyle="1" w:styleId="WW8Num36z4">
    <w:name w:val="WW8Num36z4"/>
    <w:rsid w:val="005D68A9"/>
    <w:rPr>
      <w:rFonts w:ascii="Courier New" w:hAnsi="Courier New" w:cs="Courier New"/>
    </w:rPr>
  </w:style>
  <w:style w:type="character" w:customStyle="1" w:styleId="WW8Num37z1">
    <w:name w:val="WW8Num37z1"/>
    <w:rsid w:val="005D68A9"/>
    <w:rPr>
      <w:rFonts w:ascii="Courier New" w:hAnsi="Courier New" w:cs="Courier New"/>
    </w:rPr>
  </w:style>
  <w:style w:type="character" w:customStyle="1" w:styleId="WW8Num37z2">
    <w:name w:val="WW8Num37z2"/>
    <w:rsid w:val="005D68A9"/>
    <w:rPr>
      <w:rFonts w:ascii="Wingdings" w:hAnsi="Wingdings" w:cs="Wingdings"/>
    </w:rPr>
  </w:style>
  <w:style w:type="character" w:customStyle="1" w:styleId="WW8Num37z3">
    <w:name w:val="WW8Num37z3"/>
    <w:rsid w:val="005D68A9"/>
    <w:rPr>
      <w:rFonts w:ascii="Symbol" w:hAnsi="Symbol" w:cs="Symbol"/>
    </w:rPr>
  </w:style>
  <w:style w:type="character" w:customStyle="1" w:styleId="WW8Num39z1">
    <w:name w:val="WW8Num39z1"/>
    <w:rsid w:val="005D68A9"/>
    <w:rPr>
      <w:rFonts w:ascii="Symbol" w:hAnsi="Symbol" w:cs="Symbol"/>
    </w:rPr>
  </w:style>
  <w:style w:type="character" w:customStyle="1" w:styleId="WW8Num39z2">
    <w:name w:val="WW8Num39z2"/>
    <w:rsid w:val="005D68A9"/>
    <w:rPr>
      <w:rFonts w:ascii="Wingdings" w:hAnsi="Wingdings" w:cs="Wingdings"/>
    </w:rPr>
  </w:style>
  <w:style w:type="character" w:customStyle="1" w:styleId="WW8Num39z4">
    <w:name w:val="WW8Num39z4"/>
    <w:rsid w:val="005D68A9"/>
    <w:rPr>
      <w:rFonts w:ascii="Courier New" w:hAnsi="Courier New" w:cs="Courier New"/>
    </w:rPr>
  </w:style>
  <w:style w:type="character" w:customStyle="1" w:styleId="WW8Num41z1">
    <w:name w:val="WW8Num41z1"/>
    <w:rsid w:val="005D68A9"/>
    <w:rPr>
      <w:rFonts w:ascii="Symbol" w:hAnsi="Symbol" w:cs="Symbol"/>
    </w:rPr>
  </w:style>
  <w:style w:type="character" w:customStyle="1" w:styleId="WW8Num41z2">
    <w:name w:val="WW8Num41z2"/>
    <w:rsid w:val="005D68A9"/>
    <w:rPr>
      <w:rFonts w:ascii="Wingdings" w:hAnsi="Wingdings" w:cs="Wingdings"/>
    </w:rPr>
  </w:style>
  <w:style w:type="character" w:customStyle="1" w:styleId="WW8Num41z4">
    <w:name w:val="WW8Num41z4"/>
    <w:rsid w:val="005D68A9"/>
    <w:rPr>
      <w:rFonts w:ascii="Courier New" w:hAnsi="Courier New" w:cs="Courier New"/>
    </w:rPr>
  </w:style>
  <w:style w:type="character" w:customStyle="1" w:styleId="WW8Num42z1">
    <w:name w:val="WW8Num42z1"/>
    <w:rsid w:val="005D68A9"/>
    <w:rPr>
      <w:rFonts w:ascii="Symbol" w:hAnsi="Symbol" w:cs="Symbol"/>
    </w:rPr>
  </w:style>
  <w:style w:type="character" w:customStyle="1" w:styleId="WW8Num42z2">
    <w:name w:val="WW8Num42z2"/>
    <w:rsid w:val="005D68A9"/>
    <w:rPr>
      <w:rFonts w:ascii="Wingdings" w:hAnsi="Wingdings" w:cs="Wingdings"/>
    </w:rPr>
  </w:style>
  <w:style w:type="character" w:customStyle="1" w:styleId="WW8Num42z4">
    <w:name w:val="WW8Num42z4"/>
    <w:rsid w:val="005D68A9"/>
    <w:rPr>
      <w:rFonts w:ascii="Courier New" w:hAnsi="Courier New" w:cs="Courier New"/>
    </w:rPr>
  </w:style>
  <w:style w:type="character" w:customStyle="1" w:styleId="WW8Num43z1">
    <w:name w:val="WW8Num43z1"/>
    <w:rsid w:val="005D68A9"/>
    <w:rPr>
      <w:rFonts w:ascii="Symbol" w:hAnsi="Symbol" w:cs="Symbol"/>
    </w:rPr>
  </w:style>
  <w:style w:type="character" w:customStyle="1" w:styleId="WW8Num43z2">
    <w:name w:val="WW8Num43z2"/>
    <w:rsid w:val="005D68A9"/>
    <w:rPr>
      <w:rFonts w:ascii="Wingdings" w:hAnsi="Wingdings" w:cs="Wingdings"/>
    </w:rPr>
  </w:style>
  <w:style w:type="character" w:customStyle="1" w:styleId="WW8Num43z4">
    <w:name w:val="WW8Num43z4"/>
    <w:rsid w:val="005D68A9"/>
    <w:rPr>
      <w:rFonts w:ascii="Courier New" w:hAnsi="Courier New" w:cs="Courier New"/>
    </w:rPr>
  </w:style>
  <w:style w:type="character" w:customStyle="1" w:styleId="WW8Num45z1">
    <w:name w:val="WW8Num45z1"/>
    <w:rsid w:val="005D68A9"/>
    <w:rPr>
      <w:rFonts w:ascii="Symbol" w:hAnsi="Symbol" w:cs="Symbol"/>
    </w:rPr>
  </w:style>
  <w:style w:type="character" w:customStyle="1" w:styleId="WW8Num45z2">
    <w:name w:val="WW8Num45z2"/>
    <w:rsid w:val="005D68A9"/>
    <w:rPr>
      <w:rFonts w:ascii="Wingdings" w:hAnsi="Wingdings" w:cs="Wingdings"/>
    </w:rPr>
  </w:style>
  <w:style w:type="character" w:customStyle="1" w:styleId="WW8Num45z4">
    <w:name w:val="WW8Num45z4"/>
    <w:rsid w:val="005D68A9"/>
    <w:rPr>
      <w:rFonts w:ascii="Courier New" w:hAnsi="Courier New" w:cs="Courier New"/>
    </w:rPr>
  </w:style>
  <w:style w:type="character" w:customStyle="1" w:styleId="WW8Num46z1">
    <w:name w:val="WW8Num46z1"/>
    <w:rsid w:val="005D68A9"/>
    <w:rPr>
      <w:rFonts w:ascii="Symbol" w:hAnsi="Symbol" w:cs="Symbol"/>
    </w:rPr>
  </w:style>
  <w:style w:type="character" w:customStyle="1" w:styleId="WW8Num46z2">
    <w:name w:val="WW8Num46z2"/>
    <w:rsid w:val="005D68A9"/>
    <w:rPr>
      <w:rFonts w:ascii="Wingdings" w:hAnsi="Wingdings" w:cs="Wingdings"/>
    </w:rPr>
  </w:style>
  <w:style w:type="character" w:customStyle="1" w:styleId="WW8Num46z4">
    <w:name w:val="WW8Num46z4"/>
    <w:rsid w:val="005D68A9"/>
    <w:rPr>
      <w:rFonts w:ascii="Courier New" w:hAnsi="Courier New" w:cs="Courier New"/>
    </w:rPr>
  </w:style>
  <w:style w:type="character" w:customStyle="1" w:styleId="WW8Num47z1">
    <w:name w:val="WW8Num47z1"/>
    <w:rsid w:val="005D68A9"/>
    <w:rPr>
      <w:rFonts w:ascii="Symbol" w:hAnsi="Symbol" w:cs="Symbol"/>
    </w:rPr>
  </w:style>
  <w:style w:type="character" w:customStyle="1" w:styleId="WW8Num47z2">
    <w:name w:val="WW8Num47z2"/>
    <w:rsid w:val="005D68A9"/>
    <w:rPr>
      <w:rFonts w:ascii="Wingdings" w:hAnsi="Wingdings" w:cs="Wingdings"/>
    </w:rPr>
  </w:style>
  <w:style w:type="character" w:customStyle="1" w:styleId="WW8Num47z4">
    <w:name w:val="WW8Num47z4"/>
    <w:rsid w:val="005D68A9"/>
    <w:rPr>
      <w:rFonts w:ascii="Courier New" w:hAnsi="Courier New" w:cs="Courier New"/>
    </w:rPr>
  </w:style>
  <w:style w:type="character" w:customStyle="1" w:styleId="WW8Num48z1">
    <w:name w:val="WW8Num48z1"/>
    <w:rsid w:val="005D68A9"/>
    <w:rPr>
      <w:rFonts w:ascii="Symbol" w:hAnsi="Symbol" w:cs="Symbol"/>
    </w:rPr>
  </w:style>
  <w:style w:type="character" w:customStyle="1" w:styleId="WW8Num48z2">
    <w:name w:val="WW8Num48z2"/>
    <w:rsid w:val="005D68A9"/>
    <w:rPr>
      <w:rFonts w:ascii="Wingdings" w:hAnsi="Wingdings" w:cs="Wingdings"/>
    </w:rPr>
  </w:style>
  <w:style w:type="character" w:customStyle="1" w:styleId="WW8Num48z4">
    <w:name w:val="WW8Num48z4"/>
    <w:rsid w:val="005D68A9"/>
    <w:rPr>
      <w:rFonts w:ascii="Courier New" w:hAnsi="Courier New" w:cs="Courier New"/>
    </w:rPr>
  </w:style>
  <w:style w:type="character" w:customStyle="1" w:styleId="WW8Num49z1">
    <w:name w:val="WW8Num49z1"/>
    <w:rsid w:val="005D68A9"/>
    <w:rPr>
      <w:rFonts w:ascii="Symbol" w:hAnsi="Symbol" w:cs="Symbol"/>
    </w:rPr>
  </w:style>
  <w:style w:type="character" w:customStyle="1" w:styleId="WW8Num49z2">
    <w:name w:val="WW8Num49z2"/>
    <w:rsid w:val="005D68A9"/>
    <w:rPr>
      <w:rFonts w:ascii="Wingdings" w:hAnsi="Wingdings" w:cs="Wingdings"/>
    </w:rPr>
  </w:style>
  <w:style w:type="character" w:customStyle="1" w:styleId="WW8Num49z4">
    <w:name w:val="WW8Num49z4"/>
    <w:rsid w:val="005D68A9"/>
    <w:rPr>
      <w:rFonts w:ascii="Courier New" w:hAnsi="Courier New" w:cs="Courier New"/>
    </w:rPr>
  </w:style>
  <w:style w:type="character" w:customStyle="1" w:styleId="WW8Num53z1">
    <w:name w:val="WW8Num53z1"/>
    <w:rsid w:val="005D68A9"/>
    <w:rPr>
      <w:rFonts w:ascii="Symbol" w:hAnsi="Symbol" w:cs="Symbol"/>
    </w:rPr>
  </w:style>
  <w:style w:type="character" w:customStyle="1" w:styleId="WW8Num53z2">
    <w:name w:val="WW8Num53z2"/>
    <w:rsid w:val="005D68A9"/>
    <w:rPr>
      <w:rFonts w:ascii="Wingdings" w:hAnsi="Wingdings" w:cs="Wingdings"/>
    </w:rPr>
  </w:style>
  <w:style w:type="character" w:customStyle="1" w:styleId="WW8Num53z4">
    <w:name w:val="WW8Num53z4"/>
    <w:rsid w:val="005D68A9"/>
    <w:rPr>
      <w:rFonts w:ascii="Courier New" w:hAnsi="Courier New" w:cs="Courier New"/>
    </w:rPr>
  </w:style>
  <w:style w:type="character" w:customStyle="1" w:styleId="WW8Num54z0">
    <w:name w:val="WW8Num54z0"/>
    <w:rsid w:val="005D68A9"/>
    <w:rPr>
      <w:color w:val="auto"/>
    </w:rPr>
  </w:style>
  <w:style w:type="character" w:customStyle="1" w:styleId="WW8Num54z1">
    <w:name w:val="WW8Num54z1"/>
    <w:rsid w:val="005D68A9"/>
    <w:rPr>
      <w:rFonts w:ascii="Symbol" w:hAnsi="Symbol" w:cs="Symbol"/>
    </w:rPr>
  </w:style>
  <w:style w:type="character" w:customStyle="1" w:styleId="WW8Num54z2">
    <w:name w:val="WW8Num54z2"/>
    <w:rsid w:val="005D68A9"/>
    <w:rPr>
      <w:rFonts w:ascii="Wingdings" w:hAnsi="Wingdings" w:cs="Wingdings"/>
    </w:rPr>
  </w:style>
  <w:style w:type="character" w:customStyle="1" w:styleId="WW8Num54z4">
    <w:name w:val="WW8Num54z4"/>
    <w:rsid w:val="005D68A9"/>
    <w:rPr>
      <w:rFonts w:ascii="Courier New" w:hAnsi="Courier New" w:cs="Courier New"/>
    </w:rPr>
  </w:style>
  <w:style w:type="character" w:customStyle="1" w:styleId="WW8Num55z1">
    <w:name w:val="WW8Num55z1"/>
    <w:rsid w:val="005D68A9"/>
    <w:rPr>
      <w:rFonts w:ascii="Symbol" w:hAnsi="Symbol" w:cs="Symbol"/>
    </w:rPr>
  </w:style>
  <w:style w:type="character" w:customStyle="1" w:styleId="WW8Num55z2">
    <w:name w:val="WW8Num55z2"/>
    <w:rsid w:val="005D68A9"/>
    <w:rPr>
      <w:rFonts w:ascii="Wingdings" w:hAnsi="Wingdings" w:cs="Wingdings"/>
    </w:rPr>
  </w:style>
  <w:style w:type="character" w:customStyle="1" w:styleId="WW8Num55z4">
    <w:name w:val="WW8Num55z4"/>
    <w:rsid w:val="005D68A9"/>
    <w:rPr>
      <w:rFonts w:ascii="Courier New" w:hAnsi="Courier New" w:cs="Courier New"/>
    </w:rPr>
  </w:style>
  <w:style w:type="character" w:customStyle="1" w:styleId="WW8Num56z1">
    <w:name w:val="WW8Num56z1"/>
    <w:rsid w:val="005D68A9"/>
    <w:rPr>
      <w:rFonts w:ascii="Symbol" w:hAnsi="Symbol" w:cs="Symbol"/>
    </w:rPr>
  </w:style>
  <w:style w:type="character" w:customStyle="1" w:styleId="WW8Num56z2">
    <w:name w:val="WW8Num56z2"/>
    <w:rsid w:val="005D68A9"/>
    <w:rPr>
      <w:rFonts w:ascii="Wingdings" w:hAnsi="Wingdings" w:cs="Wingdings"/>
    </w:rPr>
  </w:style>
  <w:style w:type="character" w:customStyle="1" w:styleId="WW8Num56z4">
    <w:name w:val="WW8Num56z4"/>
    <w:rsid w:val="005D68A9"/>
    <w:rPr>
      <w:rFonts w:ascii="Courier New" w:hAnsi="Courier New" w:cs="Courier New"/>
    </w:rPr>
  </w:style>
  <w:style w:type="character" w:customStyle="1" w:styleId="WW8Num58z1">
    <w:name w:val="WW8Num58z1"/>
    <w:rsid w:val="005D68A9"/>
    <w:rPr>
      <w:rFonts w:ascii="Symbol" w:hAnsi="Symbol" w:cs="Symbol"/>
    </w:rPr>
  </w:style>
  <w:style w:type="character" w:customStyle="1" w:styleId="WW8Num58z2">
    <w:name w:val="WW8Num58z2"/>
    <w:rsid w:val="005D68A9"/>
    <w:rPr>
      <w:rFonts w:ascii="Wingdings" w:hAnsi="Wingdings" w:cs="Wingdings"/>
    </w:rPr>
  </w:style>
  <w:style w:type="character" w:customStyle="1" w:styleId="WW8Num58z4">
    <w:name w:val="WW8Num58z4"/>
    <w:rsid w:val="005D68A9"/>
    <w:rPr>
      <w:rFonts w:ascii="Courier New" w:hAnsi="Courier New" w:cs="Courier New"/>
    </w:rPr>
  </w:style>
  <w:style w:type="character" w:customStyle="1" w:styleId="WW8Num59z1">
    <w:name w:val="WW8Num59z1"/>
    <w:rsid w:val="005D68A9"/>
    <w:rPr>
      <w:rFonts w:ascii="Symbol" w:hAnsi="Symbol" w:cs="Symbol"/>
    </w:rPr>
  </w:style>
  <w:style w:type="character" w:customStyle="1" w:styleId="WW8Num59z2">
    <w:name w:val="WW8Num59z2"/>
    <w:rsid w:val="005D68A9"/>
    <w:rPr>
      <w:rFonts w:ascii="Wingdings" w:hAnsi="Wingdings" w:cs="Wingdings"/>
    </w:rPr>
  </w:style>
  <w:style w:type="character" w:customStyle="1" w:styleId="WW8Num59z4">
    <w:name w:val="WW8Num59z4"/>
    <w:rsid w:val="005D68A9"/>
    <w:rPr>
      <w:rFonts w:ascii="Courier New" w:hAnsi="Courier New" w:cs="Courier New"/>
    </w:rPr>
  </w:style>
  <w:style w:type="character" w:customStyle="1" w:styleId="WW8Num60z1">
    <w:name w:val="WW8Num60z1"/>
    <w:rsid w:val="005D68A9"/>
    <w:rPr>
      <w:rFonts w:ascii="Symbol" w:hAnsi="Symbol" w:cs="Symbol"/>
    </w:rPr>
  </w:style>
  <w:style w:type="character" w:customStyle="1" w:styleId="WW8Num60z2">
    <w:name w:val="WW8Num60z2"/>
    <w:rsid w:val="005D68A9"/>
    <w:rPr>
      <w:rFonts w:ascii="Wingdings" w:hAnsi="Wingdings" w:cs="Wingdings"/>
    </w:rPr>
  </w:style>
  <w:style w:type="character" w:customStyle="1" w:styleId="WW8Num60z4">
    <w:name w:val="WW8Num60z4"/>
    <w:rsid w:val="005D68A9"/>
    <w:rPr>
      <w:rFonts w:ascii="Courier New" w:hAnsi="Courier New" w:cs="Courier New"/>
    </w:rPr>
  </w:style>
  <w:style w:type="character" w:customStyle="1" w:styleId="WW8Num61z1">
    <w:name w:val="WW8Num61z1"/>
    <w:rsid w:val="005D68A9"/>
    <w:rPr>
      <w:rFonts w:ascii="Symbol" w:hAnsi="Symbol" w:cs="Symbol"/>
    </w:rPr>
  </w:style>
  <w:style w:type="character" w:customStyle="1" w:styleId="WW8Num61z2">
    <w:name w:val="WW8Num61z2"/>
    <w:rsid w:val="005D68A9"/>
    <w:rPr>
      <w:rFonts w:ascii="Wingdings" w:hAnsi="Wingdings" w:cs="Wingdings"/>
    </w:rPr>
  </w:style>
  <w:style w:type="character" w:customStyle="1" w:styleId="WW8Num61z4">
    <w:name w:val="WW8Num61z4"/>
    <w:rsid w:val="005D68A9"/>
    <w:rPr>
      <w:rFonts w:ascii="Courier New" w:hAnsi="Courier New" w:cs="Courier New"/>
    </w:rPr>
  </w:style>
  <w:style w:type="character" w:customStyle="1" w:styleId="WW8Num62z1">
    <w:name w:val="WW8Num62z1"/>
    <w:rsid w:val="005D68A9"/>
    <w:rPr>
      <w:rFonts w:ascii="Symbol" w:hAnsi="Symbol" w:cs="Symbol"/>
    </w:rPr>
  </w:style>
  <w:style w:type="character" w:customStyle="1" w:styleId="WW8Num62z2">
    <w:name w:val="WW8Num62z2"/>
    <w:rsid w:val="005D68A9"/>
    <w:rPr>
      <w:rFonts w:ascii="Wingdings" w:hAnsi="Wingdings" w:cs="Wingdings"/>
    </w:rPr>
  </w:style>
  <w:style w:type="character" w:customStyle="1" w:styleId="WW8Num62z4">
    <w:name w:val="WW8Num62z4"/>
    <w:rsid w:val="005D68A9"/>
    <w:rPr>
      <w:rFonts w:ascii="Courier New" w:hAnsi="Courier New" w:cs="Courier New"/>
    </w:rPr>
  </w:style>
  <w:style w:type="character" w:customStyle="1" w:styleId="WW8Num63z1">
    <w:name w:val="WW8Num63z1"/>
    <w:rsid w:val="005D68A9"/>
    <w:rPr>
      <w:rFonts w:ascii="Symbol" w:hAnsi="Symbol" w:cs="Symbol"/>
    </w:rPr>
  </w:style>
  <w:style w:type="character" w:customStyle="1" w:styleId="WW8Num63z2">
    <w:name w:val="WW8Num63z2"/>
    <w:rsid w:val="005D68A9"/>
    <w:rPr>
      <w:rFonts w:ascii="Wingdings" w:hAnsi="Wingdings" w:cs="Wingdings"/>
    </w:rPr>
  </w:style>
  <w:style w:type="character" w:customStyle="1" w:styleId="WW8Num63z4">
    <w:name w:val="WW8Num63z4"/>
    <w:rsid w:val="005D68A9"/>
    <w:rPr>
      <w:rFonts w:ascii="Courier New" w:hAnsi="Courier New" w:cs="Courier New"/>
    </w:rPr>
  </w:style>
  <w:style w:type="character" w:customStyle="1" w:styleId="WW8Num66z1">
    <w:name w:val="WW8Num66z1"/>
    <w:rsid w:val="005D68A9"/>
    <w:rPr>
      <w:rFonts w:ascii="Symbol" w:hAnsi="Symbol" w:cs="Symbol"/>
    </w:rPr>
  </w:style>
  <w:style w:type="character" w:customStyle="1" w:styleId="WW8Num66z2">
    <w:name w:val="WW8Num66z2"/>
    <w:rsid w:val="005D68A9"/>
    <w:rPr>
      <w:rFonts w:ascii="Wingdings" w:hAnsi="Wingdings" w:cs="Wingdings"/>
    </w:rPr>
  </w:style>
  <w:style w:type="character" w:customStyle="1" w:styleId="WW8Num66z4">
    <w:name w:val="WW8Num66z4"/>
    <w:rsid w:val="005D68A9"/>
    <w:rPr>
      <w:rFonts w:ascii="Courier New" w:hAnsi="Courier New" w:cs="Courier New"/>
    </w:rPr>
  </w:style>
  <w:style w:type="character" w:customStyle="1" w:styleId="WW8Num67z1">
    <w:name w:val="WW8Num67z1"/>
    <w:rsid w:val="005D68A9"/>
    <w:rPr>
      <w:rFonts w:ascii="Symbol" w:hAnsi="Symbol" w:cs="Symbol"/>
    </w:rPr>
  </w:style>
  <w:style w:type="character" w:customStyle="1" w:styleId="WW8Num67z2">
    <w:name w:val="WW8Num67z2"/>
    <w:rsid w:val="005D68A9"/>
    <w:rPr>
      <w:rFonts w:ascii="Wingdings" w:hAnsi="Wingdings" w:cs="Wingdings"/>
    </w:rPr>
  </w:style>
  <w:style w:type="character" w:customStyle="1" w:styleId="WW8Num67z4">
    <w:name w:val="WW8Num67z4"/>
    <w:rsid w:val="005D68A9"/>
    <w:rPr>
      <w:rFonts w:ascii="Courier New" w:hAnsi="Courier New" w:cs="Courier New"/>
    </w:rPr>
  </w:style>
  <w:style w:type="character" w:customStyle="1" w:styleId="WW8Num68z1">
    <w:name w:val="WW8Num68z1"/>
    <w:rsid w:val="005D68A9"/>
    <w:rPr>
      <w:rFonts w:ascii="Symbol" w:hAnsi="Symbol" w:cs="Symbol"/>
    </w:rPr>
  </w:style>
  <w:style w:type="character" w:customStyle="1" w:styleId="WW8Num68z2">
    <w:name w:val="WW8Num68z2"/>
    <w:rsid w:val="005D68A9"/>
    <w:rPr>
      <w:rFonts w:ascii="Wingdings" w:hAnsi="Wingdings" w:cs="Wingdings"/>
    </w:rPr>
  </w:style>
  <w:style w:type="character" w:customStyle="1" w:styleId="WW8Num68z4">
    <w:name w:val="WW8Num68z4"/>
    <w:rsid w:val="005D68A9"/>
    <w:rPr>
      <w:rFonts w:ascii="Courier New" w:hAnsi="Courier New" w:cs="Courier New"/>
    </w:rPr>
  </w:style>
  <w:style w:type="character" w:customStyle="1" w:styleId="WW8Num69z1">
    <w:name w:val="WW8Num69z1"/>
    <w:rsid w:val="005D68A9"/>
    <w:rPr>
      <w:rFonts w:ascii="Symbol" w:hAnsi="Symbol" w:cs="Symbol"/>
    </w:rPr>
  </w:style>
  <w:style w:type="character" w:customStyle="1" w:styleId="WW8Num69z2">
    <w:name w:val="WW8Num69z2"/>
    <w:rsid w:val="005D68A9"/>
    <w:rPr>
      <w:rFonts w:ascii="Wingdings" w:hAnsi="Wingdings" w:cs="Wingdings"/>
    </w:rPr>
  </w:style>
  <w:style w:type="character" w:customStyle="1" w:styleId="WW8Num69z4">
    <w:name w:val="WW8Num69z4"/>
    <w:rsid w:val="005D68A9"/>
    <w:rPr>
      <w:rFonts w:ascii="Courier New" w:hAnsi="Courier New" w:cs="Courier New"/>
    </w:rPr>
  </w:style>
  <w:style w:type="character" w:customStyle="1" w:styleId="WW8Num70z1">
    <w:name w:val="WW8Num70z1"/>
    <w:rsid w:val="005D68A9"/>
    <w:rPr>
      <w:rFonts w:ascii="Symbol" w:hAnsi="Symbol" w:cs="Symbol"/>
    </w:rPr>
  </w:style>
  <w:style w:type="character" w:customStyle="1" w:styleId="WW8Num70z2">
    <w:name w:val="WW8Num70z2"/>
    <w:rsid w:val="005D68A9"/>
    <w:rPr>
      <w:rFonts w:ascii="Wingdings" w:hAnsi="Wingdings" w:cs="Wingdings"/>
    </w:rPr>
  </w:style>
  <w:style w:type="character" w:customStyle="1" w:styleId="WW8Num70z4">
    <w:name w:val="WW8Num70z4"/>
    <w:rsid w:val="005D68A9"/>
    <w:rPr>
      <w:rFonts w:ascii="Courier New" w:hAnsi="Courier New" w:cs="Courier New"/>
    </w:rPr>
  </w:style>
  <w:style w:type="character" w:customStyle="1" w:styleId="WW8Num71z1">
    <w:name w:val="WW8Num71z1"/>
    <w:rsid w:val="005D68A9"/>
    <w:rPr>
      <w:rFonts w:ascii="Symbol" w:hAnsi="Symbol" w:cs="Symbol"/>
    </w:rPr>
  </w:style>
  <w:style w:type="character" w:customStyle="1" w:styleId="WW8Num71z2">
    <w:name w:val="WW8Num71z2"/>
    <w:rsid w:val="005D68A9"/>
    <w:rPr>
      <w:rFonts w:ascii="Wingdings" w:hAnsi="Wingdings" w:cs="Wingdings"/>
    </w:rPr>
  </w:style>
  <w:style w:type="character" w:customStyle="1" w:styleId="WW8Num71z4">
    <w:name w:val="WW8Num71z4"/>
    <w:rsid w:val="005D68A9"/>
    <w:rPr>
      <w:rFonts w:ascii="Courier New" w:hAnsi="Courier New" w:cs="Courier New"/>
    </w:rPr>
  </w:style>
  <w:style w:type="character" w:customStyle="1" w:styleId="WW8Num73z0">
    <w:name w:val="WW8Num73z0"/>
    <w:rsid w:val="005D68A9"/>
    <w:rPr>
      <w:rFonts w:ascii="Times New Roman" w:hAnsi="Times New Roman" w:cs="Times New Roman"/>
    </w:rPr>
  </w:style>
  <w:style w:type="character" w:customStyle="1" w:styleId="WW8Num75z1">
    <w:name w:val="WW8Num75z1"/>
    <w:rsid w:val="005D68A9"/>
    <w:rPr>
      <w:rFonts w:ascii="Symbol" w:hAnsi="Symbol" w:cs="Symbol"/>
    </w:rPr>
  </w:style>
  <w:style w:type="character" w:customStyle="1" w:styleId="WW8Num75z2">
    <w:name w:val="WW8Num75z2"/>
    <w:rsid w:val="005D68A9"/>
    <w:rPr>
      <w:rFonts w:ascii="Wingdings" w:hAnsi="Wingdings" w:cs="Wingdings"/>
    </w:rPr>
  </w:style>
  <w:style w:type="character" w:customStyle="1" w:styleId="WW8Num75z4">
    <w:name w:val="WW8Num75z4"/>
    <w:rsid w:val="005D68A9"/>
    <w:rPr>
      <w:rFonts w:ascii="Courier New" w:hAnsi="Courier New" w:cs="Courier New"/>
    </w:rPr>
  </w:style>
  <w:style w:type="character" w:customStyle="1" w:styleId="WW8Num76z1">
    <w:name w:val="WW8Num76z1"/>
    <w:rsid w:val="005D68A9"/>
    <w:rPr>
      <w:rFonts w:ascii="Symbol" w:hAnsi="Symbol" w:cs="Symbol"/>
    </w:rPr>
  </w:style>
  <w:style w:type="character" w:customStyle="1" w:styleId="WW8Num76z2">
    <w:name w:val="WW8Num76z2"/>
    <w:rsid w:val="005D68A9"/>
    <w:rPr>
      <w:rFonts w:ascii="Wingdings" w:hAnsi="Wingdings" w:cs="Wingdings"/>
    </w:rPr>
  </w:style>
  <w:style w:type="character" w:customStyle="1" w:styleId="WW8Num76z4">
    <w:name w:val="WW8Num76z4"/>
    <w:rsid w:val="005D68A9"/>
    <w:rPr>
      <w:rFonts w:ascii="Courier New" w:hAnsi="Courier New" w:cs="Courier New"/>
    </w:rPr>
  </w:style>
  <w:style w:type="character" w:customStyle="1" w:styleId="WW8Num77z1">
    <w:name w:val="WW8Num77z1"/>
    <w:rsid w:val="005D68A9"/>
    <w:rPr>
      <w:rFonts w:ascii="Arial" w:eastAsia="Calibri" w:hAnsi="Arial" w:cs="Arial"/>
    </w:rPr>
  </w:style>
  <w:style w:type="character" w:customStyle="1" w:styleId="WW8Num78z1">
    <w:name w:val="WW8Num78z1"/>
    <w:rsid w:val="005D68A9"/>
    <w:rPr>
      <w:rFonts w:ascii="Symbol" w:hAnsi="Symbol" w:cs="Symbol"/>
    </w:rPr>
  </w:style>
  <w:style w:type="character" w:customStyle="1" w:styleId="WW8Num78z2">
    <w:name w:val="WW8Num78z2"/>
    <w:rsid w:val="005D68A9"/>
    <w:rPr>
      <w:rFonts w:ascii="Wingdings" w:hAnsi="Wingdings" w:cs="Wingdings"/>
    </w:rPr>
  </w:style>
  <w:style w:type="character" w:customStyle="1" w:styleId="WW8Num78z4">
    <w:name w:val="WW8Num78z4"/>
    <w:rsid w:val="005D68A9"/>
    <w:rPr>
      <w:rFonts w:ascii="Courier New" w:hAnsi="Courier New" w:cs="Courier New"/>
    </w:rPr>
  </w:style>
  <w:style w:type="character" w:customStyle="1" w:styleId="WW8Num79z0">
    <w:name w:val="WW8Num79z0"/>
    <w:rsid w:val="005D68A9"/>
    <w:rPr>
      <w:color w:val="000000"/>
    </w:rPr>
  </w:style>
  <w:style w:type="character" w:customStyle="1" w:styleId="WW8Num79z1">
    <w:name w:val="WW8Num79z1"/>
    <w:rsid w:val="005D68A9"/>
    <w:rPr>
      <w:rFonts w:ascii="Symbol" w:hAnsi="Symbol" w:cs="Symbol"/>
    </w:rPr>
  </w:style>
  <w:style w:type="character" w:customStyle="1" w:styleId="WW8Num79z2">
    <w:name w:val="WW8Num79z2"/>
    <w:rsid w:val="005D68A9"/>
    <w:rPr>
      <w:rFonts w:ascii="Wingdings" w:hAnsi="Wingdings" w:cs="Wingdings"/>
    </w:rPr>
  </w:style>
  <w:style w:type="character" w:customStyle="1" w:styleId="WW8Num79z4">
    <w:name w:val="WW8Num79z4"/>
    <w:rsid w:val="005D68A9"/>
    <w:rPr>
      <w:rFonts w:ascii="Courier New" w:hAnsi="Courier New" w:cs="Courier New"/>
    </w:rPr>
  </w:style>
  <w:style w:type="character" w:customStyle="1" w:styleId="WW8Num80z1">
    <w:name w:val="WW8Num80z1"/>
    <w:rsid w:val="005D68A9"/>
    <w:rPr>
      <w:rFonts w:ascii="Symbol" w:hAnsi="Symbol" w:cs="Symbol"/>
    </w:rPr>
  </w:style>
  <w:style w:type="character" w:customStyle="1" w:styleId="WW8Num80z2">
    <w:name w:val="WW8Num80z2"/>
    <w:rsid w:val="005D68A9"/>
    <w:rPr>
      <w:rFonts w:ascii="Wingdings" w:hAnsi="Wingdings" w:cs="Wingdings"/>
    </w:rPr>
  </w:style>
  <w:style w:type="character" w:customStyle="1" w:styleId="WW8Num80z4">
    <w:name w:val="WW8Num80z4"/>
    <w:rsid w:val="005D68A9"/>
    <w:rPr>
      <w:rFonts w:ascii="Courier New" w:hAnsi="Courier New" w:cs="Courier New"/>
    </w:rPr>
  </w:style>
  <w:style w:type="character" w:customStyle="1" w:styleId="WW8Num81z1">
    <w:name w:val="WW8Num81z1"/>
    <w:rsid w:val="005D68A9"/>
    <w:rPr>
      <w:rFonts w:ascii="Symbol" w:hAnsi="Symbol" w:cs="Symbol"/>
    </w:rPr>
  </w:style>
  <w:style w:type="character" w:customStyle="1" w:styleId="WW8Num81z2">
    <w:name w:val="WW8Num81z2"/>
    <w:rsid w:val="005D68A9"/>
    <w:rPr>
      <w:rFonts w:ascii="Wingdings" w:hAnsi="Wingdings" w:cs="Wingdings"/>
    </w:rPr>
  </w:style>
  <w:style w:type="character" w:customStyle="1" w:styleId="WW8Num81z4">
    <w:name w:val="WW8Num81z4"/>
    <w:rsid w:val="005D68A9"/>
    <w:rPr>
      <w:rFonts w:ascii="Courier New" w:hAnsi="Courier New" w:cs="Courier New"/>
    </w:rPr>
  </w:style>
  <w:style w:type="character" w:customStyle="1" w:styleId="WW8Num83z1">
    <w:name w:val="WW8Num83z1"/>
    <w:rsid w:val="005D68A9"/>
    <w:rPr>
      <w:rFonts w:ascii="Symbol" w:hAnsi="Symbol" w:cs="Symbol"/>
    </w:rPr>
  </w:style>
  <w:style w:type="character" w:customStyle="1" w:styleId="WW8Num83z2">
    <w:name w:val="WW8Num83z2"/>
    <w:rsid w:val="005D68A9"/>
    <w:rPr>
      <w:rFonts w:ascii="Wingdings" w:hAnsi="Wingdings" w:cs="Wingdings"/>
    </w:rPr>
  </w:style>
  <w:style w:type="character" w:customStyle="1" w:styleId="WW8Num83z4">
    <w:name w:val="WW8Num83z4"/>
    <w:rsid w:val="005D68A9"/>
    <w:rPr>
      <w:rFonts w:ascii="Courier New" w:hAnsi="Courier New" w:cs="Courier New"/>
    </w:rPr>
  </w:style>
  <w:style w:type="character" w:customStyle="1" w:styleId="WW8Num85z0">
    <w:name w:val="WW8Num85z0"/>
    <w:rsid w:val="005D68A9"/>
    <w:rPr>
      <w:rFonts w:ascii="Times New Roman" w:hAnsi="Times New Roman" w:cs="Times New Roman"/>
    </w:rPr>
  </w:style>
  <w:style w:type="character" w:customStyle="1" w:styleId="WW8Num86z1">
    <w:name w:val="WW8Num86z1"/>
    <w:rsid w:val="005D68A9"/>
    <w:rPr>
      <w:rFonts w:ascii="Symbol" w:hAnsi="Symbol" w:cs="Symbol"/>
    </w:rPr>
  </w:style>
  <w:style w:type="character" w:customStyle="1" w:styleId="WW8Num86z2">
    <w:name w:val="WW8Num86z2"/>
    <w:rsid w:val="005D68A9"/>
    <w:rPr>
      <w:rFonts w:ascii="Wingdings" w:hAnsi="Wingdings" w:cs="Wingdings"/>
    </w:rPr>
  </w:style>
  <w:style w:type="character" w:customStyle="1" w:styleId="WW8Num86z4">
    <w:name w:val="WW8Num86z4"/>
    <w:rsid w:val="005D68A9"/>
    <w:rPr>
      <w:rFonts w:ascii="Courier New" w:hAnsi="Courier New" w:cs="Courier New"/>
    </w:rPr>
  </w:style>
  <w:style w:type="character" w:customStyle="1" w:styleId="WW8Num87z1">
    <w:name w:val="WW8Num87z1"/>
    <w:rsid w:val="005D68A9"/>
    <w:rPr>
      <w:rFonts w:ascii="Symbol" w:hAnsi="Symbol" w:cs="Symbol"/>
    </w:rPr>
  </w:style>
  <w:style w:type="character" w:customStyle="1" w:styleId="WW8Num87z2">
    <w:name w:val="WW8Num87z2"/>
    <w:rsid w:val="005D68A9"/>
    <w:rPr>
      <w:rFonts w:ascii="Wingdings" w:hAnsi="Wingdings" w:cs="Wingdings"/>
    </w:rPr>
  </w:style>
  <w:style w:type="character" w:customStyle="1" w:styleId="WW8Num87z4">
    <w:name w:val="WW8Num87z4"/>
    <w:rsid w:val="005D68A9"/>
    <w:rPr>
      <w:rFonts w:ascii="Courier New" w:hAnsi="Courier New" w:cs="Courier New"/>
    </w:rPr>
  </w:style>
  <w:style w:type="character" w:customStyle="1" w:styleId="WW8Num88z1">
    <w:name w:val="WW8Num88z1"/>
    <w:rsid w:val="005D68A9"/>
    <w:rPr>
      <w:rFonts w:ascii="Symbol" w:hAnsi="Symbol" w:cs="Symbol"/>
    </w:rPr>
  </w:style>
  <w:style w:type="character" w:customStyle="1" w:styleId="WW8Num88z2">
    <w:name w:val="WW8Num88z2"/>
    <w:rsid w:val="005D68A9"/>
    <w:rPr>
      <w:rFonts w:ascii="Wingdings" w:hAnsi="Wingdings" w:cs="Wingdings"/>
    </w:rPr>
  </w:style>
  <w:style w:type="character" w:customStyle="1" w:styleId="WW8Num88z4">
    <w:name w:val="WW8Num88z4"/>
    <w:rsid w:val="005D68A9"/>
    <w:rPr>
      <w:rFonts w:ascii="Courier New" w:hAnsi="Courier New" w:cs="Courier New"/>
    </w:rPr>
  </w:style>
  <w:style w:type="character" w:customStyle="1" w:styleId="WW8Num90z1">
    <w:name w:val="WW8Num90z1"/>
    <w:rsid w:val="005D68A9"/>
    <w:rPr>
      <w:rFonts w:ascii="Symbol" w:hAnsi="Symbol" w:cs="Symbol"/>
    </w:rPr>
  </w:style>
  <w:style w:type="character" w:customStyle="1" w:styleId="WW8Num90z2">
    <w:name w:val="WW8Num90z2"/>
    <w:rsid w:val="005D68A9"/>
    <w:rPr>
      <w:rFonts w:ascii="Wingdings" w:hAnsi="Wingdings" w:cs="Wingdings"/>
    </w:rPr>
  </w:style>
  <w:style w:type="character" w:customStyle="1" w:styleId="WW8Num90z4">
    <w:name w:val="WW8Num90z4"/>
    <w:rsid w:val="005D68A9"/>
    <w:rPr>
      <w:rFonts w:ascii="Courier New" w:hAnsi="Courier New" w:cs="Courier New"/>
    </w:rPr>
  </w:style>
  <w:style w:type="character" w:customStyle="1" w:styleId="WW8Num91z1">
    <w:name w:val="WW8Num91z1"/>
    <w:rsid w:val="005D68A9"/>
    <w:rPr>
      <w:rFonts w:ascii="Symbol" w:hAnsi="Symbol" w:cs="Symbol"/>
    </w:rPr>
  </w:style>
  <w:style w:type="character" w:customStyle="1" w:styleId="WW8Num91z2">
    <w:name w:val="WW8Num91z2"/>
    <w:rsid w:val="005D68A9"/>
    <w:rPr>
      <w:rFonts w:ascii="Wingdings" w:hAnsi="Wingdings" w:cs="Wingdings"/>
    </w:rPr>
  </w:style>
  <w:style w:type="character" w:customStyle="1" w:styleId="WW8Num91z4">
    <w:name w:val="WW8Num91z4"/>
    <w:rsid w:val="005D68A9"/>
    <w:rPr>
      <w:rFonts w:ascii="Courier New" w:hAnsi="Courier New" w:cs="Courier New"/>
    </w:rPr>
  </w:style>
  <w:style w:type="character" w:customStyle="1" w:styleId="WW8Num92z1">
    <w:name w:val="WW8Num92z1"/>
    <w:rsid w:val="005D68A9"/>
    <w:rPr>
      <w:rFonts w:ascii="Symbol" w:hAnsi="Symbol" w:cs="Symbol"/>
    </w:rPr>
  </w:style>
  <w:style w:type="character" w:customStyle="1" w:styleId="WW8Num92z2">
    <w:name w:val="WW8Num92z2"/>
    <w:rsid w:val="005D68A9"/>
    <w:rPr>
      <w:rFonts w:ascii="Wingdings" w:hAnsi="Wingdings" w:cs="Wingdings"/>
    </w:rPr>
  </w:style>
  <w:style w:type="character" w:customStyle="1" w:styleId="WW8Num92z4">
    <w:name w:val="WW8Num92z4"/>
    <w:rsid w:val="005D68A9"/>
    <w:rPr>
      <w:rFonts w:ascii="Courier New" w:hAnsi="Courier New" w:cs="Courier New"/>
    </w:rPr>
  </w:style>
  <w:style w:type="character" w:customStyle="1" w:styleId="WW8Num95z1">
    <w:name w:val="WW8Num95z1"/>
    <w:rsid w:val="005D68A9"/>
    <w:rPr>
      <w:rFonts w:ascii="Symbol" w:hAnsi="Symbol" w:cs="Symbol"/>
    </w:rPr>
  </w:style>
  <w:style w:type="character" w:customStyle="1" w:styleId="WW8Num95z2">
    <w:name w:val="WW8Num95z2"/>
    <w:rsid w:val="005D68A9"/>
    <w:rPr>
      <w:rFonts w:ascii="Wingdings" w:hAnsi="Wingdings" w:cs="Wingdings"/>
    </w:rPr>
  </w:style>
  <w:style w:type="character" w:customStyle="1" w:styleId="WW8Num95z4">
    <w:name w:val="WW8Num95z4"/>
    <w:rsid w:val="005D68A9"/>
    <w:rPr>
      <w:rFonts w:ascii="Courier New" w:hAnsi="Courier New" w:cs="Courier New"/>
    </w:rPr>
  </w:style>
  <w:style w:type="character" w:customStyle="1" w:styleId="WW8Num96z1">
    <w:name w:val="WW8Num96z1"/>
    <w:rsid w:val="005D68A9"/>
    <w:rPr>
      <w:rFonts w:ascii="Symbol" w:hAnsi="Symbol" w:cs="Symbol"/>
    </w:rPr>
  </w:style>
  <w:style w:type="character" w:customStyle="1" w:styleId="WW8Num96z2">
    <w:name w:val="WW8Num96z2"/>
    <w:rsid w:val="005D68A9"/>
    <w:rPr>
      <w:rFonts w:ascii="Wingdings" w:hAnsi="Wingdings" w:cs="Wingdings"/>
    </w:rPr>
  </w:style>
  <w:style w:type="character" w:customStyle="1" w:styleId="WW8Num96z4">
    <w:name w:val="WW8Num96z4"/>
    <w:rsid w:val="005D68A9"/>
    <w:rPr>
      <w:rFonts w:ascii="Courier New" w:hAnsi="Courier New" w:cs="Courier New"/>
    </w:rPr>
  </w:style>
  <w:style w:type="character" w:customStyle="1" w:styleId="WW8Num97z1">
    <w:name w:val="WW8Num97z1"/>
    <w:rsid w:val="005D68A9"/>
    <w:rPr>
      <w:rFonts w:ascii="Symbol" w:hAnsi="Symbol" w:cs="Symbol"/>
    </w:rPr>
  </w:style>
  <w:style w:type="character" w:customStyle="1" w:styleId="WW8Num97z2">
    <w:name w:val="WW8Num97z2"/>
    <w:rsid w:val="005D68A9"/>
    <w:rPr>
      <w:rFonts w:ascii="Wingdings" w:hAnsi="Wingdings" w:cs="Wingdings"/>
    </w:rPr>
  </w:style>
  <w:style w:type="character" w:customStyle="1" w:styleId="WW8Num97z4">
    <w:name w:val="WW8Num97z4"/>
    <w:rsid w:val="005D68A9"/>
    <w:rPr>
      <w:rFonts w:ascii="Courier New" w:hAnsi="Courier New" w:cs="Courier New"/>
    </w:rPr>
  </w:style>
  <w:style w:type="character" w:customStyle="1" w:styleId="WW8Num99z1">
    <w:name w:val="WW8Num99z1"/>
    <w:rsid w:val="005D68A9"/>
    <w:rPr>
      <w:rFonts w:ascii="Symbol" w:hAnsi="Symbol" w:cs="Symbol"/>
    </w:rPr>
  </w:style>
  <w:style w:type="character" w:customStyle="1" w:styleId="WW8Num99z2">
    <w:name w:val="WW8Num99z2"/>
    <w:rsid w:val="005D68A9"/>
    <w:rPr>
      <w:rFonts w:ascii="Wingdings" w:hAnsi="Wingdings" w:cs="Wingdings"/>
    </w:rPr>
  </w:style>
  <w:style w:type="character" w:customStyle="1" w:styleId="WW8Num99z4">
    <w:name w:val="WW8Num99z4"/>
    <w:rsid w:val="005D68A9"/>
    <w:rPr>
      <w:rFonts w:ascii="Courier New" w:hAnsi="Courier New" w:cs="Courier New"/>
    </w:rPr>
  </w:style>
  <w:style w:type="character" w:customStyle="1" w:styleId="WW8Num100z1">
    <w:name w:val="WW8Num100z1"/>
    <w:rsid w:val="005D68A9"/>
    <w:rPr>
      <w:rFonts w:ascii="Symbol" w:hAnsi="Symbol" w:cs="Symbol"/>
    </w:rPr>
  </w:style>
  <w:style w:type="character" w:customStyle="1" w:styleId="WW8Num100z2">
    <w:name w:val="WW8Num100z2"/>
    <w:rsid w:val="005D68A9"/>
    <w:rPr>
      <w:rFonts w:ascii="Wingdings" w:hAnsi="Wingdings" w:cs="Wingdings"/>
    </w:rPr>
  </w:style>
  <w:style w:type="character" w:customStyle="1" w:styleId="WW8Num100z4">
    <w:name w:val="WW8Num100z4"/>
    <w:rsid w:val="005D68A9"/>
    <w:rPr>
      <w:rFonts w:ascii="Courier New" w:hAnsi="Courier New" w:cs="Courier New"/>
    </w:rPr>
  </w:style>
  <w:style w:type="character" w:customStyle="1" w:styleId="WW8Num102z1">
    <w:name w:val="WW8Num102z1"/>
    <w:rsid w:val="005D68A9"/>
    <w:rPr>
      <w:rFonts w:ascii="Symbol" w:hAnsi="Symbol" w:cs="Symbol"/>
    </w:rPr>
  </w:style>
  <w:style w:type="character" w:customStyle="1" w:styleId="WW8Num102z2">
    <w:name w:val="WW8Num102z2"/>
    <w:rsid w:val="005D68A9"/>
    <w:rPr>
      <w:rFonts w:ascii="Wingdings" w:hAnsi="Wingdings" w:cs="Wingdings"/>
    </w:rPr>
  </w:style>
  <w:style w:type="character" w:customStyle="1" w:styleId="WW8Num102z4">
    <w:name w:val="WW8Num102z4"/>
    <w:rsid w:val="005D68A9"/>
    <w:rPr>
      <w:rFonts w:ascii="Courier New" w:hAnsi="Courier New" w:cs="Courier New"/>
    </w:rPr>
  </w:style>
  <w:style w:type="character" w:customStyle="1" w:styleId="WW8Num104z4">
    <w:name w:val="WW8Num104z4"/>
    <w:rsid w:val="005D68A9"/>
    <w:rPr>
      <w:rFonts w:ascii="Courier New" w:hAnsi="Courier New" w:cs="Courier New"/>
    </w:rPr>
  </w:style>
  <w:style w:type="character" w:customStyle="1" w:styleId="Fuentedeprrafopredeter1">
    <w:name w:val="Fuente de párrafo predeter.1"/>
    <w:rsid w:val="005D68A9"/>
  </w:style>
  <w:style w:type="character" w:styleId="nfasissutil">
    <w:name w:val="Subtle Emphasis"/>
    <w:qFormat/>
    <w:rsid w:val="005D68A9"/>
    <w:rPr>
      <w:i/>
      <w:iCs/>
      <w:color w:val="808080"/>
    </w:rPr>
  </w:style>
  <w:style w:type="character" w:styleId="Hipervnculo">
    <w:name w:val="Hyperlink"/>
    <w:rsid w:val="005D68A9"/>
    <w:rPr>
      <w:color w:val="0000FF"/>
      <w:u w:val="single"/>
    </w:rPr>
  </w:style>
  <w:style w:type="character" w:customStyle="1" w:styleId="mw-headline">
    <w:name w:val="mw-headline"/>
    <w:basedOn w:val="Fuentedeprrafopredeter1"/>
    <w:rsid w:val="005D68A9"/>
  </w:style>
  <w:style w:type="character" w:customStyle="1" w:styleId="Textoindependiente2Car">
    <w:name w:val="Texto independiente 2 Car"/>
    <w:rsid w:val="005D68A9"/>
    <w:rPr>
      <w:rFonts w:ascii="Arial" w:hAnsi="Arial" w:cs="Arial"/>
      <w:sz w:val="24"/>
      <w:szCs w:val="24"/>
      <w:lang w:val="es-VE" w:eastAsia="ar-SA" w:bidi="ar-SA"/>
    </w:rPr>
  </w:style>
  <w:style w:type="character" w:customStyle="1" w:styleId="Ttulo1Car">
    <w:name w:val="Título 1 Car"/>
    <w:uiPriority w:val="9"/>
    <w:rsid w:val="005D68A9"/>
    <w:rPr>
      <w:rFonts w:ascii="Arial" w:eastAsia="Calibri" w:hAnsi="Arial" w:cs="Calibri"/>
      <w:b/>
      <w:sz w:val="24"/>
      <w:szCs w:val="22"/>
      <w:lang w:val="es-ES" w:eastAsia="ar-SA" w:bidi="ar-SA"/>
    </w:rPr>
  </w:style>
  <w:style w:type="character" w:customStyle="1" w:styleId="TtuloCar">
    <w:name w:val="Título Car"/>
    <w:rsid w:val="005D68A9"/>
    <w:rPr>
      <w:rFonts w:ascii="Arial" w:eastAsia="Times New Roman" w:hAnsi="Arial" w:cs="Times New Roman"/>
      <w:b/>
      <w:bCs/>
      <w:kern w:val="1"/>
      <w:sz w:val="24"/>
      <w:szCs w:val="32"/>
      <w:lang w:val="es-ES"/>
    </w:rPr>
  </w:style>
  <w:style w:type="character" w:customStyle="1" w:styleId="EncabezadoCar">
    <w:name w:val="Encabezado Car"/>
    <w:rsid w:val="005D68A9"/>
    <w:rPr>
      <w:sz w:val="24"/>
      <w:szCs w:val="24"/>
    </w:rPr>
  </w:style>
  <w:style w:type="character" w:customStyle="1" w:styleId="PiedepginaCar">
    <w:name w:val="Pie de página Car"/>
    <w:uiPriority w:val="99"/>
    <w:rsid w:val="005D68A9"/>
    <w:rPr>
      <w:sz w:val="24"/>
      <w:szCs w:val="24"/>
    </w:rPr>
  </w:style>
  <w:style w:type="character" w:customStyle="1" w:styleId="TextodegloboCar">
    <w:name w:val="Texto de globo Car"/>
    <w:rsid w:val="005D68A9"/>
    <w:rPr>
      <w:rFonts w:ascii="Tahoma" w:hAnsi="Tahoma" w:cs="Tahoma"/>
      <w:sz w:val="16"/>
      <w:szCs w:val="16"/>
    </w:rPr>
  </w:style>
  <w:style w:type="paragraph" w:customStyle="1" w:styleId="Encabezado2">
    <w:name w:val="Encabezado2"/>
    <w:basedOn w:val="Normal"/>
    <w:next w:val="Textoindependiente"/>
    <w:rsid w:val="005D68A9"/>
    <w:pPr>
      <w:keepNext/>
      <w:spacing w:before="240" w:after="120"/>
    </w:pPr>
    <w:rPr>
      <w:rFonts w:ascii="Arial" w:eastAsia="DejaVu Sans" w:hAnsi="Arial" w:cs="FreeSans"/>
      <w:sz w:val="28"/>
      <w:szCs w:val="28"/>
    </w:rPr>
  </w:style>
  <w:style w:type="paragraph" w:styleId="Textoindependiente">
    <w:name w:val="Body Text"/>
    <w:basedOn w:val="Normal"/>
    <w:rsid w:val="005D68A9"/>
    <w:pPr>
      <w:spacing w:after="120"/>
    </w:pPr>
  </w:style>
  <w:style w:type="paragraph" w:styleId="Lista">
    <w:name w:val="List"/>
    <w:basedOn w:val="Textoindependiente"/>
    <w:rsid w:val="005D68A9"/>
    <w:rPr>
      <w:rFonts w:cs="FreeSans"/>
    </w:rPr>
  </w:style>
  <w:style w:type="paragraph" w:customStyle="1" w:styleId="Etiqueta">
    <w:name w:val="Etiqueta"/>
    <w:basedOn w:val="Normal"/>
    <w:rsid w:val="005D68A9"/>
    <w:pPr>
      <w:suppressLineNumbers/>
      <w:spacing w:before="120" w:after="120"/>
    </w:pPr>
    <w:rPr>
      <w:rFonts w:cs="FreeSans"/>
      <w:i/>
      <w:iCs/>
    </w:rPr>
  </w:style>
  <w:style w:type="paragraph" w:customStyle="1" w:styleId="ndice">
    <w:name w:val="Índice"/>
    <w:basedOn w:val="Normal"/>
    <w:rsid w:val="005D68A9"/>
    <w:pPr>
      <w:suppressLineNumbers/>
    </w:pPr>
    <w:rPr>
      <w:rFonts w:cs="FreeSans"/>
    </w:rPr>
  </w:style>
  <w:style w:type="paragraph" w:customStyle="1" w:styleId="Encabezado1">
    <w:name w:val="Encabezado1"/>
    <w:basedOn w:val="Normal"/>
    <w:next w:val="Normal"/>
    <w:rsid w:val="005D68A9"/>
    <w:pPr>
      <w:spacing w:before="240" w:after="60"/>
      <w:jc w:val="center"/>
    </w:pPr>
    <w:rPr>
      <w:rFonts w:ascii="Arial" w:hAnsi="Arial" w:cs="Arial"/>
      <w:b/>
      <w:bCs/>
      <w:kern w:val="1"/>
      <w:szCs w:val="32"/>
    </w:rPr>
  </w:style>
  <w:style w:type="paragraph" w:styleId="NormalWeb">
    <w:name w:val="Normal (Web)"/>
    <w:basedOn w:val="Normal"/>
    <w:rsid w:val="005D68A9"/>
    <w:pPr>
      <w:spacing w:before="280" w:after="280"/>
    </w:pPr>
  </w:style>
  <w:style w:type="paragraph" w:customStyle="1" w:styleId="Textoindependiente21">
    <w:name w:val="Texto independiente 21"/>
    <w:basedOn w:val="Normal"/>
    <w:rsid w:val="005D68A9"/>
    <w:pPr>
      <w:spacing w:line="360" w:lineRule="auto"/>
      <w:jc w:val="both"/>
    </w:pPr>
    <w:rPr>
      <w:rFonts w:ascii="Arial" w:hAnsi="Arial" w:cs="Arial"/>
      <w:lang w:val="es-VE"/>
    </w:rPr>
  </w:style>
  <w:style w:type="paragraph" w:styleId="Prrafodelista">
    <w:name w:val="List Paragraph"/>
    <w:basedOn w:val="Normal"/>
    <w:uiPriority w:val="34"/>
    <w:qFormat/>
    <w:rsid w:val="005D68A9"/>
    <w:pPr>
      <w:spacing w:after="200" w:line="276" w:lineRule="auto"/>
      <w:ind w:left="720"/>
    </w:pPr>
    <w:rPr>
      <w:rFonts w:ascii="Calibri" w:eastAsia="Calibri" w:hAnsi="Calibri" w:cs="Calibri"/>
      <w:sz w:val="22"/>
      <w:szCs w:val="22"/>
      <w:lang w:val="es-VE"/>
    </w:rPr>
  </w:style>
  <w:style w:type="paragraph" w:styleId="TtuloTDC">
    <w:name w:val="TOC Heading"/>
    <w:basedOn w:val="Ttulo1"/>
    <w:next w:val="Normal"/>
    <w:qFormat/>
    <w:rsid w:val="005D68A9"/>
    <w:pPr>
      <w:keepNext/>
      <w:keepLines/>
      <w:numPr>
        <w:numId w:val="0"/>
      </w:numPr>
      <w:tabs>
        <w:tab w:val="clear" w:pos="432"/>
      </w:tabs>
      <w:suppressAutoHyphens w:val="0"/>
      <w:spacing w:before="480" w:line="276" w:lineRule="auto"/>
      <w:jc w:val="left"/>
    </w:pPr>
    <w:rPr>
      <w:rFonts w:ascii="Cambria" w:eastAsia="Times New Roman" w:hAnsi="Cambria" w:cs="Times New Roman"/>
      <w:bCs/>
      <w:color w:val="365F91"/>
      <w:sz w:val="28"/>
      <w:szCs w:val="28"/>
    </w:rPr>
  </w:style>
  <w:style w:type="paragraph" w:styleId="TDC1">
    <w:name w:val="toc 1"/>
    <w:basedOn w:val="Normal"/>
    <w:next w:val="Normal"/>
    <w:rsid w:val="005D68A9"/>
  </w:style>
  <w:style w:type="paragraph" w:styleId="Encabezado">
    <w:name w:val="header"/>
    <w:basedOn w:val="Normal"/>
    <w:rsid w:val="005D68A9"/>
    <w:pPr>
      <w:tabs>
        <w:tab w:val="center" w:pos="4252"/>
        <w:tab w:val="right" w:pos="8504"/>
      </w:tabs>
    </w:pPr>
  </w:style>
  <w:style w:type="paragraph" w:styleId="Piedepgina">
    <w:name w:val="footer"/>
    <w:basedOn w:val="Normal"/>
    <w:uiPriority w:val="99"/>
    <w:rsid w:val="005D68A9"/>
    <w:pPr>
      <w:tabs>
        <w:tab w:val="center" w:pos="4252"/>
        <w:tab w:val="right" w:pos="8504"/>
      </w:tabs>
    </w:pPr>
  </w:style>
  <w:style w:type="paragraph" w:styleId="Textodeglobo">
    <w:name w:val="Balloon Text"/>
    <w:basedOn w:val="Normal"/>
    <w:rsid w:val="005D68A9"/>
    <w:rPr>
      <w:rFonts w:ascii="Tahoma" w:hAnsi="Tahoma" w:cs="Tahoma"/>
      <w:sz w:val="16"/>
      <w:szCs w:val="16"/>
    </w:rPr>
  </w:style>
  <w:style w:type="paragraph" w:customStyle="1" w:styleId="Contenidodelmarco">
    <w:name w:val="Contenido del marco"/>
    <w:basedOn w:val="Textoindependiente"/>
    <w:rsid w:val="005D68A9"/>
  </w:style>
  <w:style w:type="paragraph" w:customStyle="1" w:styleId="Contenidodelatabla">
    <w:name w:val="Contenido de la tabla"/>
    <w:basedOn w:val="Normal"/>
    <w:rsid w:val="005D68A9"/>
    <w:pPr>
      <w:suppressLineNumbers/>
    </w:pPr>
  </w:style>
  <w:style w:type="paragraph" w:customStyle="1" w:styleId="Encabezadodelatabla">
    <w:name w:val="Encabezado de la tabla"/>
    <w:basedOn w:val="Contenidodelatabla"/>
    <w:rsid w:val="005D68A9"/>
    <w:pPr>
      <w:jc w:val="center"/>
    </w:pPr>
    <w:rPr>
      <w:b/>
      <w:bCs/>
    </w:rPr>
  </w:style>
  <w:style w:type="character" w:styleId="Textoennegrita">
    <w:name w:val="Strong"/>
    <w:qFormat/>
    <w:rsid w:val="009F5658"/>
    <w:rPr>
      <w:b/>
      <w:bCs/>
    </w:rPr>
  </w:style>
  <w:style w:type="character" w:styleId="nfasis">
    <w:name w:val="Emphasis"/>
    <w:qFormat/>
    <w:rsid w:val="009F5658"/>
    <w:rPr>
      <w:i/>
      <w:iCs/>
    </w:rPr>
  </w:style>
  <w:style w:type="paragraph" w:styleId="Sinespaciado">
    <w:name w:val="No Spacing"/>
    <w:uiPriority w:val="1"/>
    <w:qFormat/>
    <w:rsid w:val="000F006B"/>
    <w:pPr>
      <w:suppressAutoHyphens/>
    </w:pPr>
    <w:rPr>
      <w:sz w:val="24"/>
      <w:szCs w:val="24"/>
      <w:lang w:eastAsia="ar-SA"/>
    </w:rPr>
  </w:style>
  <w:style w:type="character" w:customStyle="1" w:styleId="Estilodeprrafonormal">
    <w:name w:val="Estilo de párrafo normal"/>
    <w:uiPriority w:val="1"/>
    <w:qFormat/>
    <w:rsid w:val="00217EA1"/>
    <w:rPr>
      <w:rFonts w:ascii="Arial" w:hAnsi="Arial"/>
      <w:sz w:val="24"/>
    </w:rPr>
  </w:style>
  <w:style w:type="paragraph" w:customStyle="1" w:styleId="Default">
    <w:name w:val="Default"/>
    <w:link w:val="DefaultCar"/>
    <w:rsid w:val="0079705F"/>
    <w:pPr>
      <w:autoSpaceDE w:val="0"/>
      <w:autoSpaceDN w:val="0"/>
      <w:adjustRightInd w:val="0"/>
      <w:jc w:val="both"/>
    </w:pPr>
    <w:rPr>
      <w:rFonts w:ascii="Arial" w:eastAsia="Calibri" w:hAnsi="Arial"/>
      <w:color w:val="000000"/>
      <w:sz w:val="24"/>
      <w:szCs w:val="24"/>
      <w:lang w:val="es-VE" w:eastAsia="es-VE"/>
    </w:rPr>
  </w:style>
  <w:style w:type="character" w:customStyle="1" w:styleId="DefaultCar">
    <w:name w:val="Default Car"/>
    <w:link w:val="Default"/>
    <w:rsid w:val="0079705F"/>
    <w:rPr>
      <w:rFonts w:ascii="Arial" w:eastAsia="Calibri" w:hAnsi="Arial"/>
      <w:color w:val="000000"/>
      <w:sz w:val="24"/>
      <w:szCs w:val="24"/>
      <w:lang w:val="es-VE" w:eastAsia="es-VE"/>
    </w:rPr>
  </w:style>
  <w:style w:type="character" w:customStyle="1" w:styleId="Estiloparamanualesdeprocedimiento">
    <w:name w:val="Estilo para manuales de procedimiento"/>
    <w:uiPriority w:val="1"/>
    <w:rsid w:val="000C5340"/>
    <w:rPr>
      <w:rFonts w:ascii="Imprint MT Shadow" w:hAnsi="Imprint MT Shadow"/>
      <w:b/>
      <w:sz w:val="32"/>
    </w:rPr>
  </w:style>
  <w:style w:type="character" w:customStyle="1" w:styleId="Ttulo3Car">
    <w:name w:val="Título 3 Car"/>
    <w:basedOn w:val="Fuentedeprrafopredeter"/>
    <w:link w:val="Ttulo3"/>
    <w:uiPriority w:val="9"/>
    <w:semiHidden/>
    <w:rsid w:val="00427900"/>
    <w:rPr>
      <w:rFonts w:asciiTheme="majorHAnsi" w:eastAsiaTheme="majorEastAsia" w:hAnsiTheme="majorHAnsi" w:cstheme="majorBidi"/>
      <w:b/>
      <w:bCs/>
      <w:color w:val="4F81BD" w:themeColor="accent1"/>
      <w:sz w:val="24"/>
      <w:szCs w:val="24"/>
      <w:lang w:eastAsia="ar-SA"/>
    </w:rPr>
  </w:style>
  <w:style w:type="table" w:styleId="Tablaconcuadrcula">
    <w:name w:val="Table Grid"/>
    <w:basedOn w:val="Tablanormal"/>
    <w:uiPriority w:val="59"/>
    <w:rsid w:val="005C09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DC5786"/>
    <w:rPr>
      <w:rFonts w:asciiTheme="majorHAnsi" w:eastAsiaTheme="majorEastAsia" w:hAnsiTheme="majorHAnsi" w:cstheme="majorBidi"/>
      <w:color w:val="365F91" w:themeColor="accent1" w:themeShade="BF"/>
      <w:sz w:val="26"/>
      <w:szCs w:val="2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2602360">
      <w:bodyDiv w:val="1"/>
      <w:marLeft w:val="0"/>
      <w:marRight w:val="0"/>
      <w:marTop w:val="0"/>
      <w:marBottom w:val="0"/>
      <w:divBdr>
        <w:top w:val="none" w:sz="0" w:space="0" w:color="auto"/>
        <w:left w:val="none" w:sz="0" w:space="0" w:color="auto"/>
        <w:bottom w:val="none" w:sz="0" w:space="0" w:color="auto"/>
        <w:right w:val="none" w:sz="0" w:space="0" w:color="auto"/>
      </w:divBdr>
    </w:div>
    <w:div w:id="635569101">
      <w:bodyDiv w:val="1"/>
      <w:marLeft w:val="0"/>
      <w:marRight w:val="0"/>
      <w:marTop w:val="0"/>
      <w:marBottom w:val="0"/>
      <w:divBdr>
        <w:top w:val="none" w:sz="0" w:space="0" w:color="auto"/>
        <w:left w:val="none" w:sz="0" w:space="0" w:color="auto"/>
        <w:bottom w:val="none" w:sz="0" w:space="0" w:color="auto"/>
        <w:right w:val="none" w:sz="0" w:space="0" w:color="auto"/>
      </w:divBdr>
    </w:div>
    <w:div w:id="1516385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es.wikipedia.org/wiki/Limo" TargetMode="External"/><Relationship Id="rId26" Type="http://schemas.openxmlformats.org/officeDocument/2006/relationships/hyperlink" Target="http://es.wikipedia.org/wiki/Soluble" TargetMode="External"/><Relationship Id="rId21" Type="http://schemas.openxmlformats.org/officeDocument/2006/relationships/hyperlink" Target="http://es.wikipedia.org/wiki/Meteorizaci&#243;n" TargetMode="External"/><Relationship Id="rId34" Type="http://schemas.openxmlformats.org/officeDocument/2006/relationships/hyperlink" Target="http://es.wikipedia.org/wiki/Ingesti&#243;n"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es.wikipedia.org/wiki/Arcilla" TargetMode="External"/><Relationship Id="rId25" Type="http://schemas.openxmlformats.org/officeDocument/2006/relationships/hyperlink" Target="http://es.wikipedia.org/wiki/Agua" TargetMode="External"/><Relationship Id="rId33" Type="http://schemas.openxmlformats.org/officeDocument/2006/relationships/hyperlink" Target="http://es.wikipedia.org/wiki/Inhalaci&#243;n"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es.wikipedia.org/wiki/Grava" TargetMode="External"/><Relationship Id="rId20" Type="http://schemas.openxmlformats.org/officeDocument/2006/relationships/hyperlink" Target="http://es.wikipedia.org/wiki/Erosi&#243;n" TargetMode="External"/><Relationship Id="rId29" Type="http://schemas.openxmlformats.org/officeDocument/2006/relationships/hyperlink" Target="http://es.wikipedia.org/wiki/Vapo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es.wikipedia.org/wiki/Hierro" TargetMode="External"/><Relationship Id="rId32" Type="http://schemas.openxmlformats.org/officeDocument/2006/relationships/hyperlink" Target="http://es.wikipedia.org/wiki/Aire"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es.wikipedia.org/wiki/Arena" TargetMode="External"/><Relationship Id="rId23" Type="http://schemas.openxmlformats.org/officeDocument/2006/relationships/hyperlink" Target="http://es.wikipedia.org/wiki/Plata" TargetMode="External"/><Relationship Id="rId28" Type="http://schemas.openxmlformats.org/officeDocument/2006/relationships/hyperlink" Target="http://es.wikipedia.org/wiki/Temperatura" TargetMode="External"/><Relationship Id="rId36" Type="http://schemas.openxmlformats.org/officeDocument/2006/relationships/hyperlink" Target="mailto:minec@gmail.com" TargetMode="External"/><Relationship Id="rId10" Type="http://schemas.openxmlformats.org/officeDocument/2006/relationships/header" Target="header1.xml"/><Relationship Id="rId19" Type="http://schemas.openxmlformats.org/officeDocument/2006/relationships/hyperlink" Target="http://es.wikipedia.org/wiki/Sedimento" TargetMode="External"/><Relationship Id="rId31" Type="http://schemas.openxmlformats.org/officeDocument/2006/relationships/hyperlink" Target="http://es.wikipedia.org/wiki/Corrosivo" TargetMode="Externa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es.wikipedia.org/wiki/Material_detr&#237;tico" TargetMode="External"/><Relationship Id="rId22" Type="http://schemas.openxmlformats.org/officeDocument/2006/relationships/hyperlink" Target="http://es.wikipedia.org/wiki/Oro" TargetMode="External"/><Relationship Id="rId27" Type="http://schemas.openxmlformats.org/officeDocument/2006/relationships/hyperlink" Target="http://es.wikipedia.org/wiki/&#193;cido_n&#237;trico" TargetMode="External"/><Relationship Id="rId30" Type="http://schemas.openxmlformats.org/officeDocument/2006/relationships/hyperlink" Target="http://es.wikipedia.org/wiki/T&#243;xico" TargetMode="External"/><Relationship Id="rId35" Type="http://schemas.openxmlformats.org/officeDocument/2006/relationships/hyperlink" Target="http://es.wikipedia.org/wiki/Contacto" TargetMode="External"/><Relationship Id="rId8" Type="http://schemas.openxmlformats.org/officeDocument/2006/relationships/image" Target="media/image1.emf"/><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2281F09-C4CE-42A4-91C2-55D499C06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77</Pages>
  <Words>13759</Words>
  <Characters>78432</Characters>
  <Application>Microsoft Office Word</Application>
  <DocSecurity>0</DocSecurity>
  <Lines>653</Lines>
  <Paragraphs>184</Paragraphs>
  <ScaleCrop>false</ScaleCrop>
  <HeadingPairs>
    <vt:vector size="2" baseType="variant">
      <vt:variant>
        <vt:lpstr>Título</vt:lpstr>
      </vt:variant>
      <vt:variant>
        <vt:i4>1</vt:i4>
      </vt:variant>
    </vt:vector>
  </HeadingPairs>
  <TitlesOfParts>
    <vt:vector size="1" baseType="lpstr">
      <vt:lpstr>REPÚBLICA BOLIVARIANA DE VENEZUELA</vt:lpstr>
    </vt:vector>
  </TitlesOfParts>
  <Company/>
  <LinksUpToDate>false</LinksUpToDate>
  <CharactersWithSpaces>92007</CharactersWithSpaces>
  <SharedDoc>false</SharedDoc>
  <HLinks>
    <vt:vector size="132" baseType="variant">
      <vt:variant>
        <vt:i4>458832</vt:i4>
      </vt:variant>
      <vt:variant>
        <vt:i4>63</vt:i4>
      </vt:variant>
      <vt:variant>
        <vt:i4>0</vt:i4>
      </vt:variant>
      <vt:variant>
        <vt:i4>5</vt:i4>
      </vt:variant>
      <vt:variant>
        <vt:lpwstr>http://es.wikipedia.org/wiki/Contacto</vt:lpwstr>
      </vt:variant>
      <vt:variant>
        <vt:lpwstr/>
      </vt:variant>
      <vt:variant>
        <vt:i4>6619300</vt:i4>
      </vt:variant>
      <vt:variant>
        <vt:i4>60</vt:i4>
      </vt:variant>
      <vt:variant>
        <vt:i4>0</vt:i4>
      </vt:variant>
      <vt:variant>
        <vt:i4>5</vt:i4>
      </vt:variant>
      <vt:variant>
        <vt:lpwstr>http://es.wikipedia.org/wiki/Ingestión</vt:lpwstr>
      </vt:variant>
      <vt:variant>
        <vt:lpwstr/>
      </vt:variant>
      <vt:variant>
        <vt:i4>14811183</vt:i4>
      </vt:variant>
      <vt:variant>
        <vt:i4>57</vt:i4>
      </vt:variant>
      <vt:variant>
        <vt:i4>0</vt:i4>
      </vt:variant>
      <vt:variant>
        <vt:i4>5</vt:i4>
      </vt:variant>
      <vt:variant>
        <vt:lpwstr>http://es.wikipedia.org/wiki/Inhalación</vt:lpwstr>
      </vt:variant>
      <vt:variant>
        <vt:lpwstr/>
      </vt:variant>
      <vt:variant>
        <vt:i4>786497</vt:i4>
      </vt:variant>
      <vt:variant>
        <vt:i4>54</vt:i4>
      </vt:variant>
      <vt:variant>
        <vt:i4>0</vt:i4>
      </vt:variant>
      <vt:variant>
        <vt:i4>5</vt:i4>
      </vt:variant>
      <vt:variant>
        <vt:lpwstr>http://es.wikipedia.org/wiki/Aire</vt:lpwstr>
      </vt:variant>
      <vt:variant>
        <vt:lpwstr/>
      </vt:variant>
      <vt:variant>
        <vt:i4>6750256</vt:i4>
      </vt:variant>
      <vt:variant>
        <vt:i4>51</vt:i4>
      </vt:variant>
      <vt:variant>
        <vt:i4>0</vt:i4>
      </vt:variant>
      <vt:variant>
        <vt:i4>5</vt:i4>
      </vt:variant>
      <vt:variant>
        <vt:lpwstr>http://es.wikipedia.org/wiki/Corrosivo</vt:lpwstr>
      </vt:variant>
      <vt:variant>
        <vt:lpwstr/>
      </vt:variant>
      <vt:variant>
        <vt:i4>7340210</vt:i4>
      </vt:variant>
      <vt:variant>
        <vt:i4>48</vt:i4>
      </vt:variant>
      <vt:variant>
        <vt:i4>0</vt:i4>
      </vt:variant>
      <vt:variant>
        <vt:i4>5</vt:i4>
      </vt:variant>
      <vt:variant>
        <vt:lpwstr>http://es.wikipedia.org/wiki/Tóxico</vt:lpwstr>
      </vt:variant>
      <vt:variant>
        <vt:lpwstr/>
      </vt:variant>
      <vt:variant>
        <vt:i4>7012390</vt:i4>
      </vt:variant>
      <vt:variant>
        <vt:i4>45</vt:i4>
      </vt:variant>
      <vt:variant>
        <vt:i4>0</vt:i4>
      </vt:variant>
      <vt:variant>
        <vt:i4>5</vt:i4>
      </vt:variant>
      <vt:variant>
        <vt:lpwstr>http://es.wikipedia.org/wiki/Vapor</vt:lpwstr>
      </vt:variant>
      <vt:variant>
        <vt:lpwstr/>
      </vt:variant>
      <vt:variant>
        <vt:i4>1441865</vt:i4>
      </vt:variant>
      <vt:variant>
        <vt:i4>42</vt:i4>
      </vt:variant>
      <vt:variant>
        <vt:i4>0</vt:i4>
      </vt:variant>
      <vt:variant>
        <vt:i4>5</vt:i4>
      </vt:variant>
      <vt:variant>
        <vt:lpwstr>http://es.wikipedia.org/wiki/Temperatura</vt:lpwstr>
      </vt:variant>
      <vt:variant>
        <vt:lpwstr/>
      </vt:variant>
      <vt:variant>
        <vt:i4>14942348</vt:i4>
      </vt:variant>
      <vt:variant>
        <vt:i4>39</vt:i4>
      </vt:variant>
      <vt:variant>
        <vt:i4>0</vt:i4>
      </vt:variant>
      <vt:variant>
        <vt:i4>5</vt:i4>
      </vt:variant>
      <vt:variant>
        <vt:lpwstr>http://es.wikipedia.org/wiki/Ácido_nítrico</vt:lpwstr>
      </vt:variant>
      <vt:variant>
        <vt:lpwstr/>
      </vt:variant>
      <vt:variant>
        <vt:i4>458846</vt:i4>
      </vt:variant>
      <vt:variant>
        <vt:i4>36</vt:i4>
      </vt:variant>
      <vt:variant>
        <vt:i4>0</vt:i4>
      </vt:variant>
      <vt:variant>
        <vt:i4>5</vt:i4>
      </vt:variant>
      <vt:variant>
        <vt:lpwstr>http://es.wikipedia.org/wiki/Soluble</vt:lpwstr>
      </vt:variant>
      <vt:variant>
        <vt:lpwstr/>
      </vt:variant>
      <vt:variant>
        <vt:i4>720975</vt:i4>
      </vt:variant>
      <vt:variant>
        <vt:i4>33</vt:i4>
      </vt:variant>
      <vt:variant>
        <vt:i4>0</vt:i4>
      </vt:variant>
      <vt:variant>
        <vt:i4>5</vt:i4>
      </vt:variant>
      <vt:variant>
        <vt:lpwstr>http://es.wikipedia.org/wiki/Agua</vt:lpwstr>
      </vt:variant>
      <vt:variant>
        <vt:lpwstr/>
      </vt:variant>
      <vt:variant>
        <vt:i4>6291507</vt:i4>
      </vt:variant>
      <vt:variant>
        <vt:i4>30</vt:i4>
      </vt:variant>
      <vt:variant>
        <vt:i4>0</vt:i4>
      </vt:variant>
      <vt:variant>
        <vt:i4>5</vt:i4>
      </vt:variant>
      <vt:variant>
        <vt:lpwstr>http://es.wikipedia.org/wiki/Hierro</vt:lpwstr>
      </vt:variant>
      <vt:variant>
        <vt:lpwstr/>
      </vt:variant>
      <vt:variant>
        <vt:i4>7274544</vt:i4>
      </vt:variant>
      <vt:variant>
        <vt:i4>27</vt:i4>
      </vt:variant>
      <vt:variant>
        <vt:i4>0</vt:i4>
      </vt:variant>
      <vt:variant>
        <vt:i4>5</vt:i4>
      </vt:variant>
      <vt:variant>
        <vt:lpwstr>http://es.wikipedia.org/wiki/Plata</vt:lpwstr>
      </vt:variant>
      <vt:variant>
        <vt:lpwstr/>
      </vt:variant>
      <vt:variant>
        <vt:i4>2031706</vt:i4>
      </vt:variant>
      <vt:variant>
        <vt:i4>24</vt:i4>
      </vt:variant>
      <vt:variant>
        <vt:i4>0</vt:i4>
      </vt:variant>
      <vt:variant>
        <vt:i4>5</vt:i4>
      </vt:variant>
      <vt:variant>
        <vt:lpwstr>http://es.wikipedia.org/wiki/Oro</vt:lpwstr>
      </vt:variant>
      <vt:variant>
        <vt:lpwstr/>
      </vt:variant>
      <vt:variant>
        <vt:i4>6684848</vt:i4>
      </vt:variant>
      <vt:variant>
        <vt:i4>21</vt:i4>
      </vt:variant>
      <vt:variant>
        <vt:i4>0</vt:i4>
      </vt:variant>
      <vt:variant>
        <vt:i4>5</vt:i4>
      </vt:variant>
      <vt:variant>
        <vt:lpwstr>http://es.wikipedia.org/wiki/Meteorización</vt:lpwstr>
      </vt:variant>
      <vt:variant>
        <vt:lpwstr/>
      </vt:variant>
      <vt:variant>
        <vt:i4>1179866</vt:i4>
      </vt:variant>
      <vt:variant>
        <vt:i4>18</vt:i4>
      </vt:variant>
      <vt:variant>
        <vt:i4>0</vt:i4>
      </vt:variant>
      <vt:variant>
        <vt:i4>5</vt:i4>
      </vt:variant>
      <vt:variant>
        <vt:lpwstr>http://es.wikipedia.org/wiki/Erosión</vt:lpwstr>
      </vt:variant>
      <vt:variant>
        <vt:lpwstr/>
      </vt:variant>
      <vt:variant>
        <vt:i4>6553653</vt:i4>
      </vt:variant>
      <vt:variant>
        <vt:i4>15</vt:i4>
      </vt:variant>
      <vt:variant>
        <vt:i4>0</vt:i4>
      </vt:variant>
      <vt:variant>
        <vt:i4>5</vt:i4>
      </vt:variant>
      <vt:variant>
        <vt:lpwstr>http://es.wikipedia.org/wiki/Sedimento</vt:lpwstr>
      </vt:variant>
      <vt:variant>
        <vt:lpwstr/>
      </vt:variant>
      <vt:variant>
        <vt:i4>1966145</vt:i4>
      </vt:variant>
      <vt:variant>
        <vt:i4>12</vt:i4>
      </vt:variant>
      <vt:variant>
        <vt:i4>0</vt:i4>
      </vt:variant>
      <vt:variant>
        <vt:i4>5</vt:i4>
      </vt:variant>
      <vt:variant>
        <vt:lpwstr>http://es.wikipedia.org/wiki/Limo</vt:lpwstr>
      </vt:variant>
      <vt:variant>
        <vt:lpwstr/>
      </vt:variant>
      <vt:variant>
        <vt:i4>1048671</vt:i4>
      </vt:variant>
      <vt:variant>
        <vt:i4>9</vt:i4>
      </vt:variant>
      <vt:variant>
        <vt:i4>0</vt:i4>
      </vt:variant>
      <vt:variant>
        <vt:i4>5</vt:i4>
      </vt:variant>
      <vt:variant>
        <vt:lpwstr>http://es.wikipedia.org/wiki/Arcilla</vt:lpwstr>
      </vt:variant>
      <vt:variant>
        <vt:lpwstr/>
      </vt:variant>
      <vt:variant>
        <vt:i4>7864364</vt:i4>
      </vt:variant>
      <vt:variant>
        <vt:i4>6</vt:i4>
      </vt:variant>
      <vt:variant>
        <vt:i4>0</vt:i4>
      </vt:variant>
      <vt:variant>
        <vt:i4>5</vt:i4>
      </vt:variant>
      <vt:variant>
        <vt:lpwstr>http://es.wikipedia.org/wiki/Grava</vt:lpwstr>
      </vt:variant>
      <vt:variant>
        <vt:lpwstr/>
      </vt:variant>
      <vt:variant>
        <vt:i4>7995444</vt:i4>
      </vt:variant>
      <vt:variant>
        <vt:i4>3</vt:i4>
      </vt:variant>
      <vt:variant>
        <vt:i4>0</vt:i4>
      </vt:variant>
      <vt:variant>
        <vt:i4>5</vt:i4>
      </vt:variant>
      <vt:variant>
        <vt:lpwstr>http://es.wikipedia.org/wiki/Arena</vt:lpwstr>
      </vt:variant>
      <vt:variant>
        <vt:lpwstr/>
      </vt:variant>
      <vt:variant>
        <vt:i4>4849853</vt:i4>
      </vt:variant>
      <vt:variant>
        <vt:i4>0</vt:i4>
      </vt:variant>
      <vt:variant>
        <vt:i4>0</vt:i4>
      </vt:variant>
      <vt:variant>
        <vt:i4>5</vt:i4>
      </vt:variant>
      <vt:variant>
        <vt:lpwstr>http://es.wikipedia.org/wiki/Material_detrítico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REPÚBLICA BOLIVARIANA DE VENEZUELA</dc:title>
  <dc:creator>WinuE</dc:creator>
  <cp:lastModifiedBy>PC</cp:lastModifiedBy>
  <cp:revision>2</cp:revision>
  <cp:lastPrinted>2015-04-15T18:02:00Z</cp:lastPrinted>
  <dcterms:created xsi:type="dcterms:W3CDTF">2025-06-10T14:34:00Z</dcterms:created>
  <dcterms:modified xsi:type="dcterms:W3CDTF">2025-06-10T14:34:00Z</dcterms:modified>
</cp:coreProperties>
</file>